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B40DE" w14:textId="77777777" w:rsidR="00855A51" w:rsidRDefault="00855A51">
      <w:pPr>
        <w:spacing w:before="2" w:line="100" w:lineRule="exact"/>
        <w:rPr>
          <w:sz w:val="10"/>
          <w:szCs w:val="10"/>
        </w:rPr>
      </w:pPr>
    </w:p>
    <w:p w14:paraId="15242C5D" w14:textId="77777777" w:rsidR="00855A51" w:rsidRDefault="00855A51">
      <w:pPr>
        <w:spacing w:line="200" w:lineRule="exact"/>
      </w:pPr>
    </w:p>
    <w:p w14:paraId="27C6A99A" w14:textId="77777777" w:rsidR="00855A51" w:rsidRDefault="00A12D31">
      <w:pPr>
        <w:spacing w:before="29"/>
        <w:ind w:left="3678" w:right="3664"/>
        <w:jc w:val="center"/>
        <w:rPr>
          <w:sz w:val="24"/>
          <w:szCs w:val="24"/>
        </w:rPr>
      </w:pPr>
      <w:r>
        <w:rPr>
          <w:sz w:val="24"/>
          <w:szCs w:val="24"/>
        </w:rPr>
        <w:t>L</w:t>
      </w:r>
      <w:r>
        <w:rPr>
          <w:spacing w:val="-1"/>
          <w:sz w:val="24"/>
          <w:szCs w:val="24"/>
        </w:rPr>
        <w:t>A</w:t>
      </w:r>
      <w:r>
        <w:rPr>
          <w:spacing w:val="1"/>
          <w:sz w:val="24"/>
          <w:szCs w:val="24"/>
        </w:rPr>
        <w:t>P</w:t>
      </w:r>
      <w:r>
        <w:rPr>
          <w:sz w:val="24"/>
          <w:szCs w:val="24"/>
        </w:rPr>
        <w:t>ORAN</w:t>
      </w:r>
    </w:p>
    <w:p w14:paraId="0B654D2B" w14:textId="77777777" w:rsidR="00855A51" w:rsidRDefault="00A12D31">
      <w:pPr>
        <w:spacing w:before="17"/>
        <w:ind w:left="2637" w:right="2672"/>
        <w:jc w:val="center"/>
        <w:rPr>
          <w:sz w:val="24"/>
          <w:szCs w:val="24"/>
        </w:rPr>
      </w:pPr>
      <w:r>
        <w:rPr>
          <w:spacing w:val="-1"/>
          <w:sz w:val="24"/>
          <w:szCs w:val="24"/>
        </w:rPr>
        <w:t>P</w:t>
      </w:r>
      <w:r>
        <w:rPr>
          <w:spacing w:val="-2"/>
          <w:sz w:val="24"/>
          <w:szCs w:val="24"/>
        </w:rPr>
        <w:t>R</w:t>
      </w:r>
      <w:r>
        <w:rPr>
          <w:spacing w:val="-3"/>
          <w:sz w:val="24"/>
          <w:szCs w:val="24"/>
        </w:rPr>
        <w:t>AK</w:t>
      </w:r>
      <w:r>
        <w:rPr>
          <w:sz w:val="24"/>
          <w:szCs w:val="24"/>
        </w:rPr>
        <w:t>T</w:t>
      </w:r>
      <w:r>
        <w:rPr>
          <w:spacing w:val="-3"/>
          <w:sz w:val="24"/>
          <w:szCs w:val="24"/>
        </w:rPr>
        <w:t>I</w:t>
      </w:r>
      <w:r>
        <w:rPr>
          <w:sz w:val="24"/>
          <w:szCs w:val="24"/>
        </w:rPr>
        <w:t>K</w:t>
      </w:r>
      <w:r>
        <w:rPr>
          <w:spacing w:val="-15"/>
          <w:sz w:val="24"/>
          <w:szCs w:val="24"/>
        </w:rPr>
        <w:t xml:space="preserve"> </w:t>
      </w:r>
      <w:r>
        <w:rPr>
          <w:spacing w:val="-3"/>
          <w:sz w:val="24"/>
          <w:szCs w:val="24"/>
        </w:rPr>
        <w:t>KE</w:t>
      </w:r>
      <w:r>
        <w:rPr>
          <w:spacing w:val="-2"/>
          <w:sz w:val="24"/>
          <w:szCs w:val="24"/>
        </w:rPr>
        <w:t>R</w:t>
      </w:r>
      <w:r>
        <w:rPr>
          <w:sz w:val="24"/>
          <w:szCs w:val="24"/>
        </w:rPr>
        <w:t>JA</w:t>
      </w:r>
      <w:r>
        <w:rPr>
          <w:spacing w:val="-12"/>
          <w:sz w:val="24"/>
          <w:szCs w:val="24"/>
        </w:rPr>
        <w:t xml:space="preserve"> </w:t>
      </w:r>
      <w:r>
        <w:rPr>
          <w:spacing w:val="-3"/>
          <w:sz w:val="24"/>
          <w:szCs w:val="24"/>
        </w:rPr>
        <w:t>LA</w:t>
      </w:r>
      <w:r>
        <w:rPr>
          <w:spacing w:val="1"/>
          <w:sz w:val="24"/>
          <w:szCs w:val="24"/>
        </w:rPr>
        <w:t>P</w:t>
      </w:r>
      <w:r>
        <w:rPr>
          <w:spacing w:val="-3"/>
          <w:sz w:val="24"/>
          <w:szCs w:val="24"/>
        </w:rPr>
        <w:t>AN</w:t>
      </w:r>
      <w:r>
        <w:rPr>
          <w:sz w:val="24"/>
          <w:szCs w:val="24"/>
        </w:rPr>
        <w:t>G</w:t>
      </w:r>
      <w:r>
        <w:rPr>
          <w:spacing w:val="-3"/>
          <w:sz w:val="24"/>
          <w:szCs w:val="24"/>
        </w:rPr>
        <w:t>A</w:t>
      </w:r>
      <w:r>
        <w:rPr>
          <w:sz w:val="24"/>
          <w:szCs w:val="24"/>
        </w:rPr>
        <w:t>N</w:t>
      </w:r>
    </w:p>
    <w:p w14:paraId="484E2464" w14:textId="77777777" w:rsidR="00855A51" w:rsidRDefault="00855A51">
      <w:pPr>
        <w:spacing w:line="200" w:lineRule="exact"/>
      </w:pPr>
    </w:p>
    <w:p w14:paraId="78D6EBE3" w14:textId="77777777" w:rsidR="00855A51" w:rsidRDefault="00855A51">
      <w:pPr>
        <w:spacing w:before="18" w:line="260" w:lineRule="exact"/>
        <w:rPr>
          <w:sz w:val="26"/>
          <w:szCs w:val="26"/>
        </w:rPr>
      </w:pPr>
    </w:p>
    <w:p w14:paraId="68246251" w14:textId="77777777" w:rsidR="00855A51" w:rsidRDefault="00A12D31">
      <w:pPr>
        <w:spacing w:line="264" w:lineRule="auto"/>
        <w:ind w:left="1069" w:right="1231" w:firstLine="2"/>
        <w:jc w:val="center"/>
        <w:rPr>
          <w:sz w:val="24"/>
          <w:szCs w:val="24"/>
        </w:rPr>
      </w:pPr>
      <w:r>
        <w:rPr>
          <w:b/>
          <w:sz w:val="24"/>
          <w:szCs w:val="24"/>
        </w:rPr>
        <w:t>PERA</w:t>
      </w:r>
      <w:r>
        <w:rPr>
          <w:b/>
          <w:spacing w:val="-1"/>
          <w:sz w:val="24"/>
          <w:szCs w:val="24"/>
        </w:rPr>
        <w:t>N</w:t>
      </w:r>
      <w:r>
        <w:rPr>
          <w:b/>
          <w:sz w:val="24"/>
          <w:szCs w:val="24"/>
        </w:rPr>
        <w:t>C</w:t>
      </w:r>
      <w:r>
        <w:rPr>
          <w:b/>
          <w:spacing w:val="-1"/>
          <w:sz w:val="24"/>
          <w:szCs w:val="24"/>
        </w:rPr>
        <w:t>A</w:t>
      </w:r>
      <w:r>
        <w:rPr>
          <w:b/>
          <w:sz w:val="24"/>
          <w:szCs w:val="24"/>
        </w:rPr>
        <w:t>NGAN</w:t>
      </w:r>
      <w:r>
        <w:rPr>
          <w:b/>
          <w:spacing w:val="-1"/>
          <w:sz w:val="24"/>
          <w:szCs w:val="24"/>
        </w:rPr>
        <w:t xml:space="preserve"> </w:t>
      </w:r>
      <w:r>
        <w:rPr>
          <w:b/>
          <w:sz w:val="24"/>
          <w:szCs w:val="24"/>
        </w:rPr>
        <w:t>W</w:t>
      </w:r>
      <w:r>
        <w:rPr>
          <w:b/>
          <w:spacing w:val="3"/>
          <w:sz w:val="24"/>
          <w:szCs w:val="24"/>
        </w:rPr>
        <w:t>E</w:t>
      </w:r>
      <w:r>
        <w:rPr>
          <w:b/>
          <w:sz w:val="24"/>
          <w:szCs w:val="24"/>
        </w:rPr>
        <w:t>B</w:t>
      </w:r>
      <w:r>
        <w:rPr>
          <w:b/>
          <w:spacing w:val="1"/>
          <w:sz w:val="24"/>
          <w:szCs w:val="24"/>
        </w:rPr>
        <w:t>S</w:t>
      </w:r>
      <w:r>
        <w:rPr>
          <w:b/>
          <w:sz w:val="24"/>
          <w:szCs w:val="24"/>
        </w:rPr>
        <w:t>I</w:t>
      </w:r>
      <w:r>
        <w:rPr>
          <w:b/>
          <w:spacing w:val="1"/>
          <w:sz w:val="24"/>
          <w:szCs w:val="24"/>
        </w:rPr>
        <w:t>T</w:t>
      </w:r>
      <w:r>
        <w:rPr>
          <w:b/>
          <w:sz w:val="24"/>
          <w:szCs w:val="24"/>
        </w:rPr>
        <w:t>E IN</w:t>
      </w:r>
      <w:r>
        <w:rPr>
          <w:b/>
          <w:spacing w:val="-1"/>
          <w:sz w:val="24"/>
          <w:szCs w:val="24"/>
        </w:rPr>
        <w:t>V</w:t>
      </w:r>
      <w:r>
        <w:rPr>
          <w:b/>
          <w:sz w:val="24"/>
          <w:szCs w:val="24"/>
        </w:rPr>
        <w:t>ENTA</w:t>
      </w:r>
      <w:r>
        <w:rPr>
          <w:b/>
          <w:spacing w:val="-1"/>
          <w:sz w:val="24"/>
          <w:szCs w:val="24"/>
        </w:rPr>
        <w:t>R</w:t>
      </w:r>
      <w:r>
        <w:rPr>
          <w:b/>
          <w:sz w:val="24"/>
          <w:szCs w:val="24"/>
        </w:rPr>
        <w:t>IS</w:t>
      </w:r>
      <w:r>
        <w:rPr>
          <w:b/>
          <w:spacing w:val="-1"/>
          <w:sz w:val="24"/>
          <w:szCs w:val="24"/>
        </w:rPr>
        <w:t xml:space="preserve"> </w:t>
      </w:r>
      <w:r>
        <w:rPr>
          <w:b/>
          <w:sz w:val="24"/>
          <w:szCs w:val="24"/>
        </w:rPr>
        <w:t>BA</w:t>
      </w:r>
      <w:r>
        <w:rPr>
          <w:b/>
          <w:spacing w:val="-1"/>
          <w:sz w:val="24"/>
          <w:szCs w:val="24"/>
        </w:rPr>
        <w:t>R</w:t>
      </w:r>
      <w:r>
        <w:rPr>
          <w:b/>
          <w:sz w:val="24"/>
          <w:szCs w:val="24"/>
        </w:rPr>
        <w:t>A</w:t>
      </w:r>
      <w:r>
        <w:rPr>
          <w:b/>
          <w:spacing w:val="-1"/>
          <w:sz w:val="24"/>
          <w:szCs w:val="24"/>
        </w:rPr>
        <w:t>N</w:t>
      </w:r>
      <w:r>
        <w:rPr>
          <w:b/>
          <w:sz w:val="24"/>
          <w:szCs w:val="24"/>
        </w:rPr>
        <w:t xml:space="preserve">G </w:t>
      </w:r>
      <w:r>
        <w:rPr>
          <w:b/>
          <w:spacing w:val="1"/>
          <w:sz w:val="24"/>
          <w:szCs w:val="24"/>
        </w:rPr>
        <w:t>S</w:t>
      </w:r>
      <w:r>
        <w:rPr>
          <w:b/>
          <w:sz w:val="24"/>
          <w:szCs w:val="24"/>
        </w:rPr>
        <w:t>I</w:t>
      </w:r>
      <w:r>
        <w:rPr>
          <w:b/>
          <w:spacing w:val="1"/>
          <w:sz w:val="24"/>
          <w:szCs w:val="24"/>
        </w:rPr>
        <w:t>S</w:t>
      </w:r>
      <w:r>
        <w:rPr>
          <w:b/>
          <w:sz w:val="24"/>
          <w:szCs w:val="24"/>
        </w:rPr>
        <w:t>TEM</w:t>
      </w:r>
      <w:r>
        <w:rPr>
          <w:b/>
          <w:spacing w:val="-1"/>
          <w:sz w:val="24"/>
          <w:szCs w:val="24"/>
        </w:rPr>
        <w:t xml:space="preserve"> </w:t>
      </w:r>
      <w:r>
        <w:rPr>
          <w:b/>
          <w:sz w:val="24"/>
          <w:szCs w:val="24"/>
        </w:rPr>
        <w:t>INFOR</w:t>
      </w:r>
      <w:r>
        <w:rPr>
          <w:b/>
          <w:spacing w:val="-1"/>
          <w:sz w:val="24"/>
          <w:szCs w:val="24"/>
        </w:rPr>
        <w:t>M</w:t>
      </w:r>
      <w:r>
        <w:rPr>
          <w:b/>
          <w:sz w:val="24"/>
          <w:szCs w:val="24"/>
        </w:rPr>
        <w:t>ASI</w:t>
      </w:r>
      <w:r>
        <w:rPr>
          <w:b/>
          <w:spacing w:val="-2"/>
          <w:sz w:val="24"/>
          <w:szCs w:val="24"/>
        </w:rPr>
        <w:t xml:space="preserve"> </w:t>
      </w:r>
      <w:r>
        <w:rPr>
          <w:b/>
          <w:spacing w:val="-1"/>
          <w:sz w:val="24"/>
          <w:szCs w:val="24"/>
        </w:rPr>
        <w:t>M</w:t>
      </w:r>
      <w:r>
        <w:rPr>
          <w:b/>
          <w:sz w:val="24"/>
          <w:szCs w:val="24"/>
        </w:rPr>
        <w:t>A</w:t>
      </w:r>
      <w:r>
        <w:rPr>
          <w:b/>
          <w:spacing w:val="-1"/>
          <w:sz w:val="24"/>
          <w:szCs w:val="24"/>
        </w:rPr>
        <w:t>N</w:t>
      </w:r>
      <w:r>
        <w:rPr>
          <w:b/>
          <w:sz w:val="24"/>
          <w:szCs w:val="24"/>
        </w:rPr>
        <w:t>AJEMEN BA</w:t>
      </w:r>
      <w:r>
        <w:rPr>
          <w:b/>
          <w:spacing w:val="-1"/>
          <w:sz w:val="24"/>
          <w:szCs w:val="24"/>
        </w:rPr>
        <w:t>R</w:t>
      </w:r>
      <w:r>
        <w:rPr>
          <w:b/>
          <w:spacing w:val="2"/>
          <w:sz w:val="24"/>
          <w:szCs w:val="24"/>
        </w:rPr>
        <w:t>A</w:t>
      </w:r>
      <w:r>
        <w:rPr>
          <w:b/>
          <w:sz w:val="24"/>
          <w:szCs w:val="24"/>
        </w:rPr>
        <w:t>NG D</w:t>
      </w:r>
      <w:r>
        <w:rPr>
          <w:b/>
          <w:spacing w:val="-1"/>
          <w:sz w:val="24"/>
          <w:szCs w:val="24"/>
        </w:rPr>
        <w:t>A</w:t>
      </w:r>
      <w:r>
        <w:rPr>
          <w:b/>
          <w:sz w:val="24"/>
          <w:szCs w:val="24"/>
        </w:rPr>
        <w:t>ER</w:t>
      </w:r>
      <w:r>
        <w:rPr>
          <w:b/>
          <w:spacing w:val="-1"/>
          <w:sz w:val="24"/>
          <w:szCs w:val="24"/>
        </w:rPr>
        <w:t>A</w:t>
      </w:r>
      <w:r>
        <w:rPr>
          <w:b/>
          <w:sz w:val="24"/>
          <w:szCs w:val="24"/>
        </w:rPr>
        <w:t>H (SIMBA</w:t>
      </w:r>
      <w:r>
        <w:rPr>
          <w:b/>
          <w:spacing w:val="-1"/>
          <w:sz w:val="24"/>
          <w:szCs w:val="24"/>
        </w:rPr>
        <w:t>D</w:t>
      </w:r>
      <w:r>
        <w:rPr>
          <w:b/>
          <w:sz w:val="24"/>
          <w:szCs w:val="24"/>
        </w:rPr>
        <w:t>A)</w:t>
      </w:r>
      <w:r>
        <w:rPr>
          <w:b/>
          <w:spacing w:val="-1"/>
          <w:sz w:val="24"/>
          <w:szCs w:val="24"/>
        </w:rPr>
        <w:t xml:space="preserve"> </w:t>
      </w:r>
      <w:r>
        <w:rPr>
          <w:b/>
          <w:sz w:val="24"/>
          <w:szCs w:val="24"/>
        </w:rPr>
        <w:t>DI</w:t>
      </w:r>
      <w:r>
        <w:rPr>
          <w:b/>
          <w:spacing w:val="-1"/>
          <w:sz w:val="24"/>
          <w:szCs w:val="24"/>
        </w:rPr>
        <w:t>N</w:t>
      </w:r>
      <w:r>
        <w:rPr>
          <w:b/>
          <w:sz w:val="24"/>
          <w:szCs w:val="24"/>
        </w:rPr>
        <w:t xml:space="preserve">AS </w:t>
      </w:r>
      <w:r>
        <w:rPr>
          <w:b/>
          <w:spacing w:val="2"/>
          <w:sz w:val="24"/>
          <w:szCs w:val="24"/>
        </w:rPr>
        <w:t>P</w:t>
      </w:r>
      <w:r>
        <w:rPr>
          <w:b/>
          <w:sz w:val="24"/>
          <w:szCs w:val="24"/>
        </w:rPr>
        <w:t>ER</w:t>
      </w:r>
      <w:r>
        <w:rPr>
          <w:b/>
          <w:spacing w:val="-1"/>
          <w:sz w:val="24"/>
          <w:szCs w:val="24"/>
        </w:rPr>
        <w:t>P</w:t>
      </w:r>
      <w:r>
        <w:rPr>
          <w:b/>
          <w:sz w:val="24"/>
          <w:szCs w:val="24"/>
        </w:rPr>
        <w:t>US</w:t>
      </w:r>
      <w:r>
        <w:rPr>
          <w:b/>
          <w:spacing w:val="1"/>
          <w:sz w:val="24"/>
          <w:szCs w:val="24"/>
        </w:rPr>
        <w:t>T</w:t>
      </w:r>
      <w:r>
        <w:rPr>
          <w:b/>
          <w:sz w:val="24"/>
          <w:szCs w:val="24"/>
        </w:rPr>
        <w:t>AKA</w:t>
      </w:r>
      <w:r>
        <w:rPr>
          <w:b/>
          <w:spacing w:val="-1"/>
          <w:sz w:val="24"/>
          <w:szCs w:val="24"/>
        </w:rPr>
        <w:t>A</w:t>
      </w:r>
      <w:r>
        <w:rPr>
          <w:b/>
          <w:sz w:val="24"/>
          <w:szCs w:val="24"/>
        </w:rPr>
        <w:t xml:space="preserve">N </w:t>
      </w:r>
      <w:r>
        <w:rPr>
          <w:b/>
          <w:spacing w:val="-1"/>
          <w:sz w:val="24"/>
          <w:szCs w:val="24"/>
        </w:rPr>
        <w:t>D</w:t>
      </w:r>
      <w:r>
        <w:rPr>
          <w:b/>
          <w:sz w:val="24"/>
          <w:szCs w:val="24"/>
        </w:rPr>
        <w:t>AN</w:t>
      </w:r>
      <w:r>
        <w:rPr>
          <w:b/>
          <w:spacing w:val="1"/>
          <w:sz w:val="24"/>
          <w:szCs w:val="24"/>
        </w:rPr>
        <w:t xml:space="preserve"> </w:t>
      </w:r>
      <w:r>
        <w:rPr>
          <w:b/>
          <w:sz w:val="24"/>
          <w:szCs w:val="24"/>
        </w:rPr>
        <w:t>K</w:t>
      </w:r>
      <w:r>
        <w:rPr>
          <w:b/>
          <w:spacing w:val="1"/>
          <w:sz w:val="24"/>
          <w:szCs w:val="24"/>
        </w:rPr>
        <w:t>E</w:t>
      </w:r>
      <w:r>
        <w:rPr>
          <w:b/>
          <w:sz w:val="24"/>
          <w:szCs w:val="24"/>
        </w:rPr>
        <w:t>A</w:t>
      </w:r>
      <w:r>
        <w:rPr>
          <w:b/>
          <w:spacing w:val="-1"/>
          <w:sz w:val="24"/>
          <w:szCs w:val="24"/>
        </w:rPr>
        <w:t>R</w:t>
      </w:r>
      <w:r>
        <w:rPr>
          <w:b/>
          <w:spacing w:val="1"/>
          <w:sz w:val="24"/>
          <w:szCs w:val="24"/>
        </w:rPr>
        <w:t>S</w:t>
      </w:r>
      <w:r>
        <w:rPr>
          <w:b/>
          <w:sz w:val="24"/>
          <w:szCs w:val="24"/>
        </w:rPr>
        <w:t>IPAN K</w:t>
      </w:r>
      <w:r>
        <w:rPr>
          <w:b/>
          <w:spacing w:val="1"/>
          <w:sz w:val="24"/>
          <w:szCs w:val="24"/>
        </w:rPr>
        <w:t>O</w:t>
      </w:r>
      <w:r>
        <w:rPr>
          <w:b/>
          <w:sz w:val="24"/>
          <w:szCs w:val="24"/>
        </w:rPr>
        <w:t>TA SUR</w:t>
      </w:r>
      <w:r>
        <w:rPr>
          <w:b/>
          <w:spacing w:val="-1"/>
          <w:sz w:val="24"/>
          <w:szCs w:val="24"/>
        </w:rPr>
        <w:t>A</w:t>
      </w:r>
      <w:r>
        <w:rPr>
          <w:b/>
          <w:sz w:val="24"/>
          <w:szCs w:val="24"/>
        </w:rPr>
        <w:t>BA</w:t>
      </w:r>
      <w:r>
        <w:rPr>
          <w:b/>
          <w:spacing w:val="-1"/>
          <w:sz w:val="24"/>
          <w:szCs w:val="24"/>
        </w:rPr>
        <w:t>Y</w:t>
      </w:r>
      <w:r>
        <w:rPr>
          <w:b/>
          <w:sz w:val="24"/>
          <w:szCs w:val="24"/>
        </w:rPr>
        <w:t>A</w:t>
      </w:r>
    </w:p>
    <w:p w14:paraId="56DCAB32" w14:textId="77777777" w:rsidR="00855A51" w:rsidRDefault="00855A51">
      <w:pPr>
        <w:spacing w:line="200" w:lineRule="exact"/>
      </w:pPr>
    </w:p>
    <w:p w14:paraId="6AA07AF9" w14:textId="77777777" w:rsidR="00855A51" w:rsidRDefault="00855A51">
      <w:pPr>
        <w:spacing w:line="200" w:lineRule="exact"/>
      </w:pPr>
    </w:p>
    <w:p w14:paraId="299A8C2F" w14:textId="77777777" w:rsidR="00855A51" w:rsidRDefault="00855A51">
      <w:pPr>
        <w:spacing w:before="2" w:line="200" w:lineRule="exact"/>
      </w:pPr>
    </w:p>
    <w:p w14:paraId="2900A5DE" w14:textId="77777777" w:rsidR="00855A51" w:rsidRDefault="00A12D31">
      <w:pPr>
        <w:spacing w:line="254" w:lineRule="auto"/>
        <w:ind w:left="1677" w:right="1655"/>
        <w:jc w:val="center"/>
        <w:rPr>
          <w:sz w:val="24"/>
          <w:szCs w:val="24"/>
        </w:rPr>
      </w:pPr>
      <w:r>
        <w:rPr>
          <w:sz w:val="24"/>
          <w:szCs w:val="24"/>
        </w:rPr>
        <w:t>Disusun un</w:t>
      </w:r>
      <w:r>
        <w:rPr>
          <w:spacing w:val="1"/>
          <w:sz w:val="24"/>
          <w:szCs w:val="24"/>
        </w:rPr>
        <w:t>t</w:t>
      </w:r>
      <w:r>
        <w:rPr>
          <w:sz w:val="24"/>
          <w:szCs w:val="24"/>
        </w:rPr>
        <w:t>uk mem</w:t>
      </w:r>
      <w:r>
        <w:rPr>
          <w:spacing w:val="-1"/>
          <w:sz w:val="24"/>
          <w:szCs w:val="24"/>
        </w:rPr>
        <w:t>e</w:t>
      </w:r>
      <w:r>
        <w:rPr>
          <w:sz w:val="24"/>
          <w:szCs w:val="24"/>
        </w:rPr>
        <w:t>nuhi s</w:t>
      </w:r>
      <w:r>
        <w:rPr>
          <w:spacing w:val="-1"/>
          <w:sz w:val="24"/>
          <w:szCs w:val="24"/>
        </w:rPr>
        <w:t>e</w:t>
      </w:r>
      <w:r>
        <w:rPr>
          <w:sz w:val="24"/>
          <w:szCs w:val="24"/>
        </w:rPr>
        <w:t>b</w:t>
      </w:r>
      <w:r>
        <w:rPr>
          <w:spacing w:val="-1"/>
          <w:sz w:val="24"/>
          <w:szCs w:val="24"/>
        </w:rPr>
        <w:t>a</w:t>
      </w:r>
      <w:r>
        <w:rPr>
          <w:sz w:val="24"/>
          <w:szCs w:val="24"/>
        </w:rPr>
        <w:t>gian p</w:t>
      </w:r>
      <w:r>
        <w:rPr>
          <w:spacing w:val="-1"/>
          <w:sz w:val="24"/>
          <w:szCs w:val="24"/>
        </w:rPr>
        <w:t>e</w:t>
      </w:r>
      <w:r>
        <w:rPr>
          <w:sz w:val="24"/>
          <w:szCs w:val="24"/>
        </w:rPr>
        <w:t>rs</w:t>
      </w:r>
      <w:r>
        <w:rPr>
          <w:spacing w:val="2"/>
          <w:sz w:val="24"/>
          <w:szCs w:val="24"/>
        </w:rPr>
        <w:t>y</w:t>
      </w:r>
      <w:r>
        <w:rPr>
          <w:spacing w:val="-1"/>
          <w:sz w:val="24"/>
          <w:szCs w:val="24"/>
        </w:rPr>
        <w:t>a</w:t>
      </w:r>
      <w:r>
        <w:rPr>
          <w:sz w:val="24"/>
          <w:szCs w:val="24"/>
        </w:rPr>
        <w:t>r</w:t>
      </w:r>
      <w:r>
        <w:rPr>
          <w:spacing w:val="-2"/>
          <w:sz w:val="24"/>
          <w:szCs w:val="24"/>
        </w:rPr>
        <w:t>a</w:t>
      </w:r>
      <w:r>
        <w:rPr>
          <w:spacing w:val="3"/>
          <w:sz w:val="24"/>
          <w:szCs w:val="24"/>
        </w:rPr>
        <w:t>t</w:t>
      </w:r>
      <w:r>
        <w:rPr>
          <w:spacing w:val="-1"/>
          <w:sz w:val="24"/>
          <w:szCs w:val="24"/>
        </w:rPr>
        <w:t>a</w:t>
      </w:r>
      <w:r>
        <w:rPr>
          <w:sz w:val="24"/>
          <w:szCs w:val="24"/>
        </w:rPr>
        <w:t>n d</w:t>
      </w:r>
      <w:r>
        <w:rPr>
          <w:spacing w:val="1"/>
          <w:sz w:val="24"/>
          <w:szCs w:val="24"/>
        </w:rPr>
        <w:t>a</w:t>
      </w:r>
      <w:r>
        <w:rPr>
          <w:sz w:val="24"/>
          <w:szCs w:val="24"/>
        </w:rPr>
        <w:t>lam memp</w:t>
      </w:r>
      <w:r>
        <w:rPr>
          <w:spacing w:val="-1"/>
          <w:sz w:val="24"/>
          <w:szCs w:val="24"/>
        </w:rPr>
        <w:t>e</w:t>
      </w:r>
      <w:r>
        <w:rPr>
          <w:sz w:val="24"/>
          <w:szCs w:val="24"/>
        </w:rPr>
        <w:t>rol</w:t>
      </w:r>
      <w:r>
        <w:rPr>
          <w:spacing w:val="-1"/>
          <w:sz w:val="24"/>
          <w:szCs w:val="24"/>
        </w:rPr>
        <w:t>e</w:t>
      </w:r>
      <w:r>
        <w:rPr>
          <w:sz w:val="24"/>
          <w:szCs w:val="24"/>
        </w:rPr>
        <w:t>h</w:t>
      </w:r>
      <w:r>
        <w:rPr>
          <w:spacing w:val="-5"/>
          <w:sz w:val="24"/>
          <w:szCs w:val="24"/>
        </w:rPr>
        <w:t xml:space="preserve"> </w:t>
      </w:r>
      <w:r>
        <w:rPr>
          <w:spacing w:val="2"/>
          <w:sz w:val="24"/>
          <w:szCs w:val="24"/>
        </w:rPr>
        <w:t>g</w:t>
      </w:r>
      <w:r>
        <w:rPr>
          <w:spacing w:val="-1"/>
          <w:sz w:val="24"/>
          <w:szCs w:val="24"/>
        </w:rPr>
        <w:t>e</w:t>
      </w:r>
      <w:r>
        <w:rPr>
          <w:sz w:val="24"/>
          <w:szCs w:val="24"/>
        </w:rPr>
        <w:t>lar</w:t>
      </w:r>
      <w:r>
        <w:rPr>
          <w:spacing w:val="2"/>
          <w:sz w:val="24"/>
          <w:szCs w:val="24"/>
        </w:rPr>
        <w:t xml:space="preserve"> </w:t>
      </w:r>
      <w:r>
        <w:rPr>
          <w:sz w:val="24"/>
          <w:szCs w:val="24"/>
        </w:rPr>
        <w:t>Ahli</w:t>
      </w:r>
      <w:r>
        <w:rPr>
          <w:spacing w:val="-2"/>
          <w:sz w:val="24"/>
          <w:szCs w:val="24"/>
        </w:rPr>
        <w:t xml:space="preserve"> </w:t>
      </w:r>
      <w:r>
        <w:rPr>
          <w:sz w:val="24"/>
          <w:szCs w:val="24"/>
        </w:rPr>
        <w:t>M</w:t>
      </w:r>
      <w:r>
        <w:rPr>
          <w:spacing w:val="-1"/>
          <w:sz w:val="24"/>
          <w:szCs w:val="24"/>
        </w:rPr>
        <w:t>a</w:t>
      </w:r>
      <w:r>
        <w:rPr>
          <w:sz w:val="24"/>
          <w:szCs w:val="24"/>
        </w:rPr>
        <w:t>dya</w:t>
      </w:r>
      <w:r>
        <w:rPr>
          <w:spacing w:val="-1"/>
          <w:sz w:val="24"/>
          <w:szCs w:val="24"/>
        </w:rPr>
        <w:t xml:space="preserve"> </w:t>
      </w:r>
      <w:r>
        <w:rPr>
          <w:sz w:val="24"/>
          <w:szCs w:val="24"/>
        </w:rPr>
        <w:t>(</w:t>
      </w:r>
      <w:r>
        <w:rPr>
          <w:spacing w:val="-1"/>
          <w:sz w:val="24"/>
          <w:szCs w:val="24"/>
        </w:rPr>
        <w:t>A</w:t>
      </w:r>
      <w:r>
        <w:rPr>
          <w:sz w:val="24"/>
          <w:szCs w:val="24"/>
        </w:rPr>
        <w:t>.Md.)</w:t>
      </w:r>
    </w:p>
    <w:p w14:paraId="18E7F15E" w14:textId="77777777" w:rsidR="00855A51" w:rsidRDefault="00855A51">
      <w:pPr>
        <w:spacing w:line="200" w:lineRule="exact"/>
      </w:pPr>
    </w:p>
    <w:p w14:paraId="15237413" w14:textId="77777777" w:rsidR="00855A51" w:rsidRDefault="00855A51">
      <w:pPr>
        <w:spacing w:line="200" w:lineRule="exact"/>
      </w:pPr>
    </w:p>
    <w:p w14:paraId="0C28B6FA" w14:textId="77777777" w:rsidR="00855A51" w:rsidRDefault="00855A51">
      <w:pPr>
        <w:spacing w:before="11" w:line="220" w:lineRule="exact"/>
        <w:rPr>
          <w:sz w:val="22"/>
          <w:szCs w:val="22"/>
        </w:rPr>
      </w:pPr>
    </w:p>
    <w:p w14:paraId="11003F88" w14:textId="77777777" w:rsidR="00855A51" w:rsidRDefault="00965E2E">
      <w:pPr>
        <w:ind w:left="3075"/>
      </w:pPr>
      <w:r>
        <w:pict w14:anchorId="7EA3FB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20pt">
            <v:imagedata r:id="rId8" o:title=""/>
          </v:shape>
        </w:pict>
      </w:r>
    </w:p>
    <w:p w14:paraId="51920C69" w14:textId="77777777" w:rsidR="00855A51" w:rsidRDefault="00855A51">
      <w:pPr>
        <w:spacing w:before="3" w:line="180" w:lineRule="exact"/>
        <w:rPr>
          <w:sz w:val="19"/>
          <w:szCs w:val="19"/>
        </w:rPr>
      </w:pPr>
    </w:p>
    <w:p w14:paraId="6AF30756" w14:textId="77777777" w:rsidR="00855A51" w:rsidRDefault="00855A51">
      <w:pPr>
        <w:spacing w:line="200" w:lineRule="exact"/>
      </w:pPr>
    </w:p>
    <w:p w14:paraId="086D5D5D" w14:textId="77777777" w:rsidR="00855A51" w:rsidRDefault="00A12D31">
      <w:pPr>
        <w:spacing w:line="260" w:lineRule="exact"/>
        <w:ind w:left="3369" w:right="3333"/>
        <w:jc w:val="center"/>
        <w:rPr>
          <w:sz w:val="24"/>
          <w:szCs w:val="24"/>
        </w:rPr>
      </w:pPr>
      <w:r>
        <w:rPr>
          <w:spacing w:val="-3"/>
          <w:position w:val="-1"/>
          <w:sz w:val="24"/>
          <w:szCs w:val="24"/>
        </w:rPr>
        <w:t>D</w:t>
      </w:r>
      <w:r>
        <w:rPr>
          <w:spacing w:val="-6"/>
          <w:position w:val="-1"/>
          <w:sz w:val="24"/>
          <w:szCs w:val="24"/>
        </w:rPr>
        <w:t>I</w:t>
      </w:r>
      <w:r>
        <w:rPr>
          <w:spacing w:val="-1"/>
          <w:position w:val="-1"/>
          <w:sz w:val="24"/>
          <w:szCs w:val="24"/>
        </w:rPr>
        <w:t>S</w:t>
      </w:r>
      <w:r>
        <w:rPr>
          <w:spacing w:val="-3"/>
          <w:position w:val="-1"/>
          <w:sz w:val="24"/>
          <w:szCs w:val="24"/>
        </w:rPr>
        <w:t>U</w:t>
      </w:r>
      <w:r>
        <w:rPr>
          <w:spacing w:val="-1"/>
          <w:position w:val="-1"/>
          <w:sz w:val="24"/>
          <w:szCs w:val="24"/>
        </w:rPr>
        <w:t>S</w:t>
      </w:r>
      <w:r>
        <w:rPr>
          <w:spacing w:val="-3"/>
          <w:position w:val="-1"/>
          <w:sz w:val="24"/>
          <w:szCs w:val="24"/>
        </w:rPr>
        <w:t>U</w:t>
      </w:r>
      <w:r>
        <w:rPr>
          <w:position w:val="-1"/>
          <w:sz w:val="24"/>
          <w:szCs w:val="24"/>
        </w:rPr>
        <w:t>N</w:t>
      </w:r>
      <w:r>
        <w:rPr>
          <w:spacing w:val="-5"/>
          <w:position w:val="-1"/>
          <w:sz w:val="24"/>
          <w:szCs w:val="24"/>
        </w:rPr>
        <w:t xml:space="preserve"> </w:t>
      </w:r>
      <w:r>
        <w:rPr>
          <w:spacing w:val="-3"/>
          <w:position w:val="-1"/>
          <w:sz w:val="24"/>
          <w:szCs w:val="24"/>
        </w:rPr>
        <w:t>OLEH</w:t>
      </w:r>
      <w:r>
        <w:rPr>
          <w:position w:val="-1"/>
          <w:sz w:val="24"/>
          <w:szCs w:val="24"/>
        </w:rPr>
        <w:t>:</w:t>
      </w:r>
    </w:p>
    <w:p w14:paraId="66A37AA5" w14:textId="77777777" w:rsidR="00855A51" w:rsidRDefault="00855A51">
      <w:pPr>
        <w:spacing w:before="9" w:line="160" w:lineRule="exact"/>
        <w:rPr>
          <w:sz w:val="17"/>
          <w:szCs w:val="17"/>
        </w:rPr>
      </w:pPr>
    </w:p>
    <w:p w14:paraId="28A4FF2F" w14:textId="77777777" w:rsidR="00855A51" w:rsidRDefault="00855A51">
      <w:pPr>
        <w:spacing w:line="200" w:lineRule="exact"/>
      </w:pPr>
    </w:p>
    <w:p w14:paraId="5CDE6F7C" w14:textId="77777777" w:rsidR="00855A51" w:rsidRDefault="00855A51">
      <w:pPr>
        <w:spacing w:line="200" w:lineRule="exact"/>
      </w:pPr>
    </w:p>
    <w:tbl>
      <w:tblPr>
        <w:tblW w:w="0" w:type="auto"/>
        <w:tblInd w:w="846" w:type="dxa"/>
        <w:tblLayout w:type="fixed"/>
        <w:tblCellMar>
          <w:left w:w="0" w:type="dxa"/>
          <w:right w:w="0" w:type="dxa"/>
        </w:tblCellMar>
        <w:tblLook w:val="01E0" w:firstRow="1" w:lastRow="1" w:firstColumn="1" w:lastColumn="1" w:noHBand="0" w:noVBand="0"/>
      </w:tblPr>
      <w:tblGrid>
        <w:gridCol w:w="2525"/>
        <w:gridCol w:w="1642"/>
        <w:gridCol w:w="1037"/>
        <w:gridCol w:w="1534"/>
      </w:tblGrid>
      <w:tr w:rsidR="00855A51" w14:paraId="5C026D23" w14:textId="77777777">
        <w:trPr>
          <w:trHeight w:hRule="exact" w:val="444"/>
        </w:trPr>
        <w:tc>
          <w:tcPr>
            <w:tcW w:w="2525" w:type="dxa"/>
            <w:tcBorders>
              <w:top w:val="nil"/>
              <w:left w:val="nil"/>
              <w:bottom w:val="nil"/>
              <w:right w:val="nil"/>
            </w:tcBorders>
          </w:tcPr>
          <w:p w14:paraId="5C67D7D7" w14:textId="77777777" w:rsidR="00855A51" w:rsidRDefault="00A12D31">
            <w:pPr>
              <w:spacing w:before="69"/>
              <w:ind w:left="40"/>
              <w:rPr>
                <w:sz w:val="24"/>
                <w:szCs w:val="24"/>
              </w:rPr>
            </w:pPr>
            <w:r>
              <w:rPr>
                <w:sz w:val="24"/>
                <w:szCs w:val="24"/>
              </w:rPr>
              <w:t>H</w:t>
            </w:r>
            <w:r>
              <w:rPr>
                <w:spacing w:val="-1"/>
                <w:sz w:val="24"/>
                <w:szCs w:val="24"/>
              </w:rPr>
              <w:t>a</w:t>
            </w:r>
            <w:r>
              <w:rPr>
                <w:sz w:val="24"/>
                <w:szCs w:val="24"/>
              </w:rPr>
              <w:t>sbi Zu</w:t>
            </w:r>
            <w:r>
              <w:rPr>
                <w:spacing w:val="1"/>
                <w:sz w:val="24"/>
                <w:szCs w:val="24"/>
              </w:rPr>
              <w:t>l</w:t>
            </w:r>
            <w:r>
              <w:rPr>
                <w:sz w:val="24"/>
                <w:szCs w:val="24"/>
              </w:rPr>
              <w:t>f</w:t>
            </w:r>
            <w:r>
              <w:rPr>
                <w:spacing w:val="-2"/>
                <w:sz w:val="24"/>
                <w:szCs w:val="24"/>
              </w:rPr>
              <w:t>a</w:t>
            </w:r>
            <w:r>
              <w:rPr>
                <w:sz w:val="24"/>
                <w:szCs w:val="24"/>
              </w:rPr>
              <w:t>n Ab</w:t>
            </w:r>
            <w:r>
              <w:rPr>
                <w:spacing w:val="-1"/>
                <w:sz w:val="24"/>
                <w:szCs w:val="24"/>
              </w:rPr>
              <w:t>r</w:t>
            </w:r>
            <w:r>
              <w:rPr>
                <w:spacing w:val="2"/>
                <w:sz w:val="24"/>
                <w:szCs w:val="24"/>
              </w:rPr>
              <w:t>o</w:t>
            </w:r>
            <w:r>
              <w:rPr>
                <w:sz w:val="24"/>
                <w:szCs w:val="24"/>
              </w:rPr>
              <w:t>ri</w:t>
            </w:r>
          </w:p>
        </w:tc>
        <w:tc>
          <w:tcPr>
            <w:tcW w:w="1642" w:type="dxa"/>
            <w:tcBorders>
              <w:top w:val="nil"/>
              <w:left w:val="nil"/>
              <w:bottom w:val="nil"/>
              <w:right w:val="nil"/>
            </w:tcBorders>
          </w:tcPr>
          <w:p w14:paraId="16D02D3F" w14:textId="77777777" w:rsidR="00855A51" w:rsidRDefault="00A12D31">
            <w:pPr>
              <w:spacing w:before="69"/>
              <w:ind w:left="206"/>
              <w:rPr>
                <w:sz w:val="24"/>
                <w:szCs w:val="24"/>
              </w:rPr>
            </w:pPr>
            <w:r>
              <w:rPr>
                <w:sz w:val="24"/>
                <w:szCs w:val="24"/>
              </w:rPr>
              <w:t>(</w:t>
            </w:r>
            <w:r>
              <w:rPr>
                <w:spacing w:val="-1"/>
                <w:sz w:val="24"/>
                <w:szCs w:val="24"/>
              </w:rPr>
              <w:t>Ke</w:t>
            </w:r>
            <w:r>
              <w:rPr>
                <w:sz w:val="24"/>
                <w:szCs w:val="24"/>
              </w:rPr>
              <w:t>tua)</w:t>
            </w:r>
          </w:p>
        </w:tc>
        <w:tc>
          <w:tcPr>
            <w:tcW w:w="1037" w:type="dxa"/>
            <w:tcBorders>
              <w:top w:val="nil"/>
              <w:left w:val="nil"/>
              <w:bottom w:val="nil"/>
              <w:right w:val="nil"/>
            </w:tcBorders>
          </w:tcPr>
          <w:p w14:paraId="4B649111" w14:textId="77777777" w:rsidR="00855A51" w:rsidRDefault="00A12D31">
            <w:pPr>
              <w:spacing w:before="69"/>
              <w:ind w:left="451"/>
              <w:rPr>
                <w:sz w:val="24"/>
                <w:szCs w:val="24"/>
              </w:rPr>
            </w:pPr>
            <w:r>
              <w:rPr>
                <w:spacing w:val="2"/>
                <w:sz w:val="24"/>
                <w:szCs w:val="24"/>
              </w:rPr>
              <w:t>N</w:t>
            </w:r>
            <w:r>
              <w:rPr>
                <w:spacing w:val="-3"/>
                <w:sz w:val="24"/>
                <w:szCs w:val="24"/>
              </w:rPr>
              <w:t>I</w:t>
            </w:r>
            <w:r>
              <w:rPr>
                <w:sz w:val="24"/>
                <w:szCs w:val="24"/>
              </w:rPr>
              <w:t>M:</w:t>
            </w:r>
          </w:p>
        </w:tc>
        <w:tc>
          <w:tcPr>
            <w:tcW w:w="1534" w:type="dxa"/>
            <w:tcBorders>
              <w:top w:val="nil"/>
              <w:left w:val="nil"/>
              <w:bottom w:val="nil"/>
              <w:right w:val="nil"/>
            </w:tcBorders>
          </w:tcPr>
          <w:p w14:paraId="6C1E2871" w14:textId="77777777" w:rsidR="00855A51" w:rsidRDefault="00A12D31">
            <w:pPr>
              <w:spacing w:before="69"/>
              <w:ind w:left="54"/>
              <w:rPr>
                <w:sz w:val="24"/>
                <w:szCs w:val="24"/>
              </w:rPr>
            </w:pPr>
            <w:r>
              <w:rPr>
                <w:sz w:val="24"/>
                <w:szCs w:val="24"/>
              </w:rPr>
              <w:t>152011513030</w:t>
            </w:r>
          </w:p>
        </w:tc>
      </w:tr>
      <w:tr w:rsidR="00855A51" w14:paraId="3C7BAFAF" w14:textId="77777777">
        <w:trPr>
          <w:trHeight w:hRule="exact" w:val="453"/>
        </w:trPr>
        <w:tc>
          <w:tcPr>
            <w:tcW w:w="2525" w:type="dxa"/>
            <w:tcBorders>
              <w:top w:val="nil"/>
              <w:left w:val="nil"/>
              <w:bottom w:val="nil"/>
              <w:right w:val="nil"/>
            </w:tcBorders>
          </w:tcPr>
          <w:p w14:paraId="6421BBBE" w14:textId="77777777" w:rsidR="00855A51" w:rsidRDefault="00A12D31">
            <w:pPr>
              <w:spacing w:before="73"/>
              <w:ind w:left="40"/>
              <w:rPr>
                <w:sz w:val="24"/>
                <w:szCs w:val="24"/>
              </w:rPr>
            </w:pPr>
            <w:r>
              <w:rPr>
                <w:sz w:val="24"/>
                <w:szCs w:val="24"/>
              </w:rPr>
              <w:t>Muh</w:t>
            </w:r>
            <w:r>
              <w:rPr>
                <w:spacing w:val="-1"/>
                <w:sz w:val="24"/>
                <w:szCs w:val="24"/>
              </w:rPr>
              <w:t>a</w:t>
            </w:r>
            <w:r>
              <w:rPr>
                <w:sz w:val="24"/>
                <w:szCs w:val="24"/>
              </w:rPr>
              <w:t>m</w:t>
            </w:r>
            <w:r>
              <w:rPr>
                <w:spacing w:val="1"/>
                <w:sz w:val="24"/>
                <w:szCs w:val="24"/>
              </w:rPr>
              <w:t>m</w:t>
            </w:r>
            <w:r>
              <w:rPr>
                <w:spacing w:val="-1"/>
                <w:sz w:val="24"/>
                <w:szCs w:val="24"/>
              </w:rPr>
              <w:t>a</w:t>
            </w:r>
            <w:r>
              <w:rPr>
                <w:sz w:val="24"/>
                <w:szCs w:val="24"/>
              </w:rPr>
              <w:t>d Hil</w:t>
            </w:r>
            <w:r>
              <w:rPr>
                <w:spacing w:val="1"/>
                <w:sz w:val="24"/>
                <w:szCs w:val="24"/>
              </w:rPr>
              <w:t>m</w:t>
            </w:r>
            <w:r>
              <w:rPr>
                <w:sz w:val="24"/>
                <w:szCs w:val="24"/>
              </w:rPr>
              <w:t>i Z</w:t>
            </w:r>
            <w:r>
              <w:rPr>
                <w:spacing w:val="-1"/>
                <w:sz w:val="24"/>
                <w:szCs w:val="24"/>
              </w:rPr>
              <w:t>a</w:t>
            </w:r>
            <w:r>
              <w:rPr>
                <w:sz w:val="24"/>
                <w:szCs w:val="24"/>
              </w:rPr>
              <w:t>in</w:t>
            </w:r>
          </w:p>
        </w:tc>
        <w:tc>
          <w:tcPr>
            <w:tcW w:w="1642" w:type="dxa"/>
            <w:tcBorders>
              <w:top w:val="nil"/>
              <w:left w:val="nil"/>
              <w:bottom w:val="nil"/>
              <w:right w:val="nil"/>
            </w:tcBorders>
          </w:tcPr>
          <w:p w14:paraId="7D2C54AB" w14:textId="77777777" w:rsidR="00855A51" w:rsidRDefault="00A12D31">
            <w:pPr>
              <w:spacing w:before="73"/>
              <w:ind w:left="206"/>
              <w:rPr>
                <w:sz w:val="24"/>
                <w:szCs w:val="24"/>
              </w:rPr>
            </w:pPr>
            <w:r>
              <w:rPr>
                <w:spacing w:val="-1"/>
                <w:sz w:val="24"/>
                <w:szCs w:val="24"/>
              </w:rPr>
              <w:t>(</w:t>
            </w:r>
            <w:r>
              <w:rPr>
                <w:sz w:val="24"/>
                <w:szCs w:val="24"/>
              </w:rPr>
              <w:t>Anggot</w:t>
            </w:r>
            <w:r>
              <w:rPr>
                <w:spacing w:val="-1"/>
                <w:sz w:val="24"/>
                <w:szCs w:val="24"/>
              </w:rPr>
              <w:t>a</w:t>
            </w:r>
            <w:r>
              <w:rPr>
                <w:sz w:val="24"/>
                <w:szCs w:val="24"/>
              </w:rPr>
              <w:t>)</w:t>
            </w:r>
          </w:p>
        </w:tc>
        <w:tc>
          <w:tcPr>
            <w:tcW w:w="1037" w:type="dxa"/>
            <w:tcBorders>
              <w:top w:val="nil"/>
              <w:left w:val="nil"/>
              <w:bottom w:val="nil"/>
              <w:right w:val="nil"/>
            </w:tcBorders>
          </w:tcPr>
          <w:p w14:paraId="28B90C7F" w14:textId="77777777" w:rsidR="00855A51" w:rsidRDefault="00A12D31">
            <w:pPr>
              <w:spacing w:before="73"/>
              <w:ind w:left="451"/>
              <w:rPr>
                <w:sz w:val="24"/>
                <w:szCs w:val="24"/>
              </w:rPr>
            </w:pPr>
            <w:r>
              <w:rPr>
                <w:spacing w:val="2"/>
                <w:sz w:val="24"/>
                <w:szCs w:val="24"/>
              </w:rPr>
              <w:t>N</w:t>
            </w:r>
            <w:r>
              <w:rPr>
                <w:spacing w:val="-3"/>
                <w:sz w:val="24"/>
                <w:szCs w:val="24"/>
              </w:rPr>
              <w:t>I</w:t>
            </w:r>
            <w:r>
              <w:rPr>
                <w:sz w:val="24"/>
                <w:szCs w:val="24"/>
              </w:rPr>
              <w:t>M:</w:t>
            </w:r>
          </w:p>
        </w:tc>
        <w:tc>
          <w:tcPr>
            <w:tcW w:w="1534" w:type="dxa"/>
            <w:tcBorders>
              <w:top w:val="nil"/>
              <w:left w:val="nil"/>
              <w:bottom w:val="nil"/>
              <w:right w:val="nil"/>
            </w:tcBorders>
          </w:tcPr>
          <w:p w14:paraId="5E213F06" w14:textId="77777777" w:rsidR="00855A51" w:rsidRDefault="00A12D31">
            <w:pPr>
              <w:spacing w:before="73"/>
              <w:ind w:left="54"/>
              <w:rPr>
                <w:sz w:val="24"/>
                <w:szCs w:val="24"/>
              </w:rPr>
            </w:pPr>
            <w:r>
              <w:rPr>
                <w:sz w:val="24"/>
                <w:szCs w:val="24"/>
              </w:rPr>
              <w:t>152011513044</w:t>
            </w:r>
          </w:p>
        </w:tc>
      </w:tr>
      <w:tr w:rsidR="00855A51" w14:paraId="61FE8B9A" w14:textId="77777777">
        <w:trPr>
          <w:trHeight w:hRule="exact" w:val="456"/>
        </w:trPr>
        <w:tc>
          <w:tcPr>
            <w:tcW w:w="2525" w:type="dxa"/>
            <w:tcBorders>
              <w:top w:val="nil"/>
              <w:left w:val="nil"/>
              <w:bottom w:val="nil"/>
              <w:right w:val="nil"/>
            </w:tcBorders>
          </w:tcPr>
          <w:p w14:paraId="700F92A1" w14:textId="77777777" w:rsidR="00855A51" w:rsidRDefault="00A12D31">
            <w:pPr>
              <w:spacing w:before="77"/>
              <w:ind w:left="40"/>
              <w:rPr>
                <w:sz w:val="24"/>
                <w:szCs w:val="24"/>
              </w:rPr>
            </w:pPr>
            <w:r>
              <w:rPr>
                <w:sz w:val="24"/>
                <w:szCs w:val="24"/>
              </w:rPr>
              <w:t>A</w:t>
            </w:r>
            <w:r>
              <w:rPr>
                <w:spacing w:val="-1"/>
                <w:sz w:val="24"/>
                <w:szCs w:val="24"/>
              </w:rPr>
              <w:t>f</w:t>
            </w:r>
            <w:r>
              <w:rPr>
                <w:sz w:val="24"/>
                <w:szCs w:val="24"/>
              </w:rPr>
              <w:t>if Raih</w:t>
            </w:r>
            <w:r>
              <w:rPr>
                <w:spacing w:val="-1"/>
                <w:sz w:val="24"/>
                <w:szCs w:val="24"/>
              </w:rPr>
              <w:t>a</w:t>
            </w:r>
            <w:r>
              <w:rPr>
                <w:sz w:val="24"/>
                <w:szCs w:val="24"/>
              </w:rPr>
              <w:t>n Z</w:t>
            </w:r>
            <w:r>
              <w:rPr>
                <w:spacing w:val="-1"/>
                <w:sz w:val="24"/>
                <w:szCs w:val="24"/>
              </w:rPr>
              <w:t>a</w:t>
            </w:r>
            <w:r>
              <w:rPr>
                <w:spacing w:val="2"/>
                <w:sz w:val="24"/>
                <w:szCs w:val="24"/>
              </w:rPr>
              <w:t>h</w:t>
            </w:r>
            <w:r>
              <w:rPr>
                <w:sz w:val="24"/>
                <w:szCs w:val="24"/>
              </w:rPr>
              <w:t>ra</w:t>
            </w:r>
          </w:p>
        </w:tc>
        <w:tc>
          <w:tcPr>
            <w:tcW w:w="1642" w:type="dxa"/>
            <w:tcBorders>
              <w:top w:val="nil"/>
              <w:left w:val="nil"/>
              <w:bottom w:val="nil"/>
              <w:right w:val="nil"/>
            </w:tcBorders>
          </w:tcPr>
          <w:p w14:paraId="20792453" w14:textId="77777777" w:rsidR="00855A51" w:rsidRDefault="00A12D31">
            <w:pPr>
              <w:spacing w:before="77"/>
              <w:ind w:left="206"/>
              <w:rPr>
                <w:sz w:val="24"/>
                <w:szCs w:val="24"/>
              </w:rPr>
            </w:pPr>
            <w:r>
              <w:rPr>
                <w:sz w:val="24"/>
                <w:szCs w:val="24"/>
              </w:rPr>
              <w:t>(</w:t>
            </w:r>
            <w:r>
              <w:rPr>
                <w:spacing w:val="-1"/>
                <w:sz w:val="24"/>
                <w:szCs w:val="24"/>
              </w:rPr>
              <w:t>A</w:t>
            </w:r>
            <w:r>
              <w:rPr>
                <w:sz w:val="24"/>
                <w:szCs w:val="24"/>
              </w:rPr>
              <w:t>nggota)</w:t>
            </w:r>
          </w:p>
        </w:tc>
        <w:tc>
          <w:tcPr>
            <w:tcW w:w="1037" w:type="dxa"/>
            <w:tcBorders>
              <w:top w:val="nil"/>
              <w:left w:val="nil"/>
              <w:bottom w:val="nil"/>
              <w:right w:val="nil"/>
            </w:tcBorders>
          </w:tcPr>
          <w:p w14:paraId="6273451D" w14:textId="77777777" w:rsidR="00855A51" w:rsidRDefault="00A12D31">
            <w:pPr>
              <w:spacing w:before="77"/>
              <w:ind w:left="451"/>
              <w:rPr>
                <w:sz w:val="24"/>
                <w:szCs w:val="24"/>
              </w:rPr>
            </w:pPr>
            <w:r>
              <w:rPr>
                <w:spacing w:val="2"/>
                <w:sz w:val="24"/>
                <w:szCs w:val="24"/>
              </w:rPr>
              <w:t>N</w:t>
            </w:r>
            <w:r>
              <w:rPr>
                <w:spacing w:val="-3"/>
                <w:sz w:val="24"/>
                <w:szCs w:val="24"/>
              </w:rPr>
              <w:t>I</w:t>
            </w:r>
            <w:r>
              <w:rPr>
                <w:sz w:val="24"/>
                <w:szCs w:val="24"/>
              </w:rPr>
              <w:t>M:</w:t>
            </w:r>
          </w:p>
        </w:tc>
        <w:tc>
          <w:tcPr>
            <w:tcW w:w="1534" w:type="dxa"/>
            <w:tcBorders>
              <w:top w:val="nil"/>
              <w:left w:val="nil"/>
              <w:bottom w:val="nil"/>
              <w:right w:val="nil"/>
            </w:tcBorders>
          </w:tcPr>
          <w:p w14:paraId="7B2F55E1" w14:textId="77777777" w:rsidR="00855A51" w:rsidRDefault="00A12D31">
            <w:pPr>
              <w:spacing w:before="77"/>
              <w:ind w:left="54"/>
              <w:rPr>
                <w:sz w:val="24"/>
                <w:szCs w:val="24"/>
              </w:rPr>
            </w:pPr>
            <w:r>
              <w:rPr>
                <w:sz w:val="24"/>
                <w:szCs w:val="24"/>
              </w:rPr>
              <w:t>152011513046</w:t>
            </w:r>
          </w:p>
        </w:tc>
      </w:tr>
      <w:tr w:rsidR="00855A51" w14:paraId="62B4DA23" w14:textId="77777777">
        <w:trPr>
          <w:trHeight w:hRule="exact" w:val="448"/>
        </w:trPr>
        <w:tc>
          <w:tcPr>
            <w:tcW w:w="2525" w:type="dxa"/>
            <w:tcBorders>
              <w:top w:val="nil"/>
              <w:left w:val="nil"/>
              <w:bottom w:val="nil"/>
              <w:right w:val="nil"/>
            </w:tcBorders>
          </w:tcPr>
          <w:p w14:paraId="7D3E7E50" w14:textId="77777777" w:rsidR="00855A51" w:rsidRDefault="00A12D31">
            <w:pPr>
              <w:spacing w:before="77"/>
              <w:ind w:left="40"/>
              <w:rPr>
                <w:sz w:val="24"/>
                <w:szCs w:val="24"/>
              </w:rPr>
            </w:pPr>
            <w:r>
              <w:rPr>
                <w:sz w:val="24"/>
                <w:szCs w:val="24"/>
              </w:rPr>
              <w:t>J</w:t>
            </w:r>
            <w:r>
              <w:rPr>
                <w:spacing w:val="-1"/>
                <w:sz w:val="24"/>
                <w:szCs w:val="24"/>
              </w:rPr>
              <w:t>a</w:t>
            </w:r>
            <w:r>
              <w:rPr>
                <w:sz w:val="24"/>
                <w:szCs w:val="24"/>
              </w:rPr>
              <w:t>nu</w:t>
            </w:r>
            <w:r>
              <w:rPr>
                <w:spacing w:val="-1"/>
                <w:sz w:val="24"/>
                <w:szCs w:val="24"/>
              </w:rPr>
              <w:t>a</w:t>
            </w:r>
            <w:r>
              <w:rPr>
                <w:sz w:val="24"/>
                <w:szCs w:val="24"/>
              </w:rPr>
              <w:t xml:space="preserve">r Setyo </w:t>
            </w:r>
            <w:r>
              <w:rPr>
                <w:spacing w:val="-1"/>
                <w:sz w:val="24"/>
                <w:szCs w:val="24"/>
              </w:rPr>
              <w:t>Ne</w:t>
            </w:r>
            <w:r>
              <w:rPr>
                <w:sz w:val="24"/>
                <w:szCs w:val="24"/>
              </w:rPr>
              <w:t>g</w:t>
            </w:r>
            <w:r>
              <w:rPr>
                <w:spacing w:val="2"/>
                <w:sz w:val="24"/>
                <w:szCs w:val="24"/>
              </w:rPr>
              <w:t>o</w:t>
            </w:r>
            <w:r>
              <w:rPr>
                <w:sz w:val="24"/>
                <w:szCs w:val="24"/>
              </w:rPr>
              <w:t>ro</w:t>
            </w:r>
          </w:p>
        </w:tc>
        <w:tc>
          <w:tcPr>
            <w:tcW w:w="1642" w:type="dxa"/>
            <w:tcBorders>
              <w:top w:val="nil"/>
              <w:left w:val="nil"/>
              <w:bottom w:val="nil"/>
              <w:right w:val="nil"/>
            </w:tcBorders>
          </w:tcPr>
          <w:p w14:paraId="6180CE6D" w14:textId="77777777" w:rsidR="00855A51" w:rsidRDefault="00A12D31">
            <w:pPr>
              <w:spacing w:before="77"/>
              <w:ind w:left="206"/>
              <w:rPr>
                <w:sz w:val="24"/>
                <w:szCs w:val="24"/>
              </w:rPr>
            </w:pPr>
            <w:r>
              <w:rPr>
                <w:sz w:val="24"/>
                <w:szCs w:val="24"/>
              </w:rPr>
              <w:t>(</w:t>
            </w:r>
            <w:r>
              <w:rPr>
                <w:spacing w:val="-1"/>
                <w:sz w:val="24"/>
                <w:szCs w:val="24"/>
              </w:rPr>
              <w:t>A</w:t>
            </w:r>
            <w:r>
              <w:rPr>
                <w:sz w:val="24"/>
                <w:szCs w:val="24"/>
              </w:rPr>
              <w:t>nggota)</w:t>
            </w:r>
          </w:p>
        </w:tc>
        <w:tc>
          <w:tcPr>
            <w:tcW w:w="1037" w:type="dxa"/>
            <w:tcBorders>
              <w:top w:val="nil"/>
              <w:left w:val="nil"/>
              <w:bottom w:val="nil"/>
              <w:right w:val="nil"/>
            </w:tcBorders>
          </w:tcPr>
          <w:p w14:paraId="257C261B" w14:textId="77777777" w:rsidR="00855A51" w:rsidRDefault="00A12D31">
            <w:pPr>
              <w:spacing w:before="77"/>
              <w:ind w:left="451"/>
              <w:rPr>
                <w:sz w:val="24"/>
                <w:szCs w:val="24"/>
              </w:rPr>
            </w:pPr>
            <w:r>
              <w:rPr>
                <w:spacing w:val="2"/>
                <w:sz w:val="24"/>
                <w:szCs w:val="24"/>
              </w:rPr>
              <w:t>N</w:t>
            </w:r>
            <w:r>
              <w:rPr>
                <w:spacing w:val="-3"/>
                <w:sz w:val="24"/>
                <w:szCs w:val="24"/>
              </w:rPr>
              <w:t>I</w:t>
            </w:r>
            <w:r>
              <w:rPr>
                <w:sz w:val="24"/>
                <w:szCs w:val="24"/>
              </w:rPr>
              <w:t>M:</w:t>
            </w:r>
          </w:p>
        </w:tc>
        <w:tc>
          <w:tcPr>
            <w:tcW w:w="1534" w:type="dxa"/>
            <w:tcBorders>
              <w:top w:val="nil"/>
              <w:left w:val="nil"/>
              <w:bottom w:val="nil"/>
              <w:right w:val="nil"/>
            </w:tcBorders>
          </w:tcPr>
          <w:p w14:paraId="26CEB2FA" w14:textId="77777777" w:rsidR="00855A51" w:rsidRDefault="00A12D31">
            <w:pPr>
              <w:spacing w:before="77"/>
              <w:ind w:left="54"/>
              <w:rPr>
                <w:sz w:val="24"/>
                <w:szCs w:val="24"/>
              </w:rPr>
            </w:pPr>
            <w:r>
              <w:rPr>
                <w:sz w:val="24"/>
                <w:szCs w:val="24"/>
              </w:rPr>
              <w:t>152011513050</w:t>
            </w:r>
          </w:p>
        </w:tc>
      </w:tr>
    </w:tbl>
    <w:p w14:paraId="4F216F31" w14:textId="77777777" w:rsidR="00855A51" w:rsidRDefault="00855A51">
      <w:pPr>
        <w:spacing w:before="2" w:line="100" w:lineRule="exact"/>
        <w:rPr>
          <w:sz w:val="10"/>
          <w:szCs w:val="10"/>
        </w:rPr>
      </w:pPr>
    </w:p>
    <w:p w14:paraId="50B39C04" w14:textId="77777777" w:rsidR="00855A51" w:rsidRDefault="00855A51">
      <w:pPr>
        <w:spacing w:line="200" w:lineRule="exact"/>
      </w:pPr>
    </w:p>
    <w:p w14:paraId="157530E7" w14:textId="77777777" w:rsidR="00855A51" w:rsidRDefault="00855A51">
      <w:pPr>
        <w:spacing w:line="200" w:lineRule="exact"/>
      </w:pPr>
    </w:p>
    <w:p w14:paraId="4BE1D387" w14:textId="77777777" w:rsidR="00855A51" w:rsidRDefault="00855A51">
      <w:pPr>
        <w:spacing w:line="200" w:lineRule="exact"/>
      </w:pPr>
    </w:p>
    <w:p w14:paraId="317CB211" w14:textId="77777777" w:rsidR="00855A51" w:rsidRDefault="00855A51">
      <w:pPr>
        <w:spacing w:line="200" w:lineRule="exact"/>
      </w:pPr>
    </w:p>
    <w:p w14:paraId="17C80FB8" w14:textId="77777777" w:rsidR="00855A51" w:rsidRDefault="00855A51">
      <w:pPr>
        <w:spacing w:line="200" w:lineRule="exact"/>
      </w:pPr>
    </w:p>
    <w:p w14:paraId="710FBBA4" w14:textId="77777777" w:rsidR="00855A51" w:rsidRDefault="00855A51">
      <w:pPr>
        <w:spacing w:line="200" w:lineRule="exact"/>
      </w:pPr>
    </w:p>
    <w:p w14:paraId="039E6C75" w14:textId="77777777" w:rsidR="00855A51" w:rsidRDefault="00855A51">
      <w:pPr>
        <w:spacing w:line="200" w:lineRule="exact"/>
      </w:pPr>
    </w:p>
    <w:p w14:paraId="6FB36AF1" w14:textId="77777777" w:rsidR="00855A51" w:rsidRDefault="00855A51">
      <w:pPr>
        <w:spacing w:line="200" w:lineRule="exact"/>
      </w:pPr>
    </w:p>
    <w:p w14:paraId="511A805B" w14:textId="77777777" w:rsidR="00855A51" w:rsidRDefault="00855A51">
      <w:pPr>
        <w:spacing w:line="200" w:lineRule="exact"/>
      </w:pPr>
    </w:p>
    <w:p w14:paraId="00BB16FA" w14:textId="77777777" w:rsidR="00855A51" w:rsidRDefault="00A12D31">
      <w:pPr>
        <w:spacing w:before="29" w:line="275" w:lineRule="auto"/>
        <w:ind w:left="1221" w:right="1242"/>
        <w:jc w:val="center"/>
        <w:rPr>
          <w:sz w:val="24"/>
          <w:szCs w:val="24"/>
        </w:rPr>
      </w:pPr>
      <w:r>
        <w:rPr>
          <w:b/>
          <w:sz w:val="24"/>
          <w:szCs w:val="24"/>
        </w:rPr>
        <w:t>P</w:t>
      </w:r>
      <w:r>
        <w:rPr>
          <w:b/>
          <w:spacing w:val="-1"/>
          <w:sz w:val="24"/>
          <w:szCs w:val="24"/>
        </w:rPr>
        <w:t>R</w:t>
      </w:r>
      <w:r>
        <w:rPr>
          <w:b/>
          <w:sz w:val="24"/>
          <w:szCs w:val="24"/>
        </w:rPr>
        <w:t>O</w:t>
      </w:r>
      <w:r>
        <w:rPr>
          <w:b/>
          <w:spacing w:val="1"/>
          <w:sz w:val="24"/>
          <w:szCs w:val="24"/>
        </w:rPr>
        <w:t>G</w:t>
      </w:r>
      <w:r>
        <w:rPr>
          <w:b/>
          <w:sz w:val="24"/>
          <w:szCs w:val="24"/>
        </w:rPr>
        <w:t>R</w:t>
      </w:r>
      <w:r>
        <w:rPr>
          <w:b/>
          <w:spacing w:val="-1"/>
          <w:sz w:val="24"/>
          <w:szCs w:val="24"/>
        </w:rPr>
        <w:t>A</w:t>
      </w:r>
      <w:r>
        <w:rPr>
          <w:b/>
          <w:sz w:val="24"/>
          <w:szCs w:val="24"/>
        </w:rPr>
        <w:t>M</w:t>
      </w:r>
      <w:r>
        <w:rPr>
          <w:b/>
          <w:spacing w:val="-1"/>
          <w:sz w:val="24"/>
          <w:szCs w:val="24"/>
        </w:rPr>
        <w:t xml:space="preserve"> </w:t>
      </w:r>
      <w:r>
        <w:rPr>
          <w:b/>
          <w:spacing w:val="1"/>
          <w:sz w:val="24"/>
          <w:szCs w:val="24"/>
        </w:rPr>
        <w:t>S</w:t>
      </w:r>
      <w:r>
        <w:rPr>
          <w:b/>
          <w:sz w:val="24"/>
          <w:szCs w:val="24"/>
        </w:rPr>
        <w:t>TU</w:t>
      </w:r>
      <w:r>
        <w:rPr>
          <w:b/>
          <w:spacing w:val="-1"/>
          <w:sz w:val="24"/>
          <w:szCs w:val="24"/>
        </w:rPr>
        <w:t>D</w:t>
      </w:r>
      <w:r>
        <w:rPr>
          <w:b/>
          <w:sz w:val="24"/>
          <w:szCs w:val="24"/>
        </w:rPr>
        <w:t>I D</w:t>
      </w:r>
      <w:r>
        <w:rPr>
          <w:b/>
          <w:spacing w:val="2"/>
          <w:sz w:val="24"/>
          <w:szCs w:val="24"/>
        </w:rPr>
        <w:t>I</w:t>
      </w:r>
      <w:r>
        <w:rPr>
          <w:b/>
          <w:sz w:val="24"/>
          <w:szCs w:val="24"/>
        </w:rPr>
        <w:t>PL</w:t>
      </w:r>
      <w:r>
        <w:rPr>
          <w:b/>
          <w:spacing w:val="1"/>
          <w:sz w:val="24"/>
          <w:szCs w:val="24"/>
        </w:rPr>
        <w:t>O</w:t>
      </w:r>
      <w:r>
        <w:rPr>
          <w:b/>
          <w:spacing w:val="-1"/>
          <w:sz w:val="24"/>
          <w:szCs w:val="24"/>
        </w:rPr>
        <w:t>M</w:t>
      </w:r>
      <w:r>
        <w:rPr>
          <w:b/>
          <w:sz w:val="24"/>
          <w:szCs w:val="24"/>
        </w:rPr>
        <w:t>A III</w:t>
      </w:r>
      <w:r>
        <w:rPr>
          <w:b/>
          <w:spacing w:val="2"/>
          <w:sz w:val="24"/>
          <w:szCs w:val="24"/>
        </w:rPr>
        <w:t xml:space="preserve"> </w:t>
      </w:r>
      <w:r>
        <w:rPr>
          <w:b/>
          <w:spacing w:val="1"/>
          <w:sz w:val="24"/>
          <w:szCs w:val="24"/>
        </w:rPr>
        <w:t>S</w:t>
      </w:r>
      <w:r>
        <w:rPr>
          <w:b/>
          <w:sz w:val="24"/>
          <w:szCs w:val="24"/>
        </w:rPr>
        <w:t>I</w:t>
      </w:r>
      <w:r>
        <w:rPr>
          <w:b/>
          <w:spacing w:val="1"/>
          <w:sz w:val="24"/>
          <w:szCs w:val="24"/>
        </w:rPr>
        <w:t>S</w:t>
      </w:r>
      <w:r>
        <w:rPr>
          <w:b/>
          <w:sz w:val="24"/>
          <w:szCs w:val="24"/>
        </w:rPr>
        <w:t>TEM</w:t>
      </w:r>
      <w:r>
        <w:rPr>
          <w:b/>
          <w:spacing w:val="-1"/>
          <w:sz w:val="24"/>
          <w:szCs w:val="24"/>
        </w:rPr>
        <w:t xml:space="preserve"> </w:t>
      </w:r>
      <w:r>
        <w:rPr>
          <w:b/>
          <w:spacing w:val="-2"/>
          <w:sz w:val="24"/>
          <w:szCs w:val="24"/>
        </w:rPr>
        <w:t>I</w:t>
      </w:r>
      <w:r>
        <w:rPr>
          <w:b/>
          <w:sz w:val="24"/>
          <w:szCs w:val="24"/>
        </w:rPr>
        <w:t>N</w:t>
      </w:r>
      <w:r>
        <w:rPr>
          <w:b/>
          <w:spacing w:val="-1"/>
          <w:sz w:val="24"/>
          <w:szCs w:val="24"/>
        </w:rPr>
        <w:t>F</w:t>
      </w:r>
      <w:r>
        <w:rPr>
          <w:b/>
          <w:sz w:val="24"/>
          <w:szCs w:val="24"/>
        </w:rPr>
        <w:t>OR</w:t>
      </w:r>
      <w:r>
        <w:rPr>
          <w:b/>
          <w:spacing w:val="-1"/>
          <w:sz w:val="24"/>
          <w:szCs w:val="24"/>
        </w:rPr>
        <w:t>M</w:t>
      </w:r>
      <w:r>
        <w:rPr>
          <w:b/>
          <w:sz w:val="24"/>
          <w:szCs w:val="24"/>
        </w:rPr>
        <w:t>ASI F</w:t>
      </w:r>
      <w:r>
        <w:rPr>
          <w:b/>
          <w:spacing w:val="-1"/>
          <w:sz w:val="24"/>
          <w:szCs w:val="24"/>
        </w:rPr>
        <w:t>A</w:t>
      </w:r>
      <w:r>
        <w:rPr>
          <w:b/>
          <w:sz w:val="24"/>
          <w:szCs w:val="24"/>
        </w:rPr>
        <w:t>KULTAS</w:t>
      </w:r>
      <w:r>
        <w:rPr>
          <w:b/>
          <w:spacing w:val="4"/>
          <w:sz w:val="24"/>
          <w:szCs w:val="24"/>
        </w:rPr>
        <w:t xml:space="preserve"> </w:t>
      </w:r>
      <w:r>
        <w:rPr>
          <w:b/>
          <w:sz w:val="24"/>
          <w:szCs w:val="24"/>
        </w:rPr>
        <w:t>VOKA</w:t>
      </w:r>
      <w:r>
        <w:rPr>
          <w:b/>
          <w:spacing w:val="1"/>
          <w:sz w:val="24"/>
          <w:szCs w:val="24"/>
        </w:rPr>
        <w:t>S</w:t>
      </w:r>
      <w:r>
        <w:rPr>
          <w:b/>
          <w:sz w:val="24"/>
          <w:szCs w:val="24"/>
        </w:rPr>
        <w:t>I</w:t>
      </w:r>
    </w:p>
    <w:p w14:paraId="246D2839" w14:textId="77777777" w:rsidR="00855A51" w:rsidRDefault="00A12D31">
      <w:pPr>
        <w:spacing w:before="1" w:line="277" w:lineRule="auto"/>
        <w:ind w:left="2668" w:right="2658"/>
        <w:jc w:val="center"/>
        <w:rPr>
          <w:sz w:val="24"/>
          <w:szCs w:val="24"/>
        </w:rPr>
      </w:pPr>
      <w:r>
        <w:rPr>
          <w:b/>
          <w:sz w:val="24"/>
          <w:szCs w:val="24"/>
        </w:rPr>
        <w:t>U</w:t>
      </w:r>
      <w:r>
        <w:rPr>
          <w:b/>
          <w:spacing w:val="-1"/>
          <w:sz w:val="24"/>
          <w:szCs w:val="24"/>
        </w:rPr>
        <w:t>N</w:t>
      </w:r>
      <w:r>
        <w:rPr>
          <w:b/>
          <w:sz w:val="24"/>
          <w:szCs w:val="24"/>
        </w:rPr>
        <w:t>I</w:t>
      </w:r>
      <w:r>
        <w:rPr>
          <w:b/>
          <w:spacing w:val="-3"/>
          <w:sz w:val="24"/>
          <w:szCs w:val="24"/>
        </w:rPr>
        <w:t>V</w:t>
      </w:r>
      <w:r>
        <w:rPr>
          <w:b/>
          <w:sz w:val="24"/>
          <w:szCs w:val="24"/>
        </w:rPr>
        <w:t>E</w:t>
      </w:r>
      <w:r>
        <w:rPr>
          <w:b/>
          <w:spacing w:val="-3"/>
          <w:sz w:val="24"/>
          <w:szCs w:val="24"/>
        </w:rPr>
        <w:t>R</w:t>
      </w:r>
      <w:r>
        <w:rPr>
          <w:b/>
          <w:spacing w:val="1"/>
          <w:sz w:val="24"/>
          <w:szCs w:val="24"/>
        </w:rPr>
        <w:t>S</w:t>
      </w:r>
      <w:r>
        <w:rPr>
          <w:b/>
          <w:spacing w:val="-2"/>
          <w:sz w:val="24"/>
          <w:szCs w:val="24"/>
        </w:rPr>
        <w:t>I</w:t>
      </w:r>
      <w:r>
        <w:rPr>
          <w:b/>
          <w:sz w:val="24"/>
          <w:szCs w:val="24"/>
        </w:rPr>
        <w:t>T</w:t>
      </w:r>
      <w:r>
        <w:rPr>
          <w:b/>
          <w:spacing w:val="-3"/>
          <w:sz w:val="24"/>
          <w:szCs w:val="24"/>
        </w:rPr>
        <w:t>A</w:t>
      </w:r>
      <w:r>
        <w:rPr>
          <w:b/>
          <w:sz w:val="24"/>
          <w:szCs w:val="24"/>
        </w:rPr>
        <w:t>S</w:t>
      </w:r>
      <w:r>
        <w:rPr>
          <w:b/>
          <w:spacing w:val="2"/>
          <w:sz w:val="24"/>
          <w:szCs w:val="24"/>
        </w:rPr>
        <w:t xml:space="preserve"> </w:t>
      </w:r>
      <w:r>
        <w:rPr>
          <w:b/>
          <w:sz w:val="24"/>
          <w:szCs w:val="24"/>
        </w:rPr>
        <w:t>AI</w:t>
      </w:r>
      <w:r>
        <w:rPr>
          <w:b/>
          <w:spacing w:val="-1"/>
          <w:sz w:val="24"/>
          <w:szCs w:val="24"/>
        </w:rPr>
        <w:t>R</w:t>
      </w:r>
      <w:r>
        <w:rPr>
          <w:b/>
          <w:spacing w:val="-2"/>
          <w:sz w:val="24"/>
          <w:szCs w:val="24"/>
        </w:rPr>
        <w:t>L</w:t>
      </w:r>
      <w:r>
        <w:rPr>
          <w:b/>
          <w:sz w:val="24"/>
          <w:szCs w:val="24"/>
        </w:rPr>
        <w:t>A</w:t>
      </w:r>
      <w:r>
        <w:rPr>
          <w:b/>
          <w:spacing w:val="-1"/>
          <w:sz w:val="24"/>
          <w:szCs w:val="24"/>
        </w:rPr>
        <w:t>N</w:t>
      </w:r>
      <w:r>
        <w:rPr>
          <w:b/>
          <w:sz w:val="24"/>
          <w:szCs w:val="24"/>
        </w:rPr>
        <w:t>G</w:t>
      </w:r>
      <w:r>
        <w:rPr>
          <w:b/>
          <w:spacing w:val="1"/>
          <w:sz w:val="24"/>
          <w:szCs w:val="24"/>
        </w:rPr>
        <w:t>G</w:t>
      </w:r>
      <w:r>
        <w:rPr>
          <w:b/>
          <w:sz w:val="24"/>
          <w:szCs w:val="24"/>
        </w:rPr>
        <w:t xml:space="preserve">A </w:t>
      </w:r>
      <w:r>
        <w:rPr>
          <w:b/>
          <w:spacing w:val="1"/>
          <w:sz w:val="24"/>
          <w:szCs w:val="24"/>
        </w:rPr>
        <w:t>S</w:t>
      </w:r>
      <w:r>
        <w:rPr>
          <w:b/>
          <w:sz w:val="24"/>
          <w:szCs w:val="24"/>
        </w:rPr>
        <w:t>U</w:t>
      </w:r>
      <w:r>
        <w:rPr>
          <w:b/>
          <w:spacing w:val="-1"/>
          <w:sz w:val="24"/>
          <w:szCs w:val="24"/>
        </w:rPr>
        <w:t>R</w:t>
      </w:r>
      <w:r>
        <w:rPr>
          <w:b/>
          <w:sz w:val="24"/>
          <w:szCs w:val="24"/>
        </w:rPr>
        <w:t>ABA</w:t>
      </w:r>
      <w:r>
        <w:rPr>
          <w:b/>
          <w:spacing w:val="-1"/>
          <w:sz w:val="24"/>
          <w:szCs w:val="24"/>
        </w:rPr>
        <w:t>Y</w:t>
      </w:r>
      <w:r>
        <w:rPr>
          <w:b/>
          <w:sz w:val="24"/>
          <w:szCs w:val="24"/>
        </w:rPr>
        <w:t>A</w:t>
      </w:r>
    </w:p>
    <w:p w14:paraId="0AACDD6A" w14:textId="77777777" w:rsidR="00855A51" w:rsidRDefault="00A12D31">
      <w:pPr>
        <w:spacing w:line="260" w:lineRule="exact"/>
        <w:ind w:left="4002" w:right="3993"/>
        <w:jc w:val="center"/>
        <w:rPr>
          <w:sz w:val="24"/>
          <w:szCs w:val="24"/>
        </w:rPr>
        <w:sectPr w:rsidR="00855A51">
          <w:pgSz w:w="11920" w:h="16860"/>
          <w:pgMar w:top="1580" w:right="1680" w:bottom="280" w:left="1680" w:header="720" w:footer="720" w:gutter="0"/>
          <w:cols w:space="720"/>
        </w:sectPr>
      </w:pPr>
      <w:r>
        <w:rPr>
          <w:b/>
          <w:sz w:val="24"/>
          <w:szCs w:val="24"/>
        </w:rPr>
        <w:t>2022</w:t>
      </w:r>
    </w:p>
    <w:p w14:paraId="24B6EE29" w14:textId="77777777" w:rsidR="00855A51" w:rsidRDefault="00855A51">
      <w:pPr>
        <w:spacing w:before="1" w:line="240" w:lineRule="exact"/>
        <w:rPr>
          <w:sz w:val="24"/>
          <w:szCs w:val="24"/>
        </w:rPr>
      </w:pPr>
    </w:p>
    <w:p w14:paraId="18DB5108" w14:textId="77777777" w:rsidR="00855A51" w:rsidRDefault="00A12D31">
      <w:pPr>
        <w:spacing w:before="24"/>
        <w:ind w:left="1524" w:right="1792"/>
        <w:jc w:val="center"/>
        <w:rPr>
          <w:sz w:val="28"/>
          <w:szCs w:val="28"/>
        </w:rPr>
      </w:pPr>
      <w:r>
        <w:rPr>
          <w:b/>
          <w:sz w:val="28"/>
          <w:szCs w:val="28"/>
        </w:rPr>
        <w:t>L</w:t>
      </w:r>
      <w:r>
        <w:rPr>
          <w:b/>
          <w:spacing w:val="-1"/>
          <w:sz w:val="28"/>
          <w:szCs w:val="28"/>
        </w:rPr>
        <w:t>A</w:t>
      </w:r>
      <w:r>
        <w:rPr>
          <w:b/>
          <w:spacing w:val="1"/>
          <w:sz w:val="28"/>
          <w:szCs w:val="28"/>
        </w:rPr>
        <w:t>P</w:t>
      </w:r>
      <w:r>
        <w:rPr>
          <w:b/>
          <w:spacing w:val="-3"/>
          <w:sz w:val="28"/>
          <w:szCs w:val="28"/>
        </w:rPr>
        <w:t>O</w:t>
      </w:r>
      <w:r>
        <w:rPr>
          <w:b/>
          <w:spacing w:val="1"/>
          <w:sz w:val="28"/>
          <w:szCs w:val="28"/>
        </w:rPr>
        <w:t>R</w:t>
      </w:r>
      <w:r>
        <w:rPr>
          <w:b/>
          <w:spacing w:val="-1"/>
          <w:sz w:val="28"/>
          <w:szCs w:val="28"/>
        </w:rPr>
        <w:t>A</w:t>
      </w:r>
      <w:r>
        <w:rPr>
          <w:b/>
          <w:sz w:val="28"/>
          <w:szCs w:val="28"/>
        </w:rPr>
        <w:t>N</w:t>
      </w:r>
      <w:r>
        <w:rPr>
          <w:b/>
          <w:spacing w:val="-3"/>
          <w:sz w:val="28"/>
          <w:szCs w:val="28"/>
        </w:rPr>
        <w:t xml:space="preserve"> </w:t>
      </w:r>
      <w:r>
        <w:rPr>
          <w:b/>
          <w:spacing w:val="1"/>
          <w:sz w:val="28"/>
          <w:szCs w:val="28"/>
        </w:rPr>
        <w:t>P</w:t>
      </w:r>
      <w:r>
        <w:rPr>
          <w:b/>
          <w:spacing w:val="-1"/>
          <w:sz w:val="28"/>
          <w:szCs w:val="28"/>
        </w:rPr>
        <w:t>R</w:t>
      </w:r>
      <w:r>
        <w:rPr>
          <w:b/>
          <w:spacing w:val="1"/>
          <w:sz w:val="28"/>
          <w:szCs w:val="28"/>
        </w:rPr>
        <w:t>A</w:t>
      </w:r>
      <w:r>
        <w:rPr>
          <w:b/>
          <w:sz w:val="28"/>
          <w:szCs w:val="28"/>
        </w:rPr>
        <w:t>K</w:t>
      </w:r>
      <w:r>
        <w:rPr>
          <w:b/>
          <w:spacing w:val="-3"/>
          <w:sz w:val="28"/>
          <w:szCs w:val="28"/>
        </w:rPr>
        <w:t>T</w:t>
      </w:r>
      <w:r>
        <w:rPr>
          <w:b/>
          <w:spacing w:val="1"/>
          <w:sz w:val="28"/>
          <w:szCs w:val="28"/>
        </w:rPr>
        <w:t>I</w:t>
      </w:r>
      <w:r>
        <w:rPr>
          <w:b/>
          <w:sz w:val="28"/>
          <w:szCs w:val="28"/>
        </w:rPr>
        <w:t>K</w:t>
      </w:r>
      <w:r>
        <w:rPr>
          <w:b/>
          <w:spacing w:val="-1"/>
          <w:sz w:val="28"/>
          <w:szCs w:val="28"/>
        </w:rPr>
        <w:t xml:space="preserve"> </w:t>
      </w:r>
      <w:r>
        <w:rPr>
          <w:b/>
          <w:sz w:val="28"/>
          <w:szCs w:val="28"/>
        </w:rPr>
        <w:t>K</w:t>
      </w:r>
      <w:r>
        <w:rPr>
          <w:b/>
          <w:spacing w:val="-3"/>
          <w:sz w:val="28"/>
          <w:szCs w:val="28"/>
        </w:rPr>
        <w:t>E</w:t>
      </w:r>
      <w:r>
        <w:rPr>
          <w:b/>
          <w:spacing w:val="-1"/>
          <w:sz w:val="28"/>
          <w:szCs w:val="28"/>
        </w:rPr>
        <w:t>R</w:t>
      </w:r>
      <w:r>
        <w:rPr>
          <w:b/>
          <w:spacing w:val="1"/>
          <w:sz w:val="28"/>
          <w:szCs w:val="28"/>
        </w:rPr>
        <w:t>J</w:t>
      </w:r>
      <w:r>
        <w:rPr>
          <w:b/>
          <w:sz w:val="28"/>
          <w:szCs w:val="28"/>
        </w:rPr>
        <w:t>A</w:t>
      </w:r>
      <w:r>
        <w:rPr>
          <w:b/>
          <w:spacing w:val="-1"/>
          <w:sz w:val="28"/>
          <w:szCs w:val="28"/>
        </w:rPr>
        <w:t xml:space="preserve"> </w:t>
      </w:r>
      <w:r>
        <w:rPr>
          <w:b/>
          <w:spacing w:val="-3"/>
          <w:sz w:val="28"/>
          <w:szCs w:val="28"/>
        </w:rPr>
        <w:t>L</w:t>
      </w:r>
      <w:r>
        <w:rPr>
          <w:b/>
          <w:spacing w:val="1"/>
          <w:sz w:val="28"/>
          <w:szCs w:val="28"/>
        </w:rPr>
        <w:t>A</w:t>
      </w:r>
      <w:r>
        <w:rPr>
          <w:b/>
          <w:spacing w:val="-1"/>
          <w:sz w:val="28"/>
          <w:szCs w:val="28"/>
        </w:rPr>
        <w:t>PAN</w:t>
      </w:r>
      <w:r>
        <w:rPr>
          <w:b/>
          <w:sz w:val="28"/>
          <w:szCs w:val="28"/>
        </w:rPr>
        <w:t>G</w:t>
      </w:r>
      <w:r>
        <w:rPr>
          <w:b/>
          <w:spacing w:val="-1"/>
          <w:sz w:val="28"/>
          <w:szCs w:val="28"/>
        </w:rPr>
        <w:t>A</w:t>
      </w:r>
      <w:r>
        <w:rPr>
          <w:b/>
          <w:sz w:val="28"/>
          <w:szCs w:val="28"/>
        </w:rPr>
        <w:t>N</w:t>
      </w:r>
    </w:p>
    <w:p w14:paraId="30C06F98" w14:textId="77777777" w:rsidR="00855A51" w:rsidRDefault="00855A51">
      <w:pPr>
        <w:spacing w:line="200" w:lineRule="exact"/>
      </w:pPr>
    </w:p>
    <w:p w14:paraId="6185E795" w14:textId="77777777" w:rsidR="00855A51" w:rsidRDefault="00855A51">
      <w:pPr>
        <w:spacing w:line="200" w:lineRule="exact"/>
      </w:pPr>
    </w:p>
    <w:p w14:paraId="69121AA7" w14:textId="77777777" w:rsidR="00855A51" w:rsidRDefault="00855A51">
      <w:pPr>
        <w:spacing w:line="200" w:lineRule="exact"/>
      </w:pPr>
    </w:p>
    <w:p w14:paraId="769560D1" w14:textId="77777777" w:rsidR="00855A51" w:rsidRDefault="00855A51">
      <w:pPr>
        <w:spacing w:before="11" w:line="240" w:lineRule="exact"/>
        <w:rPr>
          <w:sz w:val="24"/>
          <w:szCs w:val="24"/>
        </w:rPr>
      </w:pPr>
    </w:p>
    <w:p w14:paraId="5BB01E32" w14:textId="77777777" w:rsidR="00855A51" w:rsidRDefault="00A12D31">
      <w:pPr>
        <w:spacing w:line="264" w:lineRule="auto"/>
        <w:ind w:left="1069" w:right="1511" w:firstLine="2"/>
        <w:jc w:val="center"/>
        <w:rPr>
          <w:sz w:val="24"/>
          <w:szCs w:val="24"/>
        </w:rPr>
      </w:pPr>
      <w:r>
        <w:rPr>
          <w:b/>
          <w:sz w:val="24"/>
          <w:szCs w:val="24"/>
        </w:rPr>
        <w:t>PERA</w:t>
      </w:r>
      <w:r>
        <w:rPr>
          <w:b/>
          <w:spacing w:val="-1"/>
          <w:sz w:val="24"/>
          <w:szCs w:val="24"/>
        </w:rPr>
        <w:t>N</w:t>
      </w:r>
      <w:r>
        <w:rPr>
          <w:b/>
          <w:sz w:val="24"/>
          <w:szCs w:val="24"/>
        </w:rPr>
        <w:t>C</w:t>
      </w:r>
      <w:r>
        <w:rPr>
          <w:b/>
          <w:spacing w:val="-1"/>
          <w:sz w:val="24"/>
          <w:szCs w:val="24"/>
        </w:rPr>
        <w:t>A</w:t>
      </w:r>
      <w:r>
        <w:rPr>
          <w:b/>
          <w:sz w:val="24"/>
          <w:szCs w:val="24"/>
        </w:rPr>
        <w:t>NGAN</w:t>
      </w:r>
      <w:r>
        <w:rPr>
          <w:b/>
          <w:spacing w:val="-1"/>
          <w:sz w:val="24"/>
          <w:szCs w:val="24"/>
        </w:rPr>
        <w:t xml:space="preserve"> </w:t>
      </w:r>
      <w:r>
        <w:rPr>
          <w:b/>
          <w:sz w:val="24"/>
          <w:szCs w:val="24"/>
        </w:rPr>
        <w:t>W</w:t>
      </w:r>
      <w:r>
        <w:rPr>
          <w:b/>
          <w:spacing w:val="3"/>
          <w:sz w:val="24"/>
          <w:szCs w:val="24"/>
        </w:rPr>
        <w:t>E</w:t>
      </w:r>
      <w:r>
        <w:rPr>
          <w:b/>
          <w:sz w:val="24"/>
          <w:szCs w:val="24"/>
        </w:rPr>
        <w:t>B</w:t>
      </w:r>
      <w:r>
        <w:rPr>
          <w:b/>
          <w:spacing w:val="1"/>
          <w:sz w:val="24"/>
          <w:szCs w:val="24"/>
        </w:rPr>
        <w:t>S</w:t>
      </w:r>
      <w:r>
        <w:rPr>
          <w:b/>
          <w:sz w:val="24"/>
          <w:szCs w:val="24"/>
        </w:rPr>
        <w:t>I</w:t>
      </w:r>
      <w:r>
        <w:rPr>
          <w:b/>
          <w:spacing w:val="1"/>
          <w:sz w:val="24"/>
          <w:szCs w:val="24"/>
        </w:rPr>
        <w:t>T</w:t>
      </w:r>
      <w:r>
        <w:rPr>
          <w:b/>
          <w:sz w:val="24"/>
          <w:szCs w:val="24"/>
        </w:rPr>
        <w:t>E IN</w:t>
      </w:r>
      <w:r>
        <w:rPr>
          <w:b/>
          <w:spacing w:val="-1"/>
          <w:sz w:val="24"/>
          <w:szCs w:val="24"/>
        </w:rPr>
        <w:t>V</w:t>
      </w:r>
      <w:r>
        <w:rPr>
          <w:b/>
          <w:sz w:val="24"/>
          <w:szCs w:val="24"/>
        </w:rPr>
        <w:t>ENTA</w:t>
      </w:r>
      <w:r>
        <w:rPr>
          <w:b/>
          <w:spacing w:val="-1"/>
          <w:sz w:val="24"/>
          <w:szCs w:val="24"/>
        </w:rPr>
        <w:t>R</w:t>
      </w:r>
      <w:r>
        <w:rPr>
          <w:b/>
          <w:sz w:val="24"/>
          <w:szCs w:val="24"/>
        </w:rPr>
        <w:t>IS</w:t>
      </w:r>
      <w:r>
        <w:rPr>
          <w:b/>
          <w:spacing w:val="-1"/>
          <w:sz w:val="24"/>
          <w:szCs w:val="24"/>
        </w:rPr>
        <w:t xml:space="preserve"> </w:t>
      </w:r>
      <w:r>
        <w:rPr>
          <w:b/>
          <w:sz w:val="24"/>
          <w:szCs w:val="24"/>
        </w:rPr>
        <w:t>BA</w:t>
      </w:r>
      <w:r>
        <w:rPr>
          <w:b/>
          <w:spacing w:val="-1"/>
          <w:sz w:val="24"/>
          <w:szCs w:val="24"/>
        </w:rPr>
        <w:t>R</w:t>
      </w:r>
      <w:r>
        <w:rPr>
          <w:b/>
          <w:sz w:val="24"/>
          <w:szCs w:val="24"/>
        </w:rPr>
        <w:t>A</w:t>
      </w:r>
      <w:r>
        <w:rPr>
          <w:b/>
          <w:spacing w:val="-1"/>
          <w:sz w:val="24"/>
          <w:szCs w:val="24"/>
        </w:rPr>
        <w:t>N</w:t>
      </w:r>
      <w:r>
        <w:rPr>
          <w:b/>
          <w:sz w:val="24"/>
          <w:szCs w:val="24"/>
        </w:rPr>
        <w:t xml:space="preserve">G </w:t>
      </w:r>
      <w:r>
        <w:rPr>
          <w:b/>
          <w:spacing w:val="1"/>
          <w:sz w:val="24"/>
          <w:szCs w:val="24"/>
        </w:rPr>
        <w:t>S</w:t>
      </w:r>
      <w:r>
        <w:rPr>
          <w:b/>
          <w:sz w:val="24"/>
          <w:szCs w:val="24"/>
        </w:rPr>
        <w:t>I</w:t>
      </w:r>
      <w:r>
        <w:rPr>
          <w:b/>
          <w:spacing w:val="1"/>
          <w:sz w:val="24"/>
          <w:szCs w:val="24"/>
        </w:rPr>
        <w:t>S</w:t>
      </w:r>
      <w:r>
        <w:rPr>
          <w:b/>
          <w:sz w:val="24"/>
          <w:szCs w:val="24"/>
        </w:rPr>
        <w:t>TEM</w:t>
      </w:r>
      <w:r>
        <w:rPr>
          <w:b/>
          <w:spacing w:val="-1"/>
          <w:sz w:val="24"/>
          <w:szCs w:val="24"/>
        </w:rPr>
        <w:t xml:space="preserve"> </w:t>
      </w:r>
      <w:r>
        <w:rPr>
          <w:b/>
          <w:sz w:val="24"/>
          <w:szCs w:val="24"/>
        </w:rPr>
        <w:t>INFOR</w:t>
      </w:r>
      <w:r>
        <w:rPr>
          <w:b/>
          <w:spacing w:val="-1"/>
          <w:sz w:val="24"/>
          <w:szCs w:val="24"/>
        </w:rPr>
        <w:t>M</w:t>
      </w:r>
      <w:r>
        <w:rPr>
          <w:b/>
          <w:sz w:val="24"/>
          <w:szCs w:val="24"/>
        </w:rPr>
        <w:t>ASI</w:t>
      </w:r>
      <w:r>
        <w:rPr>
          <w:b/>
          <w:spacing w:val="-2"/>
          <w:sz w:val="24"/>
          <w:szCs w:val="24"/>
        </w:rPr>
        <w:t xml:space="preserve"> </w:t>
      </w:r>
      <w:r>
        <w:rPr>
          <w:b/>
          <w:spacing w:val="-1"/>
          <w:sz w:val="24"/>
          <w:szCs w:val="24"/>
        </w:rPr>
        <w:t>M</w:t>
      </w:r>
      <w:r>
        <w:rPr>
          <w:b/>
          <w:sz w:val="24"/>
          <w:szCs w:val="24"/>
        </w:rPr>
        <w:t>A</w:t>
      </w:r>
      <w:r>
        <w:rPr>
          <w:b/>
          <w:spacing w:val="-1"/>
          <w:sz w:val="24"/>
          <w:szCs w:val="24"/>
        </w:rPr>
        <w:t>N</w:t>
      </w:r>
      <w:r>
        <w:rPr>
          <w:b/>
          <w:sz w:val="24"/>
          <w:szCs w:val="24"/>
        </w:rPr>
        <w:t>AJEMEN BA</w:t>
      </w:r>
      <w:r>
        <w:rPr>
          <w:b/>
          <w:spacing w:val="-1"/>
          <w:sz w:val="24"/>
          <w:szCs w:val="24"/>
        </w:rPr>
        <w:t>R</w:t>
      </w:r>
      <w:r>
        <w:rPr>
          <w:b/>
          <w:spacing w:val="2"/>
          <w:sz w:val="24"/>
          <w:szCs w:val="24"/>
        </w:rPr>
        <w:t>A</w:t>
      </w:r>
      <w:r>
        <w:rPr>
          <w:b/>
          <w:sz w:val="24"/>
          <w:szCs w:val="24"/>
        </w:rPr>
        <w:t>NG D</w:t>
      </w:r>
      <w:r>
        <w:rPr>
          <w:b/>
          <w:spacing w:val="-1"/>
          <w:sz w:val="24"/>
          <w:szCs w:val="24"/>
        </w:rPr>
        <w:t>A</w:t>
      </w:r>
      <w:r>
        <w:rPr>
          <w:b/>
          <w:sz w:val="24"/>
          <w:szCs w:val="24"/>
        </w:rPr>
        <w:t>ER</w:t>
      </w:r>
      <w:r>
        <w:rPr>
          <w:b/>
          <w:spacing w:val="-1"/>
          <w:sz w:val="24"/>
          <w:szCs w:val="24"/>
        </w:rPr>
        <w:t>A</w:t>
      </w:r>
      <w:r>
        <w:rPr>
          <w:b/>
          <w:sz w:val="24"/>
          <w:szCs w:val="24"/>
        </w:rPr>
        <w:t>H (SIMBA</w:t>
      </w:r>
      <w:r>
        <w:rPr>
          <w:b/>
          <w:spacing w:val="-1"/>
          <w:sz w:val="24"/>
          <w:szCs w:val="24"/>
        </w:rPr>
        <w:t>D</w:t>
      </w:r>
      <w:r>
        <w:rPr>
          <w:b/>
          <w:sz w:val="24"/>
          <w:szCs w:val="24"/>
        </w:rPr>
        <w:t>A)</w:t>
      </w:r>
      <w:r>
        <w:rPr>
          <w:b/>
          <w:spacing w:val="-1"/>
          <w:sz w:val="24"/>
          <w:szCs w:val="24"/>
        </w:rPr>
        <w:t xml:space="preserve"> </w:t>
      </w:r>
      <w:r>
        <w:rPr>
          <w:b/>
          <w:sz w:val="24"/>
          <w:szCs w:val="24"/>
        </w:rPr>
        <w:t>DI</w:t>
      </w:r>
      <w:r>
        <w:rPr>
          <w:b/>
          <w:spacing w:val="-1"/>
          <w:sz w:val="24"/>
          <w:szCs w:val="24"/>
        </w:rPr>
        <w:t>N</w:t>
      </w:r>
      <w:r>
        <w:rPr>
          <w:b/>
          <w:sz w:val="24"/>
          <w:szCs w:val="24"/>
        </w:rPr>
        <w:t xml:space="preserve">AS </w:t>
      </w:r>
      <w:r>
        <w:rPr>
          <w:b/>
          <w:spacing w:val="2"/>
          <w:sz w:val="24"/>
          <w:szCs w:val="24"/>
        </w:rPr>
        <w:t>P</w:t>
      </w:r>
      <w:r>
        <w:rPr>
          <w:b/>
          <w:sz w:val="24"/>
          <w:szCs w:val="24"/>
        </w:rPr>
        <w:t>ER</w:t>
      </w:r>
      <w:r>
        <w:rPr>
          <w:b/>
          <w:spacing w:val="-1"/>
          <w:sz w:val="24"/>
          <w:szCs w:val="24"/>
        </w:rPr>
        <w:t>P</w:t>
      </w:r>
      <w:r>
        <w:rPr>
          <w:b/>
          <w:sz w:val="24"/>
          <w:szCs w:val="24"/>
        </w:rPr>
        <w:t>US</w:t>
      </w:r>
      <w:r>
        <w:rPr>
          <w:b/>
          <w:spacing w:val="1"/>
          <w:sz w:val="24"/>
          <w:szCs w:val="24"/>
        </w:rPr>
        <w:t>T</w:t>
      </w:r>
      <w:r>
        <w:rPr>
          <w:b/>
          <w:sz w:val="24"/>
          <w:szCs w:val="24"/>
        </w:rPr>
        <w:t>AKA</w:t>
      </w:r>
      <w:r>
        <w:rPr>
          <w:b/>
          <w:spacing w:val="-1"/>
          <w:sz w:val="24"/>
          <w:szCs w:val="24"/>
        </w:rPr>
        <w:t>A</w:t>
      </w:r>
      <w:r>
        <w:rPr>
          <w:b/>
          <w:sz w:val="24"/>
          <w:szCs w:val="24"/>
        </w:rPr>
        <w:t xml:space="preserve">N </w:t>
      </w:r>
      <w:r>
        <w:rPr>
          <w:b/>
          <w:spacing w:val="-1"/>
          <w:sz w:val="24"/>
          <w:szCs w:val="24"/>
        </w:rPr>
        <w:t>D</w:t>
      </w:r>
      <w:r>
        <w:rPr>
          <w:b/>
          <w:sz w:val="24"/>
          <w:szCs w:val="24"/>
        </w:rPr>
        <w:t>AN</w:t>
      </w:r>
      <w:r>
        <w:rPr>
          <w:b/>
          <w:spacing w:val="1"/>
          <w:sz w:val="24"/>
          <w:szCs w:val="24"/>
        </w:rPr>
        <w:t xml:space="preserve"> </w:t>
      </w:r>
      <w:r>
        <w:rPr>
          <w:b/>
          <w:sz w:val="24"/>
          <w:szCs w:val="24"/>
        </w:rPr>
        <w:t>K</w:t>
      </w:r>
      <w:r>
        <w:rPr>
          <w:b/>
          <w:spacing w:val="1"/>
          <w:sz w:val="24"/>
          <w:szCs w:val="24"/>
        </w:rPr>
        <w:t>E</w:t>
      </w:r>
      <w:r>
        <w:rPr>
          <w:b/>
          <w:sz w:val="24"/>
          <w:szCs w:val="24"/>
        </w:rPr>
        <w:t>A</w:t>
      </w:r>
      <w:r>
        <w:rPr>
          <w:b/>
          <w:spacing w:val="-1"/>
          <w:sz w:val="24"/>
          <w:szCs w:val="24"/>
        </w:rPr>
        <w:t>R</w:t>
      </w:r>
      <w:r>
        <w:rPr>
          <w:b/>
          <w:spacing w:val="1"/>
          <w:sz w:val="24"/>
          <w:szCs w:val="24"/>
        </w:rPr>
        <w:t>S</w:t>
      </w:r>
      <w:r>
        <w:rPr>
          <w:b/>
          <w:sz w:val="24"/>
          <w:szCs w:val="24"/>
        </w:rPr>
        <w:t>IPAN K</w:t>
      </w:r>
      <w:r>
        <w:rPr>
          <w:b/>
          <w:spacing w:val="1"/>
          <w:sz w:val="24"/>
          <w:szCs w:val="24"/>
        </w:rPr>
        <w:t>O</w:t>
      </w:r>
      <w:r>
        <w:rPr>
          <w:b/>
          <w:sz w:val="24"/>
          <w:szCs w:val="24"/>
        </w:rPr>
        <w:t>TA SUR</w:t>
      </w:r>
      <w:r>
        <w:rPr>
          <w:b/>
          <w:spacing w:val="-1"/>
          <w:sz w:val="24"/>
          <w:szCs w:val="24"/>
        </w:rPr>
        <w:t>A</w:t>
      </w:r>
      <w:r>
        <w:rPr>
          <w:b/>
          <w:sz w:val="24"/>
          <w:szCs w:val="24"/>
        </w:rPr>
        <w:t>BA</w:t>
      </w:r>
      <w:r>
        <w:rPr>
          <w:b/>
          <w:spacing w:val="-1"/>
          <w:sz w:val="24"/>
          <w:szCs w:val="24"/>
        </w:rPr>
        <w:t>Y</w:t>
      </w:r>
      <w:r>
        <w:rPr>
          <w:b/>
          <w:sz w:val="24"/>
          <w:szCs w:val="24"/>
        </w:rPr>
        <w:t>A</w:t>
      </w:r>
    </w:p>
    <w:p w14:paraId="0E835024" w14:textId="77777777" w:rsidR="00855A51" w:rsidRDefault="00855A51">
      <w:pPr>
        <w:spacing w:line="200" w:lineRule="exact"/>
      </w:pPr>
    </w:p>
    <w:p w14:paraId="5EA61EBD" w14:textId="77777777" w:rsidR="00855A51" w:rsidRDefault="00855A51">
      <w:pPr>
        <w:spacing w:line="200" w:lineRule="exact"/>
      </w:pPr>
    </w:p>
    <w:p w14:paraId="25F61234" w14:textId="77777777" w:rsidR="00855A51" w:rsidRDefault="00855A51">
      <w:pPr>
        <w:spacing w:before="16" w:line="280" w:lineRule="exact"/>
        <w:rPr>
          <w:sz w:val="28"/>
          <w:szCs w:val="28"/>
        </w:rPr>
      </w:pPr>
    </w:p>
    <w:p w14:paraId="6C250AB0" w14:textId="77777777" w:rsidR="00855A51" w:rsidRDefault="00A12D31">
      <w:pPr>
        <w:ind w:left="3549" w:right="3813"/>
        <w:jc w:val="center"/>
        <w:rPr>
          <w:sz w:val="24"/>
          <w:szCs w:val="24"/>
        </w:rPr>
      </w:pPr>
      <w:r>
        <w:rPr>
          <w:b/>
          <w:sz w:val="24"/>
          <w:szCs w:val="24"/>
        </w:rPr>
        <w:t>Dis</w:t>
      </w:r>
      <w:r>
        <w:rPr>
          <w:b/>
          <w:spacing w:val="1"/>
          <w:sz w:val="24"/>
          <w:szCs w:val="24"/>
        </w:rPr>
        <w:t>u</w:t>
      </w:r>
      <w:r>
        <w:rPr>
          <w:b/>
          <w:sz w:val="24"/>
          <w:szCs w:val="24"/>
        </w:rPr>
        <w:t>s</w:t>
      </w:r>
      <w:r>
        <w:rPr>
          <w:b/>
          <w:spacing w:val="1"/>
          <w:sz w:val="24"/>
          <w:szCs w:val="24"/>
        </w:rPr>
        <w:t>u</w:t>
      </w:r>
      <w:r>
        <w:rPr>
          <w:b/>
          <w:sz w:val="24"/>
          <w:szCs w:val="24"/>
        </w:rPr>
        <w:t>n</w:t>
      </w:r>
      <w:r>
        <w:rPr>
          <w:b/>
          <w:spacing w:val="1"/>
          <w:sz w:val="24"/>
          <w:szCs w:val="24"/>
        </w:rPr>
        <w:t xml:space="preserve"> </w:t>
      </w:r>
      <w:r>
        <w:rPr>
          <w:b/>
          <w:spacing w:val="-2"/>
          <w:sz w:val="24"/>
          <w:szCs w:val="24"/>
        </w:rPr>
        <w:t>o</w:t>
      </w:r>
      <w:r>
        <w:rPr>
          <w:b/>
          <w:sz w:val="24"/>
          <w:szCs w:val="24"/>
        </w:rPr>
        <w:t>leh:</w:t>
      </w:r>
    </w:p>
    <w:p w14:paraId="6417EBCF" w14:textId="77777777" w:rsidR="00855A51" w:rsidRDefault="00855A51">
      <w:pPr>
        <w:spacing w:before="3" w:line="140" w:lineRule="exact"/>
        <w:rPr>
          <w:sz w:val="14"/>
          <w:szCs w:val="14"/>
        </w:rPr>
      </w:pPr>
    </w:p>
    <w:p w14:paraId="04BE575E" w14:textId="77777777" w:rsidR="00855A51" w:rsidRDefault="00855A51">
      <w:pPr>
        <w:spacing w:line="200" w:lineRule="exact"/>
      </w:pPr>
    </w:p>
    <w:p w14:paraId="152A6B98" w14:textId="77777777" w:rsidR="00855A51" w:rsidRDefault="00A12D31">
      <w:pPr>
        <w:ind w:left="1521" w:right="1673"/>
        <w:jc w:val="center"/>
        <w:rPr>
          <w:sz w:val="22"/>
          <w:szCs w:val="22"/>
        </w:rPr>
      </w:pPr>
      <w:r>
        <w:rPr>
          <w:b/>
          <w:spacing w:val="1"/>
          <w:sz w:val="22"/>
          <w:szCs w:val="22"/>
        </w:rPr>
        <w:t>H</w:t>
      </w:r>
      <w:r>
        <w:rPr>
          <w:b/>
          <w:spacing w:val="-1"/>
          <w:sz w:val="22"/>
          <w:szCs w:val="22"/>
        </w:rPr>
        <w:t>A</w:t>
      </w:r>
      <w:r>
        <w:rPr>
          <w:b/>
          <w:sz w:val="22"/>
          <w:szCs w:val="22"/>
        </w:rPr>
        <w:t>S</w:t>
      </w:r>
      <w:r>
        <w:rPr>
          <w:b/>
          <w:spacing w:val="-1"/>
          <w:sz w:val="22"/>
          <w:szCs w:val="22"/>
        </w:rPr>
        <w:t>B</w:t>
      </w:r>
      <w:r>
        <w:rPr>
          <w:b/>
          <w:sz w:val="22"/>
          <w:szCs w:val="22"/>
        </w:rPr>
        <w:t>I Z</w:t>
      </w:r>
      <w:r>
        <w:rPr>
          <w:b/>
          <w:spacing w:val="-1"/>
          <w:sz w:val="22"/>
          <w:szCs w:val="22"/>
        </w:rPr>
        <w:t>UL</w:t>
      </w:r>
      <w:r>
        <w:rPr>
          <w:b/>
          <w:sz w:val="22"/>
          <w:szCs w:val="22"/>
        </w:rPr>
        <w:t>F</w:t>
      </w:r>
      <w:r>
        <w:rPr>
          <w:b/>
          <w:spacing w:val="-2"/>
          <w:sz w:val="22"/>
          <w:szCs w:val="22"/>
        </w:rPr>
        <w:t>A</w:t>
      </w:r>
      <w:r>
        <w:rPr>
          <w:b/>
          <w:sz w:val="22"/>
          <w:szCs w:val="22"/>
        </w:rPr>
        <w:t>N</w:t>
      </w:r>
      <w:r>
        <w:rPr>
          <w:b/>
          <w:spacing w:val="-1"/>
          <w:sz w:val="22"/>
          <w:szCs w:val="22"/>
        </w:rPr>
        <w:t xml:space="preserve"> ABR</w:t>
      </w:r>
      <w:r>
        <w:rPr>
          <w:b/>
          <w:spacing w:val="1"/>
          <w:sz w:val="22"/>
          <w:szCs w:val="22"/>
        </w:rPr>
        <w:t>O</w:t>
      </w:r>
      <w:r>
        <w:rPr>
          <w:b/>
          <w:spacing w:val="-1"/>
          <w:sz w:val="22"/>
          <w:szCs w:val="22"/>
        </w:rPr>
        <w:t>R</w:t>
      </w:r>
      <w:r>
        <w:rPr>
          <w:b/>
          <w:sz w:val="22"/>
          <w:szCs w:val="22"/>
        </w:rPr>
        <w:t xml:space="preserve">I                  </w:t>
      </w:r>
      <w:r>
        <w:rPr>
          <w:b/>
          <w:spacing w:val="37"/>
          <w:sz w:val="22"/>
          <w:szCs w:val="22"/>
        </w:rPr>
        <w:t xml:space="preserve"> </w:t>
      </w:r>
      <w:r>
        <w:rPr>
          <w:b/>
          <w:spacing w:val="-1"/>
          <w:sz w:val="22"/>
          <w:szCs w:val="22"/>
        </w:rPr>
        <w:t>N</w:t>
      </w:r>
      <w:r>
        <w:rPr>
          <w:b/>
          <w:sz w:val="22"/>
          <w:szCs w:val="22"/>
        </w:rPr>
        <w:t>I</w:t>
      </w:r>
      <w:r>
        <w:rPr>
          <w:b/>
          <w:spacing w:val="1"/>
          <w:sz w:val="22"/>
          <w:szCs w:val="22"/>
        </w:rPr>
        <w:t>M</w:t>
      </w:r>
      <w:r>
        <w:rPr>
          <w:b/>
          <w:sz w:val="22"/>
          <w:szCs w:val="22"/>
        </w:rPr>
        <w:t>:</w:t>
      </w:r>
      <w:r>
        <w:rPr>
          <w:b/>
          <w:spacing w:val="1"/>
          <w:sz w:val="22"/>
          <w:szCs w:val="22"/>
        </w:rPr>
        <w:t xml:space="preserve"> </w:t>
      </w:r>
      <w:r>
        <w:rPr>
          <w:b/>
          <w:sz w:val="22"/>
          <w:szCs w:val="22"/>
        </w:rPr>
        <w:t>1</w:t>
      </w:r>
      <w:r>
        <w:rPr>
          <w:b/>
          <w:spacing w:val="-2"/>
          <w:sz w:val="22"/>
          <w:szCs w:val="22"/>
        </w:rPr>
        <w:t>5</w:t>
      </w:r>
      <w:r>
        <w:rPr>
          <w:b/>
          <w:sz w:val="22"/>
          <w:szCs w:val="22"/>
        </w:rPr>
        <w:t>20115</w:t>
      </w:r>
      <w:r>
        <w:rPr>
          <w:b/>
          <w:spacing w:val="-2"/>
          <w:sz w:val="22"/>
          <w:szCs w:val="22"/>
        </w:rPr>
        <w:t>1</w:t>
      </w:r>
      <w:r>
        <w:rPr>
          <w:b/>
          <w:sz w:val="22"/>
          <w:szCs w:val="22"/>
        </w:rPr>
        <w:t>3030</w:t>
      </w:r>
    </w:p>
    <w:p w14:paraId="176E73C6" w14:textId="77777777" w:rsidR="00855A51" w:rsidRDefault="00A12D31">
      <w:pPr>
        <w:spacing w:before="35"/>
        <w:ind w:left="1521" w:right="1673"/>
        <w:jc w:val="center"/>
        <w:rPr>
          <w:sz w:val="22"/>
          <w:szCs w:val="22"/>
        </w:rPr>
      </w:pPr>
      <w:r>
        <w:rPr>
          <w:b/>
          <w:sz w:val="22"/>
          <w:szCs w:val="22"/>
        </w:rPr>
        <w:t>MUHA</w:t>
      </w:r>
      <w:r>
        <w:rPr>
          <w:b/>
          <w:spacing w:val="-3"/>
          <w:sz w:val="22"/>
          <w:szCs w:val="22"/>
        </w:rPr>
        <w:t>M</w:t>
      </w:r>
      <w:r>
        <w:rPr>
          <w:b/>
          <w:sz w:val="22"/>
          <w:szCs w:val="22"/>
        </w:rPr>
        <w:t>MAD</w:t>
      </w:r>
      <w:r>
        <w:rPr>
          <w:b/>
          <w:spacing w:val="-2"/>
          <w:sz w:val="22"/>
          <w:szCs w:val="22"/>
        </w:rPr>
        <w:t xml:space="preserve"> </w:t>
      </w:r>
      <w:r>
        <w:rPr>
          <w:b/>
          <w:spacing w:val="1"/>
          <w:sz w:val="22"/>
          <w:szCs w:val="22"/>
        </w:rPr>
        <w:t>H</w:t>
      </w:r>
      <w:r>
        <w:rPr>
          <w:b/>
          <w:sz w:val="22"/>
          <w:szCs w:val="22"/>
        </w:rPr>
        <w:t>I</w:t>
      </w:r>
      <w:r>
        <w:rPr>
          <w:b/>
          <w:spacing w:val="-3"/>
          <w:sz w:val="22"/>
          <w:szCs w:val="22"/>
        </w:rPr>
        <w:t>L</w:t>
      </w:r>
      <w:r>
        <w:rPr>
          <w:b/>
          <w:sz w:val="22"/>
          <w:szCs w:val="22"/>
        </w:rPr>
        <w:t>MI</w:t>
      </w:r>
      <w:r>
        <w:rPr>
          <w:b/>
          <w:spacing w:val="1"/>
          <w:sz w:val="22"/>
          <w:szCs w:val="22"/>
        </w:rPr>
        <w:t xml:space="preserve"> </w:t>
      </w:r>
      <w:r>
        <w:rPr>
          <w:b/>
          <w:spacing w:val="-3"/>
          <w:sz w:val="22"/>
          <w:szCs w:val="22"/>
        </w:rPr>
        <w:t>Z</w:t>
      </w:r>
      <w:r>
        <w:rPr>
          <w:b/>
          <w:spacing w:val="-1"/>
          <w:sz w:val="22"/>
          <w:szCs w:val="22"/>
        </w:rPr>
        <w:t>A</w:t>
      </w:r>
      <w:r>
        <w:rPr>
          <w:b/>
          <w:sz w:val="22"/>
          <w:szCs w:val="22"/>
        </w:rPr>
        <w:t xml:space="preserve">IN              </w:t>
      </w:r>
      <w:r>
        <w:rPr>
          <w:b/>
          <w:spacing w:val="50"/>
          <w:sz w:val="22"/>
          <w:szCs w:val="22"/>
        </w:rPr>
        <w:t xml:space="preserve"> </w:t>
      </w:r>
      <w:r>
        <w:rPr>
          <w:b/>
          <w:spacing w:val="-1"/>
          <w:sz w:val="22"/>
          <w:szCs w:val="22"/>
        </w:rPr>
        <w:t>N</w:t>
      </w:r>
      <w:r>
        <w:rPr>
          <w:b/>
          <w:sz w:val="22"/>
          <w:szCs w:val="22"/>
        </w:rPr>
        <w:t>I</w:t>
      </w:r>
      <w:r>
        <w:rPr>
          <w:b/>
          <w:spacing w:val="1"/>
          <w:sz w:val="22"/>
          <w:szCs w:val="22"/>
        </w:rPr>
        <w:t>M</w:t>
      </w:r>
      <w:r>
        <w:rPr>
          <w:b/>
          <w:sz w:val="22"/>
          <w:szCs w:val="22"/>
        </w:rPr>
        <w:t>:</w:t>
      </w:r>
      <w:r>
        <w:rPr>
          <w:b/>
          <w:spacing w:val="1"/>
          <w:sz w:val="22"/>
          <w:szCs w:val="22"/>
        </w:rPr>
        <w:t xml:space="preserve"> </w:t>
      </w:r>
      <w:r>
        <w:rPr>
          <w:b/>
          <w:sz w:val="22"/>
          <w:szCs w:val="22"/>
        </w:rPr>
        <w:t>1</w:t>
      </w:r>
      <w:r>
        <w:rPr>
          <w:b/>
          <w:spacing w:val="-2"/>
          <w:sz w:val="22"/>
          <w:szCs w:val="22"/>
        </w:rPr>
        <w:t>5</w:t>
      </w:r>
      <w:r>
        <w:rPr>
          <w:b/>
          <w:sz w:val="22"/>
          <w:szCs w:val="22"/>
        </w:rPr>
        <w:t>20115</w:t>
      </w:r>
      <w:r>
        <w:rPr>
          <w:b/>
          <w:spacing w:val="-2"/>
          <w:sz w:val="22"/>
          <w:szCs w:val="22"/>
        </w:rPr>
        <w:t>1</w:t>
      </w:r>
      <w:r>
        <w:rPr>
          <w:b/>
          <w:sz w:val="22"/>
          <w:szCs w:val="22"/>
        </w:rPr>
        <w:t>3044</w:t>
      </w:r>
    </w:p>
    <w:p w14:paraId="035C2656" w14:textId="77777777" w:rsidR="00855A51" w:rsidRDefault="00A12D31">
      <w:pPr>
        <w:spacing w:before="37"/>
        <w:ind w:left="1521" w:right="1673"/>
        <w:jc w:val="center"/>
        <w:rPr>
          <w:sz w:val="22"/>
          <w:szCs w:val="22"/>
        </w:rPr>
      </w:pPr>
      <w:r>
        <w:rPr>
          <w:b/>
          <w:spacing w:val="-1"/>
          <w:sz w:val="22"/>
          <w:szCs w:val="22"/>
        </w:rPr>
        <w:t>A</w:t>
      </w:r>
      <w:r>
        <w:rPr>
          <w:b/>
          <w:sz w:val="22"/>
          <w:szCs w:val="22"/>
        </w:rPr>
        <w:t xml:space="preserve">FIF </w:t>
      </w:r>
      <w:r>
        <w:rPr>
          <w:b/>
          <w:spacing w:val="-2"/>
          <w:sz w:val="22"/>
          <w:szCs w:val="22"/>
        </w:rPr>
        <w:t>R</w:t>
      </w:r>
      <w:r>
        <w:rPr>
          <w:b/>
          <w:spacing w:val="-1"/>
          <w:sz w:val="22"/>
          <w:szCs w:val="22"/>
        </w:rPr>
        <w:t>A</w:t>
      </w:r>
      <w:r>
        <w:rPr>
          <w:b/>
          <w:sz w:val="22"/>
          <w:szCs w:val="22"/>
        </w:rPr>
        <w:t>I</w:t>
      </w:r>
      <w:r>
        <w:rPr>
          <w:b/>
          <w:spacing w:val="1"/>
          <w:sz w:val="22"/>
          <w:szCs w:val="22"/>
        </w:rPr>
        <w:t>H</w:t>
      </w:r>
      <w:r>
        <w:rPr>
          <w:b/>
          <w:spacing w:val="-1"/>
          <w:sz w:val="22"/>
          <w:szCs w:val="22"/>
        </w:rPr>
        <w:t>A</w:t>
      </w:r>
      <w:r>
        <w:rPr>
          <w:b/>
          <w:sz w:val="22"/>
          <w:szCs w:val="22"/>
        </w:rPr>
        <w:t>N</w:t>
      </w:r>
      <w:r>
        <w:rPr>
          <w:b/>
          <w:spacing w:val="-1"/>
          <w:sz w:val="22"/>
          <w:szCs w:val="22"/>
        </w:rPr>
        <w:t xml:space="preserve"> ZA</w:t>
      </w:r>
      <w:r>
        <w:rPr>
          <w:b/>
          <w:spacing w:val="1"/>
          <w:sz w:val="22"/>
          <w:szCs w:val="22"/>
        </w:rPr>
        <w:t>H</w:t>
      </w:r>
      <w:r>
        <w:rPr>
          <w:b/>
          <w:spacing w:val="-1"/>
          <w:sz w:val="22"/>
          <w:szCs w:val="22"/>
        </w:rPr>
        <w:t>R</w:t>
      </w:r>
      <w:r>
        <w:rPr>
          <w:b/>
          <w:sz w:val="22"/>
          <w:szCs w:val="22"/>
        </w:rPr>
        <w:t xml:space="preserve">A                       </w:t>
      </w:r>
      <w:r>
        <w:rPr>
          <w:b/>
          <w:spacing w:val="30"/>
          <w:sz w:val="22"/>
          <w:szCs w:val="22"/>
        </w:rPr>
        <w:t xml:space="preserve"> </w:t>
      </w:r>
      <w:r>
        <w:rPr>
          <w:b/>
          <w:spacing w:val="-1"/>
          <w:sz w:val="22"/>
          <w:szCs w:val="22"/>
        </w:rPr>
        <w:t>N</w:t>
      </w:r>
      <w:r>
        <w:rPr>
          <w:b/>
          <w:sz w:val="22"/>
          <w:szCs w:val="22"/>
        </w:rPr>
        <w:t>I</w:t>
      </w:r>
      <w:r>
        <w:rPr>
          <w:b/>
          <w:spacing w:val="1"/>
          <w:sz w:val="22"/>
          <w:szCs w:val="22"/>
        </w:rPr>
        <w:t>M</w:t>
      </w:r>
      <w:r>
        <w:rPr>
          <w:b/>
          <w:sz w:val="22"/>
          <w:szCs w:val="22"/>
        </w:rPr>
        <w:t>:</w:t>
      </w:r>
      <w:r>
        <w:rPr>
          <w:b/>
          <w:spacing w:val="1"/>
          <w:sz w:val="22"/>
          <w:szCs w:val="22"/>
        </w:rPr>
        <w:t xml:space="preserve"> </w:t>
      </w:r>
      <w:r>
        <w:rPr>
          <w:b/>
          <w:sz w:val="22"/>
          <w:szCs w:val="22"/>
        </w:rPr>
        <w:t>1</w:t>
      </w:r>
      <w:r>
        <w:rPr>
          <w:b/>
          <w:spacing w:val="-2"/>
          <w:sz w:val="22"/>
          <w:szCs w:val="22"/>
        </w:rPr>
        <w:t>5</w:t>
      </w:r>
      <w:r>
        <w:rPr>
          <w:b/>
          <w:sz w:val="22"/>
          <w:szCs w:val="22"/>
        </w:rPr>
        <w:t>20115</w:t>
      </w:r>
      <w:r>
        <w:rPr>
          <w:b/>
          <w:spacing w:val="-2"/>
          <w:sz w:val="22"/>
          <w:szCs w:val="22"/>
        </w:rPr>
        <w:t>1</w:t>
      </w:r>
      <w:r>
        <w:rPr>
          <w:b/>
          <w:sz w:val="22"/>
          <w:szCs w:val="22"/>
        </w:rPr>
        <w:t>3046</w:t>
      </w:r>
    </w:p>
    <w:p w14:paraId="01375596" w14:textId="77777777" w:rsidR="00855A51" w:rsidRDefault="00A12D31">
      <w:pPr>
        <w:spacing w:before="35"/>
        <w:ind w:left="1521" w:right="1673"/>
        <w:jc w:val="center"/>
        <w:rPr>
          <w:sz w:val="22"/>
          <w:szCs w:val="22"/>
        </w:rPr>
      </w:pPr>
      <w:r>
        <w:rPr>
          <w:b/>
          <w:sz w:val="22"/>
          <w:szCs w:val="22"/>
        </w:rPr>
        <w:t>J</w:t>
      </w:r>
      <w:r>
        <w:rPr>
          <w:b/>
          <w:spacing w:val="-1"/>
          <w:sz w:val="22"/>
          <w:szCs w:val="22"/>
        </w:rPr>
        <w:t>ANUA</w:t>
      </w:r>
      <w:r>
        <w:rPr>
          <w:b/>
          <w:sz w:val="22"/>
          <w:szCs w:val="22"/>
        </w:rPr>
        <w:t>R</w:t>
      </w:r>
      <w:r>
        <w:rPr>
          <w:b/>
          <w:spacing w:val="-1"/>
          <w:sz w:val="22"/>
          <w:szCs w:val="22"/>
        </w:rPr>
        <w:t xml:space="preserve"> </w:t>
      </w:r>
      <w:r>
        <w:rPr>
          <w:b/>
          <w:sz w:val="22"/>
          <w:szCs w:val="22"/>
        </w:rPr>
        <w:t>S</w:t>
      </w:r>
      <w:r>
        <w:rPr>
          <w:b/>
          <w:spacing w:val="-1"/>
          <w:sz w:val="22"/>
          <w:szCs w:val="22"/>
        </w:rPr>
        <w:t>ETY</w:t>
      </w:r>
      <w:r>
        <w:rPr>
          <w:b/>
          <w:sz w:val="22"/>
          <w:szCs w:val="22"/>
        </w:rPr>
        <w:t>O</w:t>
      </w:r>
      <w:r>
        <w:rPr>
          <w:b/>
          <w:spacing w:val="1"/>
          <w:sz w:val="22"/>
          <w:szCs w:val="22"/>
        </w:rPr>
        <w:t xml:space="preserve"> </w:t>
      </w:r>
      <w:r>
        <w:rPr>
          <w:b/>
          <w:spacing w:val="-1"/>
          <w:sz w:val="22"/>
          <w:szCs w:val="22"/>
        </w:rPr>
        <w:t>NE</w:t>
      </w:r>
      <w:r>
        <w:rPr>
          <w:b/>
          <w:spacing w:val="1"/>
          <w:sz w:val="22"/>
          <w:szCs w:val="22"/>
        </w:rPr>
        <w:t>G</w:t>
      </w:r>
      <w:r>
        <w:rPr>
          <w:b/>
          <w:spacing w:val="-1"/>
          <w:sz w:val="22"/>
          <w:szCs w:val="22"/>
        </w:rPr>
        <w:t>OR</w:t>
      </w:r>
      <w:r>
        <w:rPr>
          <w:b/>
          <w:sz w:val="22"/>
          <w:szCs w:val="22"/>
        </w:rPr>
        <w:t xml:space="preserve">O               </w:t>
      </w:r>
      <w:r>
        <w:rPr>
          <w:b/>
          <w:spacing w:val="45"/>
          <w:sz w:val="22"/>
          <w:szCs w:val="22"/>
        </w:rPr>
        <w:t xml:space="preserve"> </w:t>
      </w:r>
      <w:r>
        <w:rPr>
          <w:b/>
          <w:spacing w:val="-1"/>
          <w:sz w:val="22"/>
          <w:szCs w:val="22"/>
        </w:rPr>
        <w:t>N</w:t>
      </w:r>
      <w:r>
        <w:rPr>
          <w:b/>
          <w:sz w:val="22"/>
          <w:szCs w:val="22"/>
        </w:rPr>
        <w:t>I</w:t>
      </w:r>
      <w:r>
        <w:rPr>
          <w:b/>
          <w:spacing w:val="1"/>
          <w:sz w:val="22"/>
          <w:szCs w:val="22"/>
        </w:rPr>
        <w:t>M</w:t>
      </w:r>
      <w:r>
        <w:rPr>
          <w:b/>
          <w:sz w:val="22"/>
          <w:szCs w:val="22"/>
        </w:rPr>
        <w:t>:</w:t>
      </w:r>
      <w:r>
        <w:rPr>
          <w:b/>
          <w:spacing w:val="1"/>
          <w:sz w:val="22"/>
          <w:szCs w:val="22"/>
        </w:rPr>
        <w:t xml:space="preserve"> </w:t>
      </w:r>
      <w:r>
        <w:rPr>
          <w:b/>
          <w:sz w:val="22"/>
          <w:szCs w:val="22"/>
        </w:rPr>
        <w:t>1</w:t>
      </w:r>
      <w:r>
        <w:rPr>
          <w:b/>
          <w:spacing w:val="-2"/>
          <w:sz w:val="22"/>
          <w:szCs w:val="22"/>
        </w:rPr>
        <w:t>5</w:t>
      </w:r>
      <w:r>
        <w:rPr>
          <w:b/>
          <w:sz w:val="22"/>
          <w:szCs w:val="22"/>
        </w:rPr>
        <w:t>20115</w:t>
      </w:r>
      <w:r>
        <w:rPr>
          <w:b/>
          <w:spacing w:val="-2"/>
          <w:sz w:val="22"/>
          <w:szCs w:val="22"/>
        </w:rPr>
        <w:t>1</w:t>
      </w:r>
      <w:r>
        <w:rPr>
          <w:b/>
          <w:sz w:val="22"/>
          <w:szCs w:val="22"/>
        </w:rPr>
        <w:t>3050</w:t>
      </w:r>
    </w:p>
    <w:p w14:paraId="42DB12A4" w14:textId="77777777" w:rsidR="00855A51" w:rsidRDefault="00855A51">
      <w:pPr>
        <w:spacing w:before="4" w:line="120" w:lineRule="exact"/>
        <w:rPr>
          <w:sz w:val="13"/>
          <w:szCs w:val="13"/>
        </w:rPr>
      </w:pPr>
    </w:p>
    <w:p w14:paraId="6966EB6D" w14:textId="77777777" w:rsidR="00855A51" w:rsidRDefault="00855A51">
      <w:pPr>
        <w:spacing w:line="200" w:lineRule="exact"/>
      </w:pPr>
    </w:p>
    <w:p w14:paraId="2C62B5B3" w14:textId="77777777" w:rsidR="00855A51" w:rsidRDefault="00855A51">
      <w:pPr>
        <w:spacing w:line="200" w:lineRule="exact"/>
      </w:pPr>
    </w:p>
    <w:p w14:paraId="61E16C97" w14:textId="77777777" w:rsidR="00855A51" w:rsidRDefault="00855A51">
      <w:pPr>
        <w:spacing w:line="200" w:lineRule="exact"/>
      </w:pPr>
    </w:p>
    <w:p w14:paraId="200FD185" w14:textId="77777777" w:rsidR="00855A51" w:rsidRDefault="00855A51">
      <w:pPr>
        <w:spacing w:line="200" w:lineRule="exact"/>
      </w:pPr>
    </w:p>
    <w:p w14:paraId="19E5AE0A" w14:textId="77777777" w:rsidR="00855A51" w:rsidRDefault="00A12D31">
      <w:pPr>
        <w:ind w:left="1932" w:right="2200"/>
        <w:jc w:val="center"/>
        <w:rPr>
          <w:sz w:val="26"/>
          <w:szCs w:val="26"/>
        </w:rPr>
      </w:pPr>
      <w:r>
        <w:rPr>
          <w:b/>
          <w:sz w:val="26"/>
          <w:szCs w:val="26"/>
        </w:rPr>
        <w:t>Telah</w:t>
      </w:r>
      <w:r>
        <w:rPr>
          <w:b/>
          <w:spacing w:val="-9"/>
          <w:sz w:val="26"/>
          <w:szCs w:val="26"/>
        </w:rPr>
        <w:t xml:space="preserve"> </w:t>
      </w:r>
      <w:r>
        <w:rPr>
          <w:b/>
          <w:sz w:val="26"/>
          <w:szCs w:val="26"/>
        </w:rPr>
        <w:t>disetu</w:t>
      </w:r>
      <w:r>
        <w:rPr>
          <w:b/>
          <w:spacing w:val="2"/>
          <w:sz w:val="26"/>
          <w:szCs w:val="26"/>
        </w:rPr>
        <w:t>j</w:t>
      </w:r>
      <w:r>
        <w:rPr>
          <w:b/>
          <w:sz w:val="26"/>
          <w:szCs w:val="26"/>
        </w:rPr>
        <w:t>ui</w:t>
      </w:r>
      <w:r>
        <w:rPr>
          <w:b/>
          <w:spacing w:val="-12"/>
          <w:sz w:val="26"/>
          <w:szCs w:val="26"/>
        </w:rPr>
        <w:t xml:space="preserve"> </w:t>
      </w:r>
      <w:r>
        <w:rPr>
          <w:b/>
          <w:sz w:val="26"/>
          <w:szCs w:val="26"/>
        </w:rPr>
        <w:t>dan</w:t>
      </w:r>
      <w:r>
        <w:rPr>
          <w:b/>
          <w:spacing w:val="-6"/>
          <w:sz w:val="26"/>
          <w:szCs w:val="26"/>
        </w:rPr>
        <w:t xml:space="preserve"> </w:t>
      </w:r>
      <w:r>
        <w:rPr>
          <w:b/>
          <w:sz w:val="26"/>
          <w:szCs w:val="26"/>
        </w:rPr>
        <w:t>d</w:t>
      </w:r>
      <w:r>
        <w:rPr>
          <w:b/>
          <w:spacing w:val="2"/>
          <w:sz w:val="26"/>
          <w:szCs w:val="26"/>
        </w:rPr>
        <w:t>i</w:t>
      </w:r>
      <w:r>
        <w:rPr>
          <w:b/>
          <w:sz w:val="26"/>
          <w:szCs w:val="26"/>
        </w:rPr>
        <w:t>teri</w:t>
      </w:r>
      <w:r>
        <w:rPr>
          <w:b/>
          <w:spacing w:val="3"/>
          <w:sz w:val="26"/>
          <w:szCs w:val="26"/>
        </w:rPr>
        <w:t>m</w:t>
      </w:r>
      <w:r>
        <w:rPr>
          <w:b/>
          <w:sz w:val="26"/>
          <w:szCs w:val="26"/>
        </w:rPr>
        <w:t>a</w:t>
      </w:r>
      <w:r>
        <w:rPr>
          <w:b/>
          <w:spacing w:val="-7"/>
          <w:sz w:val="26"/>
          <w:szCs w:val="26"/>
        </w:rPr>
        <w:t xml:space="preserve"> </w:t>
      </w:r>
      <w:r>
        <w:rPr>
          <w:b/>
          <w:sz w:val="26"/>
          <w:szCs w:val="26"/>
        </w:rPr>
        <w:t>dengan</w:t>
      </w:r>
      <w:r>
        <w:rPr>
          <w:b/>
          <w:spacing w:val="-11"/>
          <w:sz w:val="26"/>
          <w:szCs w:val="26"/>
        </w:rPr>
        <w:t xml:space="preserve"> </w:t>
      </w:r>
      <w:r>
        <w:rPr>
          <w:b/>
          <w:w w:val="99"/>
          <w:sz w:val="26"/>
          <w:szCs w:val="26"/>
        </w:rPr>
        <w:t>ba</w:t>
      </w:r>
      <w:r>
        <w:rPr>
          <w:b/>
          <w:spacing w:val="2"/>
          <w:w w:val="99"/>
          <w:sz w:val="26"/>
          <w:szCs w:val="26"/>
        </w:rPr>
        <w:t>i</w:t>
      </w:r>
      <w:r>
        <w:rPr>
          <w:b/>
          <w:spacing w:val="1"/>
          <w:w w:val="99"/>
          <w:sz w:val="26"/>
          <w:szCs w:val="26"/>
        </w:rPr>
        <w:t>k</w:t>
      </w:r>
      <w:r>
        <w:rPr>
          <w:b/>
          <w:w w:val="99"/>
          <w:sz w:val="26"/>
          <w:szCs w:val="26"/>
        </w:rPr>
        <w:t xml:space="preserve">, </w:t>
      </w:r>
      <w:r>
        <w:rPr>
          <w:b/>
          <w:sz w:val="26"/>
          <w:szCs w:val="26"/>
        </w:rPr>
        <w:t>Pada</w:t>
      </w:r>
      <w:r>
        <w:rPr>
          <w:b/>
          <w:spacing w:val="-6"/>
          <w:sz w:val="26"/>
          <w:szCs w:val="26"/>
        </w:rPr>
        <w:t xml:space="preserve"> </w:t>
      </w:r>
      <w:r>
        <w:rPr>
          <w:b/>
          <w:sz w:val="26"/>
          <w:szCs w:val="26"/>
        </w:rPr>
        <w:t>ta</w:t>
      </w:r>
      <w:r>
        <w:rPr>
          <w:b/>
          <w:spacing w:val="2"/>
          <w:sz w:val="26"/>
          <w:szCs w:val="26"/>
        </w:rPr>
        <w:t>n</w:t>
      </w:r>
      <w:r>
        <w:rPr>
          <w:b/>
          <w:sz w:val="26"/>
          <w:szCs w:val="26"/>
        </w:rPr>
        <w:t>ggal</w:t>
      </w:r>
      <w:r>
        <w:rPr>
          <w:b/>
          <w:spacing w:val="-8"/>
          <w:sz w:val="26"/>
          <w:szCs w:val="26"/>
        </w:rPr>
        <w:t xml:space="preserve"> </w:t>
      </w:r>
      <w:r>
        <w:rPr>
          <w:b/>
          <w:sz w:val="26"/>
          <w:szCs w:val="26"/>
        </w:rPr>
        <w:t>12</w:t>
      </w:r>
      <w:r>
        <w:rPr>
          <w:b/>
          <w:spacing w:val="-1"/>
          <w:sz w:val="26"/>
          <w:szCs w:val="26"/>
        </w:rPr>
        <w:t xml:space="preserve"> </w:t>
      </w:r>
      <w:r>
        <w:rPr>
          <w:b/>
          <w:sz w:val="26"/>
          <w:szCs w:val="26"/>
        </w:rPr>
        <w:t>Agu</w:t>
      </w:r>
      <w:r>
        <w:rPr>
          <w:b/>
          <w:spacing w:val="2"/>
          <w:sz w:val="26"/>
          <w:szCs w:val="26"/>
        </w:rPr>
        <w:t>s</w:t>
      </w:r>
      <w:r>
        <w:rPr>
          <w:b/>
          <w:sz w:val="26"/>
          <w:szCs w:val="26"/>
        </w:rPr>
        <w:t>tus</w:t>
      </w:r>
      <w:r>
        <w:rPr>
          <w:b/>
          <w:spacing w:val="-9"/>
          <w:sz w:val="26"/>
          <w:szCs w:val="26"/>
        </w:rPr>
        <w:t xml:space="preserve"> </w:t>
      </w:r>
      <w:r>
        <w:rPr>
          <w:b/>
          <w:w w:val="99"/>
          <w:sz w:val="26"/>
          <w:szCs w:val="26"/>
        </w:rPr>
        <w:t>2022</w:t>
      </w:r>
    </w:p>
    <w:p w14:paraId="1B527D7E" w14:textId="77777777" w:rsidR="00855A51" w:rsidRDefault="00855A51">
      <w:pPr>
        <w:spacing w:line="200" w:lineRule="exact"/>
      </w:pPr>
    </w:p>
    <w:p w14:paraId="46A505AB" w14:textId="77777777" w:rsidR="00855A51" w:rsidRDefault="00855A51">
      <w:pPr>
        <w:spacing w:line="200" w:lineRule="exact"/>
      </w:pPr>
    </w:p>
    <w:p w14:paraId="43D7421E" w14:textId="77777777" w:rsidR="00855A51" w:rsidRDefault="00855A51">
      <w:pPr>
        <w:spacing w:line="200" w:lineRule="exact"/>
      </w:pPr>
    </w:p>
    <w:p w14:paraId="3410604D" w14:textId="77777777" w:rsidR="00855A51" w:rsidRDefault="00855A51">
      <w:pPr>
        <w:spacing w:line="200" w:lineRule="exact"/>
      </w:pPr>
    </w:p>
    <w:p w14:paraId="734B36EC" w14:textId="77777777" w:rsidR="00855A51" w:rsidRDefault="00855A51">
      <w:pPr>
        <w:spacing w:line="200" w:lineRule="exact"/>
      </w:pPr>
    </w:p>
    <w:p w14:paraId="2786EA7B" w14:textId="77777777" w:rsidR="00855A51" w:rsidRDefault="00855A51">
      <w:pPr>
        <w:spacing w:before="4" w:line="240" w:lineRule="exact"/>
        <w:rPr>
          <w:sz w:val="24"/>
          <w:szCs w:val="24"/>
        </w:rPr>
        <w:sectPr w:rsidR="00855A51">
          <w:pgSz w:w="11920" w:h="16860"/>
          <w:pgMar w:top="1580" w:right="1400" w:bottom="280" w:left="1680" w:header="720" w:footer="720" w:gutter="0"/>
          <w:cols w:space="720"/>
        </w:sectPr>
      </w:pPr>
    </w:p>
    <w:p w14:paraId="7DDE3624" w14:textId="77777777" w:rsidR="00855A51" w:rsidRDefault="00A12D31">
      <w:pPr>
        <w:spacing w:before="32"/>
        <w:ind w:left="962" w:right="596"/>
        <w:jc w:val="center"/>
        <w:rPr>
          <w:sz w:val="22"/>
          <w:szCs w:val="22"/>
        </w:rPr>
      </w:pPr>
      <w:r>
        <w:rPr>
          <w:spacing w:val="-1"/>
          <w:sz w:val="22"/>
          <w:szCs w:val="22"/>
        </w:rPr>
        <w:t>D</w:t>
      </w:r>
      <w:r>
        <w:rPr>
          <w:sz w:val="22"/>
          <w:szCs w:val="22"/>
        </w:rPr>
        <w:t>os</w:t>
      </w:r>
      <w:r>
        <w:rPr>
          <w:spacing w:val="1"/>
          <w:sz w:val="22"/>
          <w:szCs w:val="22"/>
        </w:rPr>
        <w:t>e</w:t>
      </w:r>
      <w:r>
        <w:rPr>
          <w:sz w:val="22"/>
          <w:szCs w:val="22"/>
        </w:rPr>
        <w:t>n P</w:t>
      </w:r>
      <w:r>
        <w:rPr>
          <w:spacing w:val="-2"/>
          <w:sz w:val="22"/>
          <w:szCs w:val="22"/>
        </w:rPr>
        <w:t>e</w:t>
      </w:r>
      <w:r>
        <w:rPr>
          <w:spacing w:val="1"/>
          <w:sz w:val="22"/>
          <w:szCs w:val="22"/>
        </w:rPr>
        <w:t>m</w:t>
      </w:r>
      <w:r>
        <w:rPr>
          <w:spacing w:val="-2"/>
          <w:sz w:val="22"/>
          <w:szCs w:val="22"/>
        </w:rPr>
        <w:t>b</w:t>
      </w:r>
      <w:r>
        <w:rPr>
          <w:spacing w:val="1"/>
          <w:sz w:val="22"/>
          <w:szCs w:val="22"/>
        </w:rPr>
        <w:t>im</w:t>
      </w:r>
      <w:r>
        <w:rPr>
          <w:spacing w:val="-2"/>
          <w:sz w:val="22"/>
          <w:szCs w:val="22"/>
        </w:rPr>
        <w:t>b</w:t>
      </w:r>
      <w:r>
        <w:rPr>
          <w:spacing w:val="1"/>
          <w:sz w:val="22"/>
          <w:szCs w:val="22"/>
        </w:rPr>
        <w:t>i</w:t>
      </w:r>
      <w:r>
        <w:rPr>
          <w:sz w:val="22"/>
          <w:szCs w:val="22"/>
        </w:rPr>
        <w:t>ng</w:t>
      </w:r>
    </w:p>
    <w:p w14:paraId="50CFEB87" w14:textId="77777777" w:rsidR="00855A51" w:rsidRDefault="00A12D31">
      <w:pPr>
        <w:spacing w:before="1"/>
        <w:ind w:left="785" w:right="419"/>
        <w:jc w:val="center"/>
        <w:rPr>
          <w:sz w:val="22"/>
          <w:szCs w:val="22"/>
        </w:rPr>
      </w:pPr>
      <w:r>
        <w:rPr>
          <w:sz w:val="22"/>
          <w:szCs w:val="22"/>
        </w:rPr>
        <w:t>Pr</w:t>
      </w:r>
      <w:r>
        <w:rPr>
          <w:spacing w:val="1"/>
          <w:sz w:val="22"/>
          <w:szCs w:val="22"/>
        </w:rPr>
        <w:t>a</w:t>
      </w:r>
      <w:r>
        <w:rPr>
          <w:sz w:val="22"/>
          <w:szCs w:val="22"/>
        </w:rPr>
        <w:t>k</w:t>
      </w:r>
      <w:r>
        <w:rPr>
          <w:spacing w:val="-1"/>
          <w:sz w:val="22"/>
          <w:szCs w:val="22"/>
        </w:rPr>
        <w:t>t</w:t>
      </w:r>
      <w:r>
        <w:rPr>
          <w:spacing w:val="1"/>
          <w:sz w:val="22"/>
          <w:szCs w:val="22"/>
        </w:rPr>
        <w:t>i</w:t>
      </w:r>
      <w:r>
        <w:rPr>
          <w:sz w:val="22"/>
          <w:szCs w:val="22"/>
        </w:rPr>
        <w:t xml:space="preserve">k </w:t>
      </w:r>
      <w:r>
        <w:rPr>
          <w:spacing w:val="-1"/>
          <w:sz w:val="22"/>
          <w:szCs w:val="22"/>
        </w:rPr>
        <w:t>K</w:t>
      </w:r>
      <w:r>
        <w:rPr>
          <w:spacing w:val="-2"/>
          <w:sz w:val="22"/>
          <w:szCs w:val="22"/>
        </w:rPr>
        <w:t>e</w:t>
      </w:r>
      <w:r>
        <w:rPr>
          <w:spacing w:val="1"/>
          <w:sz w:val="22"/>
          <w:szCs w:val="22"/>
        </w:rPr>
        <w:t>r</w:t>
      </w:r>
      <w:r>
        <w:rPr>
          <w:spacing w:val="-1"/>
          <w:sz w:val="22"/>
          <w:szCs w:val="22"/>
        </w:rPr>
        <w:t>j</w:t>
      </w:r>
      <w:r>
        <w:rPr>
          <w:sz w:val="22"/>
          <w:szCs w:val="22"/>
        </w:rPr>
        <w:t>a La</w:t>
      </w:r>
      <w:r>
        <w:rPr>
          <w:spacing w:val="-2"/>
          <w:sz w:val="22"/>
          <w:szCs w:val="22"/>
        </w:rPr>
        <w:t>p</w:t>
      </w:r>
      <w:r>
        <w:rPr>
          <w:sz w:val="22"/>
          <w:szCs w:val="22"/>
        </w:rPr>
        <w:t>angan</w:t>
      </w:r>
    </w:p>
    <w:p w14:paraId="538B7BF9" w14:textId="0AEC28A4" w:rsidR="00855A51" w:rsidRDefault="00855A51">
      <w:pPr>
        <w:spacing w:before="1" w:line="120" w:lineRule="exact"/>
        <w:rPr>
          <w:sz w:val="12"/>
          <w:szCs w:val="12"/>
        </w:rPr>
      </w:pPr>
    </w:p>
    <w:p w14:paraId="20DFDF77" w14:textId="478CA16F" w:rsidR="00F87631" w:rsidRDefault="00F87631">
      <w:pPr>
        <w:spacing w:before="1" w:line="120" w:lineRule="exact"/>
        <w:rPr>
          <w:sz w:val="12"/>
          <w:szCs w:val="12"/>
        </w:rPr>
      </w:pPr>
    </w:p>
    <w:p w14:paraId="791A0AEB" w14:textId="7721D347" w:rsidR="00F87631" w:rsidRDefault="00F87631">
      <w:pPr>
        <w:spacing w:before="1" w:line="120" w:lineRule="exact"/>
        <w:rPr>
          <w:sz w:val="12"/>
          <w:szCs w:val="12"/>
        </w:rPr>
      </w:pPr>
    </w:p>
    <w:p w14:paraId="67B33903" w14:textId="619F096C" w:rsidR="00F87631" w:rsidRDefault="00F87631">
      <w:pPr>
        <w:spacing w:before="1" w:line="120" w:lineRule="exact"/>
        <w:rPr>
          <w:sz w:val="12"/>
          <w:szCs w:val="12"/>
        </w:rPr>
      </w:pPr>
    </w:p>
    <w:p w14:paraId="2D394C34" w14:textId="0A2D23D0" w:rsidR="00F87631" w:rsidRDefault="00F87631">
      <w:pPr>
        <w:spacing w:before="1" w:line="120" w:lineRule="exact"/>
        <w:rPr>
          <w:sz w:val="12"/>
          <w:szCs w:val="12"/>
        </w:rPr>
      </w:pPr>
    </w:p>
    <w:p w14:paraId="00C38988" w14:textId="687FC4E6" w:rsidR="00F87631" w:rsidRDefault="00F87631">
      <w:pPr>
        <w:spacing w:before="1" w:line="120" w:lineRule="exact"/>
        <w:rPr>
          <w:sz w:val="12"/>
          <w:szCs w:val="12"/>
        </w:rPr>
      </w:pPr>
    </w:p>
    <w:p w14:paraId="08B1A8FD" w14:textId="22ACB366" w:rsidR="00F87631" w:rsidRDefault="00F87631">
      <w:pPr>
        <w:spacing w:before="1" w:line="120" w:lineRule="exact"/>
        <w:rPr>
          <w:sz w:val="12"/>
          <w:szCs w:val="12"/>
        </w:rPr>
      </w:pPr>
    </w:p>
    <w:p w14:paraId="42196474" w14:textId="632F7B86" w:rsidR="00F87631" w:rsidRDefault="00F87631">
      <w:pPr>
        <w:spacing w:before="1" w:line="120" w:lineRule="exact"/>
        <w:rPr>
          <w:sz w:val="12"/>
          <w:szCs w:val="12"/>
        </w:rPr>
      </w:pPr>
    </w:p>
    <w:p w14:paraId="2FA2A52A" w14:textId="77777777" w:rsidR="00F87631" w:rsidRDefault="00F87631">
      <w:pPr>
        <w:spacing w:before="1" w:line="120" w:lineRule="exact"/>
        <w:rPr>
          <w:sz w:val="12"/>
          <w:szCs w:val="12"/>
        </w:rPr>
      </w:pPr>
    </w:p>
    <w:p w14:paraId="291FE8CF" w14:textId="29BF5BA4" w:rsidR="00855A51" w:rsidRDefault="00A12D31" w:rsidP="00F87631">
      <w:pPr>
        <w:spacing w:line="240" w:lineRule="exact"/>
        <w:ind w:right="-447"/>
        <w:jc w:val="center"/>
        <w:rPr>
          <w:sz w:val="22"/>
          <w:szCs w:val="22"/>
        </w:rPr>
      </w:pPr>
      <w:r>
        <w:rPr>
          <w:position w:val="1"/>
          <w:sz w:val="22"/>
          <w:szCs w:val="22"/>
        </w:rPr>
        <w:t>Fi</w:t>
      </w:r>
      <w:r>
        <w:rPr>
          <w:spacing w:val="-1"/>
          <w:position w:val="1"/>
          <w:sz w:val="22"/>
          <w:szCs w:val="22"/>
        </w:rPr>
        <w:t>t</w:t>
      </w:r>
      <w:r>
        <w:rPr>
          <w:spacing w:val="1"/>
          <w:position w:val="1"/>
          <w:sz w:val="22"/>
          <w:szCs w:val="22"/>
        </w:rPr>
        <w:t>r</w:t>
      </w:r>
      <w:r>
        <w:rPr>
          <w:position w:val="1"/>
          <w:sz w:val="22"/>
          <w:szCs w:val="22"/>
        </w:rPr>
        <w:t>i</w:t>
      </w:r>
      <w:r>
        <w:rPr>
          <w:spacing w:val="1"/>
          <w:position w:val="1"/>
          <w:sz w:val="22"/>
          <w:szCs w:val="22"/>
        </w:rPr>
        <w:t xml:space="preserve"> </w:t>
      </w:r>
      <w:r>
        <w:rPr>
          <w:spacing w:val="-1"/>
          <w:position w:val="1"/>
          <w:sz w:val="22"/>
          <w:szCs w:val="22"/>
        </w:rPr>
        <w:t>R</w:t>
      </w:r>
      <w:r w:rsidR="00F87631">
        <w:rPr>
          <w:spacing w:val="1"/>
          <w:position w:val="-1"/>
          <w:sz w:val="22"/>
          <w:szCs w:val="22"/>
          <w:lang w:val="id-ID"/>
        </w:rPr>
        <w:t>es</w:t>
      </w:r>
      <w:r w:rsidR="00F87631">
        <w:rPr>
          <w:spacing w:val="1"/>
          <w:position w:val="-1"/>
          <w:sz w:val="22"/>
          <w:szCs w:val="22"/>
        </w:rPr>
        <w:t>t</w:t>
      </w:r>
      <w:r w:rsidR="00F87631">
        <w:rPr>
          <w:spacing w:val="-2"/>
          <w:position w:val="-1"/>
          <w:sz w:val="22"/>
          <w:szCs w:val="22"/>
        </w:rPr>
        <w:t>r</w:t>
      </w:r>
      <w:r w:rsidR="00F87631">
        <w:rPr>
          <w:spacing w:val="1"/>
          <w:position w:val="-1"/>
          <w:sz w:val="22"/>
          <w:szCs w:val="22"/>
        </w:rPr>
        <w:t>i</w:t>
      </w:r>
      <w:r w:rsidR="00F87631">
        <w:rPr>
          <w:spacing w:val="-2"/>
          <w:position w:val="-1"/>
          <w:sz w:val="22"/>
          <w:szCs w:val="22"/>
        </w:rPr>
        <w:t>a</w:t>
      </w:r>
      <w:r w:rsidR="00F87631">
        <w:rPr>
          <w:spacing w:val="1"/>
          <w:position w:val="-1"/>
          <w:sz w:val="22"/>
          <w:szCs w:val="22"/>
        </w:rPr>
        <w:t>l</w:t>
      </w:r>
      <w:r w:rsidR="00F87631">
        <w:rPr>
          <w:spacing w:val="-1"/>
          <w:position w:val="-1"/>
          <w:sz w:val="22"/>
          <w:szCs w:val="22"/>
        </w:rPr>
        <w:t>i</w:t>
      </w:r>
      <w:r w:rsidR="00F87631">
        <w:rPr>
          <w:position w:val="-1"/>
          <w:sz w:val="22"/>
          <w:szCs w:val="22"/>
        </w:rPr>
        <w:t>s</w:t>
      </w:r>
      <w:r w:rsidR="00F87631">
        <w:rPr>
          <w:spacing w:val="1"/>
          <w:position w:val="-1"/>
          <w:sz w:val="22"/>
          <w:szCs w:val="22"/>
        </w:rPr>
        <w:t>c</w:t>
      </w:r>
      <w:r w:rsidR="00F87631">
        <w:rPr>
          <w:position w:val="-1"/>
          <w:sz w:val="22"/>
          <w:szCs w:val="22"/>
        </w:rPr>
        <w:t>a, S.</w:t>
      </w:r>
      <w:r w:rsidR="00F87631">
        <w:rPr>
          <w:spacing w:val="-1"/>
          <w:position w:val="-1"/>
          <w:sz w:val="22"/>
          <w:szCs w:val="22"/>
        </w:rPr>
        <w:t>K</w:t>
      </w:r>
      <w:r w:rsidR="00F87631">
        <w:rPr>
          <w:spacing w:val="-2"/>
          <w:position w:val="-1"/>
          <w:sz w:val="22"/>
          <w:szCs w:val="22"/>
        </w:rPr>
        <w:t>o</w:t>
      </w:r>
      <w:r w:rsidR="00F87631">
        <w:rPr>
          <w:spacing w:val="1"/>
          <w:position w:val="-1"/>
          <w:sz w:val="22"/>
          <w:szCs w:val="22"/>
        </w:rPr>
        <w:t>m</w:t>
      </w:r>
      <w:r w:rsidR="00F87631">
        <w:rPr>
          <w:position w:val="-1"/>
          <w:sz w:val="22"/>
          <w:szCs w:val="22"/>
        </w:rPr>
        <w:t>.,</w:t>
      </w:r>
      <w:r w:rsidR="00F87631">
        <w:rPr>
          <w:sz w:val="22"/>
          <w:szCs w:val="22"/>
          <w:lang w:val="id-ID"/>
        </w:rPr>
        <w:t xml:space="preserve"> </w:t>
      </w:r>
      <w:r>
        <w:rPr>
          <w:position w:val="1"/>
          <w:sz w:val="22"/>
          <w:szCs w:val="22"/>
        </w:rPr>
        <w:t>M.Kom.</w:t>
      </w:r>
    </w:p>
    <w:p w14:paraId="48330F83" w14:textId="77777777" w:rsidR="00855A51" w:rsidRDefault="00A12D31">
      <w:pPr>
        <w:spacing w:line="240" w:lineRule="exact"/>
        <w:ind w:left="614" w:right="245"/>
        <w:jc w:val="center"/>
        <w:rPr>
          <w:sz w:val="22"/>
          <w:szCs w:val="22"/>
        </w:rPr>
      </w:pPr>
      <w:r>
        <w:rPr>
          <w:spacing w:val="-1"/>
          <w:sz w:val="22"/>
          <w:szCs w:val="22"/>
        </w:rPr>
        <w:t>N</w:t>
      </w:r>
      <w:r>
        <w:rPr>
          <w:spacing w:val="-2"/>
          <w:sz w:val="22"/>
          <w:szCs w:val="22"/>
        </w:rPr>
        <w:t>I</w:t>
      </w:r>
      <w:r>
        <w:rPr>
          <w:sz w:val="22"/>
          <w:szCs w:val="22"/>
        </w:rPr>
        <w:t>P. 19930918201</w:t>
      </w:r>
      <w:r>
        <w:rPr>
          <w:spacing w:val="-3"/>
          <w:sz w:val="22"/>
          <w:szCs w:val="22"/>
        </w:rPr>
        <w:t>5</w:t>
      </w:r>
      <w:r>
        <w:rPr>
          <w:sz w:val="22"/>
          <w:szCs w:val="22"/>
        </w:rPr>
        <w:t>043101</w:t>
      </w:r>
    </w:p>
    <w:p w14:paraId="69E6E4E9" w14:textId="77777777" w:rsidR="00855A51" w:rsidRDefault="00A12D31">
      <w:pPr>
        <w:spacing w:before="32"/>
        <w:ind w:left="866" w:right="1070"/>
        <w:jc w:val="center"/>
        <w:rPr>
          <w:sz w:val="22"/>
          <w:szCs w:val="22"/>
        </w:rPr>
      </w:pPr>
      <w:r>
        <w:br w:type="column"/>
      </w:r>
      <w:r>
        <w:rPr>
          <w:spacing w:val="-1"/>
          <w:sz w:val="22"/>
          <w:szCs w:val="22"/>
        </w:rPr>
        <w:t>K</w:t>
      </w:r>
      <w:r>
        <w:rPr>
          <w:sz w:val="22"/>
          <w:szCs w:val="22"/>
        </w:rPr>
        <w:t>oo</w:t>
      </w:r>
      <w:r>
        <w:rPr>
          <w:spacing w:val="1"/>
          <w:sz w:val="22"/>
          <w:szCs w:val="22"/>
        </w:rPr>
        <w:t>r</w:t>
      </w:r>
      <w:r>
        <w:rPr>
          <w:sz w:val="22"/>
          <w:szCs w:val="22"/>
        </w:rPr>
        <w:t>d</w:t>
      </w:r>
      <w:r>
        <w:rPr>
          <w:spacing w:val="1"/>
          <w:sz w:val="22"/>
          <w:szCs w:val="22"/>
        </w:rPr>
        <w:t>i</w:t>
      </w:r>
      <w:r>
        <w:rPr>
          <w:spacing w:val="-2"/>
          <w:sz w:val="22"/>
          <w:szCs w:val="22"/>
        </w:rPr>
        <w:t>n</w:t>
      </w:r>
      <w:r>
        <w:rPr>
          <w:sz w:val="22"/>
          <w:szCs w:val="22"/>
        </w:rPr>
        <w:t>a</w:t>
      </w:r>
      <w:r>
        <w:rPr>
          <w:spacing w:val="1"/>
          <w:sz w:val="22"/>
          <w:szCs w:val="22"/>
        </w:rPr>
        <w:t>t</w:t>
      </w:r>
      <w:r>
        <w:rPr>
          <w:spacing w:val="-2"/>
          <w:sz w:val="22"/>
          <w:szCs w:val="22"/>
        </w:rPr>
        <w:t>o</w:t>
      </w:r>
      <w:r>
        <w:rPr>
          <w:sz w:val="22"/>
          <w:szCs w:val="22"/>
        </w:rPr>
        <w:t>r</w:t>
      </w:r>
      <w:r>
        <w:rPr>
          <w:spacing w:val="1"/>
          <w:sz w:val="22"/>
          <w:szCs w:val="22"/>
        </w:rPr>
        <w:t xml:space="preserve"> </w:t>
      </w:r>
      <w:r>
        <w:rPr>
          <w:sz w:val="22"/>
          <w:szCs w:val="22"/>
        </w:rPr>
        <w:t>P</w:t>
      </w:r>
      <w:r>
        <w:rPr>
          <w:spacing w:val="-2"/>
          <w:sz w:val="22"/>
          <w:szCs w:val="22"/>
        </w:rPr>
        <w:t>r</w:t>
      </w:r>
      <w:r>
        <w:rPr>
          <w:sz w:val="22"/>
          <w:szCs w:val="22"/>
        </w:rPr>
        <w:t>og</w:t>
      </w:r>
      <w:r>
        <w:rPr>
          <w:spacing w:val="-2"/>
          <w:sz w:val="22"/>
          <w:szCs w:val="22"/>
        </w:rPr>
        <w:t>r</w:t>
      </w:r>
      <w:r>
        <w:rPr>
          <w:sz w:val="22"/>
          <w:szCs w:val="22"/>
        </w:rPr>
        <w:t>am</w:t>
      </w:r>
      <w:r>
        <w:rPr>
          <w:spacing w:val="1"/>
          <w:sz w:val="22"/>
          <w:szCs w:val="22"/>
        </w:rPr>
        <w:t xml:space="preserve"> </w:t>
      </w:r>
      <w:r>
        <w:rPr>
          <w:spacing w:val="-3"/>
          <w:sz w:val="22"/>
          <w:szCs w:val="22"/>
        </w:rPr>
        <w:t>S</w:t>
      </w:r>
      <w:r>
        <w:rPr>
          <w:spacing w:val="1"/>
          <w:sz w:val="22"/>
          <w:szCs w:val="22"/>
        </w:rPr>
        <w:t>t</w:t>
      </w:r>
      <w:r>
        <w:rPr>
          <w:sz w:val="22"/>
          <w:szCs w:val="22"/>
        </w:rPr>
        <w:t>u</w:t>
      </w:r>
      <w:r>
        <w:rPr>
          <w:spacing w:val="-2"/>
          <w:sz w:val="22"/>
          <w:szCs w:val="22"/>
        </w:rPr>
        <w:t>d</w:t>
      </w:r>
      <w:r>
        <w:rPr>
          <w:sz w:val="22"/>
          <w:szCs w:val="22"/>
        </w:rPr>
        <w:t>i</w:t>
      </w:r>
    </w:p>
    <w:p w14:paraId="59E8B40E" w14:textId="77777777" w:rsidR="00855A51" w:rsidRDefault="00A12D31">
      <w:pPr>
        <w:spacing w:before="1"/>
        <w:ind w:left="1154" w:right="1360"/>
        <w:jc w:val="center"/>
        <w:rPr>
          <w:sz w:val="22"/>
          <w:szCs w:val="22"/>
        </w:rPr>
      </w:pPr>
      <w:r>
        <w:rPr>
          <w:spacing w:val="-1"/>
          <w:sz w:val="22"/>
          <w:szCs w:val="22"/>
        </w:rPr>
        <w:t>D</w:t>
      </w:r>
      <w:r>
        <w:rPr>
          <w:sz w:val="22"/>
          <w:szCs w:val="22"/>
        </w:rPr>
        <w:t>3 Si</w:t>
      </w:r>
      <w:r>
        <w:rPr>
          <w:spacing w:val="1"/>
          <w:sz w:val="22"/>
          <w:szCs w:val="22"/>
        </w:rPr>
        <w:t>s</w:t>
      </w:r>
      <w:r>
        <w:rPr>
          <w:spacing w:val="-1"/>
          <w:sz w:val="22"/>
          <w:szCs w:val="22"/>
        </w:rPr>
        <w:t>t</w:t>
      </w:r>
      <w:r>
        <w:rPr>
          <w:sz w:val="22"/>
          <w:szCs w:val="22"/>
        </w:rPr>
        <w:t>em</w:t>
      </w:r>
      <w:r>
        <w:rPr>
          <w:spacing w:val="-1"/>
          <w:sz w:val="22"/>
          <w:szCs w:val="22"/>
        </w:rPr>
        <w:t xml:space="preserve"> </w:t>
      </w:r>
      <w:r>
        <w:rPr>
          <w:spacing w:val="-2"/>
          <w:sz w:val="22"/>
          <w:szCs w:val="22"/>
        </w:rPr>
        <w:t>I</w:t>
      </w:r>
      <w:r>
        <w:rPr>
          <w:sz w:val="22"/>
          <w:szCs w:val="22"/>
        </w:rPr>
        <w:t>n</w:t>
      </w:r>
      <w:r>
        <w:rPr>
          <w:spacing w:val="1"/>
          <w:sz w:val="22"/>
          <w:szCs w:val="22"/>
        </w:rPr>
        <w:t>f</w:t>
      </w:r>
      <w:r>
        <w:rPr>
          <w:sz w:val="22"/>
          <w:szCs w:val="22"/>
        </w:rPr>
        <w:t>o</w:t>
      </w:r>
      <w:r>
        <w:rPr>
          <w:spacing w:val="-2"/>
          <w:sz w:val="22"/>
          <w:szCs w:val="22"/>
        </w:rPr>
        <w:t>r</w:t>
      </w:r>
      <w:r>
        <w:rPr>
          <w:spacing w:val="1"/>
          <w:sz w:val="22"/>
          <w:szCs w:val="22"/>
        </w:rPr>
        <w:t>m</w:t>
      </w:r>
      <w:r>
        <w:rPr>
          <w:spacing w:val="-2"/>
          <w:sz w:val="22"/>
          <w:szCs w:val="22"/>
        </w:rPr>
        <w:t>a</w:t>
      </w:r>
      <w:r>
        <w:rPr>
          <w:sz w:val="22"/>
          <w:szCs w:val="22"/>
        </w:rPr>
        <w:t>si</w:t>
      </w:r>
    </w:p>
    <w:p w14:paraId="4F506F20" w14:textId="77777777" w:rsidR="00855A51" w:rsidRDefault="00855A51">
      <w:pPr>
        <w:spacing w:line="200" w:lineRule="exact"/>
      </w:pPr>
    </w:p>
    <w:p w14:paraId="5BC409FF" w14:textId="77777777" w:rsidR="00855A51" w:rsidRDefault="00855A51">
      <w:pPr>
        <w:spacing w:line="200" w:lineRule="exact"/>
      </w:pPr>
    </w:p>
    <w:p w14:paraId="0AC060A5" w14:textId="77777777" w:rsidR="00855A51" w:rsidRDefault="00855A51">
      <w:pPr>
        <w:spacing w:line="200" w:lineRule="exact"/>
      </w:pPr>
    </w:p>
    <w:p w14:paraId="114847BA" w14:textId="77777777" w:rsidR="00855A51" w:rsidRDefault="00855A51">
      <w:pPr>
        <w:spacing w:line="200" w:lineRule="exact"/>
      </w:pPr>
    </w:p>
    <w:p w14:paraId="1CF45D60" w14:textId="77777777" w:rsidR="00855A51" w:rsidRDefault="00855A51">
      <w:pPr>
        <w:spacing w:before="13" w:line="200" w:lineRule="exact"/>
      </w:pPr>
    </w:p>
    <w:p w14:paraId="65AEE531" w14:textId="1002CDD1" w:rsidR="00855A51" w:rsidRDefault="00A12D31">
      <w:pPr>
        <w:ind w:left="-38" w:right="63"/>
        <w:jc w:val="center"/>
        <w:rPr>
          <w:sz w:val="24"/>
          <w:szCs w:val="24"/>
        </w:rPr>
      </w:pPr>
      <w:r>
        <w:rPr>
          <w:sz w:val="24"/>
          <w:szCs w:val="24"/>
        </w:rPr>
        <w:t>R</w:t>
      </w:r>
      <w:r>
        <w:rPr>
          <w:spacing w:val="-1"/>
          <w:sz w:val="24"/>
          <w:szCs w:val="24"/>
        </w:rPr>
        <w:t>ac</w:t>
      </w:r>
      <w:r>
        <w:rPr>
          <w:sz w:val="24"/>
          <w:szCs w:val="24"/>
        </w:rPr>
        <w:t>hman S</w:t>
      </w:r>
      <w:r>
        <w:rPr>
          <w:spacing w:val="1"/>
          <w:sz w:val="24"/>
          <w:szCs w:val="24"/>
        </w:rPr>
        <w:t>i</w:t>
      </w:r>
      <w:r>
        <w:rPr>
          <w:sz w:val="24"/>
          <w:szCs w:val="24"/>
        </w:rPr>
        <w:t>n</w:t>
      </w:r>
      <w:r>
        <w:rPr>
          <w:spacing w:val="-1"/>
          <w:sz w:val="24"/>
          <w:szCs w:val="24"/>
        </w:rPr>
        <w:t>a</w:t>
      </w:r>
      <w:r>
        <w:rPr>
          <w:sz w:val="24"/>
          <w:szCs w:val="24"/>
        </w:rPr>
        <w:t>triya</w:t>
      </w:r>
      <w:r>
        <w:rPr>
          <w:spacing w:val="-1"/>
          <w:sz w:val="24"/>
          <w:szCs w:val="24"/>
        </w:rPr>
        <w:t xml:space="preserve"> </w:t>
      </w:r>
      <w:r>
        <w:rPr>
          <w:sz w:val="24"/>
          <w:szCs w:val="24"/>
        </w:rPr>
        <w:t>M</w:t>
      </w:r>
      <w:r>
        <w:rPr>
          <w:spacing w:val="-1"/>
          <w:sz w:val="24"/>
          <w:szCs w:val="24"/>
        </w:rPr>
        <w:t>a</w:t>
      </w:r>
      <w:r>
        <w:rPr>
          <w:sz w:val="24"/>
          <w:szCs w:val="24"/>
        </w:rPr>
        <w:t>rj</w:t>
      </w:r>
      <w:r>
        <w:rPr>
          <w:spacing w:val="2"/>
          <w:sz w:val="24"/>
          <w:szCs w:val="24"/>
        </w:rPr>
        <w:t>i</w:t>
      </w:r>
      <w:r>
        <w:rPr>
          <w:spacing w:val="-1"/>
          <w:sz w:val="24"/>
          <w:szCs w:val="24"/>
        </w:rPr>
        <w:t>a</w:t>
      </w:r>
      <w:r>
        <w:rPr>
          <w:sz w:val="24"/>
          <w:szCs w:val="24"/>
        </w:rPr>
        <w:t xml:space="preserve">nto, </w:t>
      </w:r>
      <w:r>
        <w:rPr>
          <w:spacing w:val="1"/>
          <w:sz w:val="24"/>
          <w:szCs w:val="24"/>
        </w:rPr>
        <w:t>B</w:t>
      </w:r>
      <w:r>
        <w:rPr>
          <w:sz w:val="24"/>
          <w:szCs w:val="24"/>
        </w:rPr>
        <w:t>.Eng.,</w:t>
      </w:r>
      <w:r>
        <w:rPr>
          <w:spacing w:val="1"/>
          <w:sz w:val="24"/>
          <w:szCs w:val="24"/>
        </w:rPr>
        <w:t xml:space="preserve"> </w:t>
      </w:r>
      <w:r>
        <w:rPr>
          <w:sz w:val="24"/>
          <w:szCs w:val="24"/>
        </w:rPr>
        <w:t>M.</w:t>
      </w:r>
      <w:r>
        <w:rPr>
          <w:spacing w:val="1"/>
          <w:sz w:val="24"/>
          <w:szCs w:val="24"/>
        </w:rPr>
        <w:t>S</w:t>
      </w:r>
      <w:r>
        <w:rPr>
          <w:spacing w:val="-1"/>
          <w:sz w:val="24"/>
          <w:szCs w:val="24"/>
        </w:rPr>
        <w:t>c</w:t>
      </w:r>
      <w:r>
        <w:rPr>
          <w:sz w:val="24"/>
          <w:szCs w:val="24"/>
        </w:rPr>
        <w:t>.</w:t>
      </w:r>
    </w:p>
    <w:p w14:paraId="019B8749" w14:textId="77777777" w:rsidR="00855A51" w:rsidRDefault="00A12D31">
      <w:pPr>
        <w:spacing w:before="2" w:line="240" w:lineRule="exact"/>
        <w:ind w:left="902" w:right="998"/>
        <w:jc w:val="center"/>
        <w:rPr>
          <w:sz w:val="22"/>
          <w:szCs w:val="22"/>
        </w:rPr>
        <w:sectPr w:rsidR="00855A51">
          <w:type w:val="continuous"/>
          <w:pgSz w:w="11920" w:h="16860"/>
          <w:pgMar w:top="1580" w:right="1400" w:bottom="280" w:left="1680" w:header="720" w:footer="720" w:gutter="0"/>
          <w:cols w:num="2" w:space="720" w:equalWidth="0">
            <w:col w:w="3381" w:space="1029"/>
            <w:col w:w="4430"/>
          </w:cols>
        </w:sectPr>
      </w:pPr>
      <w:r>
        <w:rPr>
          <w:spacing w:val="-1"/>
          <w:position w:val="-1"/>
          <w:sz w:val="22"/>
          <w:szCs w:val="22"/>
        </w:rPr>
        <w:t>N</w:t>
      </w:r>
      <w:r>
        <w:rPr>
          <w:spacing w:val="-2"/>
          <w:position w:val="-1"/>
          <w:sz w:val="22"/>
          <w:szCs w:val="22"/>
        </w:rPr>
        <w:t>I</w:t>
      </w:r>
      <w:r>
        <w:rPr>
          <w:position w:val="-1"/>
          <w:sz w:val="22"/>
          <w:szCs w:val="22"/>
        </w:rPr>
        <w:t>P. 19840918201</w:t>
      </w:r>
      <w:r>
        <w:rPr>
          <w:spacing w:val="-3"/>
          <w:position w:val="-1"/>
          <w:sz w:val="22"/>
          <w:szCs w:val="22"/>
        </w:rPr>
        <w:t>5</w:t>
      </w:r>
      <w:r>
        <w:rPr>
          <w:position w:val="-1"/>
          <w:sz w:val="22"/>
          <w:szCs w:val="22"/>
        </w:rPr>
        <w:t>043101</w:t>
      </w:r>
    </w:p>
    <w:p w14:paraId="46A1A002" w14:textId="77777777" w:rsidR="00855A51" w:rsidRDefault="00855A51">
      <w:pPr>
        <w:spacing w:before="8" w:line="100" w:lineRule="exact"/>
        <w:rPr>
          <w:sz w:val="11"/>
          <w:szCs w:val="11"/>
        </w:rPr>
      </w:pPr>
    </w:p>
    <w:p w14:paraId="0D37876C" w14:textId="77777777" w:rsidR="00855A51" w:rsidRDefault="00855A51">
      <w:pPr>
        <w:spacing w:line="200" w:lineRule="exact"/>
        <w:sectPr w:rsidR="00855A51">
          <w:type w:val="continuous"/>
          <w:pgSz w:w="11920" w:h="16860"/>
          <w:pgMar w:top="1580" w:right="1400" w:bottom="280" w:left="1680" w:header="720" w:footer="720" w:gutter="0"/>
          <w:cols w:space="720"/>
        </w:sectPr>
      </w:pPr>
    </w:p>
    <w:p w14:paraId="2653023E" w14:textId="77777777" w:rsidR="00855A51" w:rsidRDefault="00855A51">
      <w:pPr>
        <w:spacing w:before="4" w:line="280" w:lineRule="exact"/>
        <w:rPr>
          <w:sz w:val="28"/>
          <w:szCs w:val="28"/>
        </w:rPr>
      </w:pPr>
    </w:p>
    <w:p w14:paraId="5989CD5A" w14:textId="77777777" w:rsidR="00855A51" w:rsidRDefault="00A12D31">
      <w:pPr>
        <w:ind w:left="1272" w:right="621"/>
        <w:jc w:val="center"/>
        <w:rPr>
          <w:sz w:val="22"/>
          <w:szCs w:val="22"/>
        </w:rPr>
      </w:pPr>
      <w:r>
        <w:rPr>
          <w:sz w:val="22"/>
          <w:szCs w:val="22"/>
        </w:rPr>
        <w:t>Pe</w:t>
      </w:r>
      <w:r>
        <w:rPr>
          <w:spacing w:val="1"/>
          <w:sz w:val="22"/>
          <w:szCs w:val="22"/>
        </w:rPr>
        <w:t>m</w:t>
      </w:r>
      <w:r>
        <w:rPr>
          <w:spacing w:val="-2"/>
          <w:sz w:val="22"/>
          <w:szCs w:val="22"/>
        </w:rPr>
        <w:t>b</w:t>
      </w:r>
      <w:r>
        <w:rPr>
          <w:spacing w:val="1"/>
          <w:sz w:val="22"/>
          <w:szCs w:val="22"/>
        </w:rPr>
        <w:t>i</w:t>
      </w:r>
      <w:r>
        <w:rPr>
          <w:spacing w:val="-1"/>
          <w:sz w:val="22"/>
          <w:szCs w:val="22"/>
        </w:rPr>
        <w:t>m</w:t>
      </w:r>
      <w:r>
        <w:rPr>
          <w:sz w:val="22"/>
          <w:szCs w:val="22"/>
        </w:rPr>
        <w:t>b</w:t>
      </w:r>
      <w:r>
        <w:rPr>
          <w:spacing w:val="1"/>
          <w:sz w:val="22"/>
          <w:szCs w:val="22"/>
        </w:rPr>
        <w:t>i</w:t>
      </w:r>
      <w:r>
        <w:rPr>
          <w:sz w:val="22"/>
          <w:szCs w:val="22"/>
        </w:rPr>
        <w:t>ng</w:t>
      </w:r>
    </w:p>
    <w:p w14:paraId="1697E4D1" w14:textId="77777777" w:rsidR="00855A51" w:rsidRDefault="00A12D31">
      <w:pPr>
        <w:spacing w:before="1"/>
        <w:ind w:left="785" w:right="137"/>
        <w:jc w:val="center"/>
        <w:rPr>
          <w:sz w:val="22"/>
          <w:szCs w:val="22"/>
        </w:rPr>
      </w:pPr>
      <w:r>
        <w:rPr>
          <w:sz w:val="22"/>
          <w:szCs w:val="22"/>
        </w:rPr>
        <w:t>Pr</w:t>
      </w:r>
      <w:r>
        <w:rPr>
          <w:spacing w:val="1"/>
          <w:sz w:val="22"/>
          <w:szCs w:val="22"/>
        </w:rPr>
        <w:t>a</w:t>
      </w:r>
      <w:r>
        <w:rPr>
          <w:sz w:val="22"/>
          <w:szCs w:val="22"/>
        </w:rPr>
        <w:t>k</w:t>
      </w:r>
      <w:r>
        <w:rPr>
          <w:spacing w:val="-1"/>
          <w:sz w:val="22"/>
          <w:szCs w:val="22"/>
        </w:rPr>
        <w:t>t</w:t>
      </w:r>
      <w:r>
        <w:rPr>
          <w:spacing w:val="1"/>
          <w:sz w:val="22"/>
          <w:szCs w:val="22"/>
        </w:rPr>
        <w:t>i</w:t>
      </w:r>
      <w:r>
        <w:rPr>
          <w:sz w:val="22"/>
          <w:szCs w:val="22"/>
        </w:rPr>
        <w:t xml:space="preserve">k </w:t>
      </w:r>
      <w:r>
        <w:rPr>
          <w:spacing w:val="-1"/>
          <w:sz w:val="22"/>
          <w:szCs w:val="22"/>
        </w:rPr>
        <w:t>K</w:t>
      </w:r>
      <w:r>
        <w:rPr>
          <w:spacing w:val="-2"/>
          <w:sz w:val="22"/>
          <w:szCs w:val="22"/>
        </w:rPr>
        <w:t>e</w:t>
      </w:r>
      <w:r>
        <w:rPr>
          <w:spacing w:val="1"/>
          <w:sz w:val="22"/>
          <w:szCs w:val="22"/>
        </w:rPr>
        <w:t>r</w:t>
      </w:r>
      <w:r>
        <w:rPr>
          <w:spacing w:val="-1"/>
          <w:sz w:val="22"/>
          <w:szCs w:val="22"/>
        </w:rPr>
        <w:t>j</w:t>
      </w:r>
      <w:r>
        <w:rPr>
          <w:sz w:val="22"/>
          <w:szCs w:val="22"/>
        </w:rPr>
        <w:t>a La</w:t>
      </w:r>
      <w:r>
        <w:rPr>
          <w:spacing w:val="-2"/>
          <w:sz w:val="22"/>
          <w:szCs w:val="22"/>
        </w:rPr>
        <w:t>p</w:t>
      </w:r>
      <w:r>
        <w:rPr>
          <w:sz w:val="22"/>
          <w:szCs w:val="22"/>
        </w:rPr>
        <w:t>angan</w:t>
      </w:r>
    </w:p>
    <w:p w14:paraId="5C31E7B6" w14:textId="77777777" w:rsidR="00855A51" w:rsidRDefault="00855A51">
      <w:pPr>
        <w:spacing w:line="200" w:lineRule="exact"/>
      </w:pPr>
    </w:p>
    <w:p w14:paraId="01931D65" w14:textId="77777777" w:rsidR="00855A51" w:rsidRDefault="00855A51">
      <w:pPr>
        <w:spacing w:line="200" w:lineRule="exact"/>
      </w:pPr>
    </w:p>
    <w:p w14:paraId="03DB4ADE" w14:textId="77777777" w:rsidR="00855A51" w:rsidRDefault="00855A51">
      <w:pPr>
        <w:spacing w:line="200" w:lineRule="exact"/>
      </w:pPr>
    </w:p>
    <w:p w14:paraId="0ED3C958" w14:textId="77777777" w:rsidR="00855A51" w:rsidRDefault="00855A51">
      <w:pPr>
        <w:spacing w:line="200" w:lineRule="exact"/>
      </w:pPr>
    </w:p>
    <w:p w14:paraId="6DDFF7C3" w14:textId="77777777" w:rsidR="00855A51" w:rsidRDefault="00855A51">
      <w:pPr>
        <w:spacing w:line="200" w:lineRule="exact"/>
      </w:pPr>
    </w:p>
    <w:p w14:paraId="4430D6A7" w14:textId="77777777" w:rsidR="00855A51" w:rsidRDefault="00855A51">
      <w:pPr>
        <w:spacing w:before="4" w:line="260" w:lineRule="exact"/>
        <w:rPr>
          <w:sz w:val="26"/>
          <w:szCs w:val="26"/>
        </w:rPr>
      </w:pPr>
    </w:p>
    <w:p w14:paraId="5F7B9A0E" w14:textId="77777777" w:rsidR="00905900" w:rsidRDefault="00A12D31">
      <w:pPr>
        <w:ind w:left="632" w:right="-19"/>
        <w:jc w:val="center"/>
        <w:rPr>
          <w:sz w:val="22"/>
          <w:szCs w:val="22"/>
        </w:rPr>
      </w:pPr>
      <w:r>
        <w:rPr>
          <w:spacing w:val="-1"/>
          <w:sz w:val="22"/>
          <w:szCs w:val="22"/>
        </w:rPr>
        <w:t>V</w:t>
      </w:r>
      <w:r>
        <w:rPr>
          <w:spacing w:val="1"/>
          <w:sz w:val="22"/>
          <w:szCs w:val="22"/>
        </w:rPr>
        <w:t>i</w:t>
      </w:r>
      <w:r>
        <w:rPr>
          <w:sz w:val="22"/>
          <w:szCs w:val="22"/>
        </w:rPr>
        <w:t>vi</w:t>
      </w:r>
      <w:r>
        <w:rPr>
          <w:spacing w:val="1"/>
          <w:sz w:val="22"/>
          <w:szCs w:val="22"/>
        </w:rPr>
        <w:t xml:space="preserve"> </w:t>
      </w:r>
      <w:r>
        <w:rPr>
          <w:spacing w:val="-1"/>
          <w:sz w:val="22"/>
          <w:szCs w:val="22"/>
        </w:rPr>
        <w:t>L</w:t>
      </w:r>
      <w:r>
        <w:rPr>
          <w:spacing w:val="-2"/>
          <w:sz w:val="22"/>
          <w:szCs w:val="22"/>
        </w:rPr>
        <w:t>a</w:t>
      </w:r>
      <w:r>
        <w:rPr>
          <w:spacing w:val="1"/>
          <w:sz w:val="22"/>
          <w:szCs w:val="22"/>
        </w:rPr>
        <w:t>i</w:t>
      </w:r>
      <w:r>
        <w:rPr>
          <w:spacing w:val="-1"/>
          <w:sz w:val="22"/>
          <w:szCs w:val="22"/>
        </w:rPr>
        <w:t>t</w:t>
      </w:r>
      <w:r>
        <w:rPr>
          <w:sz w:val="22"/>
          <w:szCs w:val="22"/>
        </w:rPr>
        <w:t>up</w:t>
      </w:r>
      <w:r>
        <w:rPr>
          <w:spacing w:val="1"/>
          <w:sz w:val="22"/>
          <w:szCs w:val="22"/>
        </w:rPr>
        <w:t>a</w:t>
      </w:r>
      <w:r>
        <w:rPr>
          <w:sz w:val="22"/>
          <w:szCs w:val="22"/>
        </w:rPr>
        <w:t>, S</w:t>
      </w:r>
      <w:r>
        <w:rPr>
          <w:spacing w:val="-1"/>
          <w:sz w:val="22"/>
          <w:szCs w:val="22"/>
        </w:rPr>
        <w:t>P</w:t>
      </w:r>
      <w:r>
        <w:rPr>
          <w:sz w:val="22"/>
          <w:szCs w:val="22"/>
        </w:rPr>
        <w:t>,</w:t>
      </w:r>
      <w:r>
        <w:rPr>
          <w:spacing w:val="-2"/>
          <w:sz w:val="22"/>
          <w:szCs w:val="22"/>
        </w:rPr>
        <w:t xml:space="preserve"> </w:t>
      </w:r>
      <w:r>
        <w:rPr>
          <w:sz w:val="22"/>
          <w:szCs w:val="22"/>
        </w:rPr>
        <w:t xml:space="preserve">MM </w:t>
      </w:r>
    </w:p>
    <w:p w14:paraId="20A7966B" w14:textId="01E23E45" w:rsidR="00855A51" w:rsidRDefault="00A12D31">
      <w:pPr>
        <w:ind w:left="632" w:right="-19"/>
        <w:jc w:val="center"/>
        <w:rPr>
          <w:sz w:val="22"/>
          <w:szCs w:val="22"/>
        </w:rPr>
      </w:pPr>
      <w:r>
        <w:rPr>
          <w:spacing w:val="-1"/>
          <w:sz w:val="22"/>
          <w:szCs w:val="22"/>
        </w:rPr>
        <w:t>N</w:t>
      </w:r>
      <w:r>
        <w:rPr>
          <w:spacing w:val="-2"/>
          <w:sz w:val="22"/>
          <w:szCs w:val="22"/>
        </w:rPr>
        <w:t>I</w:t>
      </w:r>
      <w:r>
        <w:rPr>
          <w:sz w:val="22"/>
          <w:szCs w:val="22"/>
        </w:rPr>
        <w:t>P. 19700814199</w:t>
      </w:r>
      <w:r>
        <w:rPr>
          <w:spacing w:val="-2"/>
          <w:sz w:val="22"/>
          <w:szCs w:val="22"/>
        </w:rPr>
        <w:t>8</w:t>
      </w:r>
      <w:r>
        <w:rPr>
          <w:sz w:val="22"/>
          <w:szCs w:val="22"/>
        </w:rPr>
        <w:t>032005</w:t>
      </w:r>
    </w:p>
    <w:p w14:paraId="584240DD" w14:textId="77777777" w:rsidR="00855A51" w:rsidRDefault="00A12D31">
      <w:pPr>
        <w:spacing w:line="240" w:lineRule="exact"/>
        <w:ind w:left="1171" w:right="521"/>
        <w:jc w:val="center"/>
        <w:rPr>
          <w:sz w:val="22"/>
          <w:szCs w:val="22"/>
        </w:rPr>
      </w:pPr>
      <w:r>
        <w:rPr>
          <w:position w:val="-1"/>
          <w:sz w:val="22"/>
          <w:szCs w:val="22"/>
        </w:rPr>
        <w:t>Pe</w:t>
      </w:r>
      <w:r>
        <w:rPr>
          <w:spacing w:val="1"/>
          <w:position w:val="-1"/>
          <w:sz w:val="22"/>
          <w:szCs w:val="22"/>
        </w:rPr>
        <w:t>m</w:t>
      </w:r>
      <w:r>
        <w:rPr>
          <w:spacing w:val="-2"/>
          <w:position w:val="-1"/>
          <w:sz w:val="22"/>
          <w:szCs w:val="22"/>
        </w:rPr>
        <w:t>b</w:t>
      </w:r>
      <w:r>
        <w:rPr>
          <w:spacing w:val="1"/>
          <w:position w:val="-1"/>
          <w:sz w:val="22"/>
          <w:szCs w:val="22"/>
        </w:rPr>
        <w:t>i</w:t>
      </w:r>
      <w:r>
        <w:rPr>
          <w:position w:val="-1"/>
          <w:sz w:val="22"/>
          <w:szCs w:val="22"/>
        </w:rPr>
        <w:t>na</w:t>
      </w:r>
      <w:r>
        <w:rPr>
          <w:spacing w:val="-2"/>
          <w:position w:val="-1"/>
          <w:sz w:val="22"/>
          <w:szCs w:val="22"/>
        </w:rPr>
        <w:t xml:space="preserve"> </w:t>
      </w:r>
      <w:r>
        <w:rPr>
          <w:position w:val="-1"/>
          <w:sz w:val="22"/>
          <w:szCs w:val="22"/>
        </w:rPr>
        <w:t>/</w:t>
      </w:r>
      <w:r>
        <w:rPr>
          <w:spacing w:val="1"/>
          <w:position w:val="-1"/>
          <w:sz w:val="22"/>
          <w:szCs w:val="22"/>
        </w:rPr>
        <w:t xml:space="preserve"> </w:t>
      </w:r>
      <w:r>
        <w:rPr>
          <w:spacing w:val="-2"/>
          <w:position w:val="-1"/>
          <w:sz w:val="22"/>
          <w:szCs w:val="22"/>
        </w:rPr>
        <w:t>I</w:t>
      </w:r>
      <w:r>
        <w:rPr>
          <w:spacing w:val="-1"/>
          <w:position w:val="-1"/>
          <w:sz w:val="22"/>
          <w:szCs w:val="22"/>
        </w:rPr>
        <w:t>V</w:t>
      </w:r>
      <w:r>
        <w:rPr>
          <w:spacing w:val="1"/>
          <w:position w:val="-1"/>
          <w:sz w:val="22"/>
          <w:szCs w:val="22"/>
        </w:rPr>
        <w:t>/</w:t>
      </w:r>
      <w:r>
        <w:rPr>
          <w:position w:val="-1"/>
          <w:sz w:val="22"/>
          <w:szCs w:val="22"/>
        </w:rPr>
        <w:t>a</w:t>
      </w:r>
    </w:p>
    <w:p w14:paraId="00BF4EC2" w14:textId="77777777" w:rsidR="00855A51" w:rsidRDefault="00A12D31">
      <w:pPr>
        <w:spacing w:before="32"/>
        <w:ind w:left="-19" w:right="924"/>
        <w:jc w:val="center"/>
        <w:rPr>
          <w:sz w:val="22"/>
          <w:szCs w:val="22"/>
        </w:rPr>
      </w:pPr>
      <w:r>
        <w:br w:type="column"/>
      </w:r>
      <w:r>
        <w:rPr>
          <w:sz w:val="22"/>
          <w:szCs w:val="22"/>
        </w:rPr>
        <w:t>a.n Kep</w:t>
      </w:r>
      <w:r>
        <w:rPr>
          <w:spacing w:val="-2"/>
          <w:sz w:val="22"/>
          <w:szCs w:val="22"/>
        </w:rPr>
        <w:t>a</w:t>
      </w:r>
      <w:r>
        <w:rPr>
          <w:spacing w:val="1"/>
          <w:sz w:val="22"/>
          <w:szCs w:val="22"/>
        </w:rPr>
        <w:t>l</w:t>
      </w:r>
      <w:r>
        <w:rPr>
          <w:sz w:val="22"/>
          <w:szCs w:val="22"/>
        </w:rPr>
        <w:t>a D</w:t>
      </w:r>
      <w:r>
        <w:rPr>
          <w:spacing w:val="-2"/>
          <w:sz w:val="22"/>
          <w:szCs w:val="22"/>
        </w:rPr>
        <w:t>i</w:t>
      </w:r>
      <w:r>
        <w:rPr>
          <w:sz w:val="22"/>
          <w:szCs w:val="22"/>
        </w:rPr>
        <w:t>nas</w:t>
      </w:r>
      <w:r>
        <w:rPr>
          <w:spacing w:val="2"/>
          <w:sz w:val="22"/>
          <w:szCs w:val="22"/>
        </w:rPr>
        <w:t xml:space="preserve"> </w:t>
      </w:r>
      <w:r>
        <w:rPr>
          <w:spacing w:val="-3"/>
          <w:sz w:val="22"/>
          <w:szCs w:val="22"/>
        </w:rPr>
        <w:t>P</w:t>
      </w:r>
      <w:r>
        <w:rPr>
          <w:sz w:val="22"/>
          <w:szCs w:val="22"/>
        </w:rPr>
        <w:t>e</w:t>
      </w:r>
      <w:r>
        <w:rPr>
          <w:spacing w:val="1"/>
          <w:sz w:val="22"/>
          <w:szCs w:val="22"/>
        </w:rPr>
        <w:t>r</w:t>
      </w:r>
      <w:r>
        <w:rPr>
          <w:sz w:val="22"/>
          <w:szCs w:val="22"/>
        </w:rPr>
        <w:t>p</w:t>
      </w:r>
      <w:r>
        <w:rPr>
          <w:spacing w:val="-2"/>
          <w:sz w:val="22"/>
          <w:szCs w:val="22"/>
        </w:rPr>
        <w:t>u</w:t>
      </w:r>
      <w:r>
        <w:rPr>
          <w:sz w:val="22"/>
          <w:szCs w:val="22"/>
        </w:rPr>
        <w:t>s</w:t>
      </w:r>
      <w:r>
        <w:rPr>
          <w:spacing w:val="-1"/>
          <w:sz w:val="22"/>
          <w:szCs w:val="22"/>
        </w:rPr>
        <w:t>t</w:t>
      </w:r>
      <w:r>
        <w:rPr>
          <w:sz w:val="22"/>
          <w:szCs w:val="22"/>
        </w:rPr>
        <w:t>a</w:t>
      </w:r>
      <w:r>
        <w:rPr>
          <w:spacing w:val="-2"/>
          <w:sz w:val="22"/>
          <w:szCs w:val="22"/>
        </w:rPr>
        <w:t>k</w:t>
      </w:r>
      <w:r>
        <w:rPr>
          <w:sz w:val="22"/>
          <w:szCs w:val="22"/>
        </w:rPr>
        <w:t>aan dan Ke</w:t>
      </w:r>
      <w:r>
        <w:rPr>
          <w:spacing w:val="-2"/>
          <w:sz w:val="22"/>
          <w:szCs w:val="22"/>
        </w:rPr>
        <w:t>a</w:t>
      </w:r>
      <w:r>
        <w:rPr>
          <w:spacing w:val="1"/>
          <w:sz w:val="22"/>
          <w:szCs w:val="22"/>
        </w:rPr>
        <w:t>r</w:t>
      </w:r>
      <w:r>
        <w:rPr>
          <w:sz w:val="22"/>
          <w:szCs w:val="22"/>
        </w:rPr>
        <w:t>s</w:t>
      </w:r>
      <w:r>
        <w:rPr>
          <w:spacing w:val="-1"/>
          <w:sz w:val="22"/>
          <w:szCs w:val="22"/>
        </w:rPr>
        <w:t>i</w:t>
      </w:r>
      <w:r>
        <w:rPr>
          <w:sz w:val="22"/>
          <w:szCs w:val="22"/>
        </w:rPr>
        <w:t>pan</w:t>
      </w:r>
      <w:r>
        <w:rPr>
          <w:spacing w:val="1"/>
          <w:sz w:val="22"/>
          <w:szCs w:val="22"/>
        </w:rPr>
        <w:t xml:space="preserve"> </w:t>
      </w:r>
      <w:r>
        <w:rPr>
          <w:spacing w:val="-1"/>
          <w:sz w:val="22"/>
          <w:szCs w:val="22"/>
        </w:rPr>
        <w:t>K</w:t>
      </w:r>
      <w:r>
        <w:rPr>
          <w:spacing w:val="-2"/>
          <w:sz w:val="22"/>
          <w:szCs w:val="22"/>
        </w:rPr>
        <w:t>o</w:t>
      </w:r>
      <w:r>
        <w:rPr>
          <w:spacing w:val="1"/>
          <w:sz w:val="22"/>
          <w:szCs w:val="22"/>
        </w:rPr>
        <w:t>t</w:t>
      </w:r>
      <w:r>
        <w:rPr>
          <w:sz w:val="22"/>
          <w:szCs w:val="22"/>
        </w:rPr>
        <w:t>a S</w:t>
      </w:r>
      <w:r>
        <w:rPr>
          <w:spacing w:val="-2"/>
          <w:sz w:val="22"/>
          <w:szCs w:val="22"/>
        </w:rPr>
        <w:t>u</w:t>
      </w:r>
      <w:r>
        <w:rPr>
          <w:spacing w:val="1"/>
          <w:sz w:val="22"/>
          <w:szCs w:val="22"/>
        </w:rPr>
        <w:t>r</w:t>
      </w:r>
      <w:r>
        <w:rPr>
          <w:sz w:val="22"/>
          <w:szCs w:val="22"/>
        </w:rPr>
        <w:t>ab</w:t>
      </w:r>
      <w:r>
        <w:rPr>
          <w:spacing w:val="-2"/>
          <w:sz w:val="22"/>
          <w:szCs w:val="22"/>
        </w:rPr>
        <w:t>a</w:t>
      </w:r>
      <w:r>
        <w:rPr>
          <w:sz w:val="22"/>
          <w:szCs w:val="22"/>
        </w:rPr>
        <w:t>y</w:t>
      </w:r>
      <w:r>
        <w:rPr>
          <w:spacing w:val="1"/>
          <w:sz w:val="22"/>
          <w:szCs w:val="22"/>
        </w:rPr>
        <w:t>a</w:t>
      </w:r>
      <w:r>
        <w:rPr>
          <w:sz w:val="22"/>
          <w:szCs w:val="22"/>
        </w:rPr>
        <w:t>, S</w:t>
      </w:r>
      <w:r>
        <w:rPr>
          <w:spacing w:val="-1"/>
          <w:sz w:val="22"/>
          <w:szCs w:val="22"/>
        </w:rPr>
        <w:t>EKR</w:t>
      </w:r>
      <w:r>
        <w:rPr>
          <w:sz w:val="22"/>
          <w:szCs w:val="22"/>
        </w:rPr>
        <w:t>E</w:t>
      </w:r>
      <w:r>
        <w:rPr>
          <w:spacing w:val="-1"/>
          <w:sz w:val="22"/>
          <w:szCs w:val="22"/>
        </w:rPr>
        <w:t>TAR</w:t>
      </w:r>
      <w:r>
        <w:rPr>
          <w:spacing w:val="-2"/>
          <w:sz w:val="22"/>
          <w:szCs w:val="22"/>
        </w:rPr>
        <w:t>I</w:t>
      </w:r>
      <w:r>
        <w:rPr>
          <w:sz w:val="22"/>
          <w:szCs w:val="22"/>
        </w:rPr>
        <w:t>S</w:t>
      </w:r>
    </w:p>
    <w:p w14:paraId="463D0E3E" w14:textId="77777777" w:rsidR="00855A51" w:rsidRDefault="00855A51">
      <w:pPr>
        <w:spacing w:line="200" w:lineRule="exact"/>
      </w:pPr>
    </w:p>
    <w:p w14:paraId="2F5828FB" w14:textId="77777777" w:rsidR="00855A51" w:rsidRDefault="00855A51">
      <w:pPr>
        <w:spacing w:line="200" w:lineRule="exact"/>
      </w:pPr>
    </w:p>
    <w:p w14:paraId="6428FCEC" w14:textId="77777777" w:rsidR="00855A51" w:rsidRDefault="00855A51">
      <w:pPr>
        <w:spacing w:line="200" w:lineRule="exact"/>
      </w:pPr>
    </w:p>
    <w:p w14:paraId="137BDE7A" w14:textId="77777777" w:rsidR="00855A51" w:rsidRDefault="00855A51">
      <w:pPr>
        <w:spacing w:line="200" w:lineRule="exact"/>
      </w:pPr>
    </w:p>
    <w:p w14:paraId="1212A1A6" w14:textId="77777777" w:rsidR="00855A51" w:rsidRDefault="00855A51">
      <w:pPr>
        <w:spacing w:line="200" w:lineRule="exact"/>
      </w:pPr>
    </w:p>
    <w:p w14:paraId="6FD0210A" w14:textId="77777777" w:rsidR="00855A51" w:rsidRDefault="00855A51">
      <w:pPr>
        <w:spacing w:before="4" w:line="260" w:lineRule="exact"/>
        <w:rPr>
          <w:sz w:val="26"/>
          <w:szCs w:val="26"/>
        </w:rPr>
      </w:pPr>
    </w:p>
    <w:p w14:paraId="1E905E44" w14:textId="77777777" w:rsidR="00855A51" w:rsidRDefault="00A12D31">
      <w:pPr>
        <w:ind w:left="17" w:right="962"/>
        <w:jc w:val="center"/>
        <w:rPr>
          <w:sz w:val="22"/>
          <w:szCs w:val="22"/>
        </w:rPr>
      </w:pPr>
      <w:r>
        <w:rPr>
          <w:sz w:val="22"/>
          <w:szCs w:val="22"/>
        </w:rPr>
        <w:t>Wa</w:t>
      </w:r>
      <w:r>
        <w:rPr>
          <w:spacing w:val="-1"/>
          <w:sz w:val="22"/>
          <w:szCs w:val="22"/>
        </w:rPr>
        <w:t>w</w:t>
      </w:r>
      <w:r>
        <w:rPr>
          <w:sz w:val="22"/>
          <w:szCs w:val="22"/>
        </w:rPr>
        <w:t>an</w:t>
      </w:r>
      <w:r>
        <w:rPr>
          <w:spacing w:val="-2"/>
          <w:sz w:val="22"/>
          <w:szCs w:val="22"/>
        </w:rPr>
        <w:t xml:space="preserve"> </w:t>
      </w:r>
      <w:r>
        <w:rPr>
          <w:sz w:val="22"/>
          <w:szCs w:val="22"/>
        </w:rPr>
        <w:t>W</w:t>
      </w:r>
      <w:r>
        <w:rPr>
          <w:spacing w:val="1"/>
          <w:sz w:val="22"/>
          <w:szCs w:val="22"/>
        </w:rPr>
        <w:t>i</w:t>
      </w:r>
      <w:r>
        <w:rPr>
          <w:sz w:val="22"/>
          <w:szCs w:val="22"/>
        </w:rPr>
        <w:t>n</w:t>
      </w:r>
      <w:r>
        <w:rPr>
          <w:spacing w:val="-2"/>
          <w:sz w:val="22"/>
          <w:szCs w:val="22"/>
        </w:rPr>
        <w:t>d</w:t>
      </w:r>
      <w:r>
        <w:rPr>
          <w:sz w:val="22"/>
          <w:szCs w:val="22"/>
        </w:rPr>
        <w:t>a</w:t>
      </w:r>
      <w:r>
        <w:rPr>
          <w:spacing w:val="-1"/>
          <w:sz w:val="22"/>
          <w:szCs w:val="22"/>
        </w:rPr>
        <w:t>r</w:t>
      </w:r>
      <w:r>
        <w:rPr>
          <w:spacing w:val="1"/>
          <w:sz w:val="22"/>
          <w:szCs w:val="22"/>
        </w:rPr>
        <w:t>t</w:t>
      </w:r>
      <w:r>
        <w:rPr>
          <w:sz w:val="22"/>
          <w:szCs w:val="22"/>
        </w:rPr>
        <w:t>o, S.</w:t>
      </w:r>
      <w:r>
        <w:rPr>
          <w:spacing w:val="-1"/>
          <w:sz w:val="22"/>
          <w:szCs w:val="22"/>
        </w:rPr>
        <w:t>S</w:t>
      </w:r>
      <w:r>
        <w:rPr>
          <w:spacing w:val="-2"/>
          <w:sz w:val="22"/>
          <w:szCs w:val="22"/>
        </w:rPr>
        <w:t>o</w:t>
      </w:r>
      <w:r>
        <w:rPr>
          <w:sz w:val="22"/>
          <w:szCs w:val="22"/>
        </w:rPr>
        <w:t>s,</w:t>
      </w:r>
      <w:r>
        <w:rPr>
          <w:spacing w:val="-2"/>
          <w:sz w:val="22"/>
          <w:szCs w:val="22"/>
        </w:rPr>
        <w:t xml:space="preserve"> </w:t>
      </w:r>
      <w:r>
        <w:rPr>
          <w:sz w:val="22"/>
          <w:szCs w:val="22"/>
        </w:rPr>
        <w:t xml:space="preserve">MM </w:t>
      </w:r>
      <w:r>
        <w:rPr>
          <w:spacing w:val="-1"/>
          <w:sz w:val="22"/>
          <w:szCs w:val="22"/>
        </w:rPr>
        <w:t>N</w:t>
      </w:r>
      <w:r>
        <w:rPr>
          <w:spacing w:val="-2"/>
          <w:sz w:val="22"/>
          <w:szCs w:val="22"/>
        </w:rPr>
        <w:t>I</w:t>
      </w:r>
      <w:r>
        <w:rPr>
          <w:sz w:val="22"/>
          <w:szCs w:val="22"/>
        </w:rPr>
        <w:t>P. 19710504199</w:t>
      </w:r>
      <w:r>
        <w:rPr>
          <w:spacing w:val="-3"/>
          <w:sz w:val="22"/>
          <w:szCs w:val="22"/>
        </w:rPr>
        <w:t>6</w:t>
      </w:r>
      <w:r>
        <w:rPr>
          <w:sz w:val="22"/>
          <w:szCs w:val="22"/>
        </w:rPr>
        <w:t>021002</w:t>
      </w:r>
    </w:p>
    <w:p w14:paraId="237D2442" w14:textId="77777777" w:rsidR="00855A51" w:rsidRDefault="00A12D31">
      <w:pPr>
        <w:spacing w:line="240" w:lineRule="exact"/>
        <w:ind w:left="513" w:right="1456"/>
        <w:jc w:val="center"/>
        <w:rPr>
          <w:sz w:val="22"/>
          <w:szCs w:val="22"/>
        </w:rPr>
        <w:sectPr w:rsidR="00855A51">
          <w:type w:val="continuous"/>
          <w:pgSz w:w="11920" w:h="16860"/>
          <w:pgMar w:top="1580" w:right="1400" w:bottom="280" w:left="1680" w:header="720" w:footer="720" w:gutter="0"/>
          <w:cols w:num="2" w:space="720" w:equalWidth="0">
            <w:col w:w="3099" w:space="2050"/>
            <w:col w:w="3691"/>
          </w:cols>
        </w:sectPr>
      </w:pPr>
      <w:r>
        <w:rPr>
          <w:position w:val="-1"/>
          <w:sz w:val="22"/>
          <w:szCs w:val="22"/>
        </w:rPr>
        <w:t>Pe</w:t>
      </w:r>
      <w:r>
        <w:rPr>
          <w:spacing w:val="1"/>
          <w:position w:val="-1"/>
          <w:sz w:val="22"/>
          <w:szCs w:val="22"/>
        </w:rPr>
        <w:t>m</w:t>
      </w:r>
      <w:r>
        <w:rPr>
          <w:spacing w:val="-2"/>
          <w:position w:val="-1"/>
          <w:sz w:val="22"/>
          <w:szCs w:val="22"/>
        </w:rPr>
        <w:t>b</w:t>
      </w:r>
      <w:r>
        <w:rPr>
          <w:spacing w:val="1"/>
          <w:position w:val="-1"/>
          <w:sz w:val="22"/>
          <w:szCs w:val="22"/>
        </w:rPr>
        <w:t>i</w:t>
      </w:r>
      <w:r>
        <w:rPr>
          <w:position w:val="-1"/>
          <w:sz w:val="22"/>
          <w:szCs w:val="22"/>
        </w:rPr>
        <w:t xml:space="preserve">na </w:t>
      </w:r>
      <w:r>
        <w:rPr>
          <w:spacing w:val="-3"/>
          <w:position w:val="-1"/>
          <w:sz w:val="22"/>
          <w:szCs w:val="22"/>
        </w:rPr>
        <w:t>T</w:t>
      </w:r>
      <w:r>
        <w:rPr>
          <w:spacing w:val="1"/>
          <w:position w:val="-1"/>
          <w:sz w:val="22"/>
          <w:szCs w:val="22"/>
        </w:rPr>
        <w:t>i</w:t>
      </w:r>
      <w:r>
        <w:rPr>
          <w:position w:val="-1"/>
          <w:sz w:val="22"/>
          <w:szCs w:val="22"/>
        </w:rPr>
        <w:t>ng</w:t>
      </w:r>
      <w:r>
        <w:rPr>
          <w:spacing w:val="-2"/>
          <w:position w:val="-1"/>
          <w:sz w:val="22"/>
          <w:szCs w:val="22"/>
        </w:rPr>
        <w:t>k</w:t>
      </w:r>
      <w:r>
        <w:rPr>
          <w:position w:val="-1"/>
          <w:sz w:val="22"/>
          <w:szCs w:val="22"/>
        </w:rPr>
        <w:t>at</w:t>
      </w:r>
      <w:r>
        <w:rPr>
          <w:spacing w:val="1"/>
          <w:position w:val="-1"/>
          <w:sz w:val="22"/>
          <w:szCs w:val="22"/>
        </w:rPr>
        <w:t xml:space="preserve"> </w:t>
      </w:r>
      <w:r>
        <w:rPr>
          <w:position w:val="-1"/>
          <w:sz w:val="22"/>
          <w:szCs w:val="22"/>
        </w:rPr>
        <w:t>I</w:t>
      </w:r>
    </w:p>
    <w:p w14:paraId="12E4AB61" w14:textId="77777777" w:rsidR="00855A51" w:rsidRDefault="00855A51">
      <w:pPr>
        <w:spacing w:line="200" w:lineRule="exact"/>
      </w:pPr>
    </w:p>
    <w:p w14:paraId="698F72F1" w14:textId="77777777" w:rsidR="00855A51" w:rsidRDefault="00855A51">
      <w:pPr>
        <w:spacing w:line="200" w:lineRule="exact"/>
      </w:pPr>
    </w:p>
    <w:p w14:paraId="3F396510" w14:textId="77777777" w:rsidR="00855A51" w:rsidRDefault="00855A51">
      <w:pPr>
        <w:spacing w:before="2" w:line="280" w:lineRule="exact"/>
        <w:rPr>
          <w:sz w:val="28"/>
          <w:szCs w:val="28"/>
        </w:rPr>
      </w:pPr>
    </w:p>
    <w:p w14:paraId="17E6E4AA" w14:textId="77777777" w:rsidR="00855A51" w:rsidRDefault="00A12D31">
      <w:pPr>
        <w:spacing w:before="32"/>
        <w:ind w:left="4098" w:right="4536"/>
        <w:jc w:val="center"/>
        <w:rPr>
          <w:sz w:val="22"/>
          <w:szCs w:val="22"/>
        </w:rPr>
        <w:sectPr w:rsidR="00855A51">
          <w:type w:val="continuous"/>
          <w:pgSz w:w="11920" w:h="16860"/>
          <w:pgMar w:top="1580" w:right="1400" w:bottom="280" w:left="1680" w:header="720" w:footer="720" w:gutter="0"/>
          <w:cols w:space="720"/>
        </w:sectPr>
      </w:pPr>
      <w:r>
        <w:rPr>
          <w:spacing w:val="1"/>
          <w:sz w:val="22"/>
          <w:szCs w:val="22"/>
        </w:rPr>
        <w:t>ii</w:t>
      </w:r>
    </w:p>
    <w:p w14:paraId="0FDF1D09" w14:textId="77777777" w:rsidR="00855A51" w:rsidRDefault="00855A51">
      <w:pPr>
        <w:spacing w:line="200" w:lineRule="exact"/>
      </w:pPr>
    </w:p>
    <w:p w14:paraId="7D699C7C" w14:textId="77777777" w:rsidR="00855A51" w:rsidRDefault="00A12D31">
      <w:pPr>
        <w:spacing w:before="24"/>
        <w:ind w:left="3227"/>
        <w:rPr>
          <w:sz w:val="28"/>
          <w:szCs w:val="28"/>
        </w:rPr>
      </w:pPr>
      <w:r>
        <w:rPr>
          <w:b/>
          <w:sz w:val="28"/>
          <w:szCs w:val="28"/>
        </w:rPr>
        <w:t>K</w:t>
      </w:r>
      <w:r>
        <w:rPr>
          <w:b/>
          <w:spacing w:val="1"/>
          <w:sz w:val="28"/>
          <w:szCs w:val="28"/>
        </w:rPr>
        <w:t>A</w:t>
      </w:r>
      <w:r>
        <w:rPr>
          <w:b/>
          <w:spacing w:val="-3"/>
          <w:sz w:val="28"/>
          <w:szCs w:val="28"/>
        </w:rPr>
        <w:t>T</w:t>
      </w:r>
      <w:r>
        <w:rPr>
          <w:b/>
          <w:sz w:val="28"/>
          <w:szCs w:val="28"/>
        </w:rPr>
        <w:t>A</w:t>
      </w:r>
      <w:r>
        <w:rPr>
          <w:b/>
          <w:spacing w:val="-8"/>
          <w:sz w:val="28"/>
          <w:szCs w:val="28"/>
        </w:rPr>
        <w:t xml:space="preserve"> </w:t>
      </w:r>
      <w:r>
        <w:rPr>
          <w:b/>
          <w:spacing w:val="1"/>
          <w:sz w:val="28"/>
          <w:szCs w:val="28"/>
        </w:rPr>
        <w:t>P</w:t>
      </w:r>
      <w:r>
        <w:rPr>
          <w:b/>
          <w:spacing w:val="-3"/>
          <w:sz w:val="28"/>
          <w:szCs w:val="28"/>
        </w:rPr>
        <w:t>E</w:t>
      </w:r>
      <w:r>
        <w:rPr>
          <w:b/>
          <w:spacing w:val="1"/>
          <w:sz w:val="28"/>
          <w:szCs w:val="28"/>
        </w:rPr>
        <w:t>N</w:t>
      </w:r>
      <w:r>
        <w:rPr>
          <w:b/>
          <w:spacing w:val="-3"/>
          <w:sz w:val="28"/>
          <w:szCs w:val="28"/>
        </w:rPr>
        <w:t>G</w:t>
      </w:r>
      <w:r>
        <w:rPr>
          <w:b/>
          <w:spacing w:val="-1"/>
          <w:sz w:val="28"/>
          <w:szCs w:val="28"/>
        </w:rPr>
        <w:t>A</w:t>
      </w:r>
      <w:r>
        <w:rPr>
          <w:b/>
          <w:spacing w:val="1"/>
          <w:sz w:val="28"/>
          <w:szCs w:val="28"/>
        </w:rPr>
        <w:t>N</w:t>
      </w:r>
      <w:r>
        <w:rPr>
          <w:b/>
          <w:spacing w:val="-3"/>
          <w:sz w:val="28"/>
          <w:szCs w:val="28"/>
        </w:rPr>
        <w:t>T</w:t>
      </w:r>
      <w:r>
        <w:rPr>
          <w:b/>
          <w:spacing w:val="-1"/>
          <w:sz w:val="28"/>
          <w:szCs w:val="28"/>
        </w:rPr>
        <w:t>A</w:t>
      </w:r>
      <w:r>
        <w:rPr>
          <w:b/>
          <w:sz w:val="28"/>
          <w:szCs w:val="28"/>
        </w:rPr>
        <w:t>R</w:t>
      </w:r>
    </w:p>
    <w:p w14:paraId="57A5466B" w14:textId="77777777" w:rsidR="00855A51" w:rsidRDefault="00855A51">
      <w:pPr>
        <w:spacing w:line="200" w:lineRule="exact"/>
      </w:pPr>
    </w:p>
    <w:p w14:paraId="7A8B5CFF" w14:textId="77777777" w:rsidR="00855A51" w:rsidRDefault="00855A51">
      <w:pPr>
        <w:spacing w:before="9" w:line="200" w:lineRule="exact"/>
      </w:pPr>
    </w:p>
    <w:p w14:paraId="4F7B9294" w14:textId="77777777" w:rsidR="00855A51" w:rsidRDefault="00A12D31">
      <w:pPr>
        <w:spacing w:line="357" w:lineRule="auto"/>
        <w:ind w:left="605" w:right="72" w:firstLine="720"/>
        <w:jc w:val="both"/>
        <w:rPr>
          <w:sz w:val="24"/>
          <w:szCs w:val="24"/>
        </w:rPr>
      </w:pPr>
      <w:r>
        <w:rPr>
          <w:spacing w:val="1"/>
          <w:sz w:val="24"/>
          <w:szCs w:val="24"/>
        </w:rPr>
        <w:t>P</w:t>
      </w:r>
      <w:r>
        <w:rPr>
          <w:spacing w:val="-2"/>
          <w:sz w:val="24"/>
          <w:szCs w:val="24"/>
        </w:rPr>
        <w:t>u</w:t>
      </w:r>
      <w:r>
        <w:rPr>
          <w:sz w:val="24"/>
          <w:szCs w:val="24"/>
        </w:rPr>
        <w:t>ji</w:t>
      </w:r>
      <w:r>
        <w:rPr>
          <w:spacing w:val="-16"/>
          <w:sz w:val="24"/>
          <w:szCs w:val="24"/>
        </w:rPr>
        <w:t xml:space="preserve"> </w:t>
      </w:r>
      <w:r>
        <w:rPr>
          <w:sz w:val="24"/>
          <w:szCs w:val="24"/>
        </w:rPr>
        <w:t>s</w:t>
      </w:r>
      <w:r>
        <w:rPr>
          <w:spacing w:val="-2"/>
          <w:sz w:val="24"/>
          <w:szCs w:val="24"/>
        </w:rPr>
        <w:t>y</w:t>
      </w:r>
      <w:r>
        <w:rPr>
          <w:sz w:val="24"/>
          <w:szCs w:val="24"/>
        </w:rPr>
        <w:t>u</w:t>
      </w:r>
      <w:r>
        <w:rPr>
          <w:spacing w:val="-2"/>
          <w:sz w:val="24"/>
          <w:szCs w:val="24"/>
        </w:rPr>
        <w:t>k</w:t>
      </w:r>
      <w:r>
        <w:rPr>
          <w:sz w:val="24"/>
          <w:szCs w:val="24"/>
        </w:rPr>
        <w:t>ur</w:t>
      </w:r>
      <w:r>
        <w:rPr>
          <w:spacing w:val="-10"/>
          <w:sz w:val="24"/>
          <w:szCs w:val="24"/>
        </w:rPr>
        <w:t xml:space="preserve"> </w:t>
      </w:r>
      <w:r>
        <w:rPr>
          <w:sz w:val="24"/>
          <w:szCs w:val="24"/>
        </w:rPr>
        <w:t>k</w:t>
      </w:r>
      <w:r>
        <w:rPr>
          <w:spacing w:val="-1"/>
          <w:sz w:val="24"/>
          <w:szCs w:val="24"/>
        </w:rPr>
        <w:t>e</w:t>
      </w:r>
      <w:r>
        <w:rPr>
          <w:sz w:val="24"/>
          <w:szCs w:val="24"/>
        </w:rPr>
        <w:t>h</w:t>
      </w:r>
      <w:r>
        <w:rPr>
          <w:spacing w:val="-3"/>
          <w:sz w:val="24"/>
          <w:szCs w:val="24"/>
        </w:rPr>
        <w:t>a</w:t>
      </w:r>
      <w:r>
        <w:rPr>
          <w:sz w:val="24"/>
          <w:szCs w:val="24"/>
        </w:rPr>
        <w:t>d</w:t>
      </w:r>
      <w:r>
        <w:rPr>
          <w:spacing w:val="-2"/>
          <w:sz w:val="24"/>
          <w:szCs w:val="24"/>
        </w:rPr>
        <w:t>i</w:t>
      </w:r>
      <w:r>
        <w:rPr>
          <w:sz w:val="24"/>
          <w:szCs w:val="24"/>
        </w:rPr>
        <w:t>r</w:t>
      </w:r>
      <w:r>
        <w:rPr>
          <w:spacing w:val="-2"/>
          <w:sz w:val="24"/>
          <w:szCs w:val="24"/>
        </w:rPr>
        <w:t>a</w:t>
      </w:r>
      <w:r>
        <w:rPr>
          <w:sz w:val="24"/>
          <w:szCs w:val="24"/>
        </w:rPr>
        <w:t>t</w:t>
      </w:r>
      <w:r>
        <w:rPr>
          <w:spacing w:val="-4"/>
          <w:sz w:val="24"/>
          <w:szCs w:val="24"/>
        </w:rPr>
        <w:t xml:space="preserve"> </w:t>
      </w:r>
      <w:r>
        <w:rPr>
          <w:spacing w:val="-3"/>
          <w:sz w:val="24"/>
          <w:szCs w:val="24"/>
        </w:rPr>
        <w:t>T</w:t>
      </w:r>
      <w:r>
        <w:rPr>
          <w:sz w:val="24"/>
          <w:szCs w:val="24"/>
        </w:rPr>
        <w:t>u</w:t>
      </w:r>
      <w:r>
        <w:rPr>
          <w:spacing w:val="-2"/>
          <w:sz w:val="24"/>
          <w:szCs w:val="24"/>
        </w:rPr>
        <w:t>h</w:t>
      </w:r>
      <w:r>
        <w:rPr>
          <w:spacing w:val="-1"/>
          <w:sz w:val="24"/>
          <w:szCs w:val="24"/>
        </w:rPr>
        <w:t>a</w:t>
      </w:r>
      <w:r>
        <w:rPr>
          <w:sz w:val="24"/>
          <w:szCs w:val="24"/>
        </w:rPr>
        <w:t>n</w:t>
      </w:r>
      <w:r>
        <w:rPr>
          <w:spacing w:val="-14"/>
          <w:sz w:val="24"/>
          <w:szCs w:val="24"/>
        </w:rPr>
        <w:t xml:space="preserve"> </w:t>
      </w:r>
      <w:r>
        <w:rPr>
          <w:sz w:val="24"/>
          <w:szCs w:val="24"/>
        </w:rPr>
        <w:t>Y</w:t>
      </w:r>
      <w:r>
        <w:rPr>
          <w:spacing w:val="-1"/>
          <w:sz w:val="24"/>
          <w:szCs w:val="24"/>
        </w:rPr>
        <w:t>a</w:t>
      </w:r>
      <w:r>
        <w:rPr>
          <w:spacing w:val="-2"/>
          <w:sz w:val="24"/>
          <w:szCs w:val="24"/>
        </w:rPr>
        <w:t>n</w:t>
      </w:r>
      <w:r>
        <w:rPr>
          <w:sz w:val="24"/>
          <w:szCs w:val="24"/>
        </w:rPr>
        <w:t>g</w:t>
      </w:r>
      <w:r>
        <w:rPr>
          <w:spacing w:val="-9"/>
          <w:sz w:val="24"/>
          <w:szCs w:val="24"/>
        </w:rPr>
        <w:t xml:space="preserve"> </w:t>
      </w:r>
      <w:r>
        <w:rPr>
          <w:sz w:val="24"/>
          <w:szCs w:val="24"/>
        </w:rPr>
        <w:t>M</w:t>
      </w:r>
      <w:r>
        <w:rPr>
          <w:spacing w:val="-1"/>
          <w:sz w:val="24"/>
          <w:szCs w:val="24"/>
        </w:rPr>
        <w:t>a</w:t>
      </w:r>
      <w:r>
        <w:rPr>
          <w:sz w:val="24"/>
          <w:szCs w:val="24"/>
        </w:rPr>
        <w:t>ha</w:t>
      </w:r>
      <w:r>
        <w:rPr>
          <w:spacing w:val="-11"/>
          <w:sz w:val="24"/>
          <w:szCs w:val="24"/>
        </w:rPr>
        <w:t xml:space="preserve"> </w:t>
      </w:r>
      <w:r>
        <w:rPr>
          <w:sz w:val="24"/>
          <w:szCs w:val="24"/>
        </w:rPr>
        <w:t>Es</w:t>
      </w:r>
      <w:r>
        <w:rPr>
          <w:spacing w:val="-1"/>
          <w:sz w:val="24"/>
          <w:szCs w:val="24"/>
        </w:rPr>
        <w:t>a</w:t>
      </w:r>
      <w:r>
        <w:rPr>
          <w:sz w:val="24"/>
          <w:szCs w:val="24"/>
        </w:rPr>
        <w:t>,</w:t>
      </w:r>
      <w:r>
        <w:rPr>
          <w:spacing w:val="-7"/>
          <w:sz w:val="24"/>
          <w:szCs w:val="24"/>
        </w:rPr>
        <w:t xml:space="preserve"> </w:t>
      </w:r>
      <w:r>
        <w:rPr>
          <w:spacing w:val="-1"/>
          <w:sz w:val="24"/>
          <w:szCs w:val="24"/>
        </w:rPr>
        <w:t>a</w:t>
      </w:r>
      <w:r>
        <w:rPr>
          <w:sz w:val="24"/>
          <w:szCs w:val="24"/>
        </w:rPr>
        <w:t>tas</w:t>
      </w:r>
      <w:r>
        <w:rPr>
          <w:spacing w:val="-12"/>
          <w:sz w:val="24"/>
          <w:szCs w:val="24"/>
        </w:rPr>
        <w:t xml:space="preserve"> </w:t>
      </w:r>
      <w:r>
        <w:rPr>
          <w:sz w:val="24"/>
          <w:szCs w:val="24"/>
        </w:rPr>
        <w:t>r</w:t>
      </w:r>
      <w:r>
        <w:rPr>
          <w:spacing w:val="-2"/>
          <w:sz w:val="24"/>
          <w:szCs w:val="24"/>
        </w:rPr>
        <w:t>a</w:t>
      </w:r>
      <w:r>
        <w:rPr>
          <w:sz w:val="24"/>
          <w:szCs w:val="24"/>
        </w:rPr>
        <w:t>hmat</w:t>
      </w:r>
      <w:r>
        <w:rPr>
          <w:spacing w:val="-4"/>
          <w:sz w:val="24"/>
          <w:szCs w:val="24"/>
        </w:rPr>
        <w:t xml:space="preserve"> </w:t>
      </w:r>
      <w:r>
        <w:rPr>
          <w:sz w:val="24"/>
          <w:szCs w:val="24"/>
        </w:rPr>
        <w:t>d</w:t>
      </w:r>
      <w:r>
        <w:rPr>
          <w:spacing w:val="-1"/>
          <w:sz w:val="24"/>
          <w:szCs w:val="24"/>
        </w:rPr>
        <w:t>a</w:t>
      </w:r>
      <w:r>
        <w:rPr>
          <w:sz w:val="24"/>
          <w:szCs w:val="24"/>
        </w:rPr>
        <w:t>n</w:t>
      </w:r>
      <w:r>
        <w:rPr>
          <w:spacing w:val="-10"/>
          <w:sz w:val="24"/>
          <w:szCs w:val="24"/>
        </w:rPr>
        <w:t xml:space="preserve"> </w:t>
      </w:r>
      <w:r>
        <w:rPr>
          <w:sz w:val="24"/>
          <w:szCs w:val="24"/>
        </w:rPr>
        <w:t>hiday</w:t>
      </w:r>
      <w:r>
        <w:rPr>
          <w:spacing w:val="-1"/>
          <w:sz w:val="24"/>
          <w:szCs w:val="24"/>
        </w:rPr>
        <w:t>a</w:t>
      </w:r>
      <w:r>
        <w:rPr>
          <w:spacing w:val="2"/>
          <w:sz w:val="24"/>
          <w:szCs w:val="24"/>
        </w:rPr>
        <w:t>h</w:t>
      </w:r>
      <w:r>
        <w:rPr>
          <w:sz w:val="24"/>
          <w:szCs w:val="24"/>
        </w:rPr>
        <w:t>-</w:t>
      </w:r>
      <w:r>
        <w:rPr>
          <w:spacing w:val="-10"/>
          <w:sz w:val="24"/>
          <w:szCs w:val="24"/>
        </w:rPr>
        <w:t xml:space="preserve"> </w:t>
      </w:r>
      <w:r>
        <w:rPr>
          <w:sz w:val="24"/>
          <w:szCs w:val="24"/>
        </w:rPr>
        <w:t>N</w:t>
      </w:r>
      <w:r>
        <w:rPr>
          <w:spacing w:val="2"/>
          <w:sz w:val="24"/>
          <w:szCs w:val="24"/>
        </w:rPr>
        <w:t>y</w:t>
      </w:r>
      <w:r>
        <w:rPr>
          <w:spacing w:val="-1"/>
          <w:sz w:val="24"/>
          <w:szCs w:val="24"/>
        </w:rPr>
        <w:t>a</w:t>
      </w:r>
      <w:r>
        <w:rPr>
          <w:sz w:val="24"/>
          <w:szCs w:val="24"/>
        </w:rPr>
        <w:t>, s</w:t>
      </w:r>
      <w:r>
        <w:rPr>
          <w:spacing w:val="-1"/>
          <w:sz w:val="24"/>
          <w:szCs w:val="24"/>
        </w:rPr>
        <w:t>e</w:t>
      </w:r>
      <w:r>
        <w:rPr>
          <w:sz w:val="24"/>
          <w:szCs w:val="24"/>
        </w:rPr>
        <w:t>hingga p</w:t>
      </w:r>
      <w:r>
        <w:rPr>
          <w:spacing w:val="-1"/>
          <w:sz w:val="24"/>
          <w:szCs w:val="24"/>
        </w:rPr>
        <w:t>e</w:t>
      </w:r>
      <w:r>
        <w:rPr>
          <w:sz w:val="24"/>
          <w:szCs w:val="24"/>
        </w:rPr>
        <w:t>nul</w:t>
      </w:r>
      <w:r>
        <w:rPr>
          <w:spacing w:val="1"/>
          <w:sz w:val="24"/>
          <w:szCs w:val="24"/>
        </w:rPr>
        <w:t>i</w:t>
      </w:r>
      <w:r>
        <w:rPr>
          <w:sz w:val="24"/>
          <w:szCs w:val="24"/>
        </w:rPr>
        <w:t>s</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3"/>
          <w:sz w:val="24"/>
          <w:szCs w:val="24"/>
        </w:rPr>
        <w:t xml:space="preserve"> </w:t>
      </w:r>
      <w:r>
        <w:rPr>
          <w:sz w:val="24"/>
          <w:szCs w:val="24"/>
        </w:rPr>
        <w:t>meny</w:t>
      </w:r>
      <w:r>
        <w:rPr>
          <w:spacing w:val="-1"/>
          <w:sz w:val="24"/>
          <w:szCs w:val="24"/>
        </w:rPr>
        <w:t>e</w:t>
      </w:r>
      <w:r>
        <w:rPr>
          <w:sz w:val="24"/>
          <w:szCs w:val="24"/>
        </w:rPr>
        <w:t>les</w:t>
      </w:r>
      <w:r>
        <w:rPr>
          <w:spacing w:val="-1"/>
          <w:sz w:val="24"/>
          <w:szCs w:val="24"/>
        </w:rPr>
        <w:t>a</w:t>
      </w:r>
      <w:r>
        <w:rPr>
          <w:sz w:val="24"/>
          <w:szCs w:val="24"/>
        </w:rPr>
        <w:t xml:space="preserve">ikan </w:t>
      </w:r>
      <w:r>
        <w:rPr>
          <w:spacing w:val="2"/>
          <w:sz w:val="24"/>
          <w:szCs w:val="24"/>
        </w:rPr>
        <w:t>L</w:t>
      </w:r>
      <w:r>
        <w:rPr>
          <w:spacing w:val="-1"/>
          <w:sz w:val="24"/>
          <w:szCs w:val="24"/>
        </w:rPr>
        <w:t>a</w:t>
      </w:r>
      <w:r>
        <w:rPr>
          <w:sz w:val="24"/>
          <w:szCs w:val="24"/>
        </w:rPr>
        <w:t>po</w:t>
      </w:r>
      <w:r>
        <w:rPr>
          <w:spacing w:val="1"/>
          <w:sz w:val="24"/>
          <w:szCs w:val="24"/>
        </w:rPr>
        <w:t>r</w:t>
      </w:r>
      <w:r>
        <w:rPr>
          <w:spacing w:val="-1"/>
          <w:sz w:val="24"/>
          <w:szCs w:val="24"/>
        </w:rPr>
        <w:t>a</w:t>
      </w:r>
      <w:r>
        <w:rPr>
          <w:sz w:val="24"/>
          <w:szCs w:val="24"/>
        </w:rPr>
        <w:t>n</w:t>
      </w:r>
      <w:r>
        <w:rPr>
          <w:spacing w:val="3"/>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1"/>
          <w:sz w:val="24"/>
          <w:szCs w:val="24"/>
        </w:rPr>
        <w:t xml:space="preserve"> </w:t>
      </w:r>
      <w:r>
        <w:rPr>
          <w:sz w:val="24"/>
          <w:szCs w:val="24"/>
        </w:rPr>
        <w:t>K</w:t>
      </w:r>
      <w:r>
        <w:rPr>
          <w:spacing w:val="-1"/>
          <w:sz w:val="24"/>
          <w:szCs w:val="24"/>
        </w:rPr>
        <w:t>e</w:t>
      </w:r>
      <w:r>
        <w:rPr>
          <w:sz w:val="24"/>
          <w:szCs w:val="24"/>
        </w:rPr>
        <w:t xml:space="preserve">rja </w:t>
      </w:r>
      <w:r>
        <w:rPr>
          <w:spacing w:val="2"/>
          <w:sz w:val="24"/>
          <w:szCs w:val="24"/>
        </w:rPr>
        <w:t>L</w:t>
      </w:r>
      <w:r>
        <w:rPr>
          <w:spacing w:val="-1"/>
          <w:sz w:val="24"/>
          <w:szCs w:val="24"/>
        </w:rPr>
        <w:t>a</w:t>
      </w:r>
      <w:r>
        <w:rPr>
          <w:sz w:val="24"/>
          <w:szCs w:val="24"/>
        </w:rPr>
        <w:t>p</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z w:val="24"/>
          <w:szCs w:val="24"/>
        </w:rPr>
        <w:t>y</w:t>
      </w:r>
      <w:r>
        <w:rPr>
          <w:spacing w:val="-1"/>
          <w:sz w:val="24"/>
          <w:szCs w:val="24"/>
        </w:rPr>
        <w:t>a</w:t>
      </w:r>
      <w:r>
        <w:rPr>
          <w:sz w:val="24"/>
          <w:szCs w:val="24"/>
        </w:rPr>
        <w:t>ng b</w:t>
      </w:r>
      <w:r>
        <w:rPr>
          <w:spacing w:val="-1"/>
          <w:sz w:val="24"/>
          <w:szCs w:val="24"/>
        </w:rPr>
        <w:t>e</w:t>
      </w:r>
      <w:r>
        <w:rPr>
          <w:sz w:val="24"/>
          <w:szCs w:val="24"/>
        </w:rPr>
        <w:t>rjudul</w:t>
      </w:r>
      <w:r>
        <w:rPr>
          <w:spacing w:val="1"/>
          <w:sz w:val="24"/>
          <w:szCs w:val="24"/>
        </w:rPr>
        <w:t xml:space="preserve"> </w:t>
      </w:r>
      <w:r>
        <w:rPr>
          <w:spacing w:val="-1"/>
          <w:sz w:val="24"/>
          <w:szCs w:val="24"/>
        </w:rPr>
        <w:t>“</w:t>
      </w:r>
      <w:r>
        <w:rPr>
          <w:spacing w:val="1"/>
          <w:sz w:val="24"/>
          <w:szCs w:val="24"/>
        </w:rPr>
        <w:t>P</w:t>
      </w:r>
      <w:r>
        <w:rPr>
          <w:spacing w:val="-1"/>
          <w:sz w:val="24"/>
          <w:szCs w:val="24"/>
        </w:rPr>
        <w:t>e</w:t>
      </w:r>
      <w:r>
        <w:rPr>
          <w:spacing w:val="1"/>
          <w:sz w:val="24"/>
          <w:szCs w:val="24"/>
        </w:rPr>
        <w:t>r</w:t>
      </w:r>
      <w:r>
        <w:rPr>
          <w:spacing w:val="-1"/>
          <w:sz w:val="24"/>
          <w:szCs w:val="24"/>
        </w:rPr>
        <w:t>a</w:t>
      </w:r>
      <w:r>
        <w:rPr>
          <w:sz w:val="24"/>
          <w:szCs w:val="24"/>
        </w:rPr>
        <w:t>n</w:t>
      </w:r>
      <w:r>
        <w:rPr>
          <w:spacing w:val="-1"/>
          <w:sz w:val="24"/>
          <w:szCs w:val="24"/>
        </w:rPr>
        <w:t>ca</w:t>
      </w:r>
      <w:r>
        <w:rPr>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pacing w:val="-1"/>
          <w:sz w:val="24"/>
          <w:szCs w:val="24"/>
        </w:rPr>
        <w:t>We</w:t>
      </w:r>
      <w:r>
        <w:rPr>
          <w:sz w:val="24"/>
          <w:szCs w:val="24"/>
        </w:rPr>
        <w:t>bsi</w:t>
      </w:r>
      <w:r>
        <w:rPr>
          <w:spacing w:val="1"/>
          <w:sz w:val="24"/>
          <w:szCs w:val="24"/>
        </w:rPr>
        <w:t>t</w:t>
      </w:r>
      <w:r>
        <w:rPr>
          <w:sz w:val="24"/>
          <w:szCs w:val="24"/>
        </w:rPr>
        <w:t>e</w:t>
      </w:r>
      <w:r>
        <w:rPr>
          <w:spacing w:val="2"/>
          <w:sz w:val="24"/>
          <w:szCs w:val="24"/>
        </w:rPr>
        <w:t xml:space="preserve"> </w:t>
      </w:r>
      <w:r>
        <w:rPr>
          <w:spacing w:val="-3"/>
          <w:sz w:val="24"/>
          <w:szCs w:val="24"/>
        </w:rPr>
        <w:t>I</w:t>
      </w:r>
      <w:r>
        <w:rPr>
          <w:sz w:val="24"/>
          <w:szCs w:val="24"/>
        </w:rPr>
        <w:t>n</w:t>
      </w:r>
      <w:r>
        <w:rPr>
          <w:spacing w:val="2"/>
          <w:sz w:val="24"/>
          <w:szCs w:val="24"/>
        </w:rPr>
        <w:t>v</w:t>
      </w:r>
      <w:r>
        <w:rPr>
          <w:spacing w:val="-1"/>
          <w:sz w:val="24"/>
          <w:szCs w:val="24"/>
        </w:rPr>
        <w:t>e</w:t>
      </w:r>
      <w:r>
        <w:rPr>
          <w:sz w:val="24"/>
          <w:szCs w:val="24"/>
        </w:rPr>
        <w:t>nta</w:t>
      </w:r>
      <w:r>
        <w:rPr>
          <w:spacing w:val="-1"/>
          <w:sz w:val="24"/>
          <w:szCs w:val="24"/>
        </w:rPr>
        <w:t>r</w:t>
      </w:r>
      <w:r>
        <w:rPr>
          <w:sz w:val="24"/>
          <w:szCs w:val="24"/>
        </w:rPr>
        <w:t>is</w:t>
      </w:r>
      <w:r>
        <w:rPr>
          <w:spacing w:val="1"/>
          <w:sz w:val="24"/>
          <w:szCs w:val="24"/>
        </w:rPr>
        <w:t xml:space="preserve"> </w:t>
      </w:r>
      <w:r>
        <w:rPr>
          <w:sz w:val="24"/>
          <w:szCs w:val="24"/>
        </w:rPr>
        <w:t>B</w:t>
      </w:r>
      <w:r>
        <w:rPr>
          <w:spacing w:val="-1"/>
          <w:sz w:val="24"/>
          <w:szCs w:val="24"/>
        </w:rPr>
        <w:t>a</w:t>
      </w:r>
      <w:r>
        <w:rPr>
          <w:spacing w:val="1"/>
          <w:sz w:val="24"/>
          <w:szCs w:val="24"/>
        </w:rPr>
        <w:t>ra</w:t>
      </w:r>
      <w:r>
        <w:rPr>
          <w:sz w:val="24"/>
          <w:szCs w:val="24"/>
        </w:rPr>
        <w:t xml:space="preserve">ng </w:t>
      </w:r>
      <w:r>
        <w:rPr>
          <w:spacing w:val="1"/>
          <w:sz w:val="24"/>
          <w:szCs w:val="24"/>
        </w:rPr>
        <w:t>S</w:t>
      </w:r>
      <w:r>
        <w:rPr>
          <w:sz w:val="24"/>
          <w:szCs w:val="24"/>
        </w:rPr>
        <w:t>is</w:t>
      </w:r>
      <w:r>
        <w:rPr>
          <w:spacing w:val="1"/>
          <w:sz w:val="24"/>
          <w:szCs w:val="24"/>
        </w:rPr>
        <w:t>t</w:t>
      </w:r>
      <w:r>
        <w:rPr>
          <w:spacing w:val="-1"/>
          <w:sz w:val="24"/>
          <w:szCs w:val="24"/>
        </w:rPr>
        <w:t>e</w:t>
      </w:r>
      <w:r>
        <w:rPr>
          <w:sz w:val="24"/>
          <w:szCs w:val="24"/>
        </w:rPr>
        <w:t>m</w:t>
      </w:r>
      <w:r>
        <w:rPr>
          <w:spacing w:val="1"/>
          <w:sz w:val="24"/>
          <w:szCs w:val="24"/>
        </w:rPr>
        <w:t xml:space="preserve"> </w:t>
      </w:r>
      <w:r>
        <w:rPr>
          <w:spacing w:val="-3"/>
          <w:sz w:val="24"/>
          <w:szCs w:val="24"/>
        </w:rPr>
        <w:t>I</w:t>
      </w:r>
      <w:r>
        <w:rPr>
          <w:sz w:val="24"/>
          <w:szCs w:val="24"/>
        </w:rPr>
        <w:t>nf</w:t>
      </w:r>
      <w:r>
        <w:rPr>
          <w:spacing w:val="1"/>
          <w:sz w:val="24"/>
          <w:szCs w:val="24"/>
        </w:rPr>
        <w:t>o</w:t>
      </w:r>
      <w:r>
        <w:rPr>
          <w:sz w:val="24"/>
          <w:szCs w:val="24"/>
        </w:rPr>
        <w:t>rm</w:t>
      </w:r>
      <w:r>
        <w:rPr>
          <w:spacing w:val="-1"/>
          <w:sz w:val="24"/>
          <w:szCs w:val="24"/>
        </w:rPr>
        <w:t>a</w:t>
      </w:r>
      <w:r>
        <w:rPr>
          <w:sz w:val="24"/>
          <w:szCs w:val="24"/>
        </w:rPr>
        <w:t>si</w:t>
      </w:r>
      <w:r>
        <w:rPr>
          <w:spacing w:val="1"/>
          <w:sz w:val="24"/>
          <w:szCs w:val="24"/>
        </w:rPr>
        <w:t xml:space="preserve"> </w:t>
      </w:r>
      <w:r>
        <w:rPr>
          <w:sz w:val="24"/>
          <w:szCs w:val="24"/>
        </w:rPr>
        <w:t>M</w:t>
      </w:r>
      <w:r>
        <w:rPr>
          <w:spacing w:val="1"/>
          <w:sz w:val="24"/>
          <w:szCs w:val="24"/>
        </w:rPr>
        <w:t>a</w:t>
      </w:r>
      <w:r>
        <w:rPr>
          <w:sz w:val="24"/>
          <w:szCs w:val="24"/>
        </w:rPr>
        <w:t>n</w:t>
      </w:r>
      <w:r>
        <w:rPr>
          <w:spacing w:val="-1"/>
          <w:sz w:val="24"/>
          <w:szCs w:val="24"/>
        </w:rPr>
        <w:t>a</w:t>
      </w:r>
      <w:r>
        <w:rPr>
          <w:sz w:val="24"/>
          <w:szCs w:val="24"/>
        </w:rPr>
        <w:t>jem</w:t>
      </w:r>
      <w:r>
        <w:rPr>
          <w:spacing w:val="-1"/>
          <w:sz w:val="24"/>
          <w:szCs w:val="24"/>
        </w:rPr>
        <w:t>e</w:t>
      </w:r>
      <w:r>
        <w:rPr>
          <w:sz w:val="24"/>
          <w:szCs w:val="24"/>
        </w:rPr>
        <w:t>n B</w:t>
      </w:r>
      <w:r>
        <w:rPr>
          <w:spacing w:val="-1"/>
          <w:sz w:val="24"/>
          <w:szCs w:val="24"/>
        </w:rPr>
        <w:t>a</w:t>
      </w:r>
      <w:r>
        <w:rPr>
          <w:sz w:val="24"/>
          <w:szCs w:val="24"/>
        </w:rPr>
        <w:t>r</w:t>
      </w:r>
      <w:r>
        <w:rPr>
          <w:spacing w:val="-2"/>
          <w:sz w:val="24"/>
          <w:szCs w:val="24"/>
        </w:rPr>
        <w:t>a</w:t>
      </w:r>
      <w:r>
        <w:rPr>
          <w:sz w:val="24"/>
          <w:szCs w:val="24"/>
        </w:rPr>
        <w:t>ng</w:t>
      </w:r>
      <w:r>
        <w:rPr>
          <w:spacing w:val="1"/>
          <w:sz w:val="24"/>
          <w:szCs w:val="24"/>
        </w:rPr>
        <w:t xml:space="preserve"> </w:t>
      </w:r>
      <w:r>
        <w:rPr>
          <w:sz w:val="24"/>
          <w:szCs w:val="24"/>
        </w:rPr>
        <w:t>D</w:t>
      </w:r>
      <w:r>
        <w:rPr>
          <w:spacing w:val="1"/>
          <w:sz w:val="24"/>
          <w:szCs w:val="24"/>
        </w:rPr>
        <w:t>a</w:t>
      </w:r>
      <w:r>
        <w:rPr>
          <w:spacing w:val="-1"/>
          <w:sz w:val="24"/>
          <w:szCs w:val="24"/>
        </w:rPr>
        <w:t>e</w:t>
      </w:r>
      <w:r>
        <w:rPr>
          <w:spacing w:val="1"/>
          <w:sz w:val="24"/>
          <w:szCs w:val="24"/>
        </w:rPr>
        <w:t>r</w:t>
      </w:r>
      <w:r>
        <w:rPr>
          <w:spacing w:val="-1"/>
          <w:sz w:val="24"/>
          <w:szCs w:val="24"/>
        </w:rPr>
        <w:t>a</w:t>
      </w:r>
      <w:r>
        <w:rPr>
          <w:sz w:val="24"/>
          <w:szCs w:val="24"/>
        </w:rPr>
        <w:t>h</w:t>
      </w:r>
      <w:r>
        <w:rPr>
          <w:spacing w:val="1"/>
          <w:sz w:val="24"/>
          <w:szCs w:val="24"/>
        </w:rPr>
        <w:t xml:space="preserve"> </w:t>
      </w:r>
      <w:r>
        <w:rPr>
          <w:sz w:val="24"/>
          <w:szCs w:val="24"/>
        </w:rPr>
        <w:t>(</w:t>
      </w:r>
      <w:r>
        <w:rPr>
          <w:spacing w:val="2"/>
          <w:sz w:val="24"/>
          <w:szCs w:val="24"/>
        </w:rPr>
        <w:t>S</w:t>
      </w:r>
      <w:r>
        <w:rPr>
          <w:spacing w:val="-3"/>
          <w:sz w:val="24"/>
          <w:szCs w:val="24"/>
        </w:rPr>
        <w:t>I</w:t>
      </w:r>
      <w:r>
        <w:rPr>
          <w:sz w:val="24"/>
          <w:szCs w:val="24"/>
        </w:rPr>
        <w:t>M</w:t>
      </w:r>
      <w:r>
        <w:rPr>
          <w:spacing w:val="1"/>
          <w:sz w:val="24"/>
          <w:szCs w:val="24"/>
        </w:rPr>
        <w:t>B</w:t>
      </w:r>
      <w:r>
        <w:rPr>
          <w:spacing w:val="2"/>
          <w:sz w:val="24"/>
          <w:szCs w:val="24"/>
        </w:rPr>
        <w:t>A</w:t>
      </w:r>
      <w:r>
        <w:rPr>
          <w:sz w:val="24"/>
          <w:szCs w:val="24"/>
        </w:rPr>
        <w:t>D</w:t>
      </w:r>
      <w:r>
        <w:rPr>
          <w:spacing w:val="-1"/>
          <w:sz w:val="24"/>
          <w:szCs w:val="24"/>
        </w:rPr>
        <w:t>A</w:t>
      </w:r>
      <w:r>
        <w:rPr>
          <w:sz w:val="24"/>
          <w:szCs w:val="24"/>
        </w:rPr>
        <w:t>) Din</w:t>
      </w:r>
      <w:r>
        <w:rPr>
          <w:spacing w:val="-1"/>
          <w:sz w:val="24"/>
          <w:szCs w:val="24"/>
        </w:rPr>
        <w:t>a</w:t>
      </w:r>
      <w:r>
        <w:rPr>
          <w:sz w:val="24"/>
          <w:szCs w:val="24"/>
        </w:rPr>
        <w:t>s</w:t>
      </w:r>
      <w:r>
        <w:rPr>
          <w:spacing w:val="1"/>
          <w:sz w:val="24"/>
          <w:szCs w:val="24"/>
        </w:rPr>
        <w:t xml:space="preserve"> P</w:t>
      </w:r>
      <w:r>
        <w:rPr>
          <w:spacing w:val="-1"/>
          <w:sz w:val="24"/>
          <w:szCs w:val="24"/>
        </w:rPr>
        <w:t>e</w:t>
      </w:r>
      <w:r>
        <w:rPr>
          <w:sz w:val="24"/>
          <w:szCs w:val="24"/>
        </w:rPr>
        <w:t>rpus</w:t>
      </w:r>
      <w:r>
        <w:rPr>
          <w:spacing w:val="2"/>
          <w:sz w:val="24"/>
          <w:szCs w:val="24"/>
        </w:rPr>
        <w:t>t</w:t>
      </w:r>
      <w:r>
        <w:rPr>
          <w:spacing w:val="-1"/>
          <w:sz w:val="24"/>
          <w:szCs w:val="24"/>
        </w:rPr>
        <w:t>a</w:t>
      </w:r>
      <w:r>
        <w:rPr>
          <w:sz w:val="24"/>
          <w:szCs w:val="24"/>
        </w:rPr>
        <w:t>k</w:t>
      </w:r>
      <w:r>
        <w:rPr>
          <w:spacing w:val="-1"/>
          <w:sz w:val="24"/>
          <w:szCs w:val="24"/>
        </w:rPr>
        <w:t>aa</w:t>
      </w:r>
      <w:r>
        <w:rPr>
          <w:sz w:val="24"/>
          <w:szCs w:val="24"/>
        </w:rPr>
        <w:t>n</w:t>
      </w:r>
      <w:r>
        <w:rPr>
          <w:spacing w:val="3"/>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K</w:t>
      </w:r>
      <w:r>
        <w:rPr>
          <w:spacing w:val="-1"/>
          <w:sz w:val="24"/>
          <w:szCs w:val="24"/>
        </w:rPr>
        <w:t>e</w:t>
      </w:r>
      <w:r>
        <w:rPr>
          <w:spacing w:val="1"/>
          <w:sz w:val="24"/>
          <w:szCs w:val="24"/>
        </w:rPr>
        <w:t>a</w:t>
      </w:r>
      <w:r>
        <w:rPr>
          <w:sz w:val="24"/>
          <w:szCs w:val="24"/>
        </w:rPr>
        <w:t>rsip</w:t>
      </w:r>
      <w:r>
        <w:rPr>
          <w:spacing w:val="-1"/>
          <w:sz w:val="24"/>
          <w:szCs w:val="24"/>
        </w:rPr>
        <w:t>a</w:t>
      </w:r>
      <w:r>
        <w:rPr>
          <w:sz w:val="24"/>
          <w:szCs w:val="24"/>
        </w:rPr>
        <w:t>n</w:t>
      </w:r>
      <w:r>
        <w:rPr>
          <w:spacing w:val="1"/>
          <w:sz w:val="24"/>
          <w:szCs w:val="24"/>
        </w:rPr>
        <w:t xml:space="preserve"> </w:t>
      </w:r>
      <w:r>
        <w:rPr>
          <w:sz w:val="24"/>
          <w:szCs w:val="24"/>
        </w:rPr>
        <w:t xml:space="preserve">Kota </w:t>
      </w:r>
      <w:r>
        <w:rPr>
          <w:spacing w:val="1"/>
          <w:sz w:val="24"/>
          <w:szCs w:val="24"/>
        </w:rPr>
        <w:t>S</w:t>
      </w:r>
      <w:r>
        <w:rPr>
          <w:sz w:val="24"/>
          <w:szCs w:val="24"/>
        </w:rPr>
        <w:t>u</w:t>
      </w:r>
      <w:r>
        <w:rPr>
          <w:spacing w:val="1"/>
          <w:sz w:val="24"/>
          <w:szCs w:val="24"/>
        </w:rPr>
        <w:t>r</w:t>
      </w:r>
      <w:r>
        <w:rPr>
          <w:spacing w:val="-1"/>
          <w:sz w:val="24"/>
          <w:szCs w:val="24"/>
        </w:rPr>
        <w:t>a</w:t>
      </w:r>
      <w:r>
        <w:rPr>
          <w:sz w:val="24"/>
          <w:szCs w:val="24"/>
        </w:rPr>
        <w:t>b</w:t>
      </w:r>
      <w:r>
        <w:rPr>
          <w:spacing w:val="-1"/>
          <w:sz w:val="24"/>
          <w:szCs w:val="24"/>
        </w:rPr>
        <w:t>a</w:t>
      </w:r>
      <w:r>
        <w:rPr>
          <w:sz w:val="24"/>
          <w:szCs w:val="24"/>
        </w:rPr>
        <w:t>y</w:t>
      </w:r>
      <w:r>
        <w:rPr>
          <w:spacing w:val="8"/>
          <w:sz w:val="24"/>
          <w:szCs w:val="24"/>
        </w:rPr>
        <w:t>a</w:t>
      </w:r>
      <w:r>
        <w:rPr>
          <w:sz w:val="24"/>
          <w:szCs w:val="24"/>
        </w:rPr>
        <w:t>” d</w:t>
      </w:r>
      <w:r>
        <w:rPr>
          <w:spacing w:val="-1"/>
          <w:sz w:val="24"/>
          <w:szCs w:val="24"/>
        </w:rPr>
        <w:t>e</w:t>
      </w:r>
      <w:r>
        <w:rPr>
          <w:sz w:val="24"/>
          <w:szCs w:val="24"/>
        </w:rPr>
        <w:t>ng</w:t>
      </w:r>
      <w:r>
        <w:rPr>
          <w:spacing w:val="-1"/>
          <w:sz w:val="24"/>
          <w:szCs w:val="24"/>
        </w:rPr>
        <w:t>a</w:t>
      </w:r>
      <w:r>
        <w:rPr>
          <w:sz w:val="24"/>
          <w:szCs w:val="24"/>
        </w:rPr>
        <w:t>n b</w:t>
      </w:r>
      <w:r>
        <w:rPr>
          <w:spacing w:val="-1"/>
          <w:sz w:val="24"/>
          <w:szCs w:val="24"/>
        </w:rPr>
        <w:t>a</w:t>
      </w:r>
      <w:r>
        <w:rPr>
          <w:sz w:val="24"/>
          <w:szCs w:val="24"/>
        </w:rPr>
        <w:t>ik</w:t>
      </w:r>
      <w:r>
        <w:rPr>
          <w:spacing w:val="1"/>
          <w:sz w:val="24"/>
          <w:szCs w:val="24"/>
        </w:rPr>
        <w:t xml:space="preserve"> </w:t>
      </w:r>
      <w:r>
        <w:rPr>
          <w:sz w:val="24"/>
          <w:szCs w:val="24"/>
        </w:rPr>
        <w:t>d</w:t>
      </w:r>
      <w:r>
        <w:rPr>
          <w:spacing w:val="-1"/>
          <w:sz w:val="24"/>
          <w:szCs w:val="24"/>
        </w:rPr>
        <w:t>a</w:t>
      </w:r>
      <w:r>
        <w:rPr>
          <w:sz w:val="24"/>
          <w:szCs w:val="24"/>
        </w:rPr>
        <w:t>n tep</w:t>
      </w:r>
      <w:r>
        <w:rPr>
          <w:spacing w:val="-1"/>
          <w:sz w:val="24"/>
          <w:szCs w:val="24"/>
        </w:rPr>
        <w:t>a</w:t>
      </w:r>
      <w:r>
        <w:rPr>
          <w:sz w:val="24"/>
          <w:szCs w:val="24"/>
        </w:rPr>
        <w:t>t</w:t>
      </w:r>
      <w:r>
        <w:rPr>
          <w:spacing w:val="1"/>
          <w:sz w:val="24"/>
          <w:szCs w:val="24"/>
        </w:rPr>
        <w:t xml:space="preserve"> </w:t>
      </w:r>
      <w:r>
        <w:rPr>
          <w:spacing w:val="2"/>
          <w:sz w:val="24"/>
          <w:szCs w:val="24"/>
        </w:rPr>
        <w:t>w</w:t>
      </w:r>
      <w:r>
        <w:rPr>
          <w:spacing w:val="-1"/>
          <w:sz w:val="24"/>
          <w:szCs w:val="24"/>
        </w:rPr>
        <w:t>a</w:t>
      </w:r>
      <w:r>
        <w:rPr>
          <w:sz w:val="24"/>
          <w:szCs w:val="24"/>
        </w:rPr>
        <w:t>ktu.</w:t>
      </w:r>
      <w:r>
        <w:rPr>
          <w:spacing w:val="1"/>
          <w:sz w:val="24"/>
          <w:szCs w:val="24"/>
        </w:rPr>
        <w:t xml:space="preserve"> </w:t>
      </w:r>
      <w:r>
        <w:rPr>
          <w:sz w:val="24"/>
          <w:szCs w:val="24"/>
        </w:rPr>
        <w:t>L</w:t>
      </w:r>
      <w:r>
        <w:rPr>
          <w:spacing w:val="-1"/>
          <w:sz w:val="24"/>
          <w:szCs w:val="24"/>
        </w:rPr>
        <w:t>a</w:t>
      </w:r>
      <w:r>
        <w:rPr>
          <w:sz w:val="24"/>
          <w:szCs w:val="24"/>
        </w:rPr>
        <w:t>por</w:t>
      </w:r>
      <w:r>
        <w:rPr>
          <w:spacing w:val="-2"/>
          <w:sz w:val="24"/>
          <w:szCs w:val="24"/>
        </w:rPr>
        <w:t>a</w:t>
      </w:r>
      <w:r>
        <w:rPr>
          <w:sz w:val="24"/>
          <w:szCs w:val="24"/>
        </w:rPr>
        <w:t>n ini</w:t>
      </w:r>
      <w:r>
        <w:rPr>
          <w:spacing w:val="1"/>
          <w:sz w:val="24"/>
          <w:szCs w:val="24"/>
        </w:rPr>
        <w:t xml:space="preserve"> </w:t>
      </w:r>
      <w:r>
        <w:rPr>
          <w:sz w:val="24"/>
          <w:szCs w:val="24"/>
        </w:rPr>
        <w:t>disu</w:t>
      </w:r>
      <w:r>
        <w:rPr>
          <w:spacing w:val="1"/>
          <w:sz w:val="24"/>
          <w:szCs w:val="24"/>
        </w:rPr>
        <w:t>s</w:t>
      </w:r>
      <w:r>
        <w:rPr>
          <w:sz w:val="24"/>
          <w:szCs w:val="24"/>
        </w:rPr>
        <w:t>un 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i</w:t>
      </w:r>
      <w:r>
        <w:rPr>
          <w:spacing w:val="1"/>
          <w:sz w:val="24"/>
          <w:szCs w:val="24"/>
        </w:rPr>
        <w:t xml:space="preserve"> </w:t>
      </w:r>
      <w:r>
        <w:rPr>
          <w:sz w:val="24"/>
          <w:szCs w:val="24"/>
        </w:rPr>
        <w:t>s</w:t>
      </w:r>
      <w:r>
        <w:rPr>
          <w:spacing w:val="-1"/>
          <w:sz w:val="24"/>
          <w:szCs w:val="24"/>
        </w:rPr>
        <w:t>a</w:t>
      </w:r>
      <w:r>
        <w:rPr>
          <w:sz w:val="24"/>
          <w:szCs w:val="24"/>
        </w:rPr>
        <w:t>lah s</w:t>
      </w:r>
      <w:r>
        <w:rPr>
          <w:spacing w:val="-1"/>
          <w:sz w:val="24"/>
          <w:szCs w:val="24"/>
        </w:rPr>
        <w:t>a</w:t>
      </w:r>
      <w:r>
        <w:rPr>
          <w:sz w:val="24"/>
          <w:szCs w:val="24"/>
        </w:rPr>
        <w:t>tu</w:t>
      </w:r>
      <w:r>
        <w:rPr>
          <w:spacing w:val="1"/>
          <w:sz w:val="24"/>
          <w:szCs w:val="24"/>
        </w:rPr>
        <w:t xml:space="preserve"> </w:t>
      </w:r>
      <w:r>
        <w:rPr>
          <w:sz w:val="24"/>
          <w:szCs w:val="24"/>
        </w:rPr>
        <w:t>p</w:t>
      </w:r>
      <w:r>
        <w:rPr>
          <w:spacing w:val="-1"/>
          <w:sz w:val="24"/>
          <w:szCs w:val="24"/>
        </w:rPr>
        <w:t>e</w:t>
      </w:r>
      <w:r>
        <w:rPr>
          <w:sz w:val="24"/>
          <w:szCs w:val="24"/>
        </w:rPr>
        <w:t>r</w:t>
      </w:r>
      <w:r>
        <w:rPr>
          <w:spacing w:val="2"/>
          <w:sz w:val="24"/>
          <w:szCs w:val="24"/>
        </w:rPr>
        <w:t>s</w:t>
      </w:r>
      <w:r>
        <w:rPr>
          <w:sz w:val="24"/>
          <w:szCs w:val="24"/>
        </w:rPr>
        <w:t>y</w:t>
      </w:r>
      <w:r>
        <w:rPr>
          <w:spacing w:val="-1"/>
          <w:sz w:val="24"/>
          <w:szCs w:val="24"/>
        </w:rPr>
        <w:t>a</w:t>
      </w:r>
      <w:r>
        <w:rPr>
          <w:sz w:val="24"/>
          <w:szCs w:val="24"/>
        </w:rPr>
        <w:t>r</w:t>
      </w:r>
      <w:r>
        <w:rPr>
          <w:spacing w:val="-2"/>
          <w:sz w:val="24"/>
          <w:szCs w:val="24"/>
        </w:rPr>
        <w:t>a</w:t>
      </w:r>
      <w:r>
        <w:rPr>
          <w:sz w:val="24"/>
          <w:szCs w:val="24"/>
        </w:rPr>
        <w:t xml:space="preserve">tan </w:t>
      </w:r>
      <w:r>
        <w:rPr>
          <w:spacing w:val="-1"/>
          <w:sz w:val="24"/>
          <w:szCs w:val="24"/>
        </w:rPr>
        <w:t>a</w:t>
      </w:r>
      <w:r>
        <w:rPr>
          <w:sz w:val="24"/>
          <w:szCs w:val="24"/>
        </w:rPr>
        <w:t>k</w:t>
      </w:r>
      <w:r>
        <w:rPr>
          <w:spacing w:val="-1"/>
          <w:sz w:val="24"/>
          <w:szCs w:val="24"/>
        </w:rPr>
        <w:t>a</w:t>
      </w:r>
      <w:r>
        <w:rPr>
          <w:sz w:val="24"/>
          <w:szCs w:val="24"/>
        </w:rPr>
        <w:t>d</w:t>
      </w:r>
      <w:r>
        <w:rPr>
          <w:spacing w:val="-1"/>
          <w:sz w:val="24"/>
          <w:szCs w:val="24"/>
        </w:rPr>
        <w:t>e</w:t>
      </w:r>
      <w:r>
        <w:rPr>
          <w:sz w:val="24"/>
          <w:szCs w:val="24"/>
        </w:rPr>
        <w:t>m</w:t>
      </w:r>
      <w:r>
        <w:rPr>
          <w:spacing w:val="1"/>
          <w:sz w:val="24"/>
          <w:szCs w:val="24"/>
        </w:rPr>
        <w:t>i</w:t>
      </w:r>
      <w:r>
        <w:rPr>
          <w:sz w:val="24"/>
          <w:szCs w:val="24"/>
        </w:rPr>
        <w:t>k</w:t>
      </w:r>
      <w:r>
        <w:rPr>
          <w:spacing w:val="-5"/>
          <w:sz w:val="24"/>
          <w:szCs w:val="24"/>
        </w:rPr>
        <w:t xml:space="preserve"> </w:t>
      </w:r>
      <w:r>
        <w:rPr>
          <w:sz w:val="24"/>
          <w:szCs w:val="24"/>
        </w:rPr>
        <w:t>untuk</w:t>
      </w:r>
      <w:r>
        <w:rPr>
          <w:spacing w:val="-1"/>
          <w:sz w:val="24"/>
          <w:szCs w:val="24"/>
        </w:rPr>
        <w:t xml:space="preserve"> </w:t>
      </w:r>
      <w:r>
        <w:rPr>
          <w:sz w:val="24"/>
          <w:szCs w:val="24"/>
        </w:rPr>
        <w:t>memp</w:t>
      </w:r>
      <w:r>
        <w:rPr>
          <w:spacing w:val="-1"/>
          <w:sz w:val="24"/>
          <w:szCs w:val="24"/>
        </w:rPr>
        <w:t>e</w:t>
      </w:r>
      <w:r>
        <w:rPr>
          <w:spacing w:val="1"/>
          <w:sz w:val="24"/>
          <w:szCs w:val="24"/>
        </w:rPr>
        <w:t>r</w:t>
      </w:r>
      <w:r>
        <w:rPr>
          <w:sz w:val="24"/>
          <w:szCs w:val="24"/>
        </w:rPr>
        <w:t>oleh</w:t>
      </w:r>
      <w:r>
        <w:rPr>
          <w:spacing w:val="-10"/>
          <w:sz w:val="24"/>
          <w:szCs w:val="24"/>
        </w:rPr>
        <w:t xml:space="preserve"> </w:t>
      </w:r>
      <w:r>
        <w:rPr>
          <w:sz w:val="24"/>
          <w:szCs w:val="24"/>
        </w:rPr>
        <w:t>g</w:t>
      </w:r>
      <w:r>
        <w:rPr>
          <w:spacing w:val="-1"/>
          <w:sz w:val="24"/>
          <w:szCs w:val="24"/>
        </w:rPr>
        <w:t>e</w:t>
      </w:r>
      <w:r>
        <w:rPr>
          <w:sz w:val="24"/>
          <w:szCs w:val="24"/>
        </w:rPr>
        <w:t>l</w:t>
      </w:r>
      <w:r>
        <w:rPr>
          <w:spacing w:val="2"/>
          <w:sz w:val="24"/>
          <w:szCs w:val="24"/>
        </w:rPr>
        <w:t>a</w:t>
      </w:r>
      <w:r>
        <w:rPr>
          <w:sz w:val="24"/>
          <w:szCs w:val="24"/>
        </w:rPr>
        <w:t>r Ahli</w:t>
      </w:r>
      <w:r>
        <w:rPr>
          <w:spacing w:val="-6"/>
          <w:sz w:val="24"/>
          <w:szCs w:val="24"/>
        </w:rPr>
        <w:t xml:space="preserve"> </w:t>
      </w:r>
      <w:r>
        <w:rPr>
          <w:sz w:val="24"/>
          <w:szCs w:val="24"/>
        </w:rPr>
        <w:t>M</w:t>
      </w:r>
      <w:r>
        <w:rPr>
          <w:spacing w:val="-1"/>
          <w:sz w:val="24"/>
          <w:szCs w:val="24"/>
        </w:rPr>
        <w:t>a</w:t>
      </w:r>
      <w:r>
        <w:rPr>
          <w:sz w:val="24"/>
          <w:szCs w:val="24"/>
        </w:rPr>
        <w:t>dya</w:t>
      </w:r>
      <w:r>
        <w:rPr>
          <w:spacing w:val="-6"/>
          <w:sz w:val="24"/>
          <w:szCs w:val="24"/>
        </w:rPr>
        <w:t xml:space="preserve"> </w:t>
      </w:r>
      <w:r>
        <w:rPr>
          <w:spacing w:val="1"/>
          <w:sz w:val="24"/>
          <w:szCs w:val="24"/>
        </w:rPr>
        <w:t>(</w:t>
      </w:r>
      <w:r>
        <w:rPr>
          <w:sz w:val="24"/>
          <w:szCs w:val="24"/>
        </w:rPr>
        <w:t>A.Md.)</w:t>
      </w:r>
      <w:r>
        <w:rPr>
          <w:spacing w:val="-3"/>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5"/>
          <w:sz w:val="24"/>
          <w:szCs w:val="24"/>
        </w:rPr>
        <w:t xml:space="preserve"> </w:t>
      </w:r>
      <w:r>
        <w:rPr>
          <w:spacing w:val="1"/>
          <w:sz w:val="24"/>
          <w:szCs w:val="24"/>
        </w:rPr>
        <w:t>P</w:t>
      </w:r>
      <w:r>
        <w:rPr>
          <w:sz w:val="24"/>
          <w:szCs w:val="24"/>
        </w:rPr>
        <w:t>ro</w:t>
      </w:r>
      <w:r>
        <w:rPr>
          <w:spacing w:val="1"/>
          <w:sz w:val="24"/>
          <w:szCs w:val="24"/>
        </w:rPr>
        <w:t>g</w:t>
      </w:r>
      <w:r>
        <w:rPr>
          <w:sz w:val="24"/>
          <w:szCs w:val="24"/>
        </w:rPr>
        <w:t>r</w:t>
      </w:r>
      <w:r>
        <w:rPr>
          <w:spacing w:val="-2"/>
          <w:sz w:val="24"/>
          <w:szCs w:val="24"/>
        </w:rPr>
        <w:t>a</w:t>
      </w:r>
      <w:r>
        <w:rPr>
          <w:sz w:val="24"/>
          <w:szCs w:val="24"/>
        </w:rPr>
        <w:t>m</w:t>
      </w:r>
      <w:r>
        <w:rPr>
          <w:spacing w:val="-11"/>
          <w:sz w:val="24"/>
          <w:szCs w:val="24"/>
        </w:rPr>
        <w:t xml:space="preserve"> </w:t>
      </w:r>
      <w:r>
        <w:rPr>
          <w:sz w:val="24"/>
          <w:szCs w:val="24"/>
        </w:rPr>
        <w:t>D</w:t>
      </w:r>
      <w:r>
        <w:rPr>
          <w:spacing w:val="2"/>
          <w:sz w:val="24"/>
          <w:szCs w:val="24"/>
        </w:rPr>
        <w:t>i</w:t>
      </w:r>
      <w:r>
        <w:rPr>
          <w:sz w:val="24"/>
          <w:szCs w:val="24"/>
        </w:rPr>
        <w:t>plo</w:t>
      </w:r>
      <w:r>
        <w:rPr>
          <w:spacing w:val="1"/>
          <w:sz w:val="24"/>
          <w:szCs w:val="24"/>
        </w:rPr>
        <w:t>m</w:t>
      </w:r>
      <w:r>
        <w:rPr>
          <w:sz w:val="24"/>
          <w:szCs w:val="24"/>
        </w:rPr>
        <w:t>a</w:t>
      </w:r>
      <w:r>
        <w:rPr>
          <w:spacing w:val="-3"/>
          <w:sz w:val="24"/>
          <w:szCs w:val="24"/>
        </w:rPr>
        <w:t xml:space="preserve"> </w:t>
      </w:r>
      <w:r>
        <w:rPr>
          <w:spacing w:val="-1"/>
          <w:sz w:val="24"/>
          <w:szCs w:val="24"/>
        </w:rPr>
        <w:t xml:space="preserve">III </w:t>
      </w:r>
      <w:r>
        <w:rPr>
          <w:spacing w:val="1"/>
          <w:sz w:val="24"/>
          <w:szCs w:val="24"/>
        </w:rPr>
        <w:t>P</w:t>
      </w:r>
      <w:r>
        <w:rPr>
          <w:sz w:val="24"/>
          <w:szCs w:val="24"/>
        </w:rPr>
        <w:t>rog</w:t>
      </w:r>
      <w:r>
        <w:rPr>
          <w:spacing w:val="-1"/>
          <w:sz w:val="24"/>
          <w:szCs w:val="24"/>
        </w:rPr>
        <w:t>ra</w:t>
      </w:r>
      <w:r>
        <w:rPr>
          <w:sz w:val="24"/>
          <w:szCs w:val="24"/>
        </w:rPr>
        <w:t>m</w:t>
      </w:r>
      <w:r>
        <w:rPr>
          <w:spacing w:val="1"/>
          <w:sz w:val="24"/>
          <w:szCs w:val="24"/>
        </w:rPr>
        <w:t xml:space="preserve"> S</w:t>
      </w:r>
      <w:r>
        <w:rPr>
          <w:sz w:val="24"/>
          <w:szCs w:val="24"/>
        </w:rPr>
        <w:t>tudi</w:t>
      </w:r>
      <w:r>
        <w:rPr>
          <w:spacing w:val="2"/>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3"/>
          <w:sz w:val="24"/>
          <w:szCs w:val="24"/>
        </w:rPr>
        <w:t>I</w:t>
      </w:r>
      <w:r>
        <w:rPr>
          <w:sz w:val="24"/>
          <w:szCs w:val="24"/>
        </w:rPr>
        <w:t>n</w:t>
      </w:r>
      <w:r>
        <w:rPr>
          <w:spacing w:val="1"/>
          <w:sz w:val="24"/>
          <w:szCs w:val="24"/>
        </w:rPr>
        <w:t>f</w:t>
      </w:r>
      <w:r>
        <w:rPr>
          <w:sz w:val="24"/>
          <w:szCs w:val="24"/>
        </w:rPr>
        <w:t>orm</w:t>
      </w:r>
      <w:r>
        <w:rPr>
          <w:spacing w:val="-1"/>
          <w:sz w:val="24"/>
          <w:szCs w:val="24"/>
        </w:rPr>
        <w:t>a</w:t>
      </w:r>
      <w:r>
        <w:rPr>
          <w:sz w:val="24"/>
          <w:szCs w:val="24"/>
        </w:rPr>
        <w:t>si</w:t>
      </w:r>
      <w:r>
        <w:rPr>
          <w:spacing w:val="1"/>
          <w:sz w:val="24"/>
          <w:szCs w:val="24"/>
        </w:rPr>
        <w:t xml:space="preserve"> </w:t>
      </w:r>
      <w:r>
        <w:rPr>
          <w:sz w:val="24"/>
          <w:szCs w:val="24"/>
        </w:rPr>
        <w:t>Univ</w:t>
      </w:r>
      <w:r>
        <w:rPr>
          <w:spacing w:val="-1"/>
          <w:sz w:val="24"/>
          <w:szCs w:val="24"/>
        </w:rPr>
        <w:t>e</w:t>
      </w:r>
      <w:r>
        <w:rPr>
          <w:sz w:val="24"/>
          <w:szCs w:val="24"/>
        </w:rPr>
        <w:t>rsitas</w:t>
      </w:r>
      <w:r>
        <w:rPr>
          <w:spacing w:val="3"/>
          <w:sz w:val="24"/>
          <w:szCs w:val="24"/>
        </w:rPr>
        <w:t xml:space="preserve"> </w:t>
      </w:r>
      <w:r>
        <w:rPr>
          <w:sz w:val="24"/>
          <w:szCs w:val="24"/>
        </w:rPr>
        <w:t>Airl</w:t>
      </w:r>
      <w:r>
        <w:rPr>
          <w:spacing w:val="1"/>
          <w:sz w:val="24"/>
          <w:szCs w:val="24"/>
        </w:rPr>
        <w:t>a</w:t>
      </w:r>
      <w:r>
        <w:rPr>
          <w:sz w:val="24"/>
          <w:szCs w:val="24"/>
        </w:rPr>
        <w:t>ngga</w:t>
      </w:r>
      <w:r>
        <w:rPr>
          <w:spacing w:val="-1"/>
          <w:sz w:val="24"/>
          <w:szCs w:val="24"/>
        </w:rPr>
        <w:t xml:space="preserve"> </w:t>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pacing w:val="2"/>
          <w:sz w:val="24"/>
          <w:szCs w:val="24"/>
        </w:rPr>
        <w:t>y</w:t>
      </w:r>
      <w:r>
        <w:rPr>
          <w:spacing w:val="-1"/>
          <w:sz w:val="24"/>
          <w:szCs w:val="24"/>
        </w:rPr>
        <w:t>a</w:t>
      </w:r>
      <w:r>
        <w:rPr>
          <w:sz w:val="24"/>
          <w:szCs w:val="24"/>
        </w:rPr>
        <w:t>.</w:t>
      </w:r>
    </w:p>
    <w:p w14:paraId="52B31FFD" w14:textId="77777777" w:rsidR="00855A51" w:rsidRDefault="00A12D31">
      <w:pPr>
        <w:spacing w:before="9" w:line="349" w:lineRule="auto"/>
        <w:ind w:left="605" w:right="87" w:firstLine="720"/>
        <w:jc w:val="both"/>
        <w:rPr>
          <w:sz w:val="24"/>
          <w:szCs w:val="24"/>
        </w:rPr>
      </w:pPr>
      <w:r>
        <w:rPr>
          <w:spacing w:val="1"/>
          <w:sz w:val="24"/>
          <w:szCs w:val="24"/>
        </w:rPr>
        <w:t>P</w:t>
      </w:r>
      <w:r>
        <w:rPr>
          <w:spacing w:val="-1"/>
          <w:sz w:val="24"/>
          <w:szCs w:val="24"/>
        </w:rPr>
        <w:t>a</w:t>
      </w:r>
      <w:r>
        <w:rPr>
          <w:sz w:val="24"/>
          <w:szCs w:val="24"/>
        </w:rPr>
        <w:t>da k</w:t>
      </w:r>
      <w:r>
        <w:rPr>
          <w:spacing w:val="-1"/>
          <w:sz w:val="24"/>
          <w:szCs w:val="24"/>
        </w:rPr>
        <w:t>e</w:t>
      </w:r>
      <w:r>
        <w:rPr>
          <w:sz w:val="24"/>
          <w:szCs w:val="24"/>
        </w:rPr>
        <w:t>s</w:t>
      </w:r>
      <w:r>
        <w:rPr>
          <w:spacing w:val="-1"/>
          <w:sz w:val="24"/>
          <w:szCs w:val="24"/>
        </w:rPr>
        <w:t>e</w:t>
      </w:r>
      <w:r>
        <w:rPr>
          <w:sz w:val="24"/>
          <w:szCs w:val="24"/>
        </w:rPr>
        <w:t>mpat</w:t>
      </w:r>
      <w:r>
        <w:rPr>
          <w:spacing w:val="-1"/>
          <w:sz w:val="24"/>
          <w:szCs w:val="24"/>
        </w:rPr>
        <w:t>a</w:t>
      </w:r>
      <w:r>
        <w:rPr>
          <w:sz w:val="24"/>
          <w:szCs w:val="24"/>
        </w:rPr>
        <w:t>n</w:t>
      </w:r>
      <w:r>
        <w:rPr>
          <w:spacing w:val="1"/>
          <w:sz w:val="24"/>
          <w:szCs w:val="24"/>
        </w:rPr>
        <w:t xml:space="preserve"> </w:t>
      </w:r>
      <w:r>
        <w:rPr>
          <w:sz w:val="24"/>
          <w:szCs w:val="24"/>
        </w:rPr>
        <w:t>ini</w:t>
      </w:r>
      <w:r>
        <w:rPr>
          <w:spacing w:val="2"/>
          <w:sz w:val="24"/>
          <w:szCs w:val="24"/>
        </w:rPr>
        <w:t xml:space="preserve"> </w:t>
      </w:r>
      <w:r>
        <w:rPr>
          <w:sz w:val="24"/>
          <w:szCs w:val="24"/>
        </w:rPr>
        <w:t>p</w:t>
      </w:r>
      <w:r>
        <w:rPr>
          <w:spacing w:val="-1"/>
          <w:sz w:val="24"/>
          <w:szCs w:val="24"/>
        </w:rPr>
        <w:t>e</w:t>
      </w:r>
      <w:r>
        <w:rPr>
          <w:sz w:val="24"/>
          <w:szCs w:val="24"/>
        </w:rPr>
        <w:t>nul</w:t>
      </w:r>
      <w:r>
        <w:rPr>
          <w:spacing w:val="1"/>
          <w:sz w:val="24"/>
          <w:szCs w:val="24"/>
        </w:rPr>
        <w:t>i</w:t>
      </w:r>
      <w:r>
        <w:rPr>
          <w:sz w:val="24"/>
          <w:szCs w:val="24"/>
        </w:rPr>
        <w:t>s</w:t>
      </w:r>
      <w:r>
        <w:rPr>
          <w:spacing w:val="1"/>
          <w:sz w:val="24"/>
          <w:szCs w:val="24"/>
        </w:rPr>
        <w:t xml:space="preserve"> </w:t>
      </w:r>
      <w:r>
        <w:rPr>
          <w:sz w:val="24"/>
          <w:szCs w:val="24"/>
        </w:rPr>
        <w:t>ing</w:t>
      </w:r>
      <w:r>
        <w:rPr>
          <w:spacing w:val="1"/>
          <w:sz w:val="24"/>
          <w:szCs w:val="24"/>
        </w:rPr>
        <w:t>i</w:t>
      </w:r>
      <w:r>
        <w:rPr>
          <w:sz w:val="24"/>
          <w:szCs w:val="24"/>
        </w:rPr>
        <w:t>n</w:t>
      </w:r>
      <w:r>
        <w:rPr>
          <w:spacing w:val="4"/>
          <w:sz w:val="24"/>
          <w:szCs w:val="24"/>
        </w:rPr>
        <w:t xml:space="preserve"> </w:t>
      </w:r>
      <w:r>
        <w:rPr>
          <w:sz w:val="24"/>
          <w:szCs w:val="24"/>
        </w:rPr>
        <w:t>meny</w:t>
      </w:r>
      <w:r>
        <w:rPr>
          <w:spacing w:val="-1"/>
          <w:sz w:val="24"/>
          <w:szCs w:val="24"/>
        </w:rPr>
        <w:t>a</w:t>
      </w:r>
      <w:r>
        <w:rPr>
          <w:sz w:val="24"/>
          <w:szCs w:val="24"/>
        </w:rPr>
        <w:t>mpai</w:t>
      </w:r>
      <w:r>
        <w:rPr>
          <w:spacing w:val="-2"/>
          <w:sz w:val="24"/>
          <w:szCs w:val="24"/>
        </w:rPr>
        <w:t>k</w:t>
      </w:r>
      <w:r>
        <w:rPr>
          <w:spacing w:val="-1"/>
          <w:sz w:val="24"/>
          <w:szCs w:val="24"/>
        </w:rPr>
        <w:t>a</w:t>
      </w:r>
      <w:r>
        <w:rPr>
          <w:sz w:val="24"/>
          <w:szCs w:val="24"/>
        </w:rPr>
        <w:t>n</w:t>
      </w:r>
      <w:r>
        <w:rPr>
          <w:spacing w:val="1"/>
          <w:sz w:val="24"/>
          <w:szCs w:val="24"/>
        </w:rPr>
        <w:t xml:space="preserve"> </w:t>
      </w:r>
      <w:r>
        <w:rPr>
          <w:sz w:val="24"/>
          <w:szCs w:val="24"/>
        </w:rPr>
        <w:t>te</w:t>
      </w:r>
      <w:r>
        <w:rPr>
          <w:spacing w:val="-1"/>
          <w:sz w:val="24"/>
          <w:szCs w:val="24"/>
        </w:rPr>
        <w:t>r</w:t>
      </w:r>
      <w:r>
        <w:rPr>
          <w:sz w:val="24"/>
          <w:szCs w:val="24"/>
        </w:rPr>
        <w:t>i</w:t>
      </w:r>
      <w:r>
        <w:rPr>
          <w:spacing w:val="1"/>
          <w:sz w:val="24"/>
          <w:szCs w:val="24"/>
        </w:rPr>
        <w:t>m</w:t>
      </w:r>
      <w:r>
        <w:rPr>
          <w:sz w:val="24"/>
          <w:szCs w:val="24"/>
        </w:rPr>
        <w:t>a k</w:t>
      </w:r>
      <w:r>
        <w:rPr>
          <w:spacing w:val="-1"/>
          <w:sz w:val="24"/>
          <w:szCs w:val="24"/>
        </w:rPr>
        <w:t>a</w:t>
      </w:r>
      <w:r>
        <w:rPr>
          <w:sz w:val="24"/>
          <w:szCs w:val="24"/>
        </w:rPr>
        <w:t>sih</w:t>
      </w:r>
      <w:r>
        <w:rPr>
          <w:spacing w:val="2"/>
          <w:sz w:val="24"/>
          <w:szCs w:val="24"/>
        </w:rPr>
        <w:t xml:space="preserve"> </w:t>
      </w:r>
      <w:r>
        <w:rPr>
          <w:sz w:val="24"/>
          <w:szCs w:val="24"/>
        </w:rPr>
        <w:t>k</w:t>
      </w:r>
      <w:r>
        <w:rPr>
          <w:spacing w:val="-1"/>
          <w:sz w:val="24"/>
          <w:szCs w:val="24"/>
        </w:rPr>
        <w:t>e</w:t>
      </w:r>
      <w:r>
        <w:rPr>
          <w:sz w:val="24"/>
          <w:szCs w:val="24"/>
        </w:rPr>
        <w:t>p</w:t>
      </w:r>
      <w:r>
        <w:rPr>
          <w:spacing w:val="-1"/>
          <w:sz w:val="24"/>
          <w:szCs w:val="24"/>
        </w:rPr>
        <w:t>a</w:t>
      </w:r>
      <w:r>
        <w:rPr>
          <w:sz w:val="24"/>
          <w:szCs w:val="24"/>
        </w:rPr>
        <w:t>da b</w:t>
      </w:r>
      <w:r>
        <w:rPr>
          <w:spacing w:val="-1"/>
          <w:sz w:val="24"/>
          <w:szCs w:val="24"/>
        </w:rPr>
        <w:t>e</w:t>
      </w:r>
      <w:r>
        <w:rPr>
          <w:sz w:val="24"/>
          <w:szCs w:val="24"/>
        </w:rPr>
        <w:t>b</w:t>
      </w:r>
      <w:r>
        <w:rPr>
          <w:spacing w:val="-1"/>
          <w:sz w:val="24"/>
          <w:szCs w:val="24"/>
        </w:rPr>
        <w:t>e</w:t>
      </w:r>
      <w:r>
        <w:rPr>
          <w:sz w:val="24"/>
          <w:szCs w:val="24"/>
        </w:rPr>
        <w:t>r</w:t>
      </w:r>
      <w:r>
        <w:rPr>
          <w:spacing w:val="-2"/>
          <w:sz w:val="24"/>
          <w:szCs w:val="24"/>
        </w:rPr>
        <w:t>a</w:t>
      </w:r>
      <w:r>
        <w:rPr>
          <w:spacing w:val="2"/>
          <w:sz w:val="24"/>
          <w:szCs w:val="24"/>
        </w:rPr>
        <w:t>p</w:t>
      </w:r>
      <w:r>
        <w:rPr>
          <w:sz w:val="24"/>
          <w:szCs w:val="24"/>
        </w:rPr>
        <w:t>a pihak</w:t>
      </w:r>
      <w:r>
        <w:rPr>
          <w:spacing w:val="1"/>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z w:val="24"/>
          <w:szCs w:val="24"/>
        </w:rPr>
        <w:t>te</w:t>
      </w:r>
      <w:r>
        <w:rPr>
          <w:spacing w:val="2"/>
          <w:sz w:val="24"/>
          <w:szCs w:val="24"/>
        </w:rPr>
        <w:t>l</w:t>
      </w:r>
      <w:r>
        <w:rPr>
          <w:spacing w:val="-1"/>
          <w:sz w:val="24"/>
          <w:szCs w:val="24"/>
        </w:rPr>
        <w:t>a</w:t>
      </w:r>
      <w:r>
        <w:rPr>
          <w:sz w:val="24"/>
          <w:szCs w:val="24"/>
        </w:rPr>
        <w:t>h</w:t>
      </w:r>
      <w:r>
        <w:rPr>
          <w:spacing w:val="1"/>
          <w:sz w:val="24"/>
          <w:szCs w:val="24"/>
        </w:rPr>
        <w:t xml:space="preserve"> </w:t>
      </w:r>
      <w:r>
        <w:rPr>
          <w:sz w:val="24"/>
          <w:szCs w:val="24"/>
        </w:rPr>
        <w:t>memb</w:t>
      </w:r>
      <w:r>
        <w:rPr>
          <w:spacing w:val="-1"/>
          <w:sz w:val="24"/>
          <w:szCs w:val="24"/>
        </w:rPr>
        <w:t>a</w:t>
      </w:r>
      <w:r>
        <w:rPr>
          <w:sz w:val="24"/>
          <w:szCs w:val="24"/>
        </w:rPr>
        <w:t>ntu</w:t>
      </w:r>
      <w:r>
        <w:rPr>
          <w:spacing w:val="2"/>
          <w:sz w:val="24"/>
          <w:szCs w:val="24"/>
        </w:rPr>
        <w:t xml:space="preserve"> </w:t>
      </w:r>
      <w:r>
        <w:rPr>
          <w:sz w:val="24"/>
          <w:szCs w:val="24"/>
        </w:rPr>
        <w:t>d</w:t>
      </w:r>
      <w:r>
        <w:rPr>
          <w:spacing w:val="-1"/>
          <w:sz w:val="24"/>
          <w:szCs w:val="24"/>
        </w:rPr>
        <w:t>a</w:t>
      </w:r>
      <w:r>
        <w:rPr>
          <w:sz w:val="24"/>
          <w:szCs w:val="24"/>
        </w:rPr>
        <w:t>lam</w:t>
      </w:r>
      <w:r>
        <w:rPr>
          <w:spacing w:val="1"/>
          <w:sz w:val="24"/>
          <w:szCs w:val="24"/>
        </w:rPr>
        <w:t xml:space="preserve"> </w:t>
      </w:r>
      <w:r>
        <w:rPr>
          <w:sz w:val="24"/>
          <w:szCs w:val="24"/>
        </w:rPr>
        <w:t>p</w:t>
      </w:r>
      <w:r>
        <w:rPr>
          <w:spacing w:val="-1"/>
          <w:sz w:val="24"/>
          <w:szCs w:val="24"/>
        </w:rPr>
        <w:t>e</w:t>
      </w:r>
      <w:r>
        <w:rPr>
          <w:sz w:val="24"/>
          <w:szCs w:val="24"/>
        </w:rPr>
        <w:t>nyusun</w:t>
      </w:r>
      <w:r>
        <w:rPr>
          <w:spacing w:val="-1"/>
          <w:sz w:val="24"/>
          <w:szCs w:val="24"/>
        </w:rPr>
        <w:t>a</w:t>
      </w:r>
      <w:r>
        <w:rPr>
          <w:sz w:val="24"/>
          <w:szCs w:val="24"/>
        </w:rPr>
        <w:t>n</w:t>
      </w:r>
      <w:r>
        <w:rPr>
          <w:spacing w:val="1"/>
          <w:sz w:val="24"/>
          <w:szCs w:val="24"/>
        </w:rPr>
        <w:t xml:space="preserve"> </w:t>
      </w:r>
      <w:r>
        <w:rPr>
          <w:sz w:val="24"/>
          <w:szCs w:val="24"/>
        </w:rPr>
        <w:t>L</w:t>
      </w:r>
      <w:r>
        <w:rPr>
          <w:spacing w:val="-1"/>
          <w:sz w:val="24"/>
          <w:szCs w:val="24"/>
        </w:rPr>
        <w:t>a</w:t>
      </w:r>
      <w:r>
        <w:rPr>
          <w:sz w:val="24"/>
          <w:szCs w:val="24"/>
        </w:rPr>
        <w:t>por</w:t>
      </w:r>
      <w:r>
        <w:rPr>
          <w:spacing w:val="-2"/>
          <w:sz w:val="24"/>
          <w:szCs w:val="24"/>
        </w:rPr>
        <w:t>a</w:t>
      </w:r>
      <w:r>
        <w:rPr>
          <w:sz w:val="24"/>
          <w:szCs w:val="24"/>
        </w:rPr>
        <w:t>n</w:t>
      </w:r>
      <w:r>
        <w:rPr>
          <w:spacing w:val="1"/>
          <w:sz w:val="24"/>
          <w:szCs w:val="24"/>
        </w:rPr>
        <w:t xml:space="preserve"> P</w:t>
      </w:r>
      <w:r>
        <w:rPr>
          <w:sz w:val="24"/>
          <w:szCs w:val="24"/>
        </w:rPr>
        <w:t>r</w:t>
      </w:r>
      <w:r>
        <w:rPr>
          <w:spacing w:val="-2"/>
          <w:sz w:val="24"/>
          <w:szCs w:val="24"/>
        </w:rPr>
        <w:t>a</w:t>
      </w:r>
      <w:r>
        <w:rPr>
          <w:sz w:val="24"/>
          <w:szCs w:val="24"/>
        </w:rPr>
        <w:t>kt</w:t>
      </w:r>
      <w:r>
        <w:rPr>
          <w:spacing w:val="3"/>
          <w:sz w:val="24"/>
          <w:szCs w:val="24"/>
        </w:rPr>
        <w:t>i</w:t>
      </w:r>
      <w:r>
        <w:rPr>
          <w:sz w:val="24"/>
          <w:szCs w:val="24"/>
        </w:rPr>
        <w:t>k</w:t>
      </w:r>
      <w:r>
        <w:rPr>
          <w:spacing w:val="1"/>
          <w:sz w:val="24"/>
          <w:szCs w:val="24"/>
        </w:rPr>
        <w:t xml:space="preserve"> </w:t>
      </w:r>
      <w:r>
        <w:rPr>
          <w:sz w:val="24"/>
          <w:szCs w:val="24"/>
        </w:rPr>
        <w:t>K</w:t>
      </w:r>
      <w:r>
        <w:rPr>
          <w:spacing w:val="-1"/>
          <w:sz w:val="24"/>
          <w:szCs w:val="24"/>
        </w:rPr>
        <w:t>e</w:t>
      </w:r>
      <w:r>
        <w:rPr>
          <w:sz w:val="24"/>
          <w:szCs w:val="24"/>
        </w:rPr>
        <w:t>rja L</w:t>
      </w:r>
      <w:r>
        <w:rPr>
          <w:spacing w:val="-1"/>
          <w:sz w:val="24"/>
          <w:szCs w:val="24"/>
        </w:rPr>
        <w:t>a</w:t>
      </w:r>
      <w:r>
        <w:rPr>
          <w:sz w:val="24"/>
          <w:szCs w:val="24"/>
        </w:rPr>
        <w:t>p</w:t>
      </w:r>
      <w:r>
        <w:rPr>
          <w:spacing w:val="-1"/>
          <w:sz w:val="24"/>
          <w:szCs w:val="24"/>
        </w:rPr>
        <w:t>a</w:t>
      </w:r>
      <w:r>
        <w:rPr>
          <w:sz w:val="24"/>
          <w:szCs w:val="24"/>
        </w:rPr>
        <w:t>ng</w:t>
      </w:r>
      <w:r>
        <w:rPr>
          <w:spacing w:val="-1"/>
          <w:sz w:val="24"/>
          <w:szCs w:val="24"/>
        </w:rPr>
        <w:t>a</w:t>
      </w:r>
      <w:r>
        <w:rPr>
          <w:sz w:val="24"/>
          <w:szCs w:val="24"/>
        </w:rPr>
        <w:t>n</w:t>
      </w:r>
      <w:r>
        <w:rPr>
          <w:spacing w:val="-2"/>
          <w:sz w:val="24"/>
          <w:szCs w:val="24"/>
        </w:rPr>
        <w:t xml:space="preserve"> </w:t>
      </w:r>
      <w:r>
        <w:rPr>
          <w:sz w:val="24"/>
          <w:szCs w:val="24"/>
        </w:rPr>
        <w:t>diant</w:t>
      </w:r>
      <w:r>
        <w:rPr>
          <w:spacing w:val="-1"/>
          <w:sz w:val="24"/>
          <w:szCs w:val="24"/>
        </w:rPr>
        <w:t>a</w:t>
      </w:r>
      <w:r>
        <w:rPr>
          <w:spacing w:val="1"/>
          <w:sz w:val="24"/>
          <w:szCs w:val="24"/>
        </w:rPr>
        <w:t>r</w:t>
      </w:r>
      <w:r>
        <w:rPr>
          <w:spacing w:val="-1"/>
          <w:sz w:val="24"/>
          <w:szCs w:val="24"/>
        </w:rPr>
        <w:t>a</w:t>
      </w:r>
      <w:r>
        <w:rPr>
          <w:sz w:val="24"/>
          <w:szCs w:val="24"/>
        </w:rPr>
        <w:t>ny</w:t>
      </w:r>
      <w:r>
        <w:rPr>
          <w:spacing w:val="-1"/>
          <w:sz w:val="24"/>
          <w:szCs w:val="24"/>
        </w:rPr>
        <w:t>a</w:t>
      </w:r>
      <w:r>
        <w:rPr>
          <w:sz w:val="24"/>
          <w:szCs w:val="24"/>
        </w:rPr>
        <w:t>:</w:t>
      </w:r>
    </w:p>
    <w:p w14:paraId="3CDF2026" w14:textId="77777777" w:rsidR="00855A51" w:rsidRDefault="00A12D31">
      <w:pPr>
        <w:spacing w:before="41" w:line="344" w:lineRule="auto"/>
        <w:ind w:left="1325" w:right="63" w:hanging="269"/>
        <w:jc w:val="both"/>
        <w:rPr>
          <w:sz w:val="24"/>
          <w:szCs w:val="24"/>
        </w:rPr>
      </w:pPr>
      <w:r>
        <w:rPr>
          <w:spacing w:val="-5"/>
          <w:sz w:val="24"/>
          <w:szCs w:val="24"/>
        </w:rPr>
        <w:t>1</w:t>
      </w:r>
      <w:r>
        <w:rPr>
          <w:sz w:val="24"/>
          <w:szCs w:val="24"/>
        </w:rPr>
        <w:t>.</w:t>
      </w:r>
      <w:r>
        <w:rPr>
          <w:spacing w:val="32"/>
          <w:sz w:val="24"/>
          <w:szCs w:val="24"/>
        </w:rPr>
        <w:t xml:space="preserve"> </w:t>
      </w:r>
      <w:r>
        <w:rPr>
          <w:spacing w:val="1"/>
          <w:sz w:val="24"/>
          <w:szCs w:val="24"/>
        </w:rPr>
        <w:t>P</w:t>
      </w:r>
      <w:r>
        <w:rPr>
          <w:sz w:val="24"/>
          <w:szCs w:val="24"/>
        </w:rPr>
        <w:t>ro</w:t>
      </w:r>
      <w:r>
        <w:rPr>
          <w:spacing w:val="-1"/>
          <w:sz w:val="24"/>
          <w:szCs w:val="24"/>
        </w:rPr>
        <w:t>f</w:t>
      </w:r>
      <w:r>
        <w:rPr>
          <w:sz w:val="24"/>
          <w:szCs w:val="24"/>
        </w:rPr>
        <w:t xml:space="preserve">. </w:t>
      </w:r>
      <w:r>
        <w:rPr>
          <w:spacing w:val="1"/>
          <w:sz w:val="24"/>
          <w:szCs w:val="24"/>
        </w:rPr>
        <w:t xml:space="preserve"> </w:t>
      </w:r>
      <w:r>
        <w:rPr>
          <w:spacing w:val="2"/>
          <w:sz w:val="24"/>
          <w:szCs w:val="24"/>
        </w:rPr>
        <w:t>D</w:t>
      </w:r>
      <w:r>
        <w:rPr>
          <w:sz w:val="24"/>
          <w:szCs w:val="24"/>
        </w:rPr>
        <w:t xml:space="preserve">r. </w:t>
      </w:r>
      <w:r>
        <w:rPr>
          <w:spacing w:val="2"/>
          <w:sz w:val="24"/>
          <w:szCs w:val="24"/>
        </w:rPr>
        <w:t xml:space="preserve"> </w:t>
      </w:r>
      <w:r>
        <w:rPr>
          <w:sz w:val="24"/>
          <w:szCs w:val="24"/>
        </w:rPr>
        <w:t>An</w:t>
      </w:r>
      <w:r>
        <w:rPr>
          <w:spacing w:val="-1"/>
          <w:sz w:val="24"/>
          <w:szCs w:val="24"/>
        </w:rPr>
        <w:t>w</w:t>
      </w:r>
      <w:r>
        <w:rPr>
          <w:spacing w:val="1"/>
          <w:sz w:val="24"/>
          <w:szCs w:val="24"/>
        </w:rPr>
        <w:t>a</w:t>
      </w:r>
      <w:r>
        <w:rPr>
          <w:sz w:val="24"/>
          <w:szCs w:val="24"/>
        </w:rPr>
        <w:t xml:space="preserve">r  </w:t>
      </w:r>
      <w:r>
        <w:rPr>
          <w:spacing w:val="2"/>
          <w:sz w:val="24"/>
          <w:szCs w:val="24"/>
        </w:rPr>
        <w:t>M</w:t>
      </w:r>
      <w:r>
        <w:rPr>
          <w:spacing w:val="-1"/>
          <w:sz w:val="24"/>
          <w:szCs w:val="24"/>
        </w:rPr>
        <w:t>a</w:t>
      </w:r>
      <w:r>
        <w:rPr>
          <w:sz w:val="24"/>
          <w:szCs w:val="24"/>
        </w:rPr>
        <w:t>'</w:t>
      </w:r>
      <w:r>
        <w:rPr>
          <w:spacing w:val="-1"/>
          <w:sz w:val="24"/>
          <w:szCs w:val="24"/>
        </w:rPr>
        <w:t>a</w:t>
      </w:r>
      <w:r>
        <w:rPr>
          <w:spacing w:val="1"/>
          <w:sz w:val="24"/>
          <w:szCs w:val="24"/>
        </w:rPr>
        <w:t>r</w:t>
      </w:r>
      <w:r>
        <w:rPr>
          <w:sz w:val="24"/>
          <w:szCs w:val="24"/>
        </w:rPr>
        <w:t xml:space="preserve">uf,  drh., </w:t>
      </w:r>
      <w:r>
        <w:rPr>
          <w:spacing w:val="2"/>
          <w:sz w:val="24"/>
          <w:szCs w:val="24"/>
        </w:rPr>
        <w:t xml:space="preserve"> </w:t>
      </w:r>
      <w:r>
        <w:rPr>
          <w:sz w:val="24"/>
          <w:szCs w:val="24"/>
        </w:rPr>
        <w:t>M.</w:t>
      </w:r>
      <w:r>
        <w:rPr>
          <w:spacing w:val="2"/>
          <w:sz w:val="24"/>
          <w:szCs w:val="24"/>
        </w:rPr>
        <w:t>K</w:t>
      </w:r>
      <w:r>
        <w:rPr>
          <w:spacing w:val="-1"/>
          <w:sz w:val="24"/>
          <w:szCs w:val="24"/>
        </w:rPr>
        <w:t>e</w:t>
      </w:r>
      <w:r>
        <w:rPr>
          <w:sz w:val="24"/>
          <w:szCs w:val="24"/>
        </w:rPr>
        <w:t xml:space="preserve">s., </w:t>
      </w:r>
      <w:r>
        <w:rPr>
          <w:spacing w:val="3"/>
          <w:sz w:val="24"/>
          <w:szCs w:val="24"/>
        </w:rPr>
        <w:t xml:space="preserve"> </w:t>
      </w:r>
      <w:r>
        <w:rPr>
          <w:sz w:val="24"/>
          <w:szCs w:val="24"/>
        </w:rPr>
        <w:t>s</w:t>
      </w:r>
      <w:r>
        <w:rPr>
          <w:spacing w:val="-1"/>
          <w:sz w:val="24"/>
          <w:szCs w:val="24"/>
        </w:rPr>
        <w:t>e</w:t>
      </w:r>
      <w:r>
        <w:rPr>
          <w:sz w:val="24"/>
          <w:szCs w:val="24"/>
        </w:rPr>
        <w:t xml:space="preserve">laku </w:t>
      </w:r>
      <w:r>
        <w:rPr>
          <w:spacing w:val="2"/>
          <w:sz w:val="24"/>
          <w:szCs w:val="24"/>
        </w:rPr>
        <w:t xml:space="preserve"> </w:t>
      </w:r>
      <w:r>
        <w:rPr>
          <w:sz w:val="24"/>
          <w:szCs w:val="24"/>
        </w:rPr>
        <w:t>D</w:t>
      </w:r>
      <w:r>
        <w:rPr>
          <w:spacing w:val="-1"/>
          <w:sz w:val="24"/>
          <w:szCs w:val="24"/>
        </w:rPr>
        <w:t>e</w:t>
      </w:r>
      <w:r>
        <w:rPr>
          <w:spacing w:val="2"/>
          <w:sz w:val="24"/>
          <w:szCs w:val="24"/>
        </w:rPr>
        <w:t>k</w:t>
      </w:r>
      <w:r>
        <w:rPr>
          <w:spacing w:val="-1"/>
          <w:sz w:val="24"/>
          <w:szCs w:val="24"/>
        </w:rPr>
        <w:t>a</w:t>
      </w:r>
      <w:r>
        <w:rPr>
          <w:sz w:val="24"/>
          <w:szCs w:val="24"/>
        </w:rPr>
        <w:t xml:space="preserve">n </w:t>
      </w:r>
      <w:r>
        <w:rPr>
          <w:spacing w:val="4"/>
          <w:sz w:val="24"/>
          <w:szCs w:val="24"/>
        </w:rPr>
        <w:t xml:space="preserve"> </w:t>
      </w:r>
      <w:r>
        <w:rPr>
          <w:spacing w:val="1"/>
          <w:sz w:val="24"/>
          <w:szCs w:val="24"/>
        </w:rPr>
        <w:t>F</w:t>
      </w:r>
      <w:r>
        <w:rPr>
          <w:spacing w:val="-1"/>
          <w:sz w:val="24"/>
          <w:szCs w:val="24"/>
        </w:rPr>
        <w:t>a</w:t>
      </w:r>
      <w:r>
        <w:rPr>
          <w:sz w:val="24"/>
          <w:szCs w:val="24"/>
        </w:rPr>
        <w:t xml:space="preserve">kutas </w:t>
      </w:r>
      <w:r>
        <w:rPr>
          <w:spacing w:val="3"/>
          <w:sz w:val="24"/>
          <w:szCs w:val="24"/>
        </w:rPr>
        <w:t xml:space="preserve"> </w:t>
      </w:r>
      <w:r>
        <w:rPr>
          <w:sz w:val="24"/>
          <w:szCs w:val="24"/>
        </w:rPr>
        <w:t>Vok</w:t>
      </w:r>
      <w:r>
        <w:rPr>
          <w:spacing w:val="-1"/>
          <w:sz w:val="24"/>
          <w:szCs w:val="24"/>
        </w:rPr>
        <w:t>a</w:t>
      </w:r>
      <w:r>
        <w:rPr>
          <w:sz w:val="24"/>
          <w:szCs w:val="24"/>
        </w:rPr>
        <w:t>si Un</w:t>
      </w:r>
      <w:r>
        <w:rPr>
          <w:spacing w:val="-2"/>
          <w:sz w:val="24"/>
          <w:szCs w:val="24"/>
        </w:rPr>
        <w:t>i</w:t>
      </w:r>
      <w:r>
        <w:rPr>
          <w:sz w:val="24"/>
          <w:szCs w:val="24"/>
        </w:rPr>
        <w:t>v</w:t>
      </w:r>
      <w:r>
        <w:rPr>
          <w:spacing w:val="-1"/>
          <w:sz w:val="24"/>
          <w:szCs w:val="24"/>
        </w:rPr>
        <w:t>e</w:t>
      </w:r>
      <w:r>
        <w:rPr>
          <w:sz w:val="24"/>
          <w:szCs w:val="24"/>
        </w:rPr>
        <w:t>r</w:t>
      </w:r>
      <w:r>
        <w:rPr>
          <w:spacing w:val="-3"/>
          <w:sz w:val="24"/>
          <w:szCs w:val="24"/>
        </w:rPr>
        <w:t>s</w:t>
      </w:r>
      <w:r>
        <w:rPr>
          <w:spacing w:val="-2"/>
          <w:sz w:val="24"/>
          <w:szCs w:val="24"/>
        </w:rPr>
        <w:t>i</w:t>
      </w:r>
      <w:r>
        <w:rPr>
          <w:sz w:val="24"/>
          <w:szCs w:val="24"/>
        </w:rPr>
        <w:t>tas</w:t>
      </w:r>
      <w:r>
        <w:rPr>
          <w:spacing w:val="46"/>
          <w:sz w:val="24"/>
          <w:szCs w:val="24"/>
        </w:rPr>
        <w:t xml:space="preserve"> </w:t>
      </w:r>
      <w:r>
        <w:rPr>
          <w:sz w:val="24"/>
          <w:szCs w:val="24"/>
        </w:rPr>
        <w:t>A</w:t>
      </w:r>
      <w:r>
        <w:rPr>
          <w:spacing w:val="-2"/>
          <w:sz w:val="24"/>
          <w:szCs w:val="24"/>
        </w:rPr>
        <w:t>i</w:t>
      </w:r>
      <w:r>
        <w:rPr>
          <w:sz w:val="24"/>
          <w:szCs w:val="24"/>
        </w:rPr>
        <w:t>rl</w:t>
      </w:r>
      <w:r>
        <w:rPr>
          <w:spacing w:val="-4"/>
          <w:sz w:val="24"/>
          <w:szCs w:val="24"/>
        </w:rPr>
        <w:t>a</w:t>
      </w:r>
      <w:r>
        <w:rPr>
          <w:sz w:val="24"/>
          <w:szCs w:val="24"/>
        </w:rPr>
        <w:t>ng</w:t>
      </w:r>
      <w:r>
        <w:rPr>
          <w:spacing w:val="-2"/>
          <w:sz w:val="24"/>
          <w:szCs w:val="24"/>
        </w:rPr>
        <w:t>g</w:t>
      </w:r>
      <w:r>
        <w:rPr>
          <w:sz w:val="24"/>
          <w:szCs w:val="24"/>
        </w:rPr>
        <w:t>a</w:t>
      </w:r>
      <w:r>
        <w:rPr>
          <w:spacing w:val="42"/>
          <w:sz w:val="24"/>
          <w:szCs w:val="24"/>
        </w:rPr>
        <w:t xml:space="preserve"> </w:t>
      </w:r>
      <w:r>
        <w:rPr>
          <w:spacing w:val="-2"/>
          <w:sz w:val="24"/>
          <w:szCs w:val="24"/>
        </w:rPr>
        <w:t>y</w:t>
      </w:r>
      <w:r>
        <w:rPr>
          <w:spacing w:val="-1"/>
          <w:sz w:val="24"/>
          <w:szCs w:val="24"/>
        </w:rPr>
        <w:t>a</w:t>
      </w:r>
      <w:r>
        <w:rPr>
          <w:sz w:val="24"/>
          <w:szCs w:val="24"/>
        </w:rPr>
        <w:t>ng</w:t>
      </w:r>
      <w:r>
        <w:rPr>
          <w:spacing w:val="43"/>
          <w:sz w:val="24"/>
          <w:szCs w:val="24"/>
        </w:rPr>
        <w:t xml:space="preserve"> </w:t>
      </w:r>
      <w:r>
        <w:rPr>
          <w:sz w:val="24"/>
          <w:szCs w:val="24"/>
        </w:rPr>
        <w:t>t</w:t>
      </w:r>
      <w:r>
        <w:rPr>
          <w:spacing w:val="-3"/>
          <w:sz w:val="24"/>
          <w:szCs w:val="24"/>
        </w:rPr>
        <w:t>e</w:t>
      </w:r>
      <w:r>
        <w:rPr>
          <w:sz w:val="24"/>
          <w:szCs w:val="24"/>
        </w:rPr>
        <w:t>lah</w:t>
      </w:r>
      <w:r>
        <w:rPr>
          <w:spacing w:val="45"/>
          <w:sz w:val="24"/>
          <w:szCs w:val="24"/>
        </w:rPr>
        <w:t xml:space="preserve"> </w:t>
      </w:r>
      <w:r>
        <w:rPr>
          <w:sz w:val="24"/>
          <w:szCs w:val="24"/>
        </w:rPr>
        <w:t>memb</w:t>
      </w:r>
      <w:r>
        <w:rPr>
          <w:spacing w:val="-1"/>
          <w:sz w:val="24"/>
          <w:szCs w:val="24"/>
        </w:rPr>
        <w:t>e</w:t>
      </w:r>
      <w:r>
        <w:rPr>
          <w:sz w:val="24"/>
          <w:szCs w:val="24"/>
        </w:rPr>
        <w:t>rik</w:t>
      </w:r>
      <w:r>
        <w:rPr>
          <w:spacing w:val="-1"/>
          <w:sz w:val="24"/>
          <w:szCs w:val="24"/>
        </w:rPr>
        <w:t>a</w:t>
      </w:r>
      <w:r>
        <w:rPr>
          <w:sz w:val="24"/>
          <w:szCs w:val="24"/>
        </w:rPr>
        <w:t>n</w:t>
      </w:r>
      <w:r>
        <w:rPr>
          <w:spacing w:val="41"/>
          <w:sz w:val="24"/>
          <w:szCs w:val="24"/>
        </w:rPr>
        <w:t xml:space="preserve"> </w:t>
      </w:r>
      <w:r>
        <w:rPr>
          <w:spacing w:val="-2"/>
          <w:sz w:val="24"/>
          <w:szCs w:val="24"/>
        </w:rPr>
        <w:t>k</w:t>
      </w:r>
      <w:r>
        <w:rPr>
          <w:spacing w:val="-1"/>
          <w:sz w:val="24"/>
          <w:szCs w:val="24"/>
        </w:rPr>
        <w:t>e</w:t>
      </w:r>
      <w:r>
        <w:rPr>
          <w:sz w:val="24"/>
          <w:szCs w:val="24"/>
        </w:rPr>
        <w:t>s</w:t>
      </w:r>
      <w:r>
        <w:rPr>
          <w:spacing w:val="-1"/>
          <w:sz w:val="24"/>
          <w:szCs w:val="24"/>
        </w:rPr>
        <w:t>e</w:t>
      </w:r>
      <w:r>
        <w:rPr>
          <w:sz w:val="24"/>
          <w:szCs w:val="24"/>
        </w:rPr>
        <w:t>mpat</w:t>
      </w:r>
      <w:r>
        <w:rPr>
          <w:spacing w:val="-1"/>
          <w:sz w:val="24"/>
          <w:szCs w:val="24"/>
        </w:rPr>
        <w:t>a</w:t>
      </w:r>
      <w:r>
        <w:rPr>
          <w:sz w:val="24"/>
          <w:szCs w:val="24"/>
        </w:rPr>
        <w:t>n</w:t>
      </w:r>
      <w:r>
        <w:rPr>
          <w:spacing w:val="41"/>
          <w:sz w:val="24"/>
          <w:szCs w:val="24"/>
        </w:rPr>
        <w:t xml:space="preserve"> </w:t>
      </w:r>
      <w:r>
        <w:rPr>
          <w:sz w:val="24"/>
          <w:szCs w:val="24"/>
        </w:rPr>
        <w:t>p</w:t>
      </w:r>
      <w:r>
        <w:rPr>
          <w:spacing w:val="-1"/>
          <w:sz w:val="24"/>
          <w:szCs w:val="24"/>
        </w:rPr>
        <w:t>e</w:t>
      </w:r>
      <w:r>
        <w:rPr>
          <w:sz w:val="24"/>
          <w:szCs w:val="24"/>
        </w:rPr>
        <w:t>nul</w:t>
      </w:r>
      <w:r>
        <w:rPr>
          <w:spacing w:val="1"/>
          <w:sz w:val="24"/>
          <w:szCs w:val="24"/>
        </w:rPr>
        <w:t>i</w:t>
      </w:r>
      <w:r>
        <w:rPr>
          <w:sz w:val="24"/>
          <w:szCs w:val="24"/>
        </w:rPr>
        <w:t>s untuk men</w:t>
      </w:r>
      <w:r>
        <w:rPr>
          <w:spacing w:val="-1"/>
          <w:sz w:val="24"/>
          <w:szCs w:val="24"/>
        </w:rPr>
        <w:t>e</w:t>
      </w:r>
      <w:r>
        <w:rPr>
          <w:sz w:val="24"/>
          <w:szCs w:val="24"/>
        </w:rPr>
        <w:t>mpuh</w:t>
      </w:r>
      <w:r>
        <w:rPr>
          <w:spacing w:val="1"/>
          <w:sz w:val="24"/>
          <w:szCs w:val="24"/>
        </w:rPr>
        <w:t xml:space="preserve"> </w:t>
      </w:r>
      <w:r>
        <w:rPr>
          <w:sz w:val="24"/>
          <w:szCs w:val="24"/>
        </w:rPr>
        <w:t>jenj</w:t>
      </w:r>
      <w:r>
        <w:rPr>
          <w:spacing w:val="-1"/>
          <w:sz w:val="24"/>
          <w:szCs w:val="24"/>
        </w:rPr>
        <w:t>a</w:t>
      </w:r>
      <w:r>
        <w:rPr>
          <w:sz w:val="24"/>
          <w:szCs w:val="24"/>
        </w:rPr>
        <w:t>ng</w:t>
      </w:r>
      <w:r>
        <w:rPr>
          <w:spacing w:val="2"/>
          <w:sz w:val="24"/>
          <w:szCs w:val="24"/>
        </w:rPr>
        <w:t xml:space="preserve"> </w:t>
      </w:r>
      <w:r>
        <w:rPr>
          <w:sz w:val="24"/>
          <w:szCs w:val="24"/>
        </w:rPr>
        <w:t>p</w:t>
      </w:r>
      <w:r>
        <w:rPr>
          <w:spacing w:val="-1"/>
          <w:sz w:val="24"/>
          <w:szCs w:val="24"/>
        </w:rPr>
        <w:t>e</w:t>
      </w:r>
      <w:r>
        <w:rPr>
          <w:sz w:val="24"/>
          <w:szCs w:val="24"/>
        </w:rPr>
        <w:t>nd</w:t>
      </w:r>
      <w:r>
        <w:rPr>
          <w:spacing w:val="3"/>
          <w:sz w:val="24"/>
          <w:szCs w:val="24"/>
        </w:rPr>
        <w:t>i</w:t>
      </w:r>
      <w:r>
        <w:rPr>
          <w:sz w:val="24"/>
          <w:szCs w:val="24"/>
        </w:rPr>
        <w:t xml:space="preserve">dikan di </w:t>
      </w:r>
      <w:r>
        <w:rPr>
          <w:spacing w:val="1"/>
          <w:sz w:val="24"/>
          <w:szCs w:val="24"/>
        </w:rPr>
        <w:t>F</w:t>
      </w:r>
      <w:r>
        <w:rPr>
          <w:spacing w:val="-1"/>
          <w:sz w:val="24"/>
          <w:szCs w:val="24"/>
        </w:rPr>
        <w:t>a</w:t>
      </w:r>
      <w:r>
        <w:rPr>
          <w:sz w:val="24"/>
          <w:szCs w:val="24"/>
        </w:rPr>
        <w:t>kul</w:t>
      </w:r>
      <w:r>
        <w:rPr>
          <w:spacing w:val="1"/>
          <w:sz w:val="24"/>
          <w:szCs w:val="24"/>
        </w:rPr>
        <w:t>t</w:t>
      </w:r>
      <w:r>
        <w:rPr>
          <w:spacing w:val="-1"/>
          <w:sz w:val="24"/>
          <w:szCs w:val="24"/>
        </w:rPr>
        <w:t>a</w:t>
      </w:r>
      <w:r>
        <w:rPr>
          <w:sz w:val="24"/>
          <w:szCs w:val="24"/>
        </w:rPr>
        <w:t>s</w:t>
      </w:r>
      <w:r>
        <w:rPr>
          <w:spacing w:val="1"/>
          <w:sz w:val="24"/>
          <w:szCs w:val="24"/>
        </w:rPr>
        <w:t xml:space="preserve"> </w:t>
      </w:r>
      <w:r>
        <w:rPr>
          <w:sz w:val="24"/>
          <w:szCs w:val="24"/>
        </w:rPr>
        <w:t>Vo</w:t>
      </w:r>
      <w:r>
        <w:rPr>
          <w:spacing w:val="2"/>
          <w:sz w:val="24"/>
          <w:szCs w:val="24"/>
        </w:rPr>
        <w:t>k</w:t>
      </w:r>
      <w:r>
        <w:rPr>
          <w:spacing w:val="-1"/>
          <w:sz w:val="24"/>
          <w:szCs w:val="24"/>
        </w:rPr>
        <w:t>a</w:t>
      </w:r>
      <w:r>
        <w:rPr>
          <w:sz w:val="24"/>
          <w:szCs w:val="24"/>
        </w:rPr>
        <w:t>si</w:t>
      </w:r>
      <w:r>
        <w:rPr>
          <w:spacing w:val="1"/>
          <w:sz w:val="24"/>
          <w:szCs w:val="24"/>
        </w:rPr>
        <w:t xml:space="preserve"> </w:t>
      </w:r>
      <w:r>
        <w:rPr>
          <w:sz w:val="24"/>
          <w:szCs w:val="24"/>
        </w:rPr>
        <w:t>Univ</w:t>
      </w:r>
      <w:r>
        <w:rPr>
          <w:spacing w:val="-1"/>
          <w:sz w:val="24"/>
          <w:szCs w:val="24"/>
        </w:rPr>
        <w:t>e</w:t>
      </w:r>
      <w:r>
        <w:rPr>
          <w:sz w:val="24"/>
          <w:szCs w:val="24"/>
        </w:rPr>
        <w:t>rsitas Airl</w:t>
      </w:r>
      <w:r>
        <w:rPr>
          <w:spacing w:val="-1"/>
          <w:sz w:val="24"/>
          <w:szCs w:val="24"/>
        </w:rPr>
        <w:t>a</w:t>
      </w:r>
      <w:r>
        <w:rPr>
          <w:sz w:val="24"/>
          <w:szCs w:val="24"/>
        </w:rPr>
        <w:t>ng</w:t>
      </w:r>
      <w:r>
        <w:rPr>
          <w:spacing w:val="2"/>
          <w:sz w:val="24"/>
          <w:szCs w:val="24"/>
        </w:rPr>
        <w:t>g</w:t>
      </w:r>
      <w:r>
        <w:rPr>
          <w:spacing w:val="-1"/>
          <w:sz w:val="24"/>
          <w:szCs w:val="24"/>
        </w:rPr>
        <w:t>a</w:t>
      </w:r>
      <w:r>
        <w:rPr>
          <w:sz w:val="24"/>
          <w:szCs w:val="24"/>
        </w:rPr>
        <w:t>.</w:t>
      </w:r>
    </w:p>
    <w:p w14:paraId="56E13994" w14:textId="77777777" w:rsidR="00855A51" w:rsidRDefault="00A12D31">
      <w:pPr>
        <w:spacing w:before="37" w:line="354" w:lineRule="auto"/>
        <w:ind w:left="1325" w:right="68" w:hanging="269"/>
        <w:jc w:val="both"/>
        <w:rPr>
          <w:sz w:val="24"/>
          <w:szCs w:val="24"/>
        </w:rPr>
      </w:pPr>
      <w:r>
        <w:rPr>
          <w:spacing w:val="-5"/>
          <w:sz w:val="24"/>
          <w:szCs w:val="24"/>
        </w:rPr>
        <w:t>2</w:t>
      </w:r>
      <w:r>
        <w:rPr>
          <w:sz w:val="24"/>
          <w:szCs w:val="24"/>
        </w:rPr>
        <w:t>.</w:t>
      </w:r>
      <w:r>
        <w:rPr>
          <w:spacing w:val="25"/>
          <w:sz w:val="24"/>
          <w:szCs w:val="24"/>
        </w:rPr>
        <w:t xml:space="preserve"> </w:t>
      </w:r>
      <w:r>
        <w:rPr>
          <w:sz w:val="24"/>
          <w:szCs w:val="24"/>
        </w:rPr>
        <w:t>R</w:t>
      </w:r>
      <w:r>
        <w:rPr>
          <w:spacing w:val="-1"/>
          <w:sz w:val="24"/>
          <w:szCs w:val="24"/>
        </w:rPr>
        <w:t>ac</w:t>
      </w:r>
      <w:r>
        <w:rPr>
          <w:sz w:val="24"/>
          <w:szCs w:val="24"/>
        </w:rPr>
        <w:t xml:space="preserve">hman </w:t>
      </w:r>
      <w:r>
        <w:rPr>
          <w:spacing w:val="1"/>
          <w:sz w:val="24"/>
          <w:szCs w:val="24"/>
        </w:rPr>
        <w:t>S</w:t>
      </w:r>
      <w:r>
        <w:rPr>
          <w:sz w:val="24"/>
          <w:szCs w:val="24"/>
        </w:rPr>
        <w:t>inat</w:t>
      </w:r>
      <w:r>
        <w:rPr>
          <w:spacing w:val="-1"/>
          <w:sz w:val="24"/>
          <w:szCs w:val="24"/>
        </w:rPr>
        <w:t>r</w:t>
      </w:r>
      <w:r>
        <w:rPr>
          <w:sz w:val="24"/>
          <w:szCs w:val="24"/>
        </w:rPr>
        <w:t>iya M</w:t>
      </w:r>
      <w:r>
        <w:rPr>
          <w:spacing w:val="-1"/>
          <w:sz w:val="24"/>
          <w:szCs w:val="24"/>
        </w:rPr>
        <w:t>a</w:t>
      </w:r>
      <w:r>
        <w:rPr>
          <w:sz w:val="24"/>
          <w:szCs w:val="24"/>
        </w:rPr>
        <w:t>rji</w:t>
      </w:r>
      <w:r>
        <w:rPr>
          <w:spacing w:val="-1"/>
          <w:sz w:val="24"/>
          <w:szCs w:val="24"/>
        </w:rPr>
        <w:t>a</w:t>
      </w:r>
      <w:r>
        <w:rPr>
          <w:sz w:val="24"/>
          <w:szCs w:val="24"/>
        </w:rPr>
        <w:t>nto,</w:t>
      </w:r>
      <w:r>
        <w:rPr>
          <w:spacing w:val="1"/>
          <w:sz w:val="24"/>
          <w:szCs w:val="24"/>
        </w:rPr>
        <w:t xml:space="preserve"> </w:t>
      </w:r>
      <w:r>
        <w:rPr>
          <w:sz w:val="24"/>
          <w:szCs w:val="24"/>
        </w:rPr>
        <w:t>B.Eng., M.</w:t>
      </w:r>
      <w:r>
        <w:rPr>
          <w:spacing w:val="1"/>
          <w:sz w:val="24"/>
          <w:szCs w:val="24"/>
        </w:rPr>
        <w:t>S</w:t>
      </w:r>
      <w:r>
        <w:rPr>
          <w:spacing w:val="-1"/>
          <w:sz w:val="24"/>
          <w:szCs w:val="24"/>
        </w:rPr>
        <w:t>c</w:t>
      </w:r>
      <w:r>
        <w:rPr>
          <w:sz w:val="24"/>
          <w:szCs w:val="24"/>
        </w:rPr>
        <w:t>., s</w:t>
      </w:r>
      <w:r>
        <w:rPr>
          <w:spacing w:val="-1"/>
          <w:sz w:val="24"/>
          <w:szCs w:val="24"/>
        </w:rPr>
        <w:t>e</w:t>
      </w:r>
      <w:r>
        <w:rPr>
          <w:sz w:val="24"/>
          <w:szCs w:val="24"/>
        </w:rPr>
        <w:t>l</w:t>
      </w:r>
      <w:r>
        <w:rPr>
          <w:spacing w:val="-3"/>
          <w:sz w:val="24"/>
          <w:szCs w:val="24"/>
        </w:rPr>
        <w:t>a</w:t>
      </w:r>
      <w:r>
        <w:rPr>
          <w:sz w:val="24"/>
          <w:szCs w:val="24"/>
        </w:rPr>
        <w:t>ku</w:t>
      </w:r>
      <w:r>
        <w:rPr>
          <w:spacing w:val="4"/>
          <w:sz w:val="24"/>
          <w:szCs w:val="24"/>
        </w:rPr>
        <w:t xml:space="preserve"> </w:t>
      </w:r>
      <w:r>
        <w:rPr>
          <w:sz w:val="24"/>
          <w:szCs w:val="24"/>
        </w:rPr>
        <w:t>Koo</w:t>
      </w:r>
      <w:r>
        <w:rPr>
          <w:spacing w:val="-1"/>
          <w:sz w:val="24"/>
          <w:szCs w:val="24"/>
        </w:rPr>
        <w:t>r</w:t>
      </w:r>
      <w:r>
        <w:rPr>
          <w:sz w:val="24"/>
          <w:szCs w:val="24"/>
        </w:rPr>
        <w:t xml:space="preserve">dinator </w:t>
      </w:r>
      <w:r>
        <w:rPr>
          <w:spacing w:val="1"/>
          <w:sz w:val="24"/>
          <w:szCs w:val="24"/>
        </w:rPr>
        <w:t>P</w:t>
      </w:r>
      <w:r>
        <w:rPr>
          <w:sz w:val="24"/>
          <w:szCs w:val="24"/>
        </w:rPr>
        <w:t>rog</w:t>
      </w:r>
      <w:r>
        <w:rPr>
          <w:spacing w:val="-1"/>
          <w:sz w:val="24"/>
          <w:szCs w:val="24"/>
        </w:rPr>
        <w:t>ra</w:t>
      </w:r>
      <w:r>
        <w:rPr>
          <w:sz w:val="24"/>
          <w:szCs w:val="24"/>
        </w:rPr>
        <w:t xml:space="preserve">m </w:t>
      </w:r>
      <w:r>
        <w:rPr>
          <w:spacing w:val="1"/>
          <w:sz w:val="24"/>
          <w:szCs w:val="24"/>
        </w:rPr>
        <w:t>S</w:t>
      </w:r>
      <w:r>
        <w:rPr>
          <w:sz w:val="24"/>
          <w:szCs w:val="24"/>
        </w:rPr>
        <w:t>tudi</w:t>
      </w:r>
      <w:r>
        <w:rPr>
          <w:spacing w:val="2"/>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m</w:t>
      </w:r>
      <w:r>
        <w:rPr>
          <w:spacing w:val="2"/>
          <w:sz w:val="24"/>
          <w:szCs w:val="24"/>
        </w:rPr>
        <w:t xml:space="preserve"> </w:t>
      </w:r>
      <w:r>
        <w:rPr>
          <w:spacing w:val="-3"/>
          <w:sz w:val="24"/>
          <w:szCs w:val="24"/>
        </w:rPr>
        <w:t>I</w:t>
      </w:r>
      <w:r>
        <w:rPr>
          <w:sz w:val="24"/>
          <w:szCs w:val="24"/>
        </w:rPr>
        <w:t>nf</w:t>
      </w:r>
      <w:r>
        <w:rPr>
          <w:spacing w:val="1"/>
          <w:sz w:val="24"/>
          <w:szCs w:val="24"/>
        </w:rPr>
        <w:t>o</w:t>
      </w:r>
      <w:r>
        <w:rPr>
          <w:sz w:val="24"/>
          <w:szCs w:val="24"/>
        </w:rPr>
        <w:t>rm</w:t>
      </w:r>
      <w:r>
        <w:rPr>
          <w:spacing w:val="-1"/>
          <w:sz w:val="24"/>
          <w:szCs w:val="24"/>
        </w:rPr>
        <w:t>a</w:t>
      </w:r>
      <w:r>
        <w:rPr>
          <w:sz w:val="24"/>
          <w:szCs w:val="24"/>
        </w:rPr>
        <w:t>si</w:t>
      </w:r>
      <w:r>
        <w:rPr>
          <w:spacing w:val="4"/>
          <w:sz w:val="24"/>
          <w:szCs w:val="24"/>
        </w:rPr>
        <w:t xml:space="preserve"> </w:t>
      </w:r>
      <w:r>
        <w:rPr>
          <w:spacing w:val="-1"/>
          <w:sz w:val="24"/>
          <w:szCs w:val="24"/>
        </w:rPr>
        <w:t>Fa</w:t>
      </w:r>
      <w:r>
        <w:rPr>
          <w:sz w:val="24"/>
          <w:szCs w:val="24"/>
        </w:rPr>
        <w:t>kul</w:t>
      </w:r>
      <w:r>
        <w:rPr>
          <w:spacing w:val="1"/>
          <w:sz w:val="24"/>
          <w:szCs w:val="24"/>
        </w:rPr>
        <w:t>t</w:t>
      </w:r>
      <w:r>
        <w:rPr>
          <w:spacing w:val="-1"/>
          <w:sz w:val="24"/>
          <w:szCs w:val="24"/>
        </w:rPr>
        <w:t>a</w:t>
      </w:r>
      <w:r>
        <w:rPr>
          <w:sz w:val="24"/>
          <w:szCs w:val="24"/>
        </w:rPr>
        <w:t>s</w:t>
      </w:r>
      <w:r>
        <w:rPr>
          <w:spacing w:val="1"/>
          <w:sz w:val="24"/>
          <w:szCs w:val="24"/>
        </w:rPr>
        <w:t xml:space="preserve"> </w:t>
      </w:r>
      <w:r>
        <w:rPr>
          <w:sz w:val="24"/>
          <w:szCs w:val="24"/>
        </w:rPr>
        <w:t>Vo</w:t>
      </w:r>
      <w:r>
        <w:rPr>
          <w:spacing w:val="2"/>
          <w:sz w:val="24"/>
          <w:szCs w:val="24"/>
        </w:rPr>
        <w:t>k</w:t>
      </w:r>
      <w:r>
        <w:rPr>
          <w:spacing w:val="-1"/>
          <w:sz w:val="24"/>
          <w:szCs w:val="24"/>
        </w:rPr>
        <w:t>a</w:t>
      </w:r>
      <w:r>
        <w:rPr>
          <w:sz w:val="24"/>
          <w:szCs w:val="24"/>
        </w:rPr>
        <w:t>si</w:t>
      </w:r>
      <w:r>
        <w:rPr>
          <w:spacing w:val="1"/>
          <w:sz w:val="24"/>
          <w:szCs w:val="24"/>
        </w:rPr>
        <w:t xml:space="preserve"> </w:t>
      </w:r>
      <w:r>
        <w:rPr>
          <w:sz w:val="24"/>
          <w:szCs w:val="24"/>
        </w:rPr>
        <w:t>Univ</w:t>
      </w:r>
      <w:r>
        <w:rPr>
          <w:spacing w:val="1"/>
          <w:sz w:val="24"/>
          <w:szCs w:val="24"/>
        </w:rPr>
        <w:t>e</w:t>
      </w:r>
      <w:r>
        <w:rPr>
          <w:sz w:val="24"/>
          <w:szCs w:val="24"/>
        </w:rPr>
        <w:t>r</w:t>
      </w:r>
      <w:r>
        <w:rPr>
          <w:spacing w:val="2"/>
          <w:sz w:val="24"/>
          <w:szCs w:val="24"/>
        </w:rPr>
        <w:t>s</w:t>
      </w:r>
      <w:r>
        <w:rPr>
          <w:sz w:val="24"/>
          <w:szCs w:val="24"/>
        </w:rPr>
        <w:t>i</w:t>
      </w:r>
      <w:r>
        <w:rPr>
          <w:spacing w:val="1"/>
          <w:sz w:val="24"/>
          <w:szCs w:val="24"/>
        </w:rPr>
        <w:t>t</w:t>
      </w:r>
      <w:r>
        <w:rPr>
          <w:spacing w:val="-1"/>
          <w:sz w:val="24"/>
          <w:szCs w:val="24"/>
        </w:rPr>
        <w:t>a</w:t>
      </w:r>
      <w:r>
        <w:rPr>
          <w:sz w:val="24"/>
          <w:szCs w:val="24"/>
        </w:rPr>
        <w:t>s</w:t>
      </w:r>
      <w:r>
        <w:rPr>
          <w:spacing w:val="4"/>
          <w:sz w:val="24"/>
          <w:szCs w:val="24"/>
        </w:rPr>
        <w:t xml:space="preserve"> </w:t>
      </w:r>
      <w:r>
        <w:rPr>
          <w:sz w:val="24"/>
          <w:szCs w:val="24"/>
        </w:rPr>
        <w:t>Airl</w:t>
      </w:r>
      <w:r>
        <w:rPr>
          <w:spacing w:val="-1"/>
          <w:sz w:val="24"/>
          <w:szCs w:val="24"/>
        </w:rPr>
        <w:t>a</w:t>
      </w:r>
      <w:r>
        <w:rPr>
          <w:sz w:val="24"/>
          <w:szCs w:val="24"/>
        </w:rPr>
        <w:t>ng</w:t>
      </w:r>
      <w:r>
        <w:rPr>
          <w:spacing w:val="2"/>
          <w:sz w:val="24"/>
          <w:szCs w:val="24"/>
        </w:rPr>
        <w:t>g</w:t>
      </w:r>
      <w:r>
        <w:rPr>
          <w:sz w:val="24"/>
          <w:szCs w:val="24"/>
        </w:rPr>
        <w:t>a y</w:t>
      </w:r>
      <w:r>
        <w:rPr>
          <w:spacing w:val="-1"/>
          <w:sz w:val="24"/>
          <w:szCs w:val="24"/>
        </w:rPr>
        <w:t>a</w:t>
      </w:r>
      <w:r>
        <w:rPr>
          <w:sz w:val="24"/>
          <w:szCs w:val="24"/>
        </w:rPr>
        <w:t>ng</w:t>
      </w:r>
      <w:r>
        <w:rPr>
          <w:spacing w:val="3"/>
          <w:sz w:val="24"/>
          <w:szCs w:val="24"/>
        </w:rPr>
        <w:t xml:space="preserve"> </w:t>
      </w:r>
      <w:r>
        <w:rPr>
          <w:sz w:val="24"/>
          <w:szCs w:val="24"/>
        </w:rPr>
        <w:t>tel</w:t>
      </w:r>
      <w:r>
        <w:rPr>
          <w:spacing w:val="1"/>
          <w:sz w:val="24"/>
          <w:szCs w:val="24"/>
        </w:rPr>
        <w:t>a</w:t>
      </w:r>
      <w:r>
        <w:rPr>
          <w:sz w:val="24"/>
          <w:szCs w:val="24"/>
        </w:rPr>
        <w:t>h memb</w:t>
      </w:r>
      <w:r>
        <w:rPr>
          <w:spacing w:val="-1"/>
          <w:sz w:val="24"/>
          <w:szCs w:val="24"/>
        </w:rPr>
        <w:t>e</w:t>
      </w:r>
      <w:r>
        <w:rPr>
          <w:sz w:val="24"/>
          <w:szCs w:val="24"/>
        </w:rPr>
        <w:t>rik</w:t>
      </w:r>
      <w:r>
        <w:rPr>
          <w:spacing w:val="-1"/>
          <w:sz w:val="24"/>
          <w:szCs w:val="24"/>
        </w:rPr>
        <w:t>a</w:t>
      </w:r>
      <w:r>
        <w:rPr>
          <w:sz w:val="24"/>
          <w:szCs w:val="24"/>
        </w:rPr>
        <w:t xml:space="preserve">n </w:t>
      </w:r>
      <w:r>
        <w:rPr>
          <w:spacing w:val="2"/>
          <w:sz w:val="24"/>
          <w:szCs w:val="24"/>
        </w:rPr>
        <w:t>k</w:t>
      </w:r>
      <w:r>
        <w:rPr>
          <w:spacing w:val="-1"/>
          <w:sz w:val="24"/>
          <w:szCs w:val="24"/>
        </w:rPr>
        <w:t>e</w:t>
      </w:r>
      <w:r>
        <w:rPr>
          <w:sz w:val="24"/>
          <w:szCs w:val="24"/>
        </w:rPr>
        <w:t>s</w:t>
      </w:r>
      <w:r>
        <w:rPr>
          <w:spacing w:val="-1"/>
          <w:sz w:val="24"/>
          <w:szCs w:val="24"/>
        </w:rPr>
        <w:t>e</w:t>
      </w:r>
      <w:r>
        <w:rPr>
          <w:sz w:val="24"/>
          <w:szCs w:val="24"/>
        </w:rPr>
        <w:t>mpat</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e</w:t>
      </w:r>
      <w:r>
        <w:rPr>
          <w:sz w:val="24"/>
          <w:szCs w:val="24"/>
        </w:rPr>
        <w:t>nul</w:t>
      </w:r>
      <w:r>
        <w:rPr>
          <w:spacing w:val="1"/>
          <w:sz w:val="24"/>
          <w:szCs w:val="24"/>
        </w:rPr>
        <w:t>i</w:t>
      </w:r>
      <w:r>
        <w:rPr>
          <w:sz w:val="24"/>
          <w:szCs w:val="24"/>
        </w:rPr>
        <w:t>s untuk menimba</w:t>
      </w:r>
      <w:r>
        <w:rPr>
          <w:spacing w:val="1"/>
          <w:sz w:val="24"/>
          <w:szCs w:val="24"/>
        </w:rPr>
        <w:t xml:space="preserve"> </w:t>
      </w:r>
      <w:r>
        <w:rPr>
          <w:sz w:val="24"/>
          <w:szCs w:val="24"/>
        </w:rPr>
        <w:t>i</w:t>
      </w:r>
      <w:r>
        <w:rPr>
          <w:spacing w:val="1"/>
          <w:sz w:val="24"/>
          <w:szCs w:val="24"/>
        </w:rPr>
        <w:t>l</w:t>
      </w:r>
      <w:r>
        <w:rPr>
          <w:sz w:val="24"/>
          <w:szCs w:val="24"/>
        </w:rPr>
        <w:t xml:space="preserve">mu </w:t>
      </w:r>
      <w:r>
        <w:rPr>
          <w:spacing w:val="29"/>
          <w:sz w:val="24"/>
          <w:szCs w:val="24"/>
        </w:rPr>
        <w:t xml:space="preserve"> </w:t>
      </w:r>
      <w:r>
        <w:rPr>
          <w:sz w:val="24"/>
          <w:szCs w:val="24"/>
        </w:rPr>
        <w:t xml:space="preserve">di </w:t>
      </w:r>
      <w:r>
        <w:rPr>
          <w:spacing w:val="1"/>
          <w:sz w:val="24"/>
          <w:szCs w:val="24"/>
        </w:rPr>
        <w:t>P</w:t>
      </w:r>
      <w:r>
        <w:rPr>
          <w:sz w:val="24"/>
          <w:szCs w:val="24"/>
        </w:rPr>
        <w:t>rog</w:t>
      </w:r>
      <w:r>
        <w:rPr>
          <w:spacing w:val="1"/>
          <w:sz w:val="24"/>
          <w:szCs w:val="24"/>
        </w:rPr>
        <w:t>r</w:t>
      </w:r>
      <w:r>
        <w:rPr>
          <w:spacing w:val="-1"/>
          <w:sz w:val="24"/>
          <w:szCs w:val="24"/>
        </w:rPr>
        <w:t>a</w:t>
      </w:r>
      <w:r>
        <w:rPr>
          <w:sz w:val="24"/>
          <w:szCs w:val="24"/>
        </w:rPr>
        <w:t xml:space="preserve">m </w:t>
      </w:r>
      <w:r>
        <w:rPr>
          <w:spacing w:val="1"/>
          <w:sz w:val="24"/>
          <w:szCs w:val="24"/>
        </w:rPr>
        <w:t>S</w:t>
      </w:r>
      <w:r>
        <w:rPr>
          <w:sz w:val="24"/>
          <w:szCs w:val="24"/>
        </w:rPr>
        <w:t xml:space="preserve">tudi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3"/>
          <w:sz w:val="24"/>
          <w:szCs w:val="24"/>
        </w:rPr>
        <w:t>I</w:t>
      </w:r>
      <w:r>
        <w:rPr>
          <w:sz w:val="24"/>
          <w:szCs w:val="24"/>
        </w:rPr>
        <w:t>nfo</w:t>
      </w:r>
      <w:r>
        <w:rPr>
          <w:spacing w:val="-1"/>
          <w:sz w:val="24"/>
          <w:szCs w:val="24"/>
        </w:rPr>
        <w:t>r</w:t>
      </w:r>
      <w:r>
        <w:rPr>
          <w:sz w:val="24"/>
          <w:szCs w:val="24"/>
        </w:rPr>
        <w:t>masi</w:t>
      </w:r>
      <w:r>
        <w:rPr>
          <w:spacing w:val="2"/>
          <w:sz w:val="24"/>
          <w:szCs w:val="24"/>
        </w:rPr>
        <w:t xml:space="preserve"> </w:t>
      </w:r>
      <w:r>
        <w:rPr>
          <w:spacing w:val="-1"/>
          <w:sz w:val="24"/>
          <w:szCs w:val="24"/>
        </w:rPr>
        <w:t>Fa</w:t>
      </w:r>
      <w:r>
        <w:rPr>
          <w:sz w:val="24"/>
          <w:szCs w:val="24"/>
        </w:rPr>
        <w:t>kul</w:t>
      </w:r>
      <w:r>
        <w:rPr>
          <w:spacing w:val="1"/>
          <w:sz w:val="24"/>
          <w:szCs w:val="24"/>
        </w:rPr>
        <w:t>ta</w:t>
      </w:r>
      <w:r>
        <w:rPr>
          <w:sz w:val="24"/>
          <w:szCs w:val="24"/>
        </w:rPr>
        <w:t>s Vok</w:t>
      </w:r>
      <w:r>
        <w:rPr>
          <w:spacing w:val="-1"/>
          <w:sz w:val="24"/>
          <w:szCs w:val="24"/>
        </w:rPr>
        <w:t>a</w:t>
      </w:r>
      <w:r>
        <w:rPr>
          <w:sz w:val="24"/>
          <w:szCs w:val="24"/>
        </w:rPr>
        <w:t>si Univ</w:t>
      </w:r>
      <w:r>
        <w:rPr>
          <w:spacing w:val="-1"/>
          <w:sz w:val="24"/>
          <w:szCs w:val="24"/>
        </w:rPr>
        <w:t>e</w:t>
      </w:r>
      <w:r>
        <w:rPr>
          <w:sz w:val="24"/>
          <w:szCs w:val="24"/>
        </w:rPr>
        <w:t xml:space="preserve">rsitas </w:t>
      </w:r>
      <w:r>
        <w:rPr>
          <w:spacing w:val="-1"/>
          <w:sz w:val="24"/>
          <w:szCs w:val="24"/>
        </w:rPr>
        <w:t>A</w:t>
      </w:r>
      <w:r>
        <w:rPr>
          <w:sz w:val="24"/>
          <w:szCs w:val="24"/>
        </w:rPr>
        <w:t>ir</w:t>
      </w:r>
      <w:r>
        <w:rPr>
          <w:spacing w:val="2"/>
          <w:sz w:val="24"/>
          <w:szCs w:val="24"/>
        </w:rPr>
        <w:t>l</w:t>
      </w:r>
      <w:r>
        <w:rPr>
          <w:spacing w:val="-1"/>
          <w:sz w:val="24"/>
          <w:szCs w:val="24"/>
        </w:rPr>
        <w:t>a</w:t>
      </w:r>
      <w:r>
        <w:rPr>
          <w:sz w:val="24"/>
          <w:szCs w:val="24"/>
        </w:rPr>
        <w:t>ngg</w:t>
      </w:r>
      <w:r>
        <w:rPr>
          <w:spacing w:val="-1"/>
          <w:sz w:val="24"/>
          <w:szCs w:val="24"/>
        </w:rPr>
        <w:t>a</w:t>
      </w:r>
      <w:r>
        <w:rPr>
          <w:sz w:val="24"/>
          <w:szCs w:val="24"/>
        </w:rPr>
        <w:t>.</w:t>
      </w:r>
    </w:p>
    <w:p w14:paraId="196AD290" w14:textId="77777777" w:rsidR="00855A51" w:rsidRDefault="00A12D31">
      <w:pPr>
        <w:spacing w:before="38" w:line="354" w:lineRule="auto"/>
        <w:ind w:left="1325" w:right="72" w:hanging="269"/>
        <w:jc w:val="both"/>
        <w:rPr>
          <w:sz w:val="24"/>
          <w:szCs w:val="24"/>
        </w:rPr>
      </w:pPr>
      <w:r>
        <w:rPr>
          <w:spacing w:val="-5"/>
          <w:sz w:val="24"/>
          <w:szCs w:val="24"/>
        </w:rPr>
        <w:t>3</w:t>
      </w:r>
      <w:r>
        <w:rPr>
          <w:sz w:val="24"/>
          <w:szCs w:val="24"/>
        </w:rPr>
        <w:t>.</w:t>
      </w:r>
      <w:r>
        <w:rPr>
          <w:spacing w:val="10"/>
          <w:sz w:val="24"/>
          <w:szCs w:val="24"/>
        </w:rPr>
        <w:t xml:space="preserve"> </w:t>
      </w:r>
      <w:r>
        <w:rPr>
          <w:spacing w:val="-1"/>
          <w:sz w:val="24"/>
          <w:szCs w:val="24"/>
        </w:rPr>
        <w:t>F</w:t>
      </w:r>
      <w:r>
        <w:rPr>
          <w:sz w:val="24"/>
          <w:szCs w:val="24"/>
        </w:rPr>
        <w:t>i</w:t>
      </w:r>
      <w:r>
        <w:rPr>
          <w:spacing w:val="1"/>
          <w:sz w:val="24"/>
          <w:szCs w:val="24"/>
        </w:rPr>
        <w:t>t</w:t>
      </w:r>
      <w:r>
        <w:rPr>
          <w:sz w:val="24"/>
          <w:szCs w:val="24"/>
        </w:rPr>
        <w:t>ri R</w:t>
      </w:r>
      <w:r>
        <w:rPr>
          <w:spacing w:val="-1"/>
          <w:sz w:val="24"/>
          <w:szCs w:val="24"/>
        </w:rPr>
        <w:t>e</w:t>
      </w:r>
      <w:r>
        <w:rPr>
          <w:sz w:val="24"/>
          <w:szCs w:val="24"/>
        </w:rPr>
        <w:t>tri</w:t>
      </w:r>
      <w:r>
        <w:rPr>
          <w:spacing w:val="-1"/>
          <w:sz w:val="24"/>
          <w:szCs w:val="24"/>
        </w:rPr>
        <w:t>a</w:t>
      </w:r>
      <w:r>
        <w:rPr>
          <w:sz w:val="24"/>
          <w:szCs w:val="24"/>
        </w:rPr>
        <w:t>l</w:t>
      </w:r>
      <w:r>
        <w:rPr>
          <w:spacing w:val="1"/>
          <w:sz w:val="24"/>
          <w:szCs w:val="24"/>
        </w:rPr>
        <w:t>i</w:t>
      </w:r>
      <w:r>
        <w:rPr>
          <w:sz w:val="24"/>
          <w:szCs w:val="24"/>
        </w:rPr>
        <w:t>s</w:t>
      </w:r>
      <w:r>
        <w:rPr>
          <w:spacing w:val="-1"/>
          <w:sz w:val="24"/>
          <w:szCs w:val="24"/>
        </w:rPr>
        <w:t>ca</w:t>
      </w:r>
      <w:r>
        <w:rPr>
          <w:sz w:val="24"/>
          <w:szCs w:val="24"/>
        </w:rPr>
        <w:t>,</w:t>
      </w:r>
      <w:r>
        <w:rPr>
          <w:spacing w:val="2"/>
          <w:sz w:val="24"/>
          <w:szCs w:val="24"/>
        </w:rPr>
        <w:t xml:space="preserve"> </w:t>
      </w:r>
      <w:r>
        <w:rPr>
          <w:spacing w:val="1"/>
          <w:sz w:val="24"/>
          <w:szCs w:val="24"/>
        </w:rPr>
        <w:t>S</w:t>
      </w:r>
      <w:r>
        <w:rPr>
          <w:sz w:val="24"/>
          <w:szCs w:val="24"/>
        </w:rPr>
        <w:t>.Kom</w:t>
      </w:r>
      <w:r>
        <w:rPr>
          <w:spacing w:val="2"/>
          <w:sz w:val="24"/>
          <w:szCs w:val="24"/>
        </w:rPr>
        <w:t>.</w:t>
      </w:r>
      <w:r>
        <w:rPr>
          <w:sz w:val="24"/>
          <w:szCs w:val="24"/>
        </w:rPr>
        <w:t>, M.Ko</w:t>
      </w:r>
      <w:r>
        <w:rPr>
          <w:spacing w:val="3"/>
          <w:sz w:val="24"/>
          <w:szCs w:val="24"/>
        </w:rPr>
        <w:t>m</w:t>
      </w:r>
      <w:r>
        <w:rPr>
          <w:sz w:val="24"/>
          <w:szCs w:val="24"/>
        </w:rPr>
        <w:t>., s</w:t>
      </w:r>
      <w:r>
        <w:rPr>
          <w:spacing w:val="-1"/>
          <w:sz w:val="24"/>
          <w:szCs w:val="24"/>
        </w:rPr>
        <w:t>e</w:t>
      </w:r>
      <w:r>
        <w:rPr>
          <w:sz w:val="24"/>
          <w:szCs w:val="24"/>
        </w:rPr>
        <w:t>laku</w:t>
      </w:r>
      <w:r>
        <w:rPr>
          <w:spacing w:val="2"/>
          <w:sz w:val="24"/>
          <w:szCs w:val="24"/>
        </w:rPr>
        <w:t xml:space="preserve"> </w:t>
      </w:r>
      <w:r>
        <w:rPr>
          <w:sz w:val="24"/>
          <w:szCs w:val="24"/>
        </w:rPr>
        <w:t>Dos</w:t>
      </w:r>
      <w:r>
        <w:rPr>
          <w:spacing w:val="-1"/>
          <w:sz w:val="24"/>
          <w:szCs w:val="24"/>
        </w:rPr>
        <w:t>e</w:t>
      </w:r>
      <w:r>
        <w:rPr>
          <w:sz w:val="24"/>
          <w:szCs w:val="24"/>
        </w:rPr>
        <w:t>n</w:t>
      </w:r>
      <w:r>
        <w:rPr>
          <w:spacing w:val="2"/>
          <w:sz w:val="24"/>
          <w:szCs w:val="24"/>
        </w:rPr>
        <w:t xml:space="preserve"> </w:t>
      </w:r>
      <w:r>
        <w:rPr>
          <w:spacing w:val="1"/>
          <w:sz w:val="24"/>
          <w:szCs w:val="24"/>
        </w:rPr>
        <w:t>P</w:t>
      </w:r>
      <w:r>
        <w:rPr>
          <w:spacing w:val="-1"/>
          <w:sz w:val="24"/>
          <w:szCs w:val="24"/>
        </w:rPr>
        <w:t>e</w:t>
      </w:r>
      <w:r>
        <w:rPr>
          <w:sz w:val="24"/>
          <w:szCs w:val="24"/>
        </w:rPr>
        <w:t>mb</w:t>
      </w:r>
      <w:r>
        <w:rPr>
          <w:spacing w:val="1"/>
          <w:sz w:val="24"/>
          <w:szCs w:val="24"/>
        </w:rPr>
        <w:t>i</w:t>
      </w:r>
      <w:r>
        <w:rPr>
          <w:sz w:val="24"/>
          <w:szCs w:val="24"/>
        </w:rPr>
        <w:t>mb</w:t>
      </w:r>
      <w:r>
        <w:rPr>
          <w:spacing w:val="1"/>
          <w:sz w:val="24"/>
          <w:szCs w:val="24"/>
        </w:rPr>
        <w:t>i</w:t>
      </w:r>
      <w:r>
        <w:rPr>
          <w:sz w:val="24"/>
          <w:szCs w:val="24"/>
        </w:rPr>
        <w:t>ng y</w:t>
      </w:r>
      <w:r>
        <w:rPr>
          <w:spacing w:val="-1"/>
          <w:sz w:val="24"/>
          <w:szCs w:val="24"/>
        </w:rPr>
        <w:t>a</w:t>
      </w:r>
      <w:r>
        <w:rPr>
          <w:sz w:val="24"/>
          <w:szCs w:val="24"/>
        </w:rPr>
        <w:t>ng tel</w:t>
      </w:r>
      <w:r>
        <w:rPr>
          <w:spacing w:val="-1"/>
          <w:sz w:val="24"/>
          <w:szCs w:val="24"/>
        </w:rPr>
        <w:t>a</w:t>
      </w:r>
      <w:r>
        <w:rPr>
          <w:sz w:val="24"/>
          <w:szCs w:val="24"/>
        </w:rPr>
        <w:t>h memb</w:t>
      </w:r>
      <w:r>
        <w:rPr>
          <w:spacing w:val="-1"/>
          <w:sz w:val="24"/>
          <w:szCs w:val="24"/>
        </w:rPr>
        <w:t>e</w:t>
      </w:r>
      <w:r>
        <w:rPr>
          <w:sz w:val="24"/>
          <w:szCs w:val="24"/>
        </w:rPr>
        <w:t>rik</w:t>
      </w:r>
      <w:r>
        <w:rPr>
          <w:spacing w:val="-1"/>
          <w:sz w:val="24"/>
          <w:szCs w:val="24"/>
        </w:rPr>
        <w:t>a</w:t>
      </w:r>
      <w:r>
        <w:rPr>
          <w:sz w:val="24"/>
          <w:szCs w:val="24"/>
        </w:rPr>
        <w:t>n</w:t>
      </w:r>
      <w:r>
        <w:rPr>
          <w:spacing w:val="4"/>
          <w:sz w:val="24"/>
          <w:szCs w:val="24"/>
        </w:rPr>
        <w:t xml:space="preserve"> </w:t>
      </w:r>
      <w:r>
        <w:rPr>
          <w:sz w:val="24"/>
          <w:szCs w:val="24"/>
        </w:rPr>
        <w:t>bi</w:t>
      </w:r>
      <w:r>
        <w:rPr>
          <w:spacing w:val="1"/>
          <w:sz w:val="24"/>
          <w:szCs w:val="24"/>
        </w:rPr>
        <w:t>m</w:t>
      </w:r>
      <w:r>
        <w:rPr>
          <w:sz w:val="24"/>
          <w:szCs w:val="24"/>
        </w:rPr>
        <w:t>bingan  s</w:t>
      </w:r>
      <w:r>
        <w:rPr>
          <w:spacing w:val="-1"/>
          <w:sz w:val="24"/>
          <w:szCs w:val="24"/>
        </w:rPr>
        <w:t>e</w:t>
      </w:r>
      <w:r>
        <w:rPr>
          <w:sz w:val="24"/>
          <w:szCs w:val="24"/>
        </w:rPr>
        <w:t xml:space="preserve">rta  </w:t>
      </w:r>
      <w:r>
        <w:rPr>
          <w:spacing w:val="-1"/>
          <w:sz w:val="24"/>
          <w:szCs w:val="24"/>
        </w:rPr>
        <w:t>a</w:t>
      </w:r>
      <w:r>
        <w:rPr>
          <w:spacing w:val="1"/>
          <w:sz w:val="24"/>
          <w:szCs w:val="24"/>
        </w:rPr>
        <w:t>r</w:t>
      </w:r>
      <w:r>
        <w:rPr>
          <w:spacing w:val="-1"/>
          <w:sz w:val="24"/>
          <w:szCs w:val="24"/>
        </w:rPr>
        <w:t>a</w:t>
      </w:r>
      <w:r>
        <w:rPr>
          <w:sz w:val="24"/>
          <w:szCs w:val="24"/>
        </w:rPr>
        <w:t>h</w:t>
      </w:r>
      <w:r>
        <w:rPr>
          <w:spacing w:val="-1"/>
          <w:sz w:val="24"/>
          <w:szCs w:val="24"/>
        </w:rPr>
        <w:t>a</w:t>
      </w:r>
      <w:r>
        <w:rPr>
          <w:sz w:val="24"/>
          <w:szCs w:val="24"/>
        </w:rPr>
        <w:t xml:space="preserve">n </w:t>
      </w:r>
      <w:r>
        <w:rPr>
          <w:spacing w:val="1"/>
          <w:sz w:val="24"/>
          <w:szCs w:val="24"/>
        </w:rPr>
        <w:t xml:space="preserve"> </w:t>
      </w:r>
      <w:r>
        <w:rPr>
          <w:sz w:val="24"/>
          <w:szCs w:val="24"/>
        </w:rPr>
        <w:t>s</w:t>
      </w:r>
      <w:r>
        <w:rPr>
          <w:spacing w:val="-1"/>
          <w:sz w:val="24"/>
          <w:szCs w:val="24"/>
        </w:rPr>
        <w:t>e</w:t>
      </w:r>
      <w:r>
        <w:rPr>
          <w:spacing w:val="2"/>
          <w:sz w:val="24"/>
          <w:szCs w:val="24"/>
        </w:rPr>
        <w:t>b</w:t>
      </w:r>
      <w:r>
        <w:rPr>
          <w:spacing w:val="-1"/>
          <w:sz w:val="24"/>
          <w:szCs w:val="24"/>
        </w:rPr>
        <w:t>e</w:t>
      </w:r>
      <w:r>
        <w:rPr>
          <w:sz w:val="24"/>
          <w:szCs w:val="24"/>
        </w:rPr>
        <w:t xml:space="preserve">lum </w:t>
      </w:r>
      <w:r>
        <w:rPr>
          <w:spacing w:val="1"/>
          <w:sz w:val="24"/>
          <w:szCs w:val="24"/>
        </w:rPr>
        <w:t xml:space="preserve"> </w:t>
      </w:r>
      <w:r>
        <w:rPr>
          <w:sz w:val="24"/>
          <w:szCs w:val="24"/>
        </w:rPr>
        <w:t>d</w:t>
      </w:r>
      <w:r>
        <w:rPr>
          <w:spacing w:val="-1"/>
          <w:sz w:val="24"/>
          <w:szCs w:val="24"/>
        </w:rPr>
        <w:t>a</w:t>
      </w:r>
      <w:r>
        <w:rPr>
          <w:sz w:val="24"/>
          <w:szCs w:val="24"/>
        </w:rPr>
        <w:t xml:space="preserve">n  </w:t>
      </w:r>
      <w:r>
        <w:rPr>
          <w:spacing w:val="2"/>
          <w:sz w:val="24"/>
          <w:szCs w:val="24"/>
        </w:rPr>
        <w:t>s</w:t>
      </w:r>
      <w:r>
        <w:rPr>
          <w:spacing w:val="-1"/>
          <w:sz w:val="24"/>
          <w:szCs w:val="24"/>
        </w:rPr>
        <w:t>e</w:t>
      </w:r>
      <w:r>
        <w:rPr>
          <w:sz w:val="24"/>
          <w:szCs w:val="24"/>
        </w:rPr>
        <w:t>lama  p</w:t>
      </w:r>
      <w:r>
        <w:rPr>
          <w:spacing w:val="-1"/>
          <w:sz w:val="24"/>
          <w:szCs w:val="24"/>
        </w:rPr>
        <w:t>e</w:t>
      </w:r>
      <w:r>
        <w:rPr>
          <w:sz w:val="24"/>
          <w:szCs w:val="24"/>
        </w:rPr>
        <w:t>laks</w:t>
      </w:r>
      <w:r>
        <w:rPr>
          <w:spacing w:val="-1"/>
          <w:sz w:val="24"/>
          <w:szCs w:val="24"/>
        </w:rPr>
        <w:t>a</w:t>
      </w:r>
      <w:r>
        <w:rPr>
          <w:spacing w:val="2"/>
          <w:sz w:val="24"/>
          <w:szCs w:val="24"/>
        </w:rPr>
        <w:t>n</w:t>
      </w:r>
      <w:r>
        <w:rPr>
          <w:spacing w:val="-1"/>
          <w:sz w:val="24"/>
          <w:szCs w:val="24"/>
        </w:rPr>
        <w:t>aa</w:t>
      </w:r>
      <w:r>
        <w:rPr>
          <w:sz w:val="24"/>
          <w:szCs w:val="24"/>
        </w:rPr>
        <w:t xml:space="preserve">n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1"/>
          <w:sz w:val="24"/>
          <w:szCs w:val="24"/>
        </w:rPr>
        <w:t xml:space="preserve"> </w:t>
      </w:r>
      <w:r>
        <w:rPr>
          <w:sz w:val="24"/>
          <w:szCs w:val="24"/>
        </w:rPr>
        <w:t>K</w:t>
      </w:r>
      <w:r>
        <w:rPr>
          <w:spacing w:val="-1"/>
          <w:sz w:val="24"/>
          <w:szCs w:val="24"/>
        </w:rPr>
        <w:t>e</w:t>
      </w:r>
      <w:r>
        <w:rPr>
          <w:sz w:val="24"/>
          <w:szCs w:val="24"/>
        </w:rPr>
        <w:t>rja</w:t>
      </w:r>
      <w:r>
        <w:rPr>
          <w:spacing w:val="1"/>
          <w:sz w:val="24"/>
          <w:szCs w:val="24"/>
        </w:rPr>
        <w:t xml:space="preserve"> </w:t>
      </w:r>
      <w:r>
        <w:rPr>
          <w:sz w:val="24"/>
          <w:szCs w:val="24"/>
        </w:rPr>
        <w:t>L</w:t>
      </w:r>
      <w:r>
        <w:rPr>
          <w:spacing w:val="-1"/>
          <w:sz w:val="24"/>
          <w:szCs w:val="24"/>
        </w:rPr>
        <w:t>a</w:t>
      </w:r>
      <w:r>
        <w:rPr>
          <w:spacing w:val="2"/>
          <w:sz w:val="24"/>
          <w:szCs w:val="24"/>
        </w:rPr>
        <w:t>p</w:t>
      </w:r>
      <w:r>
        <w:rPr>
          <w:spacing w:val="-1"/>
          <w:sz w:val="24"/>
          <w:szCs w:val="24"/>
        </w:rPr>
        <w:t>a</w:t>
      </w:r>
      <w:r>
        <w:rPr>
          <w:sz w:val="24"/>
          <w:szCs w:val="24"/>
        </w:rPr>
        <w:t>ng</w:t>
      </w:r>
      <w:r>
        <w:rPr>
          <w:spacing w:val="-1"/>
          <w:sz w:val="24"/>
          <w:szCs w:val="24"/>
        </w:rPr>
        <w:t>a</w:t>
      </w:r>
      <w:r>
        <w:rPr>
          <w:sz w:val="24"/>
          <w:szCs w:val="24"/>
        </w:rPr>
        <w:t>n.</w:t>
      </w:r>
    </w:p>
    <w:p w14:paraId="321C9217" w14:textId="77777777" w:rsidR="00855A51" w:rsidRDefault="00A12D31">
      <w:pPr>
        <w:spacing w:before="5" w:line="360" w:lineRule="auto"/>
        <w:ind w:left="1325" w:right="73" w:hanging="293"/>
        <w:jc w:val="both"/>
        <w:rPr>
          <w:sz w:val="24"/>
          <w:szCs w:val="24"/>
        </w:rPr>
      </w:pPr>
      <w:r>
        <w:rPr>
          <w:spacing w:val="-5"/>
          <w:sz w:val="24"/>
          <w:szCs w:val="24"/>
        </w:rPr>
        <w:t>4</w:t>
      </w:r>
      <w:r>
        <w:rPr>
          <w:sz w:val="24"/>
          <w:szCs w:val="24"/>
        </w:rPr>
        <w:t>.</w:t>
      </w:r>
      <w:r>
        <w:rPr>
          <w:spacing w:val="26"/>
          <w:sz w:val="24"/>
          <w:szCs w:val="24"/>
        </w:rPr>
        <w:t xml:space="preserve"> </w:t>
      </w:r>
      <w:r>
        <w:rPr>
          <w:spacing w:val="-3"/>
          <w:sz w:val="24"/>
          <w:szCs w:val="24"/>
        </w:rPr>
        <w:t>I</w:t>
      </w:r>
      <w:r>
        <w:rPr>
          <w:sz w:val="24"/>
          <w:szCs w:val="24"/>
        </w:rPr>
        <w:t>bu</w:t>
      </w:r>
      <w:r>
        <w:rPr>
          <w:spacing w:val="2"/>
          <w:sz w:val="24"/>
          <w:szCs w:val="24"/>
        </w:rPr>
        <w:t xml:space="preserve"> </w:t>
      </w:r>
      <w:r>
        <w:rPr>
          <w:spacing w:val="-1"/>
          <w:sz w:val="22"/>
          <w:szCs w:val="22"/>
        </w:rPr>
        <w:t>V</w:t>
      </w:r>
      <w:r>
        <w:rPr>
          <w:spacing w:val="1"/>
          <w:sz w:val="22"/>
          <w:szCs w:val="22"/>
        </w:rPr>
        <w:t>i</w:t>
      </w:r>
      <w:r>
        <w:rPr>
          <w:sz w:val="22"/>
          <w:szCs w:val="22"/>
        </w:rPr>
        <w:t>vi</w:t>
      </w:r>
      <w:r>
        <w:rPr>
          <w:spacing w:val="2"/>
          <w:sz w:val="22"/>
          <w:szCs w:val="22"/>
        </w:rPr>
        <w:t xml:space="preserve"> </w:t>
      </w:r>
      <w:r>
        <w:rPr>
          <w:spacing w:val="-3"/>
          <w:sz w:val="22"/>
          <w:szCs w:val="22"/>
        </w:rPr>
        <w:t>L</w:t>
      </w:r>
      <w:r>
        <w:rPr>
          <w:sz w:val="22"/>
          <w:szCs w:val="22"/>
        </w:rPr>
        <w:t>a</w:t>
      </w:r>
      <w:r>
        <w:rPr>
          <w:spacing w:val="-1"/>
          <w:sz w:val="22"/>
          <w:szCs w:val="22"/>
        </w:rPr>
        <w:t>i</w:t>
      </w:r>
      <w:r>
        <w:rPr>
          <w:spacing w:val="1"/>
          <w:sz w:val="22"/>
          <w:szCs w:val="22"/>
        </w:rPr>
        <w:t>t</w:t>
      </w:r>
      <w:r>
        <w:rPr>
          <w:sz w:val="22"/>
          <w:szCs w:val="22"/>
        </w:rPr>
        <w:t>up</w:t>
      </w:r>
      <w:r>
        <w:rPr>
          <w:spacing w:val="-2"/>
          <w:sz w:val="22"/>
          <w:szCs w:val="22"/>
        </w:rPr>
        <w:t>a</w:t>
      </w:r>
      <w:r>
        <w:rPr>
          <w:sz w:val="22"/>
          <w:szCs w:val="22"/>
        </w:rPr>
        <w:t>,</w:t>
      </w:r>
      <w:r>
        <w:rPr>
          <w:spacing w:val="2"/>
          <w:sz w:val="22"/>
          <w:szCs w:val="22"/>
        </w:rPr>
        <w:t xml:space="preserve"> </w:t>
      </w:r>
      <w:r>
        <w:rPr>
          <w:sz w:val="22"/>
          <w:szCs w:val="22"/>
        </w:rPr>
        <w:t>S</w:t>
      </w:r>
      <w:r>
        <w:rPr>
          <w:spacing w:val="-1"/>
          <w:sz w:val="22"/>
          <w:szCs w:val="22"/>
        </w:rPr>
        <w:t>P</w:t>
      </w:r>
      <w:r>
        <w:rPr>
          <w:sz w:val="22"/>
          <w:szCs w:val="22"/>
        </w:rPr>
        <w:t>,</w:t>
      </w:r>
      <w:r>
        <w:rPr>
          <w:spacing w:val="2"/>
          <w:sz w:val="22"/>
          <w:szCs w:val="22"/>
        </w:rPr>
        <w:t xml:space="preserve"> </w:t>
      </w:r>
      <w:r>
        <w:rPr>
          <w:spacing w:val="-2"/>
          <w:sz w:val="22"/>
          <w:szCs w:val="22"/>
        </w:rPr>
        <w:t>M</w:t>
      </w:r>
      <w:r>
        <w:rPr>
          <w:sz w:val="22"/>
          <w:szCs w:val="22"/>
        </w:rPr>
        <w:t>M</w:t>
      </w:r>
      <w:r>
        <w:rPr>
          <w:spacing w:val="9"/>
          <w:sz w:val="22"/>
          <w:szCs w:val="22"/>
        </w:rPr>
        <w:t xml:space="preserve"> </w:t>
      </w:r>
      <w:r>
        <w:rPr>
          <w:sz w:val="24"/>
          <w:szCs w:val="24"/>
        </w:rPr>
        <w:t>s</w:t>
      </w:r>
      <w:r>
        <w:rPr>
          <w:spacing w:val="-1"/>
          <w:sz w:val="24"/>
          <w:szCs w:val="24"/>
        </w:rPr>
        <w:t>e</w:t>
      </w:r>
      <w:r>
        <w:rPr>
          <w:sz w:val="24"/>
          <w:szCs w:val="24"/>
        </w:rPr>
        <w:t>laku</w:t>
      </w:r>
      <w:r>
        <w:rPr>
          <w:spacing w:val="2"/>
          <w:sz w:val="24"/>
          <w:szCs w:val="24"/>
        </w:rPr>
        <w:t xml:space="preserve"> </w:t>
      </w:r>
      <w:r>
        <w:rPr>
          <w:sz w:val="24"/>
          <w:szCs w:val="24"/>
        </w:rPr>
        <w:t>p</w:t>
      </w:r>
      <w:r>
        <w:rPr>
          <w:spacing w:val="-1"/>
          <w:sz w:val="24"/>
          <w:szCs w:val="24"/>
        </w:rPr>
        <w:t>e</w:t>
      </w:r>
      <w:r>
        <w:rPr>
          <w:sz w:val="24"/>
          <w:szCs w:val="24"/>
        </w:rPr>
        <w:t>mb</w:t>
      </w:r>
      <w:r>
        <w:rPr>
          <w:spacing w:val="1"/>
          <w:sz w:val="24"/>
          <w:szCs w:val="24"/>
        </w:rPr>
        <w:t>i</w:t>
      </w:r>
      <w:r>
        <w:rPr>
          <w:sz w:val="24"/>
          <w:szCs w:val="24"/>
        </w:rPr>
        <w:t>mb</w:t>
      </w:r>
      <w:r>
        <w:rPr>
          <w:spacing w:val="1"/>
          <w:sz w:val="24"/>
          <w:szCs w:val="24"/>
        </w:rPr>
        <w:t>i</w:t>
      </w:r>
      <w:r>
        <w:rPr>
          <w:sz w:val="24"/>
          <w:szCs w:val="24"/>
        </w:rPr>
        <w:t>ng</w:t>
      </w:r>
      <w:r>
        <w:rPr>
          <w:spacing w:val="1"/>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1"/>
          <w:sz w:val="24"/>
          <w:szCs w:val="24"/>
        </w:rPr>
        <w:t xml:space="preserve"> </w:t>
      </w:r>
      <w:r>
        <w:rPr>
          <w:sz w:val="24"/>
          <w:szCs w:val="24"/>
        </w:rPr>
        <w:t>K</w:t>
      </w:r>
      <w:r>
        <w:rPr>
          <w:spacing w:val="-1"/>
          <w:sz w:val="24"/>
          <w:szCs w:val="24"/>
        </w:rPr>
        <w:t>e</w:t>
      </w:r>
      <w:r>
        <w:rPr>
          <w:sz w:val="24"/>
          <w:szCs w:val="24"/>
        </w:rPr>
        <w:t xml:space="preserve">rja </w:t>
      </w:r>
      <w:r>
        <w:rPr>
          <w:spacing w:val="2"/>
          <w:sz w:val="24"/>
          <w:szCs w:val="24"/>
        </w:rPr>
        <w:t>L</w:t>
      </w:r>
      <w:r>
        <w:rPr>
          <w:spacing w:val="-1"/>
          <w:sz w:val="24"/>
          <w:szCs w:val="24"/>
        </w:rPr>
        <w:t>a</w:t>
      </w:r>
      <w:r>
        <w:rPr>
          <w:sz w:val="24"/>
          <w:szCs w:val="24"/>
        </w:rPr>
        <w:t>p</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pacing w:val="2"/>
          <w:sz w:val="24"/>
          <w:szCs w:val="24"/>
        </w:rPr>
        <w:t>d</w:t>
      </w:r>
      <w:r>
        <w:rPr>
          <w:sz w:val="24"/>
          <w:szCs w:val="24"/>
        </w:rPr>
        <w:t>i Din</w:t>
      </w:r>
      <w:r>
        <w:rPr>
          <w:spacing w:val="-1"/>
          <w:sz w:val="24"/>
          <w:szCs w:val="24"/>
        </w:rPr>
        <w:t>a</w:t>
      </w:r>
      <w:r>
        <w:rPr>
          <w:sz w:val="24"/>
          <w:szCs w:val="24"/>
        </w:rPr>
        <w:t>s</w:t>
      </w:r>
      <w:r>
        <w:rPr>
          <w:spacing w:val="1"/>
          <w:sz w:val="24"/>
          <w:szCs w:val="24"/>
        </w:rPr>
        <w:t xml:space="preserve"> P</w:t>
      </w:r>
      <w:r>
        <w:rPr>
          <w:spacing w:val="-1"/>
          <w:sz w:val="24"/>
          <w:szCs w:val="24"/>
        </w:rPr>
        <w:t>e</w:t>
      </w:r>
      <w:r>
        <w:rPr>
          <w:sz w:val="24"/>
          <w:szCs w:val="24"/>
        </w:rPr>
        <w:t>rpust</w:t>
      </w:r>
      <w:r>
        <w:rPr>
          <w:spacing w:val="-1"/>
          <w:sz w:val="24"/>
          <w:szCs w:val="24"/>
        </w:rPr>
        <w:t>a</w:t>
      </w:r>
      <w:r>
        <w:rPr>
          <w:sz w:val="24"/>
          <w:szCs w:val="24"/>
        </w:rPr>
        <w:t>k</w:t>
      </w:r>
      <w:r>
        <w:rPr>
          <w:spacing w:val="1"/>
          <w:sz w:val="24"/>
          <w:szCs w:val="24"/>
        </w:rPr>
        <w:t>a</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a</w:t>
      </w:r>
      <w:r>
        <w:rPr>
          <w:sz w:val="24"/>
          <w:szCs w:val="24"/>
        </w:rPr>
        <w:t>n</w:t>
      </w:r>
      <w:r>
        <w:rPr>
          <w:spacing w:val="3"/>
          <w:sz w:val="24"/>
          <w:szCs w:val="24"/>
        </w:rPr>
        <w:t xml:space="preserve"> </w:t>
      </w:r>
      <w:r>
        <w:rPr>
          <w:sz w:val="24"/>
          <w:szCs w:val="24"/>
        </w:rPr>
        <w:t>K</w:t>
      </w:r>
      <w:r>
        <w:rPr>
          <w:spacing w:val="-1"/>
          <w:sz w:val="24"/>
          <w:szCs w:val="24"/>
        </w:rPr>
        <w:t>ea</w:t>
      </w:r>
      <w:r>
        <w:rPr>
          <w:sz w:val="24"/>
          <w:szCs w:val="24"/>
        </w:rPr>
        <w:t>rsip</w:t>
      </w:r>
      <w:r>
        <w:rPr>
          <w:spacing w:val="-1"/>
          <w:sz w:val="24"/>
          <w:szCs w:val="24"/>
        </w:rPr>
        <w:t>a</w:t>
      </w:r>
      <w:r>
        <w:rPr>
          <w:sz w:val="24"/>
          <w:szCs w:val="24"/>
        </w:rPr>
        <w:t>n</w:t>
      </w:r>
      <w:r>
        <w:rPr>
          <w:spacing w:val="4"/>
          <w:sz w:val="24"/>
          <w:szCs w:val="24"/>
        </w:rPr>
        <w:t xml:space="preserve"> </w:t>
      </w:r>
      <w:r>
        <w:rPr>
          <w:sz w:val="24"/>
          <w:szCs w:val="24"/>
        </w:rPr>
        <w:t xml:space="preserve">Kota </w:t>
      </w:r>
      <w:r>
        <w:rPr>
          <w:spacing w:val="1"/>
          <w:sz w:val="24"/>
          <w:szCs w:val="24"/>
        </w:rPr>
        <w:t>S</w:t>
      </w:r>
      <w:r>
        <w:rPr>
          <w:sz w:val="24"/>
          <w:szCs w:val="24"/>
        </w:rPr>
        <w:t>ur</w:t>
      </w:r>
      <w:r>
        <w:rPr>
          <w:spacing w:val="-2"/>
          <w:sz w:val="24"/>
          <w:szCs w:val="24"/>
        </w:rPr>
        <w:t>a</w:t>
      </w:r>
      <w:r>
        <w:rPr>
          <w:spacing w:val="2"/>
          <w:sz w:val="24"/>
          <w:szCs w:val="24"/>
        </w:rPr>
        <w:t>b</w:t>
      </w:r>
      <w:r>
        <w:rPr>
          <w:spacing w:val="-1"/>
          <w:sz w:val="24"/>
          <w:szCs w:val="24"/>
        </w:rPr>
        <w:t>a</w:t>
      </w:r>
      <w:r>
        <w:rPr>
          <w:sz w:val="24"/>
          <w:szCs w:val="24"/>
        </w:rPr>
        <w:t>ya</w:t>
      </w:r>
      <w:r>
        <w:rPr>
          <w:spacing w:val="4"/>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z w:val="24"/>
          <w:szCs w:val="24"/>
        </w:rPr>
        <w:t>te</w:t>
      </w:r>
      <w:r>
        <w:rPr>
          <w:spacing w:val="2"/>
          <w:sz w:val="24"/>
          <w:szCs w:val="24"/>
        </w:rPr>
        <w:t>l</w:t>
      </w:r>
      <w:r>
        <w:rPr>
          <w:spacing w:val="-1"/>
          <w:sz w:val="24"/>
          <w:szCs w:val="24"/>
        </w:rPr>
        <w:t>a</w:t>
      </w:r>
      <w:r>
        <w:rPr>
          <w:sz w:val="24"/>
          <w:szCs w:val="24"/>
        </w:rPr>
        <w:t>h</w:t>
      </w:r>
      <w:r>
        <w:rPr>
          <w:spacing w:val="1"/>
          <w:sz w:val="24"/>
          <w:szCs w:val="24"/>
        </w:rPr>
        <w:t xml:space="preserve"> </w:t>
      </w:r>
      <w:r>
        <w:rPr>
          <w:sz w:val="24"/>
          <w:szCs w:val="24"/>
        </w:rPr>
        <w:t>b</w:t>
      </w:r>
      <w:r>
        <w:rPr>
          <w:spacing w:val="-1"/>
          <w:sz w:val="24"/>
          <w:szCs w:val="24"/>
        </w:rPr>
        <w:t>e</w:t>
      </w:r>
      <w:r>
        <w:rPr>
          <w:sz w:val="24"/>
          <w:szCs w:val="24"/>
        </w:rPr>
        <w:t>r</w:t>
      </w:r>
      <w:r>
        <w:rPr>
          <w:spacing w:val="2"/>
          <w:sz w:val="24"/>
          <w:szCs w:val="24"/>
        </w:rPr>
        <w:t>s</w:t>
      </w:r>
      <w:r>
        <w:rPr>
          <w:spacing w:val="-1"/>
          <w:sz w:val="24"/>
          <w:szCs w:val="24"/>
        </w:rPr>
        <w:t>e</w:t>
      </w:r>
      <w:r>
        <w:rPr>
          <w:sz w:val="24"/>
          <w:szCs w:val="24"/>
        </w:rPr>
        <w:t>dia me</w:t>
      </w:r>
      <w:r>
        <w:rPr>
          <w:spacing w:val="-1"/>
          <w:sz w:val="24"/>
          <w:szCs w:val="24"/>
        </w:rPr>
        <w:t>re</w:t>
      </w:r>
      <w:r>
        <w:rPr>
          <w:sz w:val="24"/>
          <w:szCs w:val="24"/>
        </w:rPr>
        <w:t>lak</w:t>
      </w:r>
      <w:r>
        <w:rPr>
          <w:spacing w:val="-1"/>
          <w:sz w:val="24"/>
          <w:szCs w:val="24"/>
        </w:rPr>
        <w:t>a</w:t>
      </w:r>
      <w:r>
        <w:rPr>
          <w:sz w:val="24"/>
          <w:szCs w:val="24"/>
        </w:rPr>
        <w:t>n</w:t>
      </w:r>
      <w:r>
        <w:rPr>
          <w:spacing w:val="3"/>
          <w:sz w:val="24"/>
          <w:szCs w:val="24"/>
        </w:rPr>
        <w:t xml:space="preserve"> </w:t>
      </w:r>
      <w:r>
        <w:rPr>
          <w:spacing w:val="2"/>
          <w:sz w:val="24"/>
          <w:szCs w:val="24"/>
        </w:rPr>
        <w:t>w</w:t>
      </w:r>
      <w:r>
        <w:rPr>
          <w:spacing w:val="-1"/>
          <w:sz w:val="24"/>
          <w:szCs w:val="24"/>
        </w:rPr>
        <w:t>a</w:t>
      </w:r>
      <w:r>
        <w:rPr>
          <w:sz w:val="24"/>
          <w:szCs w:val="24"/>
        </w:rPr>
        <w:t>ktu d</w:t>
      </w:r>
      <w:r>
        <w:rPr>
          <w:spacing w:val="-1"/>
          <w:sz w:val="24"/>
          <w:szCs w:val="24"/>
        </w:rPr>
        <w:t>a</w:t>
      </w:r>
      <w:r>
        <w:rPr>
          <w:sz w:val="24"/>
          <w:szCs w:val="24"/>
        </w:rPr>
        <w:t>n</w:t>
      </w:r>
      <w:r>
        <w:rPr>
          <w:spacing w:val="4"/>
          <w:sz w:val="24"/>
          <w:szCs w:val="24"/>
        </w:rPr>
        <w:t xml:space="preserve"> </w:t>
      </w:r>
      <w:r>
        <w:rPr>
          <w:sz w:val="24"/>
          <w:szCs w:val="24"/>
        </w:rPr>
        <w:t>ten</w:t>
      </w:r>
      <w:r>
        <w:rPr>
          <w:spacing w:val="-1"/>
          <w:sz w:val="24"/>
          <w:szCs w:val="24"/>
        </w:rPr>
        <w:t>a</w:t>
      </w:r>
      <w:r>
        <w:rPr>
          <w:sz w:val="24"/>
          <w:szCs w:val="24"/>
        </w:rPr>
        <w:t>g</w:t>
      </w:r>
      <w:r>
        <w:rPr>
          <w:spacing w:val="-1"/>
          <w:sz w:val="24"/>
          <w:szCs w:val="24"/>
        </w:rPr>
        <w:t>a</w:t>
      </w:r>
      <w:r>
        <w:rPr>
          <w:sz w:val="24"/>
          <w:szCs w:val="24"/>
        </w:rPr>
        <w:t>nya</w:t>
      </w:r>
      <w:r>
        <w:rPr>
          <w:spacing w:val="1"/>
          <w:sz w:val="24"/>
          <w:szCs w:val="24"/>
        </w:rPr>
        <w:t xml:space="preserve"> </w:t>
      </w:r>
      <w:r>
        <w:rPr>
          <w:sz w:val="24"/>
          <w:szCs w:val="24"/>
        </w:rPr>
        <w:t>d</w:t>
      </w:r>
      <w:r>
        <w:rPr>
          <w:spacing w:val="-1"/>
          <w:sz w:val="24"/>
          <w:szCs w:val="24"/>
        </w:rPr>
        <w:t>a</w:t>
      </w:r>
      <w:r>
        <w:rPr>
          <w:sz w:val="24"/>
          <w:szCs w:val="24"/>
        </w:rPr>
        <w:t xml:space="preserve">lam </w:t>
      </w:r>
      <w:r>
        <w:rPr>
          <w:spacing w:val="3"/>
          <w:sz w:val="24"/>
          <w:szCs w:val="24"/>
        </w:rPr>
        <w:t>m</w:t>
      </w:r>
      <w:r>
        <w:rPr>
          <w:spacing w:val="1"/>
          <w:sz w:val="24"/>
          <w:szCs w:val="24"/>
        </w:rPr>
        <w:t>e</w:t>
      </w:r>
      <w:r>
        <w:rPr>
          <w:sz w:val="24"/>
          <w:szCs w:val="24"/>
        </w:rPr>
        <w:t>mb</w:t>
      </w:r>
      <w:r>
        <w:rPr>
          <w:spacing w:val="1"/>
          <w:sz w:val="24"/>
          <w:szCs w:val="24"/>
        </w:rPr>
        <w:t>i</w:t>
      </w:r>
      <w:r>
        <w:rPr>
          <w:sz w:val="24"/>
          <w:szCs w:val="24"/>
        </w:rPr>
        <w:t>mb</w:t>
      </w:r>
      <w:r>
        <w:rPr>
          <w:spacing w:val="1"/>
          <w:sz w:val="24"/>
          <w:szCs w:val="24"/>
        </w:rPr>
        <w:t>i</w:t>
      </w:r>
      <w:r>
        <w:rPr>
          <w:sz w:val="24"/>
          <w:szCs w:val="24"/>
        </w:rPr>
        <w:t>ng</w:t>
      </w:r>
      <w:r>
        <w:rPr>
          <w:spacing w:val="1"/>
          <w:sz w:val="24"/>
          <w:szCs w:val="24"/>
        </w:rPr>
        <w:t xml:space="preserve"> </w:t>
      </w:r>
      <w:r>
        <w:rPr>
          <w:sz w:val="24"/>
          <w:szCs w:val="24"/>
        </w:rPr>
        <w:t>p</w:t>
      </w:r>
      <w:r>
        <w:rPr>
          <w:spacing w:val="-1"/>
          <w:sz w:val="24"/>
          <w:szCs w:val="24"/>
        </w:rPr>
        <w:t>e</w:t>
      </w:r>
      <w:r>
        <w:rPr>
          <w:sz w:val="24"/>
          <w:szCs w:val="24"/>
        </w:rPr>
        <w:t>nul</w:t>
      </w:r>
      <w:r>
        <w:rPr>
          <w:spacing w:val="1"/>
          <w:sz w:val="24"/>
          <w:szCs w:val="24"/>
        </w:rPr>
        <w:t>i</w:t>
      </w:r>
      <w:r>
        <w:rPr>
          <w:sz w:val="24"/>
          <w:szCs w:val="24"/>
        </w:rPr>
        <w:t>s s</w:t>
      </w:r>
      <w:r>
        <w:rPr>
          <w:spacing w:val="-1"/>
          <w:sz w:val="24"/>
          <w:szCs w:val="24"/>
        </w:rPr>
        <w:t>e</w:t>
      </w:r>
      <w:r>
        <w:rPr>
          <w:sz w:val="24"/>
          <w:szCs w:val="24"/>
        </w:rPr>
        <w:t>lama b</w:t>
      </w:r>
      <w:r>
        <w:rPr>
          <w:spacing w:val="-1"/>
          <w:sz w:val="24"/>
          <w:szCs w:val="24"/>
        </w:rPr>
        <w:t>e</w:t>
      </w:r>
      <w:r>
        <w:rPr>
          <w:sz w:val="24"/>
          <w:szCs w:val="24"/>
        </w:rPr>
        <w:t>rj</w:t>
      </w:r>
      <w:r>
        <w:rPr>
          <w:spacing w:val="-1"/>
          <w:sz w:val="24"/>
          <w:szCs w:val="24"/>
        </w:rPr>
        <w:t>a</w:t>
      </w:r>
      <w:r>
        <w:rPr>
          <w:sz w:val="24"/>
          <w:szCs w:val="24"/>
        </w:rPr>
        <w:t>lannya</w:t>
      </w:r>
      <w:r>
        <w:rPr>
          <w:spacing w:val="-1"/>
          <w:sz w:val="24"/>
          <w:szCs w:val="24"/>
        </w:rPr>
        <w:t xml:space="preserve"> </w:t>
      </w:r>
      <w:r>
        <w:rPr>
          <w:spacing w:val="1"/>
          <w:sz w:val="24"/>
          <w:szCs w:val="24"/>
        </w:rPr>
        <w:t>Pr</w:t>
      </w:r>
      <w:r>
        <w:rPr>
          <w:spacing w:val="-1"/>
          <w:sz w:val="24"/>
          <w:szCs w:val="24"/>
        </w:rPr>
        <w:t>a</w:t>
      </w:r>
      <w:r>
        <w:rPr>
          <w:sz w:val="24"/>
          <w:szCs w:val="24"/>
        </w:rPr>
        <w:t>kt</w:t>
      </w:r>
      <w:r>
        <w:rPr>
          <w:spacing w:val="1"/>
          <w:sz w:val="24"/>
          <w:szCs w:val="24"/>
        </w:rPr>
        <w:t>i</w:t>
      </w:r>
      <w:r>
        <w:rPr>
          <w:sz w:val="24"/>
          <w:szCs w:val="24"/>
        </w:rPr>
        <w:t>k K</w:t>
      </w:r>
      <w:r>
        <w:rPr>
          <w:spacing w:val="-1"/>
          <w:sz w:val="24"/>
          <w:szCs w:val="24"/>
        </w:rPr>
        <w:t>e</w:t>
      </w:r>
      <w:r>
        <w:rPr>
          <w:sz w:val="24"/>
          <w:szCs w:val="24"/>
        </w:rPr>
        <w:t>r</w:t>
      </w:r>
      <w:r>
        <w:rPr>
          <w:spacing w:val="2"/>
          <w:sz w:val="24"/>
          <w:szCs w:val="24"/>
        </w:rPr>
        <w:t>j</w:t>
      </w:r>
      <w:r>
        <w:rPr>
          <w:sz w:val="24"/>
          <w:szCs w:val="24"/>
        </w:rPr>
        <w:t>a</w:t>
      </w:r>
      <w:r>
        <w:rPr>
          <w:spacing w:val="-1"/>
          <w:sz w:val="24"/>
          <w:szCs w:val="24"/>
        </w:rPr>
        <w:t xml:space="preserve"> </w:t>
      </w:r>
      <w:r>
        <w:rPr>
          <w:sz w:val="24"/>
          <w:szCs w:val="24"/>
        </w:rPr>
        <w:t>L</w:t>
      </w:r>
      <w:r>
        <w:rPr>
          <w:spacing w:val="-1"/>
          <w:sz w:val="24"/>
          <w:szCs w:val="24"/>
        </w:rPr>
        <w:t>a</w:t>
      </w:r>
      <w:r>
        <w:rPr>
          <w:sz w:val="24"/>
          <w:szCs w:val="24"/>
        </w:rPr>
        <w:t>p</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p>
    <w:p w14:paraId="0D1D438A" w14:textId="77777777" w:rsidR="00855A51" w:rsidRDefault="00A12D31">
      <w:pPr>
        <w:spacing w:before="3" w:line="352" w:lineRule="auto"/>
        <w:ind w:left="1325" w:right="77" w:hanging="293"/>
        <w:jc w:val="both"/>
        <w:rPr>
          <w:sz w:val="24"/>
          <w:szCs w:val="24"/>
        </w:rPr>
      </w:pPr>
      <w:r>
        <w:rPr>
          <w:spacing w:val="-5"/>
          <w:sz w:val="24"/>
          <w:szCs w:val="24"/>
        </w:rPr>
        <w:t>5</w:t>
      </w:r>
      <w:r>
        <w:rPr>
          <w:sz w:val="24"/>
          <w:szCs w:val="24"/>
        </w:rPr>
        <w:t>.</w:t>
      </w:r>
      <w:r>
        <w:rPr>
          <w:spacing w:val="26"/>
          <w:sz w:val="24"/>
          <w:szCs w:val="24"/>
        </w:rPr>
        <w:t xml:space="preserve"> </w:t>
      </w:r>
      <w:r>
        <w:rPr>
          <w:spacing w:val="1"/>
          <w:sz w:val="24"/>
          <w:szCs w:val="24"/>
        </w:rPr>
        <w:t>S</w:t>
      </w:r>
      <w:r>
        <w:rPr>
          <w:spacing w:val="-1"/>
          <w:sz w:val="24"/>
          <w:szCs w:val="24"/>
        </w:rPr>
        <w:t>e</w:t>
      </w:r>
      <w:r>
        <w:rPr>
          <w:sz w:val="24"/>
          <w:szCs w:val="24"/>
        </w:rPr>
        <w:t xml:space="preserve">luruh </w:t>
      </w:r>
      <w:r>
        <w:rPr>
          <w:spacing w:val="1"/>
          <w:sz w:val="24"/>
          <w:szCs w:val="24"/>
        </w:rPr>
        <w:t xml:space="preserve"> </w:t>
      </w:r>
      <w:r>
        <w:rPr>
          <w:sz w:val="24"/>
          <w:szCs w:val="24"/>
        </w:rPr>
        <w:t>staf  d</w:t>
      </w:r>
      <w:r>
        <w:rPr>
          <w:spacing w:val="-1"/>
          <w:sz w:val="24"/>
          <w:szCs w:val="24"/>
        </w:rPr>
        <w:t>a</w:t>
      </w:r>
      <w:r>
        <w:rPr>
          <w:sz w:val="24"/>
          <w:szCs w:val="24"/>
        </w:rPr>
        <w:t xml:space="preserve">n </w:t>
      </w:r>
      <w:r>
        <w:rPr>
          <w:spacing w:val="1"/>
          <w:sz w:val="24"/>
          <w:szCs w:val="24"/>
        </w:rPr>
        <w:t xml:space="preserve"> </w:t>
      </w:r>
      <w:r>
        <w:rPr>
          <w:sz w:val="24"/>
          <w:szCs w:val="24"/>
        </w:rPr>
        <w:t>k</w:t>
      </w:r>
      <w:r>
        <w:rPr>
          <w:spacing w:val="-1"/>
          <w:sz w:val="24"/>
          <w:szCs w:val="24"/>
        </w:rPr>
        <w:t>a</w:t>
      </w:r>
      <w:r>
        <w:rPr>
          <w:sz w:val="24"/>
          <w:szCs w:val="24"/>
        </w:rPr>
        <w:t>r</w:t>
      </w:r>
      <w:r>
        <w:rPr>
          <w:spacing w:val="1"/>
          <w:sz w:val="24"/>
          <w:szCs w:val="24"/>
        </w:rPr>
        <w:t>ya</w:t>
      </w:r>
      <w:r>
        <w:rPr>
          <w:sz w:val="24"/>
          <w:szCs w:val="24"/>
        </w:rPr>
        <w:t>w</w:t>
      </w:r>
      <w:r>
        <w:rPr>
          <w:spacing w:val="-1"/>
          <w:sz w:val="24"/>
          <w:szCs w:val="24"/>
        </w:rPr>
        <w:t>a</w:t>
      </w:r>
      <w:r>
        <w:rPr>
          <w:sz w:val="24"/>
          <w:szCs w:val="24"/>
        </w:rPr>
        <w:t xml:space="preserve">n </w:t>
      </w:r>
      <w:r>
        <w:rPr>
          <w:spacing w:val="4"/>
          <w:sz w:val="24"/>
          <w:szCs w:val="24"/>
        </w:rPr>
        <w:t xml:space="preserve"> </w:t>
      </w:r>
      <w:r>
        <w:rPr>
          <w:sz w:val="24"/>
          <w:szCs w:val="24"/>
        </w:rPr>
        <w:t>Din</w:t>
      </w:r>
      <w:r>
        <w:rPr>
          <w:spacing w:val="-1"/>
          <w:sz w:val="24"/>
          <w:szCs w:val="24"/>
        </w:rPr>
        <w:t>a</w:t>
      </w:r>
      <w:r>
        <w:rPr>
          <w:sz w:val="24"/>
          <w:szCs w:val="24"/>
        </w:rPr>
        <w:t xml:space="preserve">s </w:t>
      </w:r>
      <w:r>
        <w:rPr>
          <w:spacing w:val="2"/>
          <w:sz w:val="24"/>
          <w:szCs w:val="24"/>
        </w:rPr>
        <w:t xml:space="preserve"> </w:t>
      </w:r>
      <w:r>
        <w:rPr>
          <w:spacing w:val="1"/>
          <w:sz w:val="24"/>
          <w:szCs w:val="24"/>
        </w:rPr>
        <w:t>P</w:t>
      </w:r>
      <w:r>
        <w:rPr>
          <w:spacing w:val="-1"/>
          <w:sz w:val="24"/>
          <w:szCs w:val="24"/>
        </w:rPr>
        <w:t>e</w:t>
      </w:r>
      <w:r>
        <w:rPr>
          <w:sz w:val="24"/>
          <w:szCs w:val="24"/>
        </w:rPr>
        <w:t>rpust</w:t>
      </w:r>
      <w:r>
        <w:rPr>
          <w:spacing w:val="-1"/>
          <w:sz w:val="24"/>
          <w:szCs w:val="24"/>
        </w:rPr>
        <w:t>a</w:t>
      </w:r>
      <w:r>
        <w:rPr>
          <w:spacing w:val="2"/>
          <w:sz w:val="24"/>
          <w:szCs w:val="24"/>
        </w:rPr>
        <w:t>k</w:t>
      </w:r>
      <w:r>
        <w:rPr>
          <w:spacing w:val="-1"/>
          <w:sz w:val="24"/>
          <w:szCs w:val="24"/>
        </w:rPr>
        <w:t>a</w:t>
      </w:r>
      <w:r>
        <w:rPr>
          <w:spacing w:val="1"/>
          <w:sz w:val="24"/>
          <w:szCs w:val="24"/>
        </w:rPr>
        <w:t>a</w:t>
      </w:r>
      <w:r>
        <w:rPr>
          <w:sz w:val="24"/>
          <w:szCs w:val="24"/>
        </w:rPr>
        <w:t xml:space="preserve">n </w:t>
      </w:r>
      <w:r>
        <w:rPr>
          <w:spacing w:val="1"/>
          <w:sz w:val="24"/>
          <w:szCs w:val="24"/>
        </w:rPr>
        <w:t xml:space="preserve"> </w:t>
      </w:r>
      <w:r>
        <w:rPr>
          <w:sz w:val="24"/>
          <w:szCs w:val="24"/>
        </w:rPr>
        <w:t>d</w:t>
      </w:r>
      <w:r>
        <w:rPr>
          <w:spacing w:val="-1"/>
          <w:sz w:val="24"/>
          <w:szCs w:val="24"/>
        </w:rPr>
        <w:t>a</w:t>
      </w:r>
      <w:r>
        <w:rPr>
          <w:sz w:val="24"/>
          <w:szCs w:val="24"/>
        </w:rPr>
        <w:t xml:space="preserve">n </w:t>
      </w:r>
      <w:r>
        <w:rPr>
          <w:spacing w:val="1"/>
          <w:sz w:val="24"/>
          <w:szCs w:val="24"/>
        </w:rPr>
        <w:t xml:space="preserve"> </w:t>
      </w:r>
      <w:r>
        <w:rPr>
          <w:sz w:val="24"/>
          <w:szCs w:val="24"/>
        </w:rPr>
        <w:t>K</w:t>
      </w:r>
      <w:r>
        <w:rPr>
          <w:spacing w:val="-1"/>
          <w:sz w:val="24"/>
          <w:szCs w:val="24"/>
        </w:rPr>
        <w:t>e</w:t>
      </w:r>
      <w:r>
        <w:rPr>
          <w:spacing w:val="1"/>
          <w:sz w:val="24"/>
          <w:szCs w:val="24"/>
        </w:rPr>
        <w:t>a</w:t>
      </w:r>
      <w:r>
        <w:rPr>
          <w:sz w:val="24"/>
          <w:szCs w:val="24"/>
        </w:rPr>
        <w:t>rsip</w:t>
      </w:r>
      <w:r>
        <w:rPr>
          <w:spacing w:val="-1"/>
          <w:sz w:val="24"/>
          <w:szCs w:val="24"/>
        </w:rPr>
        <w:t>a</w:t>
      </w:r>
      <w:r>
        <w:rPr>
          <w:sz w:val="24"/>
          <w:szCs w:val="24"/>
        </w:rPr>
        <w:t xml:space="preserve">n </w:t>
      </w:r>
      <w:r>
        <w:rPr>
          <w:spacing w:val="1"/>
          <w:sz w:val="24"/>
          <w:szCs w:val="24"/>
        </w:rPr>
        <w:t xml:space="preserve"> </w:t>
      </w:r>
      <w:r>
        <w:rPr>
          <w:sz w:val="24"/>
          <w:szCs w:val="24"/>
        </w:rPr>
        <w:t xml:space="preserve">Kota </w:t>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z w:val="24"/>
          <w:szCs w:val="24"/>
        </w:rPr>
        <w:t xml:space="preserve">ya </w:t>
      </w:r>
      <w:r>
        <w:rPr>
          <w:spacing w:val="2"/>
          <w:sz w:val="24"/>
          <w:szCs w:val="24"/>
        </w:rPr>
        <w:t>y</w:t>
      </w:r>
      <w:r>
        <w:rPr>
          <w:spacing w:val="-1"/>
          <w:sz w:val="24"/>
          <w:szCs w:val="24"/>
        </w:rPr>
        <w:t>a</w:t>
      </w:r>
      <w:r>
        <w:rPr>
          <w:sz w:val="24"/>
          <w:szCs w:val="24"/>
        </w:rPr>
        <w:t>ng</w:t>
      </w:r>
      <w:r>
        <w:rPr>
          <w:spacing w:val="3"/>
          <w:sz w:val="24"/>
          <w:szCs w:val="24"/>
        </w:rPr>
        <w:t xml:space="preserve"> </w:t>
      </w:r>
      <w:r>
        <w:rPr>
          <w:sz w:val="24"/>
          <w:szCs w:val="24"/>
        </w:rPr>
        <w:t>tel</w:t>
      </w:r>
      <w:r>
        <w:rPr>
          <w:spacing w:val="-1"/>
          <w:sz w:val="24"/>
          <w:szCs w:val="24"/>
        </w:rPr>
        <w:t>a</w:t>
      </w:r>
      <w:r>
        <w:rPr>
          <w:sz w:val="24"/>
          <w:szCs w:val="24"/>
        </w:rPr>
        <w:t>h</w:t>
      </w:r>
      <w:r>
        <w:rPr>
          <w:spacing w:val="2"/>
          <w:sz w:val="24"/>
          <w:szCs w:val="24"/>
        </w:rPr>
        <w:t xml:space="preserve"> </w:t>
      </w:r>
      <w:r>
        <w:rPr>
          <w:sz w:val="24"/>
          <w:szCs w:val="24"/>
        </w:rPr>
        <w:t>m</w:t>
      </w:r>
      <w:r>
        <w:rPr>
          <w:spacing w:val="2"/>
          <w:sz w:val="24"/>
          <w:szCs w:val="24"/>
        </w:rPr>
        <w:t>e</w:t>
      </w:r>
      <w:r>
        <w:rPr>
          <w:sz w:val="24"/>
          <w:szCs w:val="24"/>
        </w:rPr>
        <w:t>mbantu</w:t>
      </w:r>
      <w:r>
        <w:rPr>
          <w:spacing w:val="1"/>
          <w:sz w:val="24"/>
          <w:szCs w:val="24"/>
        </w:rPr>
        <w:t xml:space="preserve"> </w:t>
      </w:r>
      <w:r>
        <w:rPr>
          <w:sz w:val="24"/>
          <w:szCs w:val="24"/>
        </w:rPr>
        <w:t>s</w:t>
      </w:r>
      <w:r>
        <w:rPr>
          <w:spacing w:val="-1"/>
          <w:sz w:val="24"/>
          <w:szCs w:val="24"/>
        </w:rPr>
        <w:t>e</w:t>
      </w:r>
      <w:r>
        <w:rPr>
          <w:sz w:val="24"/>
          <w:szCs w:val="24"/>
        </w:rPr>
        <w:t>rta</w:t>
      </w:r>
      <w:r>
        <w:rPr>
          <w:spacing w:val="1"/>
          <w:sz w:val="24"/>
          <w:szCs w:val="24"/>
        </w:rPr>
        <w:t xml:space="preserve"> </w:t>
      </w:r>
      <w:r>
        <w:rPr>
          <w:sz w:val="24"/>
          <w:szCs w:val="24"/>
        </w:rPr>
        <w:t>mem</w:t>
      </w:r>
      <w:r>
        <w:rPr>
          <w:spacing w:val="2"/>
          <w:sz w:val="24"/>
          <w:szCs w:val="24"/>
        </w:rPr>
        <w:t>b</w:t>
      </w:r>
      <w:r>
        <w:rPr>
          <w:spacing w:val="-1"/>
          <w:sz w:val="24"/>
          <w:szCs w:val="24"/>
        </w:rPr>
        <w:t>e</w:t>
      </w:r>
      <w:r>
        <w:rPr>
          <w:sz w:val="24"/>
          <w:szCs w:val="24"/>
        </w:rPr>
        <w:t>rik</w:t>
      </w:r>
      <w:r>
        <w:rPr>
          <w:spacing w:val="1"/>
          <w:sz w:val="24"/>
          <w:szCs w:val="24"/>
        </w:rPr>
        <w:t>a</w:t>
      </w:r>
      <w:r>
        <w:rPr>
          <w:sz w:val="24"/>
          <w:szCs w:val="24"/>
        </w:rPr>
        <w:t>n p</w:t>
      </w:r>
      <w:r>
        <w:rPr>
          <w:spacing w:val="-1"/>
          <w:sz w:val="24"/>
          <w:szCs w:val="24"/>
        </w:rPr>
        <w:t>e</w:t>
      </w:r>
      <w:r>
        <w:rPr>
          <w:sz w:val="24"/>
          <w:szCs w:val="24"/>
        </w:rPr>
        <w:t>ng</w:t>
      </w:r>
      <w:r>
        <w:rPr>
          <w:spacing w:val="-1"/>
          <w:sz w:val="24"/>
          <w:szCs w:val="24"/>
        </w:rPr>
        <w:t>a</w:t>
      </w:r>
      <w:r>
        <w:rPr>
          <w:sz w:val="24"/>
          <w:szCs w:val="24"/>
        </w:rPr>
        <w:t>lam</w:t>
      </w:r>
      <w:r>
        <w:rPr>
          <w:spacing w:val="-1"/>
          <w:sz w:val="24"/>
          <w:szCs w:val="24"/>
        </w:rPr>
        <w:t>a</w:t>
      </w:r>
      <w:r>
        <w:rPr>
          <w:sz w:val="24"/>
          <w:szCs w:val="24"/>
        </w:rPr>
        <w:t>n</w:t>
      </w:r>
      <w:r>
        <w:rPr>
          <w:spacing w:val="4"/>
          <w:sz w:val="24"/>
          <w:szCs w:val="24"/>
        </w:rPr>
        <w:t xml:space="preserve"> </w:t>
      </w:r>
      <w:r>
        <w:rPr>
          <w:spacing w:val="2"/>
          <w:sz w:val="24"/>
          <w:szCs w:val="24"/>
        </w:rPr>
        <w:t>y</w:t>
      </w:r>
      <w:r>
        <w:rPr>
          <w:spacing w:val="-1"/>
          <w:sz w:val="24"/>
          <w:szCs w:val="24"/>
        </w:rPr>
        <w:t>a</w:t>
      </w:r>
      <w:r>
        <w:rPr>
          <w:sz w:val="24"/>
          <w:szCs w:val="24"/>
        </w:rPr>
        <w:t xml:space="preserve">ng </w:t>
      </w:r>
      <w:r>
        <w:rPr>
          <w:spacing w:val="2"/>
          <w:sz w:val="24"/>
          <w:szCs w:val="24"/>
        </w:rPr>
        <w:t>k</w:t>
      </w:r>
      <w:r>
        <w:rPr>
          <w:spacing w:val="-1"/>
          <w:sz w:val="24"/>
          <w:szCs w:val="24"/>
        </w:rPr>
        <w:t>e</w:t>
      </w:r>
      <w:r>
        <w:rPr>
          <w:sz w:val="24"/>
          <w:szCs w:val="24"/>
        </w:rPr>
        <w:t>l</w:t>
      </w:r>
      <w:r>
        <w:rPr>
          <w:spacing w:val="2"/>
          <w:sz w:val="24"/>
          <w:szCs w:val="24"/>
        </w:rPr>
        <w:t>a</w:t>
      </w:r>
      <w:r>
        <w:rPr>
          <w:sz w:val="24"/>
          <w:szCs w:val="24"/>
        </w:rPr>
        <w:t>k b</w:t>
      </w:r>
      <w:r>
        <w:rPr>
          <w:spacing w:val="-1"/>
          <w:sz w:val="24"/>
          <w:szCs w:val="24"/>
        </w:rPr>
        <w:t>e</w:t>
      </w:r>
      <w:r>
        <w:rPr>
          <w:sz w:val="24"/>
          <w:szCs w:val="24"/>
        </w:rPr>
        <w:t>rguna</w:t>
      </w:r>
      <w:r>
        <w:rPr>
          <w:spacing w:val="1"/>
          <w:sz w:val="24"/>
          <w:szCs w:val="24"/>
        </w:rPr>
        <w:t xml:space="preserve"> </w:t>
      </w:r>
      <w:r>
        <w:rPr>
          <w:sz w:val="24"/>
          <w:szCs w:val="24"/>
        </w:rPr>
        <w:t>di dunia k</w:t>
      </w:r>
      <w:r>
        <w:rPr>
          <w:spacing w:val="1"/>
          <w:sz w:val="24"/>
          <w:szCs w:val="24"/>
        </w:rPr>
        <w:t>e</w:t>
      </w:r>
      <w:r>
        <w:rPr>
          <w:sz w:val="24"/>
          <w:szCs w:val="24"/>
        </w:rPr>
        <w:t>rj</w:t>
      </w:r>
      <w:r>
        <w:rPr>
          <w:spacing w:val="-1"/>
          <w:sz w:val="24"/>
          <w:szCs w:val="24"/>
        </w:rPr>
        <w:t>a</w:t>
      </w:r>
      <w:r>
        <w:rPr>
          <w:sz w:val="24"/>
          <w:szCs w:val="24"/>
        </w:rPr>
        <w:t>.</w:t>
      </w:r>
    </w:p>
    <w:p w14:paraId="36B4CE0A" w14:textId="77777777" w:rsidR="00855A51" w:rsidRDefault="00855A51">
      <w:pPr>
        <w:spacing w:line="120" w:lineRule="exact"/>
        <w:rPr>
          <w:sz w:val="12"/>
          <w:szCs w:val="12"/>
        </w:rPr>
      </w:pPr>
    </w:p>
    <w:p w14:paraId="5151255B" w14:textId="77777777" w:rsidR="00855A51" w:rsidRDefault="00A12D31">
      <w:pPr>
        <w:ind w:left="1325"/>
        <w:rPr>
          <w:sz w:val="24"/>
          <w:szCs w:val="24"/>
        </w:rPr>
      </w:pPr>
      <w:r>
        <w:rPr>
          <w:sz w:val="24"/>
          <w:szCs w:val="24"/>
        </w:rPr>
        <w:t xml:space="preserve">Akhir </w:t>
      </w:r>
      <w:r>
        <w:rPr>
          <w:spacing w:val="45"/>
          <w:sz w:val="24"/>
          <w:szCs w:val="24"/>
        </w:rPr>
        <w:t xml:space="preserve"> </w:t>
      </w:r>
      <w:r>
        <w:rPr>
          <w:sz w:val="24"/>
          <w:szCs w:val="24"/>
        </w:rPr>
        <w:t>k</w:t>
      </w:r>
      <w:r>
        <w:rPr>
          <w:spacing w:val="-1"/>
          <w:sz w:val="24"/>
          <w:szCs w:val="24"/>
        </w:rPr>
        <w:t>a</w:t>
      </w:r>
      <w:r>
        <w:rPr>
          <w:sz w:val="24"/>
          <w:szCs w:val="24"/>
        </w:rPr>
        <w:t xml:space="preserve">ta, </w:t>
      </w:r>
      <w:r>
        <w:rPr>
          <w:spacing w:val="45"/>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45"/>
          <w:sz w:val="24"/>
          <w:szCs w:val="24"/>
        </w:rPr>
        <w:t xml:space="preserve"> </w:t>
      </w:r>
      <w:r>
        <w:rPr>
          <w:sz w:val="24"/>
          <w:szCs w:val="24"/>
        </w:rPr>
        <w:t>s</w:t>
      </w:r>
      <w:r>
        <w:rPr>
          <w:spacing w:val="1"/>
          <w:sz w:val="24"/>
          <w:szCs w:val="24"/>
        </w:rPr>
        <w:t>e</w:t>
      </w:r>
      <w:r>
        <w:rPr>
          <w:sz w:val="24"/>
          <w:szCs w:val="24"/>
        </w:rPr>
        <w:t>g</w:t>
      </w:r>
      <w:r>
        <w:rPr>
          <w:spacing w:val="-1"/>
          <w:sz w:val="24"/>
          <w:szCs w:val="24"/>
        </w:rPr>
        <w:t>a</w:t>
      </w:r>
      <w:r>
        <w:rPr>
          <w:sz w:val="24"/>
          <w:szCs w:val="24"/>
        </w:rPr>
        <w:t xml:space="preserve">la </w:t>
      </w:r>
      <w:r>
        <w:rPr>
          <w:spacing w:val="45"/>
          <w:sz w:val="24"/>
          <w:szCs w:val="24"/>
        </w:rPr>
        <w:t xml:space="preserve"> </w:t>
      </w:r>
      <w:r>
        <w:rPr>
          <w:sz w:val="24"/>
          <w:szCs w:val="24"/>
        </w:rPr>
        <w:t>k</w:t>
      </w:r>
      <w:r>
        <w:rPr>
          <w:spacing w:val="-1"/>
          <w:sz w:val="24"/>
          <w:szCs w:val="24"/>
        </w:rPr>
        <w:t>e</w:t>
      </w:r>
      <w:r>
        <w:rPr>
          <w:sz w:val="24"/>
          <w:szCs w:val="24"/>
        </w:rPr>
        <w:t>t</w:t>
      </w:r>
      <w:r>
        <w:rPr>
          <w:spacing w:val="2"/>
          <w:sz w:val="24"/>
          <w:szCs w:val="24"/>
        </w:rPr>
        <w:t>e</w:t>
      </w:r>
      <w:r>
        <w:rPr>
          <w:sz w:val="24"/>
          <w:szCs w:val="24"/>
        </w:rPr>
        <w:t>rb</w:t>
      </w:r>
      <w:r>
        <w:rPr>
          <w:spacing w:val="-2"/>
          <w:sz w:val="24"/>
          <w:szCs w:val="24"/>
        </w:rPr>
        <w:t>a</w:t>
      </w:r>
      <w:r>
        <w:rPr>
          <w:sz w:val="24"/>
          <w:szCs w:val="24"/>
        </w:rPr>
        <w:t>tas</w:t>
      </w:r>
      <w:r>
        <w:rPr>
          <w:spacing w:val="-1"/>
          <w:sz w:val="24"/>
          <w:szCs w:val="24"/>
        </w:rPr>
        <w:t>a</w:t>
      </w:r>
      <w:r>
        <w:rPr>
          <w:sz w:val="24"/>
          <w:szCs w:val="24"/>
        </w:rPr>
        <w:t xml:space="preserve">n </w:t>
      </w:r>
      <w:r>
        <w:rPr>
          <w:spacing w:val="45"/>
          <w:sz w:val="24"/>
          <w:szCs w:val="24"/>
        </w:rPr>
        <w:t xml:space="preserve"> </w:t>
      </w:r>
      <w:r>
        <w:rPr>
          <w:spacing w:val="2"/>
          <w:sz w:val="24"/>
          <w:szCs w:val="24"/>
        </w:rPr>
        <w:t>y</w:t>
      </w:r>
      <w:r>
        <w:rPr>
          <w:spacing w:val="-1"/>
          <w:sz w:val="24"/>
          <w:szCs w:val="24"/>
        </w:rPr>
        <w:t>a</w:t>
      </w:r>
      <w:r>
        <w:rPr>
          <w:sz w:val="24"/>
          <w:szCs w:val="24"/>
        </w:rPr>
        <w:t xml:space="preserve">ng </w:t>
      </w:r>
      <w:r>
        <w:rPr>
          <w:spacing w:val="48"/>
          <w:sz w:val="24"/>
          <w:szCs w:val="24"/>
        </w:rPr>
        <w:t xml:space="preserve"> </w:t>
      </w:r>
      <w:r>
        <w:rPr>
          <w:spacing w:val="-1"/>
          <w:sz w:val="24"/>
          <w:szCs w:val="24"/>
        </w:rPr>
        <w:t>a</w:t>
      </w:r>
      <w:r>
        <w:rPr>
          <w:sz w:val="24"/>
          <w:szCs w:val="24"/>
        </w:rPr>
        <w:t>d</w:t>
      </w:r>
      <w:r>
        <w:rPr>
          <w:spacing w:val="-1"/>
          <w:sz w:val="24"/>
          <w:szCs w:val="24"/>
        </w:rPr>
        <w:t>a</w:t>
      </w:r>
      <w:r>
        <w:rPr>
          <w:sz w:val="24"/>
          <w:szCs w:val="24"/>
        </w:rPr>
        <w:t xml:space="preserve">, </w:t>
      </w:r>
      <w:r>
        <w:rPr>
          <w:spacing w:val="45"/>
          <w:sz w:val="24"/>
          <w:szCs w:val="24"/>
        </w:rPr>
        <w:t xml:space="preserve"> </w:t>
      </w:r>
      <w:r>
        <w:rPr>
          <w:sz w:val="24"/>
          <w:szCs w:val="24"/>
        </w:rPr>
        <w:t>p</w:t>
      </w:r>
      <w:r>
        <w:rPr>
          <w:spacing w:val="-1"/>
          <w:sz w:val="24"/>
          <w:szCs w:val="24"/>
        </w:rPr>
        <w:t>e</w:t>
      </w:r>
      <w:r>
        <w:rPr>
          <w:sz w:val="24"/>
          <w:szCs w:val="24"/>
        </w:rPr>
        <w:t>nul</w:t>
      </w:r>
      <w:r>
        <w:rPr>
          <w:spacing w:val="1"/>
          <w:sz w:val="24"/>
          <w:szCs w:val="24"/>
        </w:rPr>
        <w:t>i</w:t>
      </w:r>
      <w:r>
        <w:rPr>
          <w:sz w:val="24"/>
          <w:szCs w:val="24"/>
        </w:rPr>
        <w:t xml:space="preserve">s </w:t>
      </w:r>
      <w:r>
        <w:rPr>
          <w:spacing w:val="51"/>
          <w:sz w:val="24"/>
          <w:szCs w:val="24"/>
        </w:rPr>
        <w:t xml:space="preserve"> </w:t>
      </w:r>
      <w:r>
        <w:rPr>
          <w:sz w:val="24"/>
          <w:szCs w:val="24"/>
        </w:rPr>
        <w:t>b</w:t>
      </w:r>
      <w:r>
        <w:rPr>
          <w:spacing w:val="1"/>
          <w:sz w:val="24"/>
          <w:szCs w:val="24"/>
        </w:rPr>
        <w:t>e</w:t>
      </w:r>
      <w:r>
        <w:rPr>
          <w:sz w:val="24"/>
          <w:szCs w:val="24"/>
        </w:rPr>
        <w:t>rh</w:t>
      </w:r>
      <w:r>
        <w:rPr>
          <w:spacing w:val="-2"/>
          <w:sz w:val="24"/>
          <w:szCs w:val="24"/>
        </w:rPr>
        <w:t>a</w:t>
      </w:r>
      <w:r>
        <w:rPr>
          <w:spacing w:val="1"/>
          <w:sz w:val="24"/>
          <w:szCs w:val="24"/>
        </w:rPr>
        <w:t>r</w:t>
      </w:r>
      <w:r>
        <w:rPr>
          <w:spacing w:val="-1"/>
          <w:sz w:val="24"/>
          <w:szCs w:val="24"/>
        </w:rPr>
        <w:t>a</w:t>
      </w:r>
      <w:r>
        <w:rPr>
          <w:sz w:val="24"/>
          <w:szCs w:val="24"/>
        </w:rPr>
        <w:t>p</w:t>
      </w:r>
    </w:p>
    <w:p w14:paraId="3112F817" w14:textId="77777777" w:rsidR="00855A51" w:rsidRDefault="00A12D31">
      <w:pPr>
        <w:spacing w:before="26" w:line="400" w:lineRule="exact"/>
        <w:ind w:left="605" w:right="76"/>
        <w:rPr>
          <w:sz w:val="24"/>
          <w:szCs w:val="24"/>
        </w:rPr>
      </w:pPr>
      <w:r>
        <w:rPr>
          <w:sz w:val="24"/>
          <w:szCs w:val="24"/>
        </w:rPr>
        <w:t>L</w:t>
      </w:r>
      <w:r>
        <w:rPr>
          <w:spacing w:val="-1"/>
          <w:sz w:val="24"/>
          <w:szCs w:val="24"/>
        </w:rPr>
        <w:t>a</w:t>
      </w:r>
      <w:r>
        <w:rPr>
          <w:sz w:val="24"/>
          <w:szCs w:val="24"/>
        </w:rPr>
        <w:t>por</w:t>
      </w:r>
      <w:r>
        <w:rPr>
          <w:spacing w:val="-2"/>
          <w:sz w:val="24"/>
          <w:szCs w:val="24"/>
        </w:rPr>
        <w:t>a</w:t>
      </w:r>
      <w:r>
        <w:rPr>
          <w:sz w:val="24"/>
          <w:szCs w:val="24"/>
        </w:rPr>
        <w:t>n</w:t>
      </w:r>
      <w:r>
        <w:rPr>
          <w:spacing w:val="33"/>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33"/>
          <w:sz w:val="24"/>
          <w:szCs w:val="24"/>
        </w:rPr>
        <w:t xml:space="preserve"> </w:t>
      </w:r>
      <w:r>
        <w:rPr>
          <w:sz w:val="24"/>
          <w:szCs w:val="24"/>
        </w:rPr>
        <w:t>K</w:t>
      </w:r>
      <w:r>
        <w:rPr>
          <w:spacing w:val="-1"/>
          <w:sz w:val="24"/>
          <w:szCs w:val="24"/>
        </w:rPr>
        <w:t>e</w:t>
      </w:r>
      <w:r>
        <w:rPr>
          <w:sz w:val="24"/>
          <w:szCs w:val="24"/>
        </w:rPr>
        <w:t>rja</w:t>
      </w:r>
      <w:r>
        <w:rPr>
          <w:spacing w:val="32"/>
          <w:sz w:val="24"/>
          <w:szCs w:val="24"/>
        </w:rPr>
        <w:t xml:space="preserve"> </w:t>
      </w:r>
      <w:r>
        <w:rPr>
          <w:spacing w:val="2"/>
          <w:sz w:val="24"/>
          <w:szCs w:val="24"/>
        </w:rPr>
        <w:t>L</w:t>
      </w:r>
      <w:r>
        <w:rPr>
          <w:spacing w:val="-1"/>
          <w:sz w:val="24"/>
          <w:szCs w:val="24"/>
        </w:rPr>
        <w:t>a</w:t>
      </w:r>
      <w:r>
        <w:rPr>
          <w:sz w:val="24"/>
          <w:szCs w:val="24"/>
        </w:rPr>
        <w:t>p</w:t>
      </w:r>
      <w:r>
        <w:rPr>
          <w:spacing w:val="-1"/>
          <w:sz w:val="24"/>
          <w:szCs w:val="24"/>
        </w:rPr>
        <w:t>a</w:t>
      </w:r>
      <w:r>
        <w:rPr>
          <w:sz w:val="24"/>
          <w:szCs w:val="24"/>
        </w:rPr>
        <w:t>ng</w:t>
      </w:r>
      <w:r>
        <w:rPr>
          <w:spacing w:val="-1"/>
          <w:sz w:val="24"/>
          <w:szCs w:val="24"/>
        </w:rPr>
        <w:t>a</w:t>
      </w:r>
      <w:r>
        <w:rPr>
          <w:sz w:val="24"/>
          <w:szCs w:val="24"/>
        </w:rPr>
        <w:t>n</w:t>
      </w:r>
      <w:r>
        <w:rPr>
          <w:spacing w:val="36"/>
          <w:sz w:val="24"/>
          <w:szCs w:val="24"/>
        </w:rPr>
        <w:t xml:space="preserve"> </w:t>
      </w:r>
      <w:r>
        <w:rPr>
          <w:sz w:val="24"/>
          <w:szCs w:val="24"/>
        </w:rPr>
        <w:t>ini</w:t>
      </w:r>
      <w:r>
        <w:rPr>
          <w:spacing w:val="34"/>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34"/>
          <w:sz w:val="24"/>
          <w:szCs w:val="24"/>
        </w:rPr>
        <w:t xml:space="preserve"> </w:t>
      </w:r>
      <w:r>
        <w:rPr>
          <w:sz w:val="24"/>
          <w:szCs w:val="24"/>
        </w:rPr>
        <w:t>memb</w:t>
      </w:r>
      <w:r>
        <w:rPr>
          <w:spacing w:val="-1"/>
          <w:sz w:val="24"/>
          <w:szCs w:val="24"/>
        </w:rPr>
        <w:t>e</w:t>
      </w:r>
      <w:r>
        <w:rPr>
          <w:sz w:val="24"/>
          <w:szCs w:val="24"/>
        </w:rPr>
        <w:t>rik</w:t>
      </w:r>
      <w:r>
        <w:rPr>
          <w:spacing w:val="-1"/>
          <w:sz w:val="24"/>
          <w:szCs w:val="24"/>
        </w:rPr>
        <w:t>a</w:t>
      </w:r>
      <w:r>
        <w:rPr>
          <w:sz w:val="24"/>
          <w:szCs w:val="24"/>
        </w:rPr>
        <w:t>n</w:t>
      </w:r>
      <w:r>
        <w:rPr>
          <w:spacing w:val="33"/>
          <w:sz w:val="24"/>
          <w:szCs w:val="24"/>
        </w:rPr>
        <w:t xml:space="preserve"> </w:t>
      </w:r>
      <w:r>
        <w:rPr>
          <w:sz w:val="24"/>
          <w:szCs w:val="24"/>
        </w:rPr>
        <w:t>man</w:t>
      </w:r>
      <w:r>
        <w:rPr>
          <w:spacing w:val="-1"/>
          <w:sz w:val="24"/>
          <w:szCs w:val="24"/>
        </w:rPr>
        <w:t>f</w:t>
      </w:r>
      <w:r>
        <w:rPr>
          <w:spacing w:val="1"/>
          <w:sz w:val="24"/>
          <w:szCs w:val="24"/>
        </w:rPr>
        <w:t>a</w:t>
      </w:r>
      <w:r>
        <w:rPr>
          <w:spacing w:val="-1"/>
          <w:sz w:val="24"/>
          <w:szCs w:val="24"/>
        </w:rPr>
        <w:t>a</w:t>
      </w:r>
      <w:r>
        <w:rPr>
          <w:sz w:val="24"/>
          <w:szCs w:val="24"/>
        </w:rPr>
        <w:t>t</w:t>
      </w:r>
      <w:r>
        <w:rPr>
          <w:spacing w:val="34"/>
          <w:sz w:val="24"/>
          <w:szCs w:val="24"/>
        </w:rPr>
        <w:t xml:space="preserve"> </w:t>
      </w:r>
      <w:r>
        <w:rPr>
          <w:sz w:val="24"/>
          <w:szCs w:val="24"/>
        </w:rPr>
        <w:t>d</w:t>
      </w:r>
      <w:r>
        <w:rPr>
          <w:spacing w:val="-1"/>
          <w:sz w:val="24"/>
          <w:szCs w:val="24"/>
        </w:rPr>
        <w:t>a</w:t>
      </w:r>
      <w:r>
        <w:rPr>
          <w:sz w:val="24"/>
          <w:szCs w:val="24"/>
        </w:rPr>
        <w:t>n</w:t>
      </w:r>
      <w:r>
        <w:rPr>
          <w:spacing w:val="33"/>
          <w:sz w:val="24"/>
          <w:szCs w:val="24"/>
        </w:rPr>
        <w:t xml:space="preserve"> </w:t>
      </w:r>
      <w:r>
        <w:rPr>
          <w:sz w:val="24"/>
          <w:szCs w:val="24"/>
        </w:rPr>
        <w:t>men</w:t>
      </w:r>
      <w:r>
        <w:rPr>
          <w:spacing w:val="-1"/>
          <w:sz w:val="24"/>
          <w:szCs w:val="24"/>
        </w:rPr>
        <w:t>a</w:t>
      </w:r>
      <w:r>
        <w:rPr>
          <w:sz w:val="24"/>
          <w:szCs w:val="24"/>
        </w:rPr>
        <w:t>mbah w</w:t>
      </w:r>
      <w:r>
        <w:rPr>
          <w:spacing w:val="-1"/>
          <w:sz w:val="24"/>
          <w:szCs w:val="24"/>
        </w:rPr>
        <w:t>a</w:t>
      </w:r>
      <w:r>
        <w:rPr>
          <w:sz w:val="24"/>
          <w:szCs w:val="24"/>
        </w:rPr>
        <w:t>w</w:t>
      </w:r>
      <w:r>
        <w:rPr>
          <w:spacing w:val="-1"/>
          <w:sz w:val="24"/>
          <w:szCs w:val="24"/>
        </w:rPr>
        <w:t>a</w:t>
      </w:r>
      <w:r>
        <w:rPr>
          <w:spacing w:val="2"/>
          <w:sz w:val="24"/>
          <w:szCs w:val="24"/>
        </w:rPr>
        <w:t>s</w:t>
      </w:r>
      <w:r>
        <w:rPr>
          <w:spacing w:val="-1"/>
          <w:sz w:val="24"/>
          <w:szCs w:val="24"/>
        </w:rPr>
        <w:t>a</w:t>
      </w:r>
      <w:r>
        <w:rPr>
          <w:sz w:val="24"/>
          <w:szCs w:val="24"/>
        </w:rPr>
        <w:t>n b</w:t>
      </w:r>
      <w:r>
        <w:rPr>
          <w:spacing w:val="-1"/>
          <w:sz w:val="24"/>
          <w:szCs w:val="24"/>
        </w:rPr>
        <w:t>a</w:t>
      </w:r>
      <w:r>
        <w:rPr>
          <w:sz w:val="24"/>
          <w:szCs w:val="24"/>
        </w:rPr>
        <w:t>gi seluruh p</w:t>
      </w:r>
      <w:r>
        <w:rPr>
          <w:spacing w:val="2"/>
          <w:sz w:val="24"/>
          <w:szCs w:val="24"/>
        </w:rPr>
        <w:t>i</w:t>
      </w:r>
      <w:r>
        <w:rPr>
          <w:sz w:val="24"/>
          <w:szCs w:val="24"/>
        </w:rPr>
        <w:t>h</w:t>
      </w:r>
      <w:r>
        <w:rPr>
          <w:spacing w:val="-1"/>
          <w:sz w:val="24"/>
          <w:szCs w:val="24"/>
        </w:rPr>
        <w:t>a</w:t>
      </w:r>
      <w:r>
        <w:rPr>
          <w:sz w:val="24"/>
          <w:szCs w:val="24"/>
        </w:rPr>
        <w:t>k</w:t>
      </w:r>
      <w:r>
        <w:rPr>
          <w:spacing w:val="1"/>
          <w:sz w:val="24"/>
          <w:szCs w:val="24"/>
        </w:rPr>
        <w:t xml:space="preserve"> </w:t>
      </w:r>
      <w:r>
        <w:rPr>
          <w:sz w:val="24"/>
          <w:szCs w:val="24"/>
        </w:rPr>
        <w:t>y</w:t>
      </w:r>
      <w:r>
        <w:rPr>
          <w:spacing w:val="-1"/>
          <w:sz w:val="24"/>
          <w:szCs w:val="24"/>
        </w:rPr>
        <w:t>a</w:t>
      </w:r>
      <w:r>
        <w:rPr>
          <w:sz w:val="24"/>
          <w:szCs w:val="24"/>
        </w:rPr>
        <w:t>ng</w:t>
      </w:r>
      <w:r>
        <w:rPr>
          <w:spacing w:val="5"/>
          <w:sz w:val="24"/>
          <w:szCs w:val="24"/>
        </w:rPr>
        <w:t xml:space="preserve"> </w:t>
      </w:r>
      <w:r>
        <w:rPr>
          <w:sz w:val="24"/>
          <w:szCs w:val="24"/>
        </w:rPr>
        <w:t>mem</w:t>
      </w:r>
      <w:r>
        <w:rPr>
          <w:spacing w:val="2"/>
          <w:sz w:val="24"/>
          <w:szCs w:val="24"/>
        </w:rPr>
        <w:t>b</w:t>
      </w:r>
      <w:r>
        <w:rPr>
          <w:spacing w:val="-1"/>
          <w:sz w:val="24"/>
          <w:szCs w:val="24"/>
        </w:rPr>
        <w:t>aca</w:t>
      </w:r>
      <w:r>
        <w:rPr>
          <w:sz w:val="24"/>
          <w:szCs w:val="24"/>
        </w:rPr>
        <w:t>n</w:t>
      </w:r>
      <w:r>
        <w:rPr>
          <w:spacing w:val="2"/>
          <w:sz w:val="24"/>
          <w:szCs w:val="24"/>
        </w:rPr>
        <w:t>y</w:t>
      </w:r>
      <w:r>
        <w:rPr>
          <w:spacing w:val="-1"/>
          <w:sz w:val="24"/>
          <w:szCs w:val="24"/>
        </w:rPr>
        <w:t>a</w:t>
      </w:r>
      <w:r>
        <w:rPr>
          <w:sz w:val="24"/>
          <w:szCs w:val="24"/>
        </w:rPr>
        <w:t>.</w:t>
      </w:r>
    </w:p>
    <w:p w14:paraId="3FC450A3" w14:textId="77777777" w:rsidR="00855A51" w:rsidRDefault="00855A51">
      <w:pPr>
        <w:spacing w:before="8" w:line="160" w:lineRule="exact"/>
        <w:rPr>
          <w:sz w:val="16"/>
          <w:szCs w:val="16"/>
        </w:rPr>
      </w:pPr>
    </w:p>
    <w:p w14:paraId="69566596" w14:textId="77777777" w:rsidR="00855A51" w:rsidRDefault="00855A51">
      <w:pPr>
        <w:spacing w:line="200" w:lineRule="exact"/>
        <w:sectPr w:rsidR="00855A51">
          <w:pgSz w:w="11920" w:h="16860"/>
          <w:pgMar w:top="1580" w:right="1560" w:bottom="280" w:left="1680" w:header="720" w:footer="720" w:gutter="0"/>
          <w:cols w:space="720"/>
        </w:sectPr>
      </w:pPr>
    </w:p>
    <w:p w14:paraId="32842CAB" w14:textId="77777777" w:rsidR="00855A51" w:rsidRDefault="00855A51">
      <w:pPr>
        <w:spacing w:before="1" w:line="180" w:lineRule="exact"/>
        <w:rPr>
          <w:sz w:val="19"/>
          <w:szCs w:val="19"/>
        </w:rPr>
      </w:pPr>
    </w:p>
    <w:p w14:paraId="13B27BA8" w14:textId="77777777" w:rsidR="00855A51" w:rsidRDefault="00855A51">
      <w:pPr>
        <w:spacing w:line="200" w:lineRule="exact"/>
      </w:pPr>
    </w:p>
    <w:p w14:paraId="413EA636" w14:textId="77777777" w:rsidR="00855A51" w:rsidRDefault="00A12D31">
      <w:pPr>
        <w:jc w:val="right"/>
        <w:rPr>
          <w:sz w:val="22"/>
          <w:szCs w:val="22"/>
        </w:rPr>
      </w:pPr>
      <w:r>
        <w:rPr>
          <w:spacing w:val="1"/>
          <w:sz w:val="22"/>
          <w:szCs w:val="22"/>
        </w:rPr>
        <w:t>i</w:t>
      </w:r>
      <w:r>
        <w:rPr>
          <w:spacing w:val="-1"/>
          <w:sz w:val="22"/>
          <w:szCs w:val="22"/>
        </w:rPr>
        <w:t>i</w:t>
      </w:r>
      <w:r>
        <w:rPr>
          <w:sz w:val="22"/>
          <w:szCs w:val="22"/>
        </w:rPr>
        <w:t>i</w:t>
      </w:r>
    </w:p>
    <w:p w14:paraId="1B7B38B7" w14:textId="77777777" w:rsidR="00855A51" w:rsidRDefault="00A12D31">
      <w:pPr>
        <w:spacing w:before="29"/>
        <w:rPr>
          <w:sz w:val="24"/>
          <w:szCs w:val="24"/>
        </w:rPr>
        <w:sectPr w:rsidR="00855A51">
          <w:type w:val="continuous"/>
          <w:pgSz w:w="11920" w:h="16860"/>
          <w:pgMar w:top="1580" w:right="1560" w:bottom="280" w:left="1680" w:header="720" w:footer="720" w:gutter="0"/>
          <w:cols w:num="2" w:space="720" w:equalWidth="0">
            <w:col w:w="4287" w:space="1630"/>
            <w:col w:w="2763"/>
          </w:cols>
        </w:sectPr>
      </w:pPr>
      <w:r>
        <w:br w:type="column"/>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z w:val="24"/>
          <w:szCs w:val="24"/>
        </w:rPr>
        <w:t>y</w:t>
      </w:r>
      <w:r>
        <w:rPr>
          <w:spacing w:val="-1"/>
          <w:sz w:val="24"/>
          <w:szCs w:val="24"/>
        </w:rPr>
        <w:t>a</w:t>
      </w:r>
      <w:r>
        <w:rPr>
          <w:sz w:val="24"/>
          <w:szCs w:val="24"/>
        </w:rPr>
        <w:t>,</w:t>
      </w:r>
      <w:r>
        <w:rPr>
          <w:spacing w:val="3"/>
          <w:sz w:val="24"/>
          <w:szCs w:val="24"/>
        </w:rPr>
        <w:t xml:space="preserve"> </w:t>
      </w:r>
      <w:r>
        <w:rPr>
          <w:spacing w:val="2"/>
          <w:sz w:val="24"/>
          <w:szCs w:val="24"/>
        </w:rPr>
        <w:t>1</w:t>
      </w:r>
      <w:r>
        <w:rPr>
          <w:sz w:val="24"/>
          <w:szCs w:val="24"/>
        </w:rPr>
        <w:t>2</w:t>
      </w:r>
      <w:r>
        <w:rPr>
          <w:spacing w:val="5"/>
          <w:sz w:val="24"/>
          <w:szCs w:val="24"/>
        </w:rPr>
        <w:t xml:space="preserve"> </w:t>
      </w:r>
      <w:r>
        <w:rPr>
          <w:sz w:val="24"/>
          <w:szCs w:val="24"/>
        </w:rPr>
        <w:t>Agustus</w:t>
      </w:r>
      <w:r>
        <w:rPr>
          <w:spacing w:val="-9"/>
          <w:sz w:val="24"/>
          <w:szCs w:val="24"/>
        </w:rPr>
        <w:t xml:space="preserve"> </w:t>
      </w:r>
      <w:r>
        <w:rPr>
          <w:sz w:val="24"/>
          <w:szCs w:val="24"/>
        </w:rPr>
        <w:t>2</w:t>
      </w:r>
      <w:r>
        <w:rPr>
          <w:spacing w:val="2"/>
          <w:sz w:val="24"/>
          <w:szCs w:val="24"/>
        </w:rPr>
        <w:t>0</w:t>
      </w:r>
      <w:r>
        <w:rPr>
          <w:sz w:val="24"/>
          <w:szCs w:val="24"/>
        </w:rPr>
        <w:t>22</w:t>
      </w:r>
    </w:p>
    <w:p w14:paraId="613B88D0" w14:textId="77777777" w:rsidR="00855A51" w:rsidRDefault="00A12D31">
      <w:pPr>
        <w:spacing w:before="67"/>
        <w:ind w:left="4099" w:right="3337"/>
        <w:jc w:val="center"/>
        <w:rPr>
          <w:sz w:val="24"/>
          <w:szCs w:val="24"/>
        </w:rPr>
      </w:pPr>
      <w:r>
        <w:rPr>
          <w:b/>
          <w:sz w:val="24"/>
          <w:szCs w:val="24"/>
        </w:rPr>
        <w:lastRenderedPageBreak/>
        <w:t>D</w:t>
      </w:r>
      <w:r>
        <w:rPr>
          <w:b/>
          <w:spacing w:val="-1"/>
          <w:sz w:val="24"/>
          <w:szCs w:val="24"/>
        </w:rPr>
        <w:t>A</w:t>
      </w:r>
      <w:r>
        <w:rPr>
          <w:b/>
          <w:sz w:val="24"/>
          <w:szCs w:val="24"/>
        </w:rPr>
        <w:t>FTAR I</w:t>
      </w:r>
      <w:r>
        <w:rPr>
          <w:b/>
          <w:spacing w:val="1"/>
          <w:sz w:val="24"/>
          <w:szCs w:val="24"/>
        </w:rPr>
        <w:t>S</w:t>
      </w:r>
      <w:r>
        <w:rPr>
          <w:b/>
          <w:sz w:val="24"/>
          <w:szCs w:val="24"/>
        </w:rPr>
        <w:t>I</w:t>
      </w:r>
    </w:p>
    <w:p w14:paraId="43FC8694" w14:textId="77777777" w:rsidR="00855A51" w:rsidRDefault="00855A51">
      <w:pPr>
        <w:spacing w:before="3" w:line="140" w:lineRule="exact"/>
        <w:rPr>
          <w:sz w:val="15"/>
          <w:szCs w:val="15"/>
        </w:rPr>
      </w:pPr>
    </w:p>
    <w:p w14:paraId="49C3AEA3" w14:textId="77777777" w:rsidR="00855A51" w:rsidRDefault="00855A51">
      <w:pPr>
        <w:spacing w:line="200" w:lineRule="exact"/>
      </w:pPr>
    </w:p>
    <w:p w14:paraId="730F7901" w14:textId="77777777" w:rsidR="00855A51" w:rsidRDefault="00A12D31">
      <w:pPr>
        <w:spacing w:line="356" w:lineRule="auto"/>
        <w:ind w:left="766" w:right="75" w:firstLine="7146"/>
        <w:rPr>
          <w:sz w:val="24"/>
          <w:szCs w:val="24"/>
        </w:rPr>
      </w:pPr>
      <w:r>
        <w:rPr>
          <w:sz w:val="24"/>
          <w:szCs w:val="24"/>
        </w:rPr>
        <w:t>H</w:t>
      </w:r>
      <w:r>
        <w:rPr>
          <w:spacing w:val="-1"/>
          <w:sz w:val="24"/>
          <w:szCs w:val="24"/>
        </w:rPr>
        <w:t>a</w:t>
      </w:r>
      <w:r>
        <w:rPr>
          <w:sz w:val="24"/>
          <w:szCs w:val="24"/>
        </w:rPr>
        <w:t>l</w:t>
      </w:r>
      <w:r>
        <w:rPr>
          <w:spacing w:val="-3"/>
          <w:sz w:val="24"/>
          <w:szCs w:val="24"/>
        </w:rPr>
        <w:t>a</w:t>
      </w:r>
      <w:r>
        <w:rPr>
          <w:sz w:val="24"/>
          <w:szCs w:val="24"/>
        </w:rPr>
        <w:t>man H</w:t>
      </w:r>
      <w:r>
        <w:rPr>
          <w:spacing w:val="-1"/>
          <w:sz w:val="24"/>
          <w:szCs w:val="24"/>
        </w:rPr>
        <w:t>A</w:t>
      </w:r>
      <w:r>
        <w:rPr>
          <w:sz w:val="24"/>
          <w:szCs w:val="24"/>
        </w:rPr>
        <w:t>L</w:t>
      </w:r>
      <w:r>
        <w:rPr>
          <w:spacing w:val="-1"/>
          <w:sz w:val="24"/>
          <w:szCs w:val="24"/>
        </w:rPr>
        <w:t>A</w:t>
      </w:r>
      <w:r>
        <w:rPr>
          <w:sz w:val="24"/>
          <w:szCs w:val="24"/>
        </w:rPr>
        <w:t xml:space="preserve">MAN </w:t>
      </w:r>
      <w:r>
        <w:rPr>
          <w:spacing w:val="1"/>
          <w:sz w:val="24"/>
          <w:szCs w:val="24"/>
        </w:rPr>
        <w:t>S</w:t>
      </w:r>
      <w:r>
        <w:rPr>
          <w:sz w:val="24"/>
          <w:szCs w:val="24"/>
        </w:rPr>
        <w:t>AMPUL</w:t>
      </w:r>
      <w:r>
        <w:rPr>
          <w:spacing w:val="-24"/>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Pr>
          <w:sz w:val="24"/>
          <w:szCs w:val="24"/>
        </w:rPr>
        <w:t>i H</w:t>
      </w:r>
      <w:r>
        <w:rPr>
          <w:spacing w:val="-1"/>
          <w:sz w:val="24"/>
          <w:szCs w:val="24"/>
        </w:rPr>
        <w:t>A</w:t>
      </w:r>
      <w:r>
        <w:rPr>
          <w:sz w:val="24"/>
          <w:szCs w:val="24"/>
        </w:rPr>
        <w:t>L</w:t>
      </w:r>
      <w:r>
        <w:rPr>
          <w:spacing w:val="-1"/>
          <w:sz w:val="24"/>
          <w:szCs w:val="24"/>
        </w:rPr>
        <w:t>A</w:t>
      </w:r>
      <w:r>
        <w:rPr>
          <w:sz w:val="24"/>
          <w:szCs w:val="24"/>
        </w:rPr>
        <w:t xml:space="preserve">MAN </w:t>
      </w:r>
      <w:r>
        <w:rPr>
          <w:spacing w:val="1"/>
          <w:sz w:val="24"/>
          <w:szCs w:val="24"/>
        </w:rPr>
        <w:t>P</w:t>
      </w:r>
      <w:r>
        <w:rPr>
          <w:sz w:val="24"/>
          <w:szCs w:val="24"/>
        </w:rPr>
        <w:t>E</w:t>
      </w:r>
      <w:r>
        <w:rPr>
          <w:spacing w:val="-1"/>
          <w:sz w:val="24"/>
          <w:szCs w:val="24"/>
        </w:rPr>
        <w:t>N</w:t>
      </w:r>
      <w:r>
        <w:rPr>
          <w:sz w:val="24"/>
          <w:szCs w:val="24"/>
        </w:rPr>
        <w:t>G</w:t>
      </w:r>
      <w:r>
        <w:rPr>
          <w:spacing w:val="-1"/>
          <w:sz w:val="24"/>
          <w:szCs w:val="24"/>
        </w:rPr>
        <w:t>E</w:t>
      </w:r>
      <w:r>
        <w:rPr>
          <w:spacing w:val="1"/>
          <w:sz w:val="24"/>
          <w:szCs w:val="24"/>
        </w:rPr>
        <w:t>S</w:t>
      </w:r>
      <w:r>
        <w:rPr>
          <w:spacing w:val="2"/>
          <w:sz w:val="24"/>
          <w:szCs w:val="24"/>
        </w:rPr>
        <w:t>A</w:t>
      </w:r>
      <w:r>
        <w:rPr>
          <w:sz w:val="24"/>
          <w:szCs w:val="24"/>
        </w:rPr>
        <w:t>H</w:t>
      </w:r>
      <w:r>
        <w:rPr>
          <w:spacing w:val="-1"/>
          <w:sz w:val="24"/>
          <w:szCs w:val="24"/>
        </w:rPr>
        <w:t>A</w:t>
      </w:r>
      <w:r>
        <w:rPr>
          <w:spacing w:val="10"/>
          <w:sz w:val="24"/>
          <w:szCs w:val="24"/>
        </w:rPr>
        <w:t>N</w:t>
      </w:r>
      <w:r>
        <w:rPr>
          <w:sz w:val="24"/>
          <w:szCs w:val="24"/>
        </w:rPr>
        <w:t>...............................................................</w:t>
      </w:r>
      <w:r>
        <w:rPr>
          <w:spacing w:val="1"/>
          <w:sz w:val="24"/>
          <w:szCs w:val="24"/>
        </w:rPr>
        <w:t>.</w:t>
      </w:r>
      <w:r>
        <w:rPr>
          <w:sz w:val="24"/>
          <w:szCs w:val="24"/>
        </w:rPr>
        <w:t>...............</w:t>
      </w:r>
      <w:r>
        <w:rPr>
          <w:spacing w:val="-36"/>
          <w:sz w:val="24"/>
          <w:szCs w:val="24"/>
        </w:rPr>
        <w:t xml:space="preserve"> </w:t>
      </w:r>
      <w:r>
        <w:rPr>
          <w:sz w:val="24"/>
          <w:szCs w:val="24"/>
        </w:rPr>
        <w:t>ii K</w:t>
      </w:r>
      <w:r>
        <w:rPr>
          <w:spacing w:val="-1"/>
          <w:sz w:val="24"/>
          <w:szCs w:val="24"/>
        </w:rPr>
        <w:t>A</w:t>
      </w:r>
      <w:r>
        <w:rPr>
          <w:sz w:val="24"/>
          <w:szCs w:val="24"/>
        </w:rPr>
        <w:t>TA</w:t>
      </w:r>
      <w:r>
        <w:rPr>
          <w:spacing w:val="-1"/>
          <w:sz w:val="24"/>
          <w:szCs w:val="24"/>
        </w:rPr>
        <w:t xml:space="preserve"> </w:t>
      </w:r>
      <w:r>
        <w:rPr>
          <w:spacing w:val="1"/>
          <w:sz w:val="24"/>
          <w:szCs w:val="24"/>
        </w:rPr>
        <w:t>P</w:t>
      </w:r>
      <w:r>
        <w:rPr>
          <w:sz w:val="24"/>
          <w:szCs w:val="24"/>
        </w:rPr>
        <w:t>E</w:t>
      </w:r>
      <w:r>
        <w:rPr>
          <w:spacing w:val="-1"/>
          <w:sz w:val="24"/>
          <w:szCs w:val="24"/>
        </w:rPr>
        <w:t>N</w:t>
      </w:r>
      <w:r>
        <w:rPr>
          <w:sz w:val="24"/>
          <w:szCs w:val="24"/>
        </w:rPr>
        <w:t>G</w:t>
      </w:r>
      <w:r>
        <w:rPr>
          <w:spacing w:val="-1"/>
          <w:sz w:val="24"/>
          <w:szCs w:val="24"/>
        </w:rPr>
        <w:t>A</w:t>
      </w:r>
      <w:r>
        <w:rPr>
          <w:sz w:val="24"/>
          <w:szCs w:val="24"/>
        </w:rPr>
        <w:t>N</w:t>
      </w:r>
      <w:r>
        <w:rPr>
          <w:spacing w:val="1"/>
          <w:sz w:val="24"/>
          <w:szCs w:val="24"/>
        </w:rPr>
        <w:t>T</w:t>
      </w:r>
      <w:r>
        <w:rPr>
          <w:sz w:val="24"/>
          <w:szCs w:val="24"/>
        </w:rPr>
        <w:t>AR</w:t>
      </w:r>
      <w:r>
        <w:rPr>
          <w:spacing w:val="-3"/>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Pr>
          <w:sz w:val="24"/>
          <w:szCs w:val="24"/>
        </w:rPr>
        <w:t>iii D</w:t>
      </w:r>
      <w:r>
        <w:rPr>
          <w:spacing w:val="-1"/>
          <w:sz w:val="24"/>
          <w:szCs w:val="24"/>
        </w:rPr>
        <w:t>AF</w:t>
      </w:r>
      <w:r>
        <w:rPr>
          <w:sz w:val="24"/>
          <w:szCs w:val="24"/>
        </w:rPr>
        <w:t>T</w:t>
      </w:r>
      <w:r>
        <w:rPr>
          <w:spacing w:val="-1"/>
          <w:sz w:val="24"/>
          <w:szCs w:val="24"/>
        </w:rPr>
        <w:t>A</w:t>
      </w:r>
      <w:r>
        <w:rPr>
          <w:sz w:val="24"/>
          <w:szCs w:val="24"/>
        </w:rPr>
        <w:t>R</w:t>
      </w:r>
      <w:r>
        <w:rPr>
          <w:spacing w:val="1"/>
          <w:sz w:val="24"/>
          <w:szCs w:val="24"/>
        </w:rPr>
        <w:t xml:space="preserve"> </w:t>
      </w:r>
      <w:r>
        <w:rPr>
          <w:spacing w:val="-3"/>
          <w:sz w:val="24"/>
          <w:szCs w:val="24"/>
        </w:rPr>
        <w:t>I</w:t>
      </w:r>
      <w:r>
        <w:rPr>
          <w:spacing w:val="3"/>
          <w:sz w:val="24"/>
          <w:szCs w:val="24"/>
        </w:rPr>
        <w:t>S</w:t>
      </w:r>
      <w:r>
        <w:rPr>
          <w:sz w:val="24"/>
          <w:szCs w:val="24"/>
        </w:rPr>
        <w:t>I</w:t>
      </w:r>
      <w:r>
        <w:rPr>
          <w:spacing w:val="-36"/>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Pr>
          <w:sz w:val="24"/>
          <w:szCs w:val="24"/>
        </w:rPr>
        <w:t>iv</w:t>
      </w:r>
    </w:p>
    <w:p w14:paraId="33A21ABE" w14:textId="77777777" w:rsidR="00855A51" w:rsidRDefault="00A12D31">
      <w:pPr>
        <w:spacing w:before="8"/>
        <w:ind w:left="766"/>
        <w:rPr>
          <w:sz w:val="24"/>
          <w:szCs w:val="24"/>
        </w:rPr>
      </w:pPr>
      <w:r>
        <w:rPr>
          <w:sz w:val="24"/>
          <w:szCs w:val="24"/>
        </w:rPr>
        <w:t xml:space="preserve">BAB 1 </w:t>
      </w:r>
      <w:r>
        <w:rPr>
          <w:spacing w:val="1"/>
          <w:sz w:val="24"/>
          <w:szCs w:val="24"/>
        </w:rPr>
        <w:t>P</w:t>
      </w:r>
      <w:r>
        <w:rPr>
          <w:sz w:val="24"/>
          <w:szCs w:val="24"/>
        </w:rPr>
        <w:t>E</w:t>
      </w:r>
      <w:r>
        <w:rPr>
          <w:spacing w:val="-1"/>
          <w:sz w:val="24"/>
          <w:szCs w:val="24"/>
        </w:rPr>
        <w:t>N</w:t>
      </w:r>
      <w:r>
        <w:rPr>
          <w:sz w:val="24"/>
          <w:szCs w:val="24"/>
        </w:rPr>
        <w:t>D</w:t>
      </w:r>
      <w:r>
        <w:rPr>
          <w:spacing w:val="-1"/>
          <w:sz w:val="24"/>
          <w:szCs w:val="24"/>
        </w:rPr>
        <w:t>A</w:t>
      </w:r>
      <w:r>
        <w:rPr>
          <w:sz w:val="24"/>
          <w:szCs w:val="24"/>
        </w:rPr>
        <w:t>H</w:t>
      </w:r>
      <w:r>
        <w:rPr>
          <w:spacing w:val="-1"/>
          <w:sz w:val="24"/>
          <w:szCs w:val="24"/>
        </w:rPr>
        <w:t>U</w:t>
      </w:r>
      <w:r>
        <w:rPr>
          <w:sz w:val="24"/>
          <w:szCs w:val="24"/>
        </w:rPr>
        <w:t>L</w:t>
      </w:r>
      <w:r>
        <w:rPr>
          <w:spacing w:val="-1"/>
          <w:sz w:val="24"/>
          <w:szCs w:val="24"/>
        </w:rPr>
        <w:t>U</w:t>
      </w:r>
      <w:r>
        <w:rPr>
          <w:spacing w:val="2"/>
          <w:sz w:val="24"/>
          <w:szCs w:val="24"/>
        </w:rPr>
        <w:t>A</w:t>
      </w:r>
      <w:r>
        <w:rPr>
          <w:sz w:val="24"/>
          <w:szCs w:val="24"/>
        </w:rPr>
        <w:t>N</w:t>
      </w:r>
      <w:r>
        <w:rPr>
          <w:spacing w:val="-11"/>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Pr>
          <w:sz w:val="24"/>
          <w:szCs w:val="24"/>
        </w:rPr>
        <w:t>1</w:t>
      </w:r>
    </w:p>
    <w:p w14:paraId="6CE8BCC5" w14:textId="77777777" w:rsidR="00855A51" w:rsidRDefault="00A12D31">
      <w:pPr>
        <w:ind w:left="1837"/>
        <w:rPr>
          <w:sz w:val="24"/>
          <w:szCs w:val="24"/>
        </w:rPr>
      </w:pPr>
      <w:r>
        <w:rPr>
          <w:sz w:val="24"/>
          <w:szCs w:val="24"/>
        </w:rPr>
        <w:t>L</w:t>
      </w:r>
      <w:r>
        <w:rPr>
          <w:spacing w:val="-1"/>
          <w:sz w:val="24"/>
          <w:szCs w:val="24"/>
        </w:rPr>
        <w:t>a</w:t>
      </w:r>
      <w:r>
        <w:rPr>
          <w:sz w:val="24"/>
          <w:szCs w:val="24"/>
        </w:rPr>
        <w:t>tar</w:t>
      </w:r>
      <w:r>
        <w:rPr>
          <w:spacing w:val="-1"/>
          <w:sz w:val="24"/>
          <w:szCs w:val="24"/>
        </w:rPr>
        <w:t xml:space="preserve"> </w:t>
      </w:r>
      <w:r>
        <w:rPr>
          <w:sz w:val="24"/>
          <w:szCs w:val="24"/>
        </w:rPr>
        <w:t>B</w:t>
      </w:r>
      <w:r>
        <w:rPr>
          <w:spacing w:val="-1"/>
          <w:sz w:val="24"/>
          <w:szCs w:val="24"/>
        </w:rPr>
        <w:t>e</w:t>
      </w:r>
      <w:r>
        <w:rPr>
          <w:sz w:val="24"/>
          <w:szCs w:val="24"/>
        </w:rPr>
        <w:t>la</w:t>
      </w:r>
      <w:r>
        <w:rPr>
          <w:spacing w:val="2"/>
          <w:sz w:val="24"/>
          <w:szCs w:val="24"/>
        </w:rPr>
        <w:t>k</w:t>
      </w:r>
      <w:r>
        <w:rPr>
          <w:spacing w:val="-1"/>
          <w:sz w:val="24"/>
          <w:szCs w:val="24"/>
        </w:rPr>
        <w:t>a</w:t>
      </w:r>
      <w:r>
        <w:rPr>
          <w:sz w:val="24"/>
          <w:szCs w:val="24"/>
        </w:rPr>
        <w:t>ng</w:t>
      </w:r>
      <w:r>
        <w:rPr>
          <w:spacing w:val="-7"/>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Pr>
          <w:sz w:val="24"/>
          <w:szCs w:val="24"/>
        </w:rPr>
        <w:t>1</w:t>
      </w:r>
    </w:p>
    <w:p w14:paraId="379EB1ED" w14:textId="77777777" w:rsidR="00855A51" w:rsidRDefault="00A12D31">
      <w:pPr>
        <w:spacing w:before="41"/>
        <w:ind w:left="1837"/>
        <w:rPr>
          <w:sz w:val="24"/>
          <w:szCs w:val="24"/>
        </w:rPr>
      </w:pPr>
      <w:r>
        <w:rPr>
          <w:sz w:val="24"/>
          <w:szCs w:val="24"/>
        </w:rPr>
        <w:t>Tuju</w:t>
      </w:r>
      <w:r>
        <w:rPr>
          <w:spacing w:val="-1"/>
          <w:sz w:val="24"/>
          <w:szCs w:val="24"/>
        </w:rPr>
        <w:t>a</w:t>
      </w:r>
      <w:r>
        <w:rPr>
          <w:sz w:val="24"/>
          <w:szCs w:val="24"/>
        </w:rPr>
        <w:t>n</w:t>
      </w:r>
      <w:r>
        <w:rPr>
          <w:spacing w:val="-7"/>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 K</w:t>
      </w:r>
      <w:r>
        <w:rPr>
          <w:spacing w:val="1"/>
          <w:sz w:val="24"/>
          <w:szCs w:val="24"/>
        </w:rPr>
        <w:t>e</w:t>
      </w:r>
      <w:r>
        <w:rPr>
          <w:sz w:val="24"/>
          <w:szCs w:val="24"/>
        </w:rPr>
        <w:t>rja</w:t>
      </w:r>
      <w:r>
        <w:rPr>
          <w:spacing w:val="-1"/>
          <w:sz w:val="24"/>
          <w:szCs w:val="24"/>
        </w:rPr>
        <w:t xml:space="preserve"> </w:t>
      </w:r>
      <w:r>
        <w:rPr>
          <w:sz w:val="24"/>
          <w:szCs w:val="24"/>
        </w:rPr>
        <w:t>L</w:t>
      </w:r>
      <w:r>
        <w:rPr>
          <w:spacing w:val="-1"/>
          <w:sz w:val="24"/>
          <w:szCs w:val="24"/>
        </w:rPr>
        <w:t>a</w:t>
      </w:r>
      <w:r>
        <w:rPr>
          <w:spacing w:val="2"/>
          <w:sz w:val="24"/>
          <w:szCs w:val="24"/>
        </w:rPr>
        <w:t>p</w:t>
      </w:r>
      <w:r>
        <w:rPr>
          <w:spacing w:val="-1"/>
          <w:sz w:val="24"/>
          <w:szCs w:val="24"/>
        </w:rPr>
        <w:t>a</w:t>
      </w:r>
      <w:r>
        <w:rPr>
          <w:sz w:val="24"/>
          <w:szCs w:val="24"/>
        </w:rPr>
        <w:t>ng</w:t>
      </w:r>
      <w:r>
        <w:rPr>
          <w:spacing w:val="-1"/>
          <w:sz w:val="24"/>
          <w:szCs w:val="24"/>
        </w:rPr>
        <w:t>a</w:t>
      </w:r>
      <w:r>
        <w:rPr>
          <w:sz w:val="24"/>
          <w:szCs w:val="24"/>
        </w:rPr>
        <w:t>n</w:t>
      </w:r>
      <w:r>
        <w:rPr>
          <w:spacing w:val="1"/>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Pr>
          <w:sz w:val="24"/>
          <w:szCs w:val="24"/>
        </w:rPr>
        <w:t>1</w:t>
      </w:r>
    </w:p>
    <w:p w14:paraId="5E1C9B5A" w14:textId="77777777" w:rsidR="00855A51" w:rsidRDefault="00A12D31">
      <w:pPr>
        <w:spacing w:before="43"/>
        <w:ind w:left="1839"/>
        <w:rPr>
          <w:sz w:val="24"/>
          <w:szCs w:val="24"/>
        </w:rPr>
      </w:pPr>
      <w:r>
        <w:rPr>
          <w:sz w:val="24"/>
          <w:szCs w:val="24"/>
        </w:rPr>
        <w:t>M</w:t>
      </w:r>
      <w:r>
        <w:rPr>
          <w:spacing w:val="-1"/>
          <w:sz w:val="24"/>
          <w:szCs w:val="24"/>
        </w:rPr>
        <w:t>a</w:t>
      </w:r>
      <w:r>
        <w:rPr>
          <w:sz w:val="24"/>
          <w:szCs w:val="24"/>
        </w:rPr>
        <w:t>nf</w:t>
      </w:r>
      <w:r>
        <w:rPr>
          <w:spacing w:val="-2"/>
          <w:sz w:val="24"/>
          <w:szCs w:val="24"/>
        </w:rPr>
        <w:t>a</w:t>
      </w:r>
      <w:r>
        <w:rPr>
          <w:spacing w:val="-1"/>
          <w:sz w:val="24"/>
          <w:szCs w:val="24"/>
        </w:rPr>
        <w:t>a</w:t>
      </w:r>
      <w:r>
        <w:rPr>
          <w:sz w:val="24"/>
          <w:szCs w:val="24"/>
        </w:rPr>
        <w:t xml:space="preserve">t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 xml:space="preserve">k </w:t>
      </w:r>
      <w:r>
        <w:rPr>
          <w:spacing w:val="2"/>
          <w:sz w:val="24"/>
          <w:szCs w:val="24"/>
        </w:rPr>
        <w:t>K</w:t>
      </w:r>
      <w:r>
        <w:rPr>
          <w:spacing w:val="-1"/>
          <w:sz w:val="24"/>
          <w:szCs w:val="24"/>
        </w:rPr>
        <w:t>e</w:t>
      </w:r>
      <w:r>
        <w:rPr>
          <w:sz w:val="24"/>
          <w:szCs w:val="24"/>
        </w:rPr>
        <w:t>rja</w:t>
      </w:r>
      <w:r>
        <w:rPr>
          <w:spacing w:val="-1"/>
          <w:sz w:val="24"/>
          <w:szCs w:val="24"/>
        </w:rPr>
        <w:t xml:space="preserve"> </w:t>
      </w:r>
      <w:r>
        <w:rPr>
          <w:spacing w:val="2"/>
          <w:sz w:val="24"/>
          <w:szCs w:val="24"/>
        </w:rPr>
        <w:t>L</w:t>
      </w:r>
      <w:r>
        <w:rPr>
          <w:spacing w:val="-1"/>
          <w:sz w:val="24"/>
          <w:szCs w:val="24"/>
        </w:rPr>
        <w:t>a</w:t>
      </w:r>
      <w:r>
        <w:rPr>
          <w:sz w:val="24"/>
          <w:szCs w:val="24"/>
        </w:rPr>
        <w:t>p</w:t>
      </w:r>
      <w:r>
        <w:rPr>
          <w:spacing w:val="-1"/>
          <w:sz w:val="24"/>
          <w:szCs w:val="24"/>
        </w:rPr>
        <w:t>a</w:t>
      </w:r>
      <w:r>
        <w:rPr>
          <w:sz w:val="24"/>
          <w:szCs w:val="24"/>
        </w:rPr>
        <w:t>ng</w:t>
      </w:r>
      <w:r>
        <w:rPr>
          <w:spacing w:val="-1"/>
          <w:sz w:val="24"/>
          <w:szCs w:val="24"/>
        </w:rPr>
        <w:t>a</w:t>
      </w:r>
      <w:r>
        <w:rPr>
          <w:sz w:val="24"/>
          <w:szCs w:val="24"/>
        </w:rPr>
        <w:t>n</w:t>
      </w:r>
      <w:r>
        <w:rPr>
          <w:spacing w:val="-7"/>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Pr>
          <w:sz w:val="24"/>
          <w:szCs w:val="24"/>
        </w:rPr>
        <w:t>2</w:t>
      </w:r>
    </w:p>
    <w:p w14:paraId="0A80A5C3" w14:textId="556FF9BF" w:rsidR="00855A51" w:rsidRDefault="00A12D31">
      <w:pPr>
        <w:spacing w:before="41"/>
        <w:ind w:left="768"/>
        <w:rPr>
          <w:sz w:val="24"/>
          <w:szCs w:val="24"/>
        </w:rPr>
      </w:pPr>
      <w:r>
        <w:rPr>
          <w:sz w:val="24"/>
          <w:szCs w:val="24"/>
        </w:rPr>
        <w:t>BAB</w:t>
      </w:r>
      <w:r>
        <w:rPr>
          <w:spacing w:val="-4"/>
          <w:sz w:val="24"/>
          <w:szCs w:val="24"/>
        </w:rPr>
        <w:t xml:space="preserve"> </w:t>
      </w:r>
      <w:r>
        <w:rPr>
          <w:sz w:val="24"/>
          <w:szCs w:val="24"/>
        </w:rPr>
        <w:t xml:space="preserve">2 </w:t>
      </w:r>
      <w:r>
        <w:rPr>
          <w:spacing w:val="1"/>
          <w:sz w:val="24"/>
          <w:szCs w:val="24"/>
        </w:rPr>
        <w:t>P</w:t>
      </w:r>
      <w:r>
        <w:rPr>
          <w:sz w:val="24"/>
          <w:szCs w:val="24"/>
        </w:rPr>
        <w:t>RO</w:t>
      </w:r>
      <w:r>
        <w:rPr>
          <w:spacing w:val="-2"/>
          <w:sz w:val="24"/>
          <w:szCs w:val="24"/>
        </w:rPr>
        <w:t>F</w:t>
      </w:r>
      <w:r>
        <w:rPr>
          <w:spacing w:val="-3"/>
          <w:sz w:val="24"/>
          <w:szCs w:val="24"/>
        </w:rPr>
        <w:t>I</w:t>
      </w:r>
      <w:r>
        <w:rPr>
          <w:sz w:val="24"/>
          <w:szCs w:val="24"/>
        </w:rPr>
        <w:t>L</w:t>
      </w:r>
      <w:r w:rsidR="00965E2E">
        <w:rPr>
          <w:spacing w:val="-4"/>
          <w:sz w:val="24"/>
          <w:szCs w:val="24"/>
          <w:lang w:val="id-ID"/>
        </w:rPr>
        <w:t xml:space="preserve"> PERANGKAT DAERAH</w:t>
      </w:r>
      <w:r w:rsidR="00F74F71">
        <w:rPr>
          <w:sz w:val="24"/>
          <w:szCs w:val="24"/>
          <w:lang w:val="id-ID"/>
        </w:rPr>
        <w:t>..............................</w:t>
      </w:r>
      <w:r>
        <w:rPr>
          <w:sz w:val="24"/>
          <w:szCs w:val="24"/>
        </w:rPr>
        <w:t>…………………..3</w:t>
      </w:r>
    </w:p>
    <w:p w14:paraId="0463EA0F" w14:textId="35E450C1" w:rsidR="00855A51" w:rsidRDefault="00F74F71">
      <w:pPr>
        <w:ind w:left="1847"/>
        <w:rPr>
          <w:sz w:val="24"/>
          <w:szCs w:val="24"/>
        </w:rPr>
      </w:pPr>
      <w:r>
        <w:rPr>
          <w:spacing w:val="1"/>
          <w:sz w:val="24"/>
          <w:szCs w:val="24"/>
          <w:lang w:val="id-ID"/>
        </w:rPr>
        <w:t>Gambaran Umum...............</w:t>
      </w:r>
      <w:r>
        <w:rPr>
          <w:spacing w:val="-8"/>
          <w:sz w:val="24"/>
          <w:szCs w:val="24"/>
          <w:lang w:val="id-ID"/>
        </w:rPr>
        <w:t>.</w:t>
      </w:r>
      <w:r w:rsidR="00A12D31">
        <w:rPr>
          <w:sz w:val="24"/>
          <w:szCs w:val="24"/>
        </w:rPr>
        <w:t>...............................</w:t>
      </w:r>
      <w:r w:rsidR="00A12D31">
        <w:rPr>
          <w:spacing w:val="1"/>
          <w:sz w:val="24"/>
          <w:szCs w:val="24"/>
        </w:rPr>
        <w:t>.</w:t>
      </w:r>
      <w:r w:rsidR="00A12D31">
        <w:rPr>
          <w:sz w:val="24"/>
          <w:szCs w:val="24"/>
        </w:rPr>
        <w:t>................................</w:t>
      </w:r>
      <w:r w:rsidR="00A12D31">
        <w:rPr>
          <w:spacing w:val="-36"/>
          <w:sz w:val="24"/>
          <w:szCs w:val="24"/>
        </w:rPr>
        <w:t xml:space="preserve"> </w:t>
      </w:r>
      <w:r w:rsidR="00A12D31">
        <w:rPr>
          <w:sz w:val="24"/>
          <w:szCs w:val="24"/>
        </w:rPr>
        <w:t>3</w:t>
      </w:r>
    </w:p>
    <w:p w14:paraId="0816E81E" w14:textId="0955C56F" w:rsidR="00855A51" w:rsidRDefault="00A12D31">
      <w:pPr>
        <w:spacing w:before="38"/>
        <w:ind w:left="1847"/>
        <w:rPr>
          <w:sz w:val="24"/>
          <w:szCs w:val="24"/>
        </w:rPr>
      </w:pPr>
      <w:r>
        <w:rPr>
          <w:sz w:val="24"/>
          <w:szCs w:val="24"/>
        </w:rPr>
        <w:t>Visi</w:t>
      </w:r>
      <w:r w:rsidR="00F74F71">
        <w:rPr>
          <w:sz w:val="24"/>
          <w:szCs w:val="24"/>
          <w:lang w:val="id-ID"/>
        </w:rPr>
        <w:t xml:space="preserve"> dan</w:t>
      </w:r>
      <w:r>
        <w:rPr>
          <w:spacing w:val="3"/>
          <w:sz w:val="24"/>
          <w:szCs w:val="24"/>
        </w:rPr>
        <w:t xml:space="preserve"> </w:t>
      </w:r>
      <w:r>
        <w:rPr>
          <w:sz w:val="24"/>
          <w:szCs w:val="24"/>
        </w:rPr>
        <w:t>Mi</w:t>
      </w:r>
      <w:r>
        <w:rPr>
          <w:spacing w:val="1"/>
          <w:sz w:val="24"/>
          <w:szCs w:val="24"/>
        </w:rPr>
        <w:t>s</w:t>
      </w:r>
      <w:r>
        <w:rPr>
          <w:sz w:val="24"/>
          <w:szCs w:val="24"/>
        </w:rPr>
        <w:t>i</w:t>
      </w:r>
      <w:r w:rsidR="00F74F71">
        <w:rPr>
          <w:sz w:val="24"/>
          <w:szCs w:val="24"/>
          <w:lang w:val="id-ID"/>
        </w:rPr>
        <w:t>..............................</w:t>
      </w:r>
      <w:r>
        <w:rPr>
          <w:sz w:val="24"/>
          <w:szCs w:val="24"/>
        </w:rPr>
        <w:t>...............................</w:t>
      </w:r>
      <w:r>
        <w:rPr>
          <w:spacing w:val="1"/>
          <w:sz w:val="24"/>
          <w:szCs w:val="24"/>
        </w:rPr>
        <w:t>.</w:t>
      </w:r>
      <w:r>
        <w:rPr>
          <w:sz w:val="24"/>
          <w:szCs w:val="24"/>
        </w:rPr>
        <w:t>.........................</w:t>
      </w:r>
      <w:r>
        <w:rPr>
          <w:spacing w:val="-36"/>
          <w:sz w:val="24"/>
          <w:szCs w:val="24"/>
        </w:rPr>
        <w:t xml:space="preserve"> </w:t>
      </w:r>
      <w:r>
        <w:rPr>
          <w:sz w:val="24"/>
          <w:szCs w:val="24"/>
        </w:rPr>
        <w:t>3</w:t>
      </w:r>
    </w:p>
    <w:p w14:paraId="71D36FE2" w14:textId="17425D74" w:rsidR="00855A51" w:rsidRDefault="00F74F71">
      <w:pPr>
        <w:spacing w:before="41"/>
        <w:ind w:left="1847"/>
        <w:rPr>
          <w:sz w:val="24"/>
          <w:szCs w:val="24"/>
        </w:rPr>
      </w:pPr>
      <w:r>
        <w:rPr>
          <w:sz w:val="24"/>
          <w:szCs w:val="24"/>
          <w:lang w:val="id-ID"/>
        </w:rPr>
        <w:t>Tugas dan Fungsi.............</w:t>
      </w:r>
      <w:r w:rsidR="00A12D31">
        <w:rPr>
          <w:spacing w:val="-18"/>
          <w:sz w:val="24"/>
          <w:szCs w:val="24"/>
        </w:rPr>
        <w:t xml:space="preserve"> </w:t>
      </w:r>
      <w:r w:rsidR="00A12D31">
        <w:rPr>
          <w:sz w:val="24"/>
          <w:szCs w:val="24"/>
        </w:rPr>
        <w:t>...............................................................</w:t>
      </w:r>
      <w:r w:rsidR="00A12D31">
        <w:rPr>
          <w:spacing w:val="1"/>
          <w:sz w:val="24"/>
          <w:szCs w:val="24"/>
        </w:rPr>
        <w:t>.</w:t>
      </w:r>
      <w:r w:rsidR="00A12D31">
        <w:rPr>
          <w:sz w:val="24"/>
          <w:szCs w:val="24"/>
        </w:rPr>
        <w:t>...</w:t>
      </w:r>
      <w:r w:rsidR="00A12D31">
        <w:rPr>
          <w:spacing w:val="-36"/>
          <w:sz w:val="24"/>
          <w:szCs w:val="24"/>
        </w:rPr>
        <w:t xml:space="preserve"> </w:t>
      </w:r>
      <w:r w:rsidR="00A12D31">
        <w:rPr>
          <w:sz w:val="24"/>
          <w:szCs w:val="24"/>
        </w:rPr>
        <w:t>4</w:t>
      </w:r>
    </w:p>
    <w:p w14:paraId="577818A7" w14:textId="07321DB0" w:rsidR="00855A51" w:rsidRPr="00F74F71" w:rsidRDefault="00A12D31">
      <w:pPr>
        <w:spacing w:before="41"/>
        <w:ind w:left="768"/>
        <w:rPr>
          <w:sz w:val="24"/>
          <w:szCs w:val="24"/>
          <w:lang w:val="id-ID"/>
        </w:rPr>
      </w:pPr>
      <w:r>
        <w:rPr>
          <w:sz w:val="24"/>
          <w:szCs w:val="24"/>
        </w:rPr>
        <w:t>BAB</w:t>
      </w:r>
      <w:r>
        <w:rPr>
          <w:spacing w:val="-7"/>
          <w:sz w:val="24"/>
          <w:szCs w:val="24"/>
        </w:rPr>
        <w:t xml:space="preserve"> </w:t>
      </w:r>
      <w:r>
        <w:rPr>
          <w:sz w:val="24"/>
          <w:szCs w:val="24"/>
        </w:rPr>
        <w:t>3</w:t>
      </w:r>
      <w:r>
        <w:rPr>
          <w:spacing w:val="-5"/>
          <w:sz w:val="24"/>
          <w:szCs w:val="24"/>
        </w:rPr>
        <w:t xml:space="preserve"> </w:t>
      </w:r>
      <w:r>
        <w:rPr>
          <w:sz w:val="24"/>
          <w:szCs w:val="24"/>
        </w:rPr>
        <w:t>K</w:t>
      </w:r>
      <w:r>
        <w:rPr>
          <w:spacing w:val="-1"/>
          <w:sz w:val="24"/>
          <w:szCs w:val="24"/>
        </w:rPr>
        <w:t>E</w:t>
      </w:r>
      <w:r>
        <w:rPr>
          <w:spacing w:val="2"/>
          <w:sz w:val="24"/>
          <w:szCs w:val="24"/>
        </w:rPr>
        <w:t>G</w:t>
      </w:r>
      <w:r>
        <w:rPr>
          <w:spacing w:val="-3"/>
          <w:sz w:val="24"/>
          <w:szCs w:val="24"/>
        </w:rPr>
        <w:t>I</w:t>
      </w:r>
      <w:r>
        <w:rPr>
          <w:sz w:val="24"/>
          <w:szCs w:val="24"/>
        </w:rPr>
        <w:t>A</w:t>
      </w:r>
      <w:r>
        <w:rPr>
          <w:spacing w:val="-1"/>
          <w:sz w:val="24"/>
          <w:szCs w:val="24"/>
        </w:rPr>
        <w:t>T</w:t>
      </w:r>
      <w:r>
        <w:rPr>
          <w:spacing w:val="2"/>
          <w:sz w:val="24"/>
          <w:szCs w:val="24"/>
        </w:rPr>
        <w:t>A</w:t>
      </w:r>
      <w:r>
        <w:rPr>
          <w:sz w:val="24"/>
          <w:szCs w:val="24"/>
        </w:rPr>
        <w:t>N</w:t>
      </w:r>
      <w:r>
        <w:rPr>
          <w:spacing w:val="-4"/>
          <w:sz w:val="24"/>
          <w:szCs w:val="24"/>
        </w:rPr>
        <w:t xml:space="preserve"> </w:t>
      </w:r>
      <w:r>
        <w:rPr>
          <w:spacing w:val="1"/>
          <w:sz w:val="24"/>
          <w:szCs w:val="24"/>
        </w:rPr>
        <w:t>P</w:t>
      </w:r>
      <w:r>
        <w:rPr>
          <w:sz w:val="24"/>
          <w:szCs w:val="24"/>
        </w:rPr>
        <w:t>RA</w:t>
      </w:r>
      <w:r>
        <w:rPr>
          <w:spacing w:val="-1"/>
          <w:sz w:val="24"/>
          <w:szCs w:val="24"/>
        </w:rPr>
        <w:t>K</w:t>
      </w:r>
      <w:r>
        <w:rPr>
          <w:spacing w:val="2"/>
          <w:sz w:val="24"/>
          <w:szCs w:val="24"/>
        </w:rPr>
        <w:t>T</w:t>
      </w:r>
      <w:r>
        <w:rPr>
          <w:spacing w:val="-3"/>
          <w:sz w:val="24"/>
          <w:szCs w:val="24"/>
        </w:rPr>
        <w:t>I</w:t>
      </w:r>
      <w:r>
        <w:rPr>
          <w:sz w:val="24"/>
          <w:szCs w:val="24"/>
        </w:rPr>
        <w:t>K K</w:t>
      </w:r>
      <w:r>
        <w:rPr>
          <w:spacing w:val="-1"/>
          <w:sz w:val="24"/>
          <w:szCs w:val="24"/>
        </w:rPr>
        <w:t>E</w:t>
      </w:r>
      <w:r>
        <w:rPr>
          <w:sz w:val="24"/>
          <w:szCs w:val="24"/>
        </w:rPr>
        <w:t xml:space="preserve">RJA </w:t>
      </w:r>
      <w:r>
        <w:rPr>
          <w:spacing w:val="2"/>
          <w:sz w:val="24"/>
          <w:szCs w:val="24"/>
        </w:rPr>
        <w:t>L</w:t>
      </w:r>
      <w:r>
        <w:rPr>
          <w:sz w:val="24"/>
          <w:szCs w:val="24"/>
        </w:rPr>
        <w:t>APA</w:t>
      </w:r>
      <w:r>
        <w:rPr>
          <w:spacing w:val="2"/>
          <w:sz w:val="24"/>
          <w:szCs w:val="24"/>
        </w:rPr>
        <w:t>N</w:t>
      </w:r>
      <w:r>
        <w:rPr>
          <w:sz w:val="24"/>
          <w:szCs w:val="24"/>
        </w:rPr>
        <w:t>G</w:t>
      </w:r>
      <w:r>
        <w:rPr>
          <w:spacing w:val="-1"/>
          <w:sz w:val="24"/>
          <w:szCs w:val="24"/>
        </w:rPr>
        <w:t>A</w:t>
      </w:r>
      <w:r>
        <w:rPr>
          <w:sz w:val="24"/>
          <w:szCs w:val="24"/>
        </w:rPr>
        <w:t>N</w:t>
      </w:r>
      <w:r>
        <w:rPr>
          <w:spacing w:val="-12"/>
          <w:sz w:val="24"/>
          <w:szCs w:val="24"/>
        </w:rPr>
        <w:t xml:space="preserve"> </w:t>
      </w:r>
      <w:r>
        <w:rPr>
          <w:sz w:val="24"/>
          <w:szCs w:val="24"/>
        </w:rPr>
        <w:t>...............................</w:t>
      </w:r>
      <w:r>
        <w:rPr>
          <w:spacing w:val="1"/>
          <w:sz w:val="24"/>
          <w:szCs w:val="24"/>
        </w:rPr>
        <w:t>.</w:t>
      </w:r>
      <w:r>
        <w:rPr>
          <w:sz w:val="24"/>
          <w:szCs w:val="24"/>
        </w:rPr>
        <w:t>......</w:t>
      </w:r>
      <w:r w:rsidR="00F74F71">
        <w:rPr>
          <w:sz w:val="24"/>
          <w:szCs w:val="24"/>
          <w:lang w:val="id-ID"/>
        </w:rPr>
        <w:t>.</w:t>
      </w:r>
      <w:r w:rsidR="00965E2E">
        <w:rPr>
          <w:sz w:val="24"/>
          <w:szCs w:val="24"/>
          <w:lang w:val="id-ID"/>
        </w:rPr>
        <w:t>11</w:t>
      </w:r>
    </w:p>
    <w:p w14:paraId="355699B5" w14:textId="0C0AF565" w:rsidR="00855A51" w:rsidRPr="00F74F71" w:rsidRDefault="00A12D31">
      <w:pPr>
        <w:spacing w:before="41"/>
        <w:ind w:left="1847"/>
        <w:rPr>
          <w:sz w:val="24"/>
          <w:szCs w:val="24"/>
          <w:lang w:val="id-ID"/>
        </w:rPr>
      </w:pPr>
      <w:r>
        <w:rPr>
          <w:sz w:val="24"/>
          <w:szCs w:val="24"/>
        </w:rPr>
        <w:t>Lok</w:t>
      </w:r>
      <w:r>
        <w:rPr>
          <w:spacing w:val="-1"/>
          <w:sz w:val="24"/>
          <w:szCs w:val="24"/>
        </w:rPr>
        <w:t>a</w:t>
      </w:r>
      <w:r>
        <w:rPr>
          <w:sz w:val="24"/>
          <w:szCs w:val="24"/>
        </w:rPr>
        <w:t>si</w:t>
      </w:r>
      <w:r>
        <w:rPr>
          <w:spacing w:val="-9"/>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5"/>
          <w:sz w:val="24"/>
          <w:szCs w:val="24"/>
        </w:rPr>
        <w:t xml:space="preserve"> </w:t>
      </w:r>
      <w:r>
        <w:rPr>
          <w:sz w:val="24"/>
          <w:szCs w:val="24"/>
        </w:rPr>
        <w:t>K</w:t>
      </w:r>
      <w:r>
        <w:rPr>
          <w:spacing w:val="-1"/>
          <w:sz w:val="24"/>
          <w:szCs w:val="24"/>
        </w:rPr>
        <w:t>e</w:t>
      </w:r>
      <w:r>
        <w:rPr>
          <w:sz w:val="24"/>
          <w:szCs w:val="24"/>
        </w:rPr>
        <w:t>rja</w:t>
      </w:r>
      <w:r>
        <w:rPr>
          <w:spacing w:val="1"/>
          <w:sz w:val="24"/>
          <w:szCs w:val="24"/>
        </w:rPr>
        <w:t xml:space="preserve"> </w:t>
      </w:r>
      <w:r>
        <w:rPr>
          <w:spacing w:val="2"/>
          <w:sz w:val="24"/>
          <w:szCs w:val="24"/>
        </w:rPr>
        <w:t>L</w:t>
      </w:r>
      <w:r>
        <w:rPr>
          <w:spacing w:val="-1"/>
          <w:sz w:val="24"/>
          <w:szCs w:val="24"/>
        </w:rPr>
        <w:t>a</w:t>
      </w:r>
      <w:r>
        <w:rPr>
          <w:spacing w:val="2"/>
          <w:sz w:val="24"/>
          <w:szCs w:val="24"/>
        </w:rPr>
        <w:t>p</w:t>
      </w:r>
      <w:r>
        <w:rPr>
          <w:spacing w:val="-1"/>
          <w:sz w:val="24"/>
          <w:szCs w:val="24"/>
        </w:rPr>
        <w:t>a</w:t>
      </w:r>
      <w:r>
        <w:rPr>
          <w:sz w:val="24"/>
          <w:szCs w:val="24"/>
        </w:rPr>
        <w:t>ng</w:t>
      </w:r>
      <w:r>
        <w:rPr>
          <w:spacing w:val="-1"/>
          <w:sz w:val="24"/>
          <w:szCs w:val="24"/>
        </w:rPr>
        <w:t>a</w:t>
      </w:r>
      <w:r>
        <w:rPr>
          <w:spacing w:val="13"/>
          <w:sz w:val="24"/>
          <w:szCs w:val="24"/>
        </w:rPr>
        <w:t>n</w:t>
      </w:r>
      <w:r>
        <w:rPr>
          <w:sz w:val="24"/>
          <w:szCs w:val="24"/>
        </w:rPr>
        <w:t>...............................</w:t>
      </w:r>
      <w:r>
        <w:rPr>
          <w:spacing w:val="1"/>
          <w:sz w:val="24"/>
          <w:szCs w:val="24"/>
        </w:rPr>
        <w:t>.</w:t>
      </w:r>
      <w:r>
        <w:rPr>
          <w:sz w:val="24"/>
          <w:szCs w:val="24"/>
        </w:rPr>
        <w:t>..........................</w:t>
      </w:r>
      <w:r w:rsidR="00F74F71">
        <w:rPr>
          <w:sz w:val="24"/>
          <w:szCs w:val="24"/>
          <w:lang w:val="id-ID"/>
        </w:rPr>
        <w:t>.1</w:t>
      </w:r>
      <w:r w:rsidR="00965E2E">
        <w:rPr>
          <w:sz w:val="24"/>
          <w:szCs w:val="24"/>
          <w:lang w:val="id-ID"/>
        </w:rPr>
        <w:t>1</w:t>
      </w:r>
    </w:p>
    <w:p w14:paraId="565382D4" w14:textId="6A2AB86A" w:rsidR="00855A51" w:rsidRPr="00F74F71" w:rsidRDefault="00A12D31">
      <w:pPr>
        <w:spacing w:before="41"/>
        <w:ind w:left="1847"/>
        <w:rPr>
          <w:sz w:val="24"/>
          <w:szCs w:val="24"/>
          <w:lang w:val="id-ID"/>
        </w:rPr>
      </w:pPr>
      <w:r>
        <w:rPr>
          <w:spacing w:val="-1"/>
          <w:sz w:val="24"/>
          <w:szCs w:val="24"/>
        </w:rPr>
        <w:t>Wa</w:t>
      </w:r>
      <w:r>
        <w:rPr>
          <w:sz w:val="24"/>
          <w:szCs w:val="24"/>
        </w:rPr>
        <w:t>ktu</w:t>
      </w:r>
      <w:r>
        <w:rPr>
          <w:spacing w:val="-2"/>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5"/>
          <w:sz w:val="24"/>
          <w:szCs w:val="24"/>
        </w:rPr>
        <w:t xml:space="preserve"> </w:t>
      </w:r>
      <w:r>
        <w:rPr>
          <w:sz w:val="24"/>
          <w:szCs w:val="24"/>
        </w:rPr>
        <w:t>K</w:t>
      </w:r>
      <w:r>
        <w:rPr>
          <w:spacing w:val="-1"/>
          <w:sz w:val="24"/>
          <w:szCs w:val="24"/>
        </w:rPr>
        <w:t>e</w:t>
      </w:r>
      <w:r>
        <w:rPr>
          <w:sz w:val="24"/>
          <w:szCs w:val="24"/>
        </w:rPr>
        <w:t>rja</w:t>
      </w:r>
      <w:r>
        <w:rPr>
          <w:spacing w:val="-1"/>
          <w:sz w:val="24"/>
          <w:szCs w:val="24"/>
        </w:rPr>
        <w:t xml:space="preserve"> </w:t>
      </w:r>
      <w:r>
        <w:rPr>
          <w:sz w:val="24"/>
          <w:szCs w:val="24"/>
        </w:rPr>
        <w:t>L</w:t>
      </w:r>
      <w:r>
        <w:rPr>
          <w:spacing w:val="-1"/>
          <w:sz w:val="24"/>
          <w:szCs w:val="24"/>
        </w:rPr>
        <w:t>a</w:t>
      </w:r>
      <w:r>
        <w:rPr>
          <w:spacing w:val="2"/>
          <w:sz w:val="24"/>
          <w:szCs w:val="24"/>
        </w:rPr>
        <w:t>p</w:t>
      </w:r>
      <w:r>
        <w:rPr>
          <w:spacing w:val="-1"/>
          <w:sz w:val="24"/>
          <w:szCs w:val="24"/>
        </w:rPr>
        <w:t>a</w:t>
      </w:r>
      <w:r>
        <w:rPr>
          <w:sz w:val="24"/>
          <w:szCs w:val="24"/>
        </w:rPr>
        <w:t>ng</w:t>
      </w:r>
      <w:r>
        <w:rPr>
          <w:spacing w:val="-1"/>
          <w:sz w:val="24"/>
          <w:szCs w:val="24"/>
        </w:rPr>
        <w:t>a</w:t>
      </w:r>
      <w:r>
        <w:rPr>
          <w:sz w:val="24"/>
          <w:szCs w:val="24"/>
        </w:rPr>
        <w:t>n</w:t>
      </w:r>
      <w:r>
        <w:rPr>
          <w:spacing w:val="-35"/>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sidR="00F74F71">
        <w:rPr>
          <w:sz w:val="24"/>
          <w:szCs w:val="24"/>
          <w:lang w:val="id-ID"/>
        </w:rPr>
        <w:t>1</w:t>
      </w:r>
      <w:r w:rsidR="00965E2E">
        <w:rPr>
          <w:sz w:val="24"/>
          <w:szCs w:val="24"/>
          <w:lang w:val="id-ID"/>
        </w:rPr>
        <w:t>1</w:t>
      </w:r>
    </w:p>
    <w:p w14:paraId="5CCEE331" w14:textId="69C8BE7B" w:rsidR="00855A51" w:rsidRPr="00F74F71" w:rsidRDefault="00A12D31">
      <w:pPr>
        <w:spacing w:before="41"/>
        <w:ind w:left="1847"/>
        <w:rPr>
          <w:sz w:val="24"/>
          <w:szCs w:val="24"/>
          <w:lang w:val="id-ID"/>
        </w:rPr>
      </w:pPr>
      <w:r>
        <w:rPr>
          <w:sz w:val="24"/>
          <w:szCs w:val="24"/>
        </w:rPr>
        <w:t>M</w:t>
      </w:r>
      <w:r>
        <w:rPr>
          <w:spacing w:val="-1"/>
          <w:sz w:val="24"/>
          <w:szCs w:val="24"/>
        </w:rPr>
        <w:t>e</w:t>
      </w:r>
      <w:r>
        <w:rPr>
          <w:sz w:val="24"/>
          <w:szCs w:val="24"/>
        </w:rPr>
        <w:t xml:space="preserve">tode </w:t>
      </w:r>
      <w:r>
        <w:rPr>
          <w:spacing w:val="1"/>
          <w:sz w:val="24"/>
          <w:szCs w:val="24"/>
        </w:rPr>
        <w:t>P</w:t>
      </w:r>
      <w:r>
        <w:rPr>
          <w:spacing w:val="-1"/>
          <w:sz w:val="24"/>
          <w:szCs w:val="24"/>
        </w:rPr>
        <w:t>e</w:t>
      </w:r>
      <w:r>
        <w:rPr>
          <w:sz w:val="24"/>
          <w:szCs w:val="24"/>
        </w:rPr>
        <w:t>laks</w:t>
      </w:r>
      <w:r>
        <w:rPr>
          <w:spacing w:val="-1"/>
          <w:sz w:val="24"/>
          <w:szCs w:val="24"/>
        </w:rPr>
        <w:t>a</w:t>
      </w:r>
      <w:r>
        <w:rPr>
          <w:sz w:val="24"/>
          <w:szCs w:val="24"/>
        </w:rPr>
        <w:t>n</w:t>
      </w:r>
      <w:r>
        <w:rPr>
          <w:spacing w:val="1"/>
          <w:sz w:val="24"/>
          <w:szCs w:val="24"/>
        </w:rPr>
        <w:t>a</w:t>
      </w:r>
      <w:r>
        <w:rPr>
          <w:spacing w:val="-1"/>
          <w:sz w:val="24"/>
          <w:szCs w:val="24"/>
        </w:rPr>
        <w:t>a</w:t>
      </w:r>
      <w:r>
        <w:rPr>
          <w:sz w:val="24"/>
          <w:szCs w:val="24"/>
        </w:rPr>
        <w:t>n K</w:t>
      </w:r>
      <w:r>
        <w:rPr>
          <w:spacing w:val="-1"/>
          <w:sz w:val="24"/>
          <w:szCs w:val="24"/>
        </w:rPr>
        <w:t>e</w:t>
      </w:r>
      <w:r>
        <w:rPr>
          <w:spacing w:val="2"/>
          <w:sz w:val="24"/>
          <w:szCs w:val="24"/>
        </w:rPr>
        <w:t>g</w:t>
      </w:r>
      <w:r>
        <w:rPr>
          <w:sz w:val="24"/>
          <w:szCs w:val="24"/>
        </w:rPr>
        <w:t>iat</w:t>
      </w:r>
      <w:r>
        <w:rPr>
          <w:spacing w:val="-1"/>
          <w:sz w:val="24"/>
          <w:szCs w:val="24"/>
        </w:rPr>
        <w:t>a</w:t>
      </w:r>
      <w:r>
        <w:rPr>
          <w:sz w:val="24"/>
          <w:szCs w:val="24"/>
        </w:rPr>
        <w:t>n</w:t>
      </w:r>
      <w:r>
        <w:rPr>
          <w:spacing w:val="-9"/>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sidR="00F74F71">
        <w:rPr>
          <w:sz w:val="24"/>
          <w:szCs w:val="24"/>
          <w:lang w:val="id-ID"/>
        </w:rPr>
        <w:t>1</w:t>
      </w:r>
      <w:r w:rsidR="00965E2E">
        <w:rPr>
          <w:sz w:val="24"/>
          <w:szCs w:val="24"/>
          <w:lang w:val="id-ID"/>
        </w:rPr>
        <w:t>1</w:t>
      </w:r>
    </w:p>
    <w:p w14:paraId="07EEC963" w14:textId="2013F0B7" w:rsidR="00855A51" w:rsidRPr="00F74F71" w:rsidRDefault="00A12D31">
      <w:pPr>
        <w:spacing w:before="41"/>
        <w:ind w:left="766"/>
        <w:rPr>
          <w:sz w:val="24"/>
          <w:szCs w:val="24"/>
          <w:lang w:val="id-ID"/>
        </w:rPr>
      </w:pPr>
      <w:r>
        <w:rPr>
          <w:sz w:val="24"/>
          <w:szCs w:val="24"/>
        </w:rPr>
        <w:t xml:space="preserve">BAB 4 </w:t>
      </w:r>
      <w:r>
        <w:rPr>
          <w:spacing w:val="1"/>
          <w:sz w:val="24"/>
          <w:szCs w:val="24"/>
        </w:rPr>
        <w:t>P</w:t>
      </w:r>
      <w:r>
        <w:rPr>
          <w:sz w:val="24"/>
          <w:szCs w:val="24"/>
        </w:rPr>
        <w:t>EMBA</w:t>
      </w:r>
      <w:r>
        <w:rPr>
          <w:spacing w:val="-1"/>
          <w:sz w:val="24"/>
          <w:szCs w:val="24"/>
        </w:rPr>
        <w:t>H</w:t>
      </w:r>
      <w:r>
        <w:rPr>
          <w:sz w:val="24"/>
          <w:szCs w:val="24"/>
        </w:rPr>
        <w:t>ASAN</w:t>
      </w:r>
      <w:r>
        <w:rPr>
          <w:spacing w:val="-33"/>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sidR="00F74F71">
        <w:rPr>
          <w:sz w:val="24"/>
          <w:szCs w:val="24"/>
          <w:lang w:val="id-ID"/>
        </w:rPr>
        <w:t>1</w:t>
      </w:r>
      <w:r w:rsidR="00965E2E">
        <w:rPr>
          <w:sz w:val="24"/>
          <w:szCs w:val="24"/>
          <w:lang w:val="id-ID"/>
        </w:rPr>
        <w:t>2</w:t>
      </w:r>
    </w:p>
    <w:p w14:paraId="6EB094BB" w14:textId="670DA677" w:rsidR="00855A51" w:rsidRPr="00F74F71" w:rsidRDefault="00A12D31">
      <w:pPr>
        <w:spacing w:before="45"/>
        <w:ind w:left="1788"/>
        <w:rPr>
          <w:sz w:val="24"/>
          <w:szCs w:val="24"/>
          <w:lang w:val="id-ID"/>
        </w:rPr>
      </w:pPr>
      <w:r>
        <w:rPr>
          <w:sz w:val="24"/>
          <w:szCs w:val="24"/>
        </w:rPr>
        <w:t>U</w:t>
      </w:r>
      <w:r>
        <w:rPr>
          <w:spacing w:val="-1"/>
          <w:sz w:val="24"/>
          <w:szCs w:val="24"/>
        </w:rPr>
        <w:t>ra</w:t>
      </w:r>
      <w:r>
        <w:rPr>
          <w:sz w:val="24"/>
          <w:szCs w:val="24"/>
        </w:rPr>
        <w:t>ian</w:t>
      </w:r>
      <w:r>
        <w:rPr>
          <w:spacing w:val="-5"/>
          <w:sz w:val="24"/>
          <w:szCs w:val="24"/>
        </w:rPr>
        <w:t xml:space="preserve"> </w:t>
      </w:r>
      <w:r>
        <w:rPr>
          <w:sz w:val="24"/>
          <w:szCs w:val="24"/>
        </w:rPr>
        <w:t>H</w:t>
      </w:r>
      <w:r>
        <w:rPr>
          <w:spacing w:val="-1"/>
          <w:sz w:val="24"/>
          <w:szCs w:val="24"/>
        </w:rPr>
        <w:t>a</w:t>
      </w:r>
      <w:r>
        <w:rPr>
          <w:sz w:val="24"/>
          <w:szCs w:val="24"/>
        </w:rPr>
        <w:t>sil</w:t>
      </w:r>
      <w:r>
        <w:rPr>
          <w:spacing w:val="1"/>
          <w:sz w:val="24"/>
          <w:szCs w:val="24"/>
        </w:rPr>
        <w:t xml:space="preserve"> </w:t>
      </w:r>
      <w:r>
        <w:rPr>
          <w:sz w:val="24"/>
          <w:szCs w:val="24"/>
        </w:rPr>
        <w:t>K</w:t>
      </w:r>
      <w:r>
        <w:rPr>
          <w:spacing w:val="-1"/>
          <w:sz w:val="24"/>
          <w:szCs w:val="24"/>
        </w:rPr>
        <w:t>e</w:t>
      </w:r>
      <w:r>
        <w:rPr>
          <w:sz w:val="24"/>
          <w:szCs w:val="24"/>
        </w:rPr>
        <w:t>gia</w:t>
      </w:r>
      <w:r>
        <w:rPr>
          <w:spacing w:val="2"/>
          <w:sz w:val="24"/>
          <w:szCs w:val="24"/>
        </w:rPr>
        <w:t>t</w:t>
      </w:r>
      <w:r>
        <w:rPr>
          <w:spacing w:val="-1"/>
          <w:sz w:val="24"/>
          <w:szCs w:val="24"/>
        </w:rPr>
        <w:t>a</w:t>
      </w:r>
      <w:r>
        <w:rPr>
          <w:sz w:val="24"/>
          <w:szCs w:val="24"/>
        </w:rPr>
        <w:t>n</w:t>
      </w:r>
      <w:r>
        <w:rPr>
          <w:spacing w:val="-4"/>
          <w:sz w:val="24"/>
          <w:szCs w:val="24"/>
        </w:rPr>
        <w:t xml:space="preserve"> </w:t>
      </w:r>
      <w:r>
        <w:rPr>
          <w:spacing w:val="1"/>
          <w:sz w:val="24"/>
          <w:szCs w:val="24"/>
        </w:rPr>
        <w:t>Pr</w:t>
      </w:r>
      <w:r>
        <w:rPr>
          <w:spacing w:val="-1"/>
          <w:sz w:val="24"/>
          <w:szCs w:val="24"/>
        </w:rPr>
        <w:t>a</w:t>
      </w:r>
      <w:r>
        <w:rPr>
          <w:sz w:val="24"/>
          <w:szCs w:val="24"/>
        </w:rPr>
        <w:t>kt</w:t>
      </w:r>
      <w:r>
        <w:rPr>
          <w:spacing w:val="1"/>
          <w:sz w:val="24"/>
          <w:szCs w:val="24"/>
        </w:rPr>
        <w:t>i</w:t>
      </w:r>
      <w:r>
        <w:rPr>
          <w:sz w:val="24"/>
          <w:szCs w:val="24"/>
        </w:rPr>
        <w:t>k</w:t>
      </w:r>
      <w:r>
        <w:rPr>
          <w:spacing w:val="4"/>
          <w:sz w:val="24"/>
          <w:szCs w:val="24"/>
        </w:rPr>
        <w:t xml:space="preserve"> </w:t>
      </w:r>
      <w:r>
        <w:rPr>
          <w:sz w:val="24"/>
          <w:szCs w:val="24"/>
        </w:rPr>
        <w:t>K</w:t>
      </w:r>
      <w:r>
        <w:rPr>
          <w:spacing w:val="-1"/>
          <w:sz w:val="24"/>
          <w:szCs w:val="24"/>
        </w:rPr>
        <w:t>e</w:t>
      </w:r>
      <w:r>
        <w:rPr>
          <w:sz w:val="24"/>
          <w:szCs w:val="24"/>
        </w:rPr>
        <w:t>rja</w:t>
      </w:r>
      <w:r>
        <w:rPr>
          <w:spacing w:val="-1"/>
          <w:sz w:val="24"/>
          <w:szCs w:val="24"/>
        </w:rPr>
        <w:t xml:space="preserve"> </w:t>
      </w:r>
      <w:r>
        <w:rPr>
          <w:sz w:val="24"/>
          <w:szCs w:val="24"/>
        </w:rPr>
        <w:t>L</w:t>
      </w:r>
      <w:r>
        <w:rPr>
          <w:spacing w:val="-1"/>
          <w:sz w:val="24"/>
          <w:szCs w:val="24"/>
        </w:rPr>
        <w:t>a</w:t>
      </w:r>
      <w:r>
        <w:rPr>
          <w:spacing w:val="2"/>
          <w:sz w:val="24"/>
          <w:szCs w:val="24"/>
        </w:rPr>
        <w:t>p</w:t>
      </w:r>
      <w:r>
        <w:rPr>
          <w:spacing w:val="-1"/>
          <w:sz w:val="24"/>
          <w:szCs w:val="24"/>
        </w:rPr>
        <w:t>a</w:t>
      </w:r>
      <w:r>
        <w:rPr>
          <w:sz w:val="24"/>
          <w:szCs w:val="24"/>
        </w:rPr>
        <w:t>ng</w:t>
      </w:r>
      <w:r>
        <w:rPr>
          <w:spacing w:val="-1"/>
          <w:sz w:val="24"/>
          <w:szCs w:val="24"/>
        </w:rPr>
        <w:t>a</w:t>
      </w:r>
      <w:r>
        <w:rPr>
          <w:sz w:val="24"/>
          <w:szCs w:val="24"/>
        </w:rPr>
        <w:t>n</w:t>
      </w:r>
      <w:r>
        <w:rPr>
          <w:spacing w:val="-36"/>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sidR="00F74F71">
        <w:rPr>
          <w:sz w:val="24"/>
          <w:szCs w:val="24"/>
          <w:lang w:val="id-ID"/>
        </w:rPr>
        <w:t>1</w:t>
      </w:r>
      <w:r w:rsidR="00965E2E">
        <w:rPr>
          <w:sz w:val="24"/>
          <w:szCs w:val="24"/>
          <w:lang w:val="id-ID"/>
        </w:rPr>
        <w:t>2</w:t>
      </w:r>
    </w:p>
    <w:p w14:paraId="0746CBDD" w14:textId="07C45C08" w:rsidR="00855A51" w:rsidRPr="00F74F71" w:rsidRDefault="00A12D31">
      <w:pPr>
        <w:spacing w:before="41"/>
        <w:ind w:left="1847"/>
        <w:rPr>
          <w:sz w:val="24"/>
          <w:szCs w:val="24"/>
          <w:lang w:val="id-ID"/>
        </w:rPr>
      </w:pPr>
      <w:r>
        <w:rPr>
          <w:spacing w:val="-3"/>
          <w:sz w:val="24"/>
          <w:szCs w:val="24"/>
        </w:rPr>
        <w:t>I</w:t>
      </w:r>
      <w:r>
        <w:rPr>
          <w:spacing w:val="2"/>
          <w:sz w:val="24"/>
          <w:szCs w:val="24"/>
        </w:rPr>
        <w:t>d</w:t>
      </w:r>
      <w:r>
        <w:rPr>
          <w:spacing w:val="-1"/>
          <w:sz w:val="24"/>
          <w:szCs w:val="24"/>
        </w:rPr>
        <w:t>e</w:t>
      </w:r>
      <w:r>
        <w:rPr>
          <w:sz w:val="24"/>
          <w:szCs w:val="24"/>
        </w:rPr>
        <w:t>nt</w:t>
      </w:r>
      <w:r>
        <w:rPr>
          <w:spacing w:val="1"/>
          <w:sz w:val="24"/>
          <w:szCs w:val="24"/>
        </w:rPr>
        <w:t>i</w:t>
      </w:r>
      <w:r>
        <w:rPr>
          <w:sz w:val="24"/>
          <w:szCs w:val="24"/>
        </w:rPr>
        <w:t>fik</w:t>
      </w:r>
      <w:r>
        <w:rPr>
          <w:spacing w:val="-1"/>
          <w:sz w:val="24"/>
          <w:szCs w:val="24"/>
        </w:rPr>
        <w:t>a</w:t>
      </w:r>
      <w:r>
        <w:rPr>
          <w:sz w:val="24"/>
          <w:szCs w:val="24"/>
        </w:rPr>
        <w:t>si</w:t>
      </w:r>
      <w:r>
        <w:rPr>
          <w:spacing w:val="-4"/>
          <w:sz w:val="24"/>
          <w:szCs w:val="24"/>
        </w:rPr>
        <w:t xml:space="preserve"> </w:t>
      </w:r>
      <w:r>
        <w:rPr>
          <w:sz w:val="24"/>
          <w:szCs w:val="24"/>
        </w:rPr>
        <w:t>M</w:t>
      </w:r>
      <w:r>
        <w:rPr>
          <w:spacing w:val="-1"/>
          <w:sz w:val="24"/>
          <w:szCs w:val="24"/>
        </w:rPr>
        <w:t>a</w:t>
      </w:r>
      <w:r>
        <w:rPr>
          <w:sz w:val="24"/>
          <w:szCs w:val="24"/>
        </w:rPr>
        <w:t>s</w:t>
      </w:r>
      <w:r>
        <w:rPr>
          <w:spacing w:val="-1"/>
          <w:sz w:val="24"/>
          <w:szCs w:val="24"/>
        </w:rPr>
        <w:t>a</w:t>
      </w:r>
      <w:r>
        <w:rPr>
          <w:sz w:val="24"/>
          <w:szCs w:val="24"/>
        </w:rPr>
        <w:t>lah</w:t>
      </w:r>
      <w:r>
        <w:rPr>
          <w:spacing w:val="-24"/>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sidR="00F74F71">
        <w:rPr>
          <w:sz w:val="24"/>
          <w:szCs w:val="24"/>
          <w:lang w:val="id-ID"/>
        </w:rPr>
        <w:t>1</w:t>
      </w:r>
      <w:r w:rsidR="00965E2E">
        <w:rPr>
          <w:sz w:val="24"/>
          <w:szCs w:val="24"/>
          <w:lang w:val="id-ID"/>
        </w:rPr>
        <w:t>4</w:t>
      </w:r>
    </w:p>
    <w:p w14:paraId="42078F90" w14:textId="33C35284" w:rsidR="00855A51" w:rsidRPr="00F74F71" w:rsidRDefault="00A12D31">
      <w:pPr>
        <w:spacing w:before="41"/>
        <w:ind w:left="1847"/>
        <w:rPr>
          <w:sz w:val="24"/>
          <w:szCs w:val="24"/>
          <w:lang w:val="id-ID"/>
        </w:rPr>
      </w:pPr>
      <w:r>
        <w:rPr>
          <w:spacing w:val="1"/>
          <w:sz w:val="24"/>
          <w:szCs w:val="24"/>
        </w:rPr>
        <w:t>P</w:t>
      </w:r>
      <w:r>
        <w:rPr>
          <w:spacing w:val="-1"/>
          <w:sz w:val="24"/>
          <w:szCs w:val="24"/>
        </w:rPr>
        <w:t>e</w:t>
      </w:r>
      <w:r>
        <w:rPr>
          <w:sz w:val="24"/>
          <w:szCs w:val="24"/>
        </w:rPr>
        <w:t>me</w:t>
      </w:r>
      <w:r>
        <w:rPr>
          <w:spacing w:val="-1"/>
          <w:sz w:val="24"/>
          <w:szCs w:val="24"/>
        </w:rPr>
        <w:t>ca</w:t>
      </w:r>
      <w:r>
        <w:rPr>
          <w:sz w:val="24"/>
          <w:szCs w:val="24"/>
        </w:rPr>
        <w:t>h</w:t>
      </w:r>
      <w:r>
        <w:rPr>
          <w:spacing w:val="-1"/>
          <w:sz w:val="24"/>
          <w:szCs w:val="24"/>
        </w:rPr>
        <w:t>a</w:t>
      </w:r>
      <w:r>
        <w:rPr>
          <w:sz w:val="24"/>
          <w:szCs w:val="24"/>
        </w:rPr>
        <w:t>n</w:t>
      </w:r>
      <w:r>
        <w:rPr>
          <w:spacing w:val="-2"/>
          <w:sz w:val="24"/>
          <w:szCs w:val="24"/>
        </w:rPr>
        <w:t xml:space="preserve"> </w:t>
      </w:r>
      <w:r>
        <w:rPr>
          <w:sz w:val="24"/>
          <w:szCs w:val="24"/>
        </w:rPr>
        <w:t>M</w:t>
      </w:r>
      <w:r>
        <w:rPr>
          <w:spacing w:val="-1"/>
          <w:sz w:val="24"/>
          <w:szCs w:val="24"/>
        </w:rPr>
        <w:t>a</w:t>
      </w:r>
      <w:r>
        <w:rPr>
          <w:sz w:val="24"/>
          <w:szCs w:val="24"/>
        </w:rPr>
        <w:t>s</w:t>
      </w:r>
      <w:r>
        <w:rPr>
          <w:spacing w:val="-1"/>
          <w:sz w:val="24"/>
          <w:szCs w:val="24"/>
        </w:rPr>
        <w:t>a</w:t>
      </w:r>
      <w:r>
        <w:rPr>
          <w:sz w:val="24"/>
          <w:szCs w:val="24"/>
        </w:rPr>
        <w:t>lah</w:t>
      </w:r>
      <w:r>
        <w:rPr>
          <w:spacing w:val="-24"/>
          <w:sz w:val="24"/>
          <w:szCs w:val="24"/>
        </w:rPr>
        <w:t xml:space="preserve"> </w:t>
      </w:r>
      <w:r>
        <w:rPr>
          <w:sz w:val="24"/>
          <w:szCs w:val="24"/>
        </w:rPr>
        <w:t>...............................................................</w:t>
      </w:r>
      <w:r>
        <w:rPr>
          <w:spacing w:val="1"/>
          <w:sz w:val="24"/>
          <w:szCs w:val="24"/>
        </w:rPr>
        <w:t>.</w:t>
      </w:r>
      <w:r>
        <w:rPr>
          <w:sz w:val="24"/>
          <w:szCs w:val="24"/>
        </w:rPr>
        <w:t>............</w:t>
      </w:r>
      <w:r>
        <w:rPr>
          <w:spacing w:val="-36"/>
          <w:sz w:val="24"/>
          <w:szCs w:val="24"/>
        </w:rPr>
        <w:t xml:space="preserve"> </w:t>
      </w:r>
      <w:r w:rsidR="00F74F71">
        <w:rPr>
          <w:sz w:val="24"/>
          <w:szCs w:val="24"/>
          <w:lang w:val="id-ID"/>
        </w:rPr>
        <w:t>1</w:t>
      </w:r>
      <w:r w:rsidR="00965E2E">
        <w:rPr>
          <w:sz w:val="24"/>
          <w:szCs w:val="24"/>
          <w:lang w:val="id-ID"/>
        </w:rPr>
        <w:t>4</w:t>
      </w:r>
    </w:p>
    <w:p w14:paraId="371B5C95" w14:textId="53D6DC29" w:rsidR="00855A51" w:rsidRPr="00F74F71" w:rsidRDefault="00A12D31">
      <w:pPr>
        <w:spacing w:before="41"/>
        <w:ind w:left="768"/>
        <w:rPr>
          <w:sz w:val="24"/>
          <w:szCs w:val="24"/>
          <w:lang w:val="id-ID"/>
        </w:rPr>
      </w:pPr>
      <w:r>
        <w:rPr>
          <w:sz w:val="24"/>
          <w:szCs w:val="24"/>
        </w:rPr>
        <w:t>BAB 5</w:t>
      </w:r>
      <w:r>
        <w:rPr>
          <w:spacing w:val="-2"/>
          <w:sz w:val="24"/>
          <w:szCs w:val="24"/>
        </w:rPr>
        <w:t xml:space="preserve"> </w:t>
      </w:r>
      <w:r>
        <w:rPr>
          <w:spacing w:val="1"/>
          <w:sz w:val="24"/>
          <w:szCs w:val="24"/>
        </w:rPr>
        <w:t>S</w:t>
      </w:r>
      <w:r>
        <w:rPr>
          <w:spacing w:val="-3"/>
          <w:sz w:val="24"/>
          <w:szCs w:val="24"/>
        </w:rPr>
        <w:t>I</w:t>
      </w:r>
      <w:r>
        <w:rPr>
          <w:sz w:val="24"/>
          <w:szCs w:val="24"/>
        </w:rPr>
        <w:t>M</w:t>
      </w:r>
      <w:r>
        <w:rPr>
          <w:spacing w:val="1"/>
          <w:sz w:val="24"/>
          <w:szCs w:val="24"/>
        </w:rPr>
        <w:t>P</w:t>
      </w:r>
      <w:r>
        <w:rPr>
          <w:sz w:val="24"/>
          <w:szCs w:val="24"/>
        </w:rPr>
        <w:t>U</w:t>
      </w:r>
      <w:r>
        <w:rPr>
          <w:spacing w:val="-1"/>
          <w:sz w:val="24"/>
          <w:szCs w:val="24"/>
        </w:rPr>
        <w:t>L</w:t>
      </w:r>
      <w:r>
        <w:rPr>
          <w:sz w:val="24"/>
          <w:szCs w:val="24"/>
        </w:rPr>
        <w:t>AN D</w:t>
      </w:r>
      <w:r>
        <w:rPr>
          <w:spacing w:val="1"/>
          <w:sz w:val="24"/>
          <w:szCs w:val="24"/>
        </w:rPr>
        <w:t>A</w:t>
      </w:r>
      <w:r>
        <w:rPr>
          <w:sz w:val="24"/>
          <w:szCs w:val="24"/>
        </w:rPr>
        <w:t xml:space="preserve">N </w:t>
      </w:r>
      <w:r>
        <w:rPr>
          <w:spacing w:val="1"/>
          <w:sz w:val="24"/>
          <w:szCs w:val="24"/>
        </w:rPr>
        <w:t>S</w:t>
      </w:r>
      <w:r>
        <w:rPr>
          <w:sz w:val="24"/>
          <w:szCs w:val="24"/>
        </w:rPr>
        <w:t>ARA</w:t>
      </w:r>
      <w:r>
        <w:rPr>
          <w:spacing w:val="22"/>
          <w:sz w:val="24"/>
          <w:szCs w:val="24"/>
        </w:rPr>
        <w:t>N</w:t>
      </w:r>
      <w:r w:rsidR="004C0A36">
        <w:rPr>
          <w:sz w:val="24"/>
          <w:szCs w:val="24"/>
        </w:rPr>
        <w:t>...............................................................</w:t>
      </w:r>
      <w:r w:rsidR="004C0A36">
        <w:rPr>
          <w:spacing w:val="1"/>
          <w:sz w:val="24"/>
          <w:szCs w:val="24"/>
        </w:rPr>
        <w:t>.</w:t>
      </w:r>
      <w:r w:rsidR="004C0A36">
        <w:rPr>
          <w:sz w:val="24"/>
          <w:szCs w:val="24"/>
        </w:rPr>
        <w:t>......</w:t>
      </w:r>
      <w:r w:rsidR="004C0A36">
        <w:rPr>
          <w:sz w:val="24"/>
          <w:szCs w:val="24"/>
          <w:lang w:val="id-ID"/>
        </w:rPr>
        <w:t>1</w:t>
      </w:r>
      <w:r w:rsidR="00965E2E">
        <w:rPr>
          <w:sz w:val="24"/>
          <w:szCs w:val="24"/>
          <w:lang w:val="id-ID"/>
        </w:rPr>
        <w:t>5</w:t>
      </w:r>
    </w:p>
    <w:p w14:paraId="2FBB8EBB" w14:textId="59948EF8" w:rsidR="00855A51" w:rsidRPr="00F74F71" w:rsidRDefault="00A12D31">
      <w:pPr>
        <w:ind w:left="1847"/>
        <w:rPr>
          <w:sz w:val="24"/>
          <w:szCs w:val="24"/>
          <w:lang w:val="id-ID"/>
        </w:rPr>
      </w:pPr>
      <w:r>
        <w:rPr>
          <w:spacing w:val="1"/>
          <w:sz w:val="24"/>
          <w:szCs w:val="24"/>
        </w:rPr>
        <w:t>S</w:t>
      </w:r>
      <w:r>
        <w:rPr>
          <w:sz w:val="24"/>
          <w:szCs w:val="24"/>
        </w:rPr>
        <w:t>i</w:t>
      </w:r>
      <w:r>
        <w:rPr>
          <w:spacing w:val="1"/>
          <w:sz w:val="24"/>
          <w:szCs w:val="24"/>
        </w:rPr>
        <w:t>m</w:t>
      </w:r>
      <w:r>
        <w:rPr>
          <w:sz w:val="24"/>
          <w:szCs w:val="24"/>
        </w:rPr>
        <w:t>pulan</w:t>
      </w:r>
      <w:r>
        <w:rPr>
          <w:spacing w:val="-7"/>
          <w:sz w:val="24"/>
          <w:szCs w:val="24"/>
        </w:rPr>
        <w:t xml:space="preserve"> </w:t>
      </w:r>
      <w:r>
        <w:rPr>
          <w:sz w:val="24"/>
          <w:szCs w:val="24"/>
        </w:rPr>
        <w:t>...............................................................</w:t>
      </w:r>
      <w:r>
        <w:rPr>
          <w:spacing w:val="1"/>
          <w:sz w:val="24"/>
          <w:szCs w:val="24"/>
        </w:rPr>
        <w:t>.</w:t>
      </w:r>
      <w:r>
        <w:rPr>
          <w:sz w:val="24"/>
          <w:szCs w:val="24"/>
        </w:rPr>
        <w:t>.............................</w:t>
      </w:r>
      <w:r w:rsidR="004C0A36">
        <w:rPr>
          <w:spacing w:val="-36"/>
          <w:sz w:val="24"/>
          <w:szCs w:val="24"/>
          <w:lang w:val="id-ID"/>
        </w:rPr>
        <w:t>.</w:t>
      </w:r>
      <w:r w:rsidR="00F74F71">
        <w:rPr>
          <w:sz w:val="24"/>
          <w:szCs w:val="24"/>
          <w:lang w:val="id-ID"/>
        </w:rPr>
        <w:t>1</w:t>
      </w:r>
      <w:r w:rsidR="00965E2E">
        <w:rPr>
          <w:sz w:val="24"/>
          <w:szCs w:val="24"/>
          <w:lang w:val="id-ID"/>
        </w:rPr>
        <w:t>5</w:t>
      </w:r>
    </w:p>
    <w:p w14:paraId="495F642A" w14:textId="5FE2197E" w:rsidR="00855A51" w:rsidRPr="004C0A36" w:rsidRDefault="00A12D31">
      <w:pPr>
        <w:spacing w:line="260" w:lineRule="exact"/>
        <w:ind w:left="1835"/>
        <w:rPr>
          <w:sz w:val="24"/>
          <w:szCs w:val="24"/>
          <w:lang w:val="id-ID"/>
        </w:rPr>
      </w:pPr>
      <w:r>
        <w:rPr>
          <w:spacing w:val="1"/>
          <w:sz w:val="24"/>
          <w:szCs w:val="24"/>
        </w:rPr>
        <w:t>S</w:t>
      </w:r>
      <w:r>
        <w:rPr>
          <w:spacing w:val="-1"/>
          <w:sz w:val="24"/>
          <w:szCs w:val="24"/>
        </w:rPr>
        <w:t>a</w:t>
      </w:r>
      <w:r>
        <w:rPr>
          <w:sz w:val="24"/>
          <w:szCs w:val="24"/>
        </w:rPr>
        <w:t>r</w:t>
      </w:r>
      <w:r>
        <w:rPr>
          <w:spacing w:val="-2"/>
          <w:sz w:val="24"/>
          <w:szCs w:val="24"/>
        </w:rPr>
        <w:t>a</w:t>
      </w:r>
      <w:r>
        <w:rPr>
          <w:spacing w:val="22"/>
          <w:sz w:val="24"/>
          <w:szCs w:val="24"/>
        </w:rPr>
        <w:t>n</w:t>
      </w:r>
      <w:r>
        <w:rPr>
          <w:sz w:val="24"/>
          <w:szCs w:val="24"/>
        </w:rPr>
        <w:t>...............................................................................................</w:t>
      </w:r>
      <w:r>
        <w:rPr>
          <w:spacing w:val="1"/>
          <w:sz w:val="24"/>
          <w:szCs w:val="24"/>
        </w:rPr>
        <w:t>.</w:t>
      </w:r>
      <w:r>
        <w:rPr>
          <w:sz w:val="24"/>
          <w:szCs w:val="24"/>
        </w:rPr>
        <w:t>....</w:t>
      </w:r>
      <w:r>
        <w:rPr>
          <w:spacing w:val="-36"/>
          <w:sz w:val="24"/>
          <w:szCs w:val="24"/>
        </w:rPr>
        <w:t xml:space="preserve"> </w:t>
      </w:r>
      <w:r w:rsidR="004C0A36">
        <w:rPr>
          <w:sz w:val="24"/>
          <w:szCs w:val="24"/>
          <w:lang w:val="id-ID"/>
        </w:rPr>
        <w:t>1</w:t>
      </w:r>
      <w:r w:rsidR="00965E2E">
        <w:rPr>
          <w:sz w:val="24"/>
          <w:szCs w:val="24"/>
          <w:lang w:val="id-ID"/>
        </w:rPr>
        <w:t>5</w:t>
      </w:r>
    </w:p>
    <w:p w14:paraId="6B927CFE" w14:textId="77777777" w:rsidR="00855A51" w:rsidRDefault="00855A51">
      <w:pPr>
        <w:spacing w:before="6" w:line="140" w:lineRule="exact"/>
        <w:rPr>
          <w:sz w:val="14"/>
          <w:szCs w:val="14"/>
        </w:rPr>
      </w:pPr>
    </w:p>
    <w:p w14:paraId="6DD1FF07" w14:textId="77777777" w:rsidR="00855A51" w:rsidRDefault="00A12D31">
      <w:pPr>
        <w:ind w:left="768"/>
        <w:rPr>
          <w:sz w:val="24"/>
          <w:szCs w:val="24"/>
        </w:rPr>
      </w:pPr>
      <w:r>
        <w:rPr>
          <w:sz w:val="24"/>
          <w:szCs w:val="24"/>
        </w:rPr>
        <w:t>D</w:t>
      </w:r>
      <w:r>
        <w:rPr>
          <w:spacing w:val="-1"/>
          <w:sz w:val="24"/>
          <w:szCs w:val="24"/>
        </w:rPr>
        <w:t>AF</w:t>
      </w:r>
      <w:r>
        <w:rPr>
          <w:sz w:val="24"/>
          <w:szCs w:val="24"/>
        </w:rPr>
        <w:t>T</w:t>
      </w:r>
      <w:r>
        <w:rPr>
          <w:spacing w:val="-1"/>
          <w:sz w:val="24"/>
          <w:szCs w:val="24"/>
        </w:rPr>
        <w:t>A</w:t>
      </w:r>
      <w:r>
        <w:rPr>
          <w:sz w:val="24"/>
          <w:szCs w:val="24"/>
        </w:rPr>
        <w:t xml:space="preserve">R </w:t>
      </w:r>
      <w:r>
        <w:rPr>
          <w:spacing w:val="1"/>
          <w:sz w:val="24"/>
          <w:szCs w:val="24"/>
        </w:rPr>
        <w:t>P</w:t>
      </w:r>
      <w:r>
        <w:rPr>
          <w:sz w:val="24"/>
          <w:szCs w:val="24"/>
        </w:rPr>
        <w:t>USTA</w:t>
      </w:r>
      <w:r>
        <w:rPr>
          <w:spacing w:val="-1"/>
          <w:sz w:val="24"/>
          <w:szCs w:val="24"/>
        </w:rPr>
        <w:t>K</w:t>
      </w:r>
      <w:r>
        <w:rPr>
          <w:sz w:val="24"/>
          <w:szCs w:val="24"/>
        </w:rPr>
        <w:t>A</w:t>
      </w:r>
    </w:p>
    <w:p w14:paraId="2C3198F8" w14:textId="77777777" w:rsidR="00855A51" w:rsidRDefault="00855A51">
      <w:pPr>
        <w:spacing w:before="7" w:line="120" w:lineRule="exact"/>
        <w:rPr>
          <w:sz w:val="13"/>
          <w:szCs w:val="13"/>
        </w:rPr>
      </w:pPr>
    </w:p>
    <w:p w14:paraId="05C62B74" w14:textId="77777777" w:rsidR="00855A51" w:rsidRDefault="00A12D31">
      <w:pPr>
        <w:ind w:left="768"/>
        <w:rPr>
          <w:sz w:val="24"/>
          <w:szCs w:val="24"/>
        </w:rPr>
        <w:sectPr w:rsidR="00855A51">
          <w:footerReference w:type="default" r:id="rId9"/>
          <w:pgSz w:w="11920" w:h="16860"/>
          <w:pgMar w:top="1580" w:right="1340" w:bottom="280" w:left="1680" w:header="0" w:footer="1074" w:gutter="0"/>
          <w:cols w:space="720"/>
        </w:sectPr>
      </w:pPr>
      <w:r>
        <w:rPr>
          <w:spacing w:val="-58"/>
          <w:sz w:val="24"/>
          <w:szCs w:val="24"/>
        </w:rPr>
        <w:t>.</w:t>
      </w:r>
      <w:r>
        <w:rPr>
          <w:spacing w:val="-57"/>
          <w:sz w:val="24"/>
          <w:szCs w:val="24"/>
        </w:rPr>
        <w:t>/</w:t>
      </w:r>
      <w:r>
        <w:rPr>
          <w:sz w:val="24"/>
          <w:szCs w:val="24"/>
        </w:rPr>
        <w:t>L</w:t>
      </w:r>
      <w:r>
        <w:rPr>
          <w:spacing w:val="-1"/>
          <w:sz w:val="24"/>
          <w:szCs w:val="24"/>
        </w:rPr>
        <w:t>A</w:t>
      </w:r>
      <w:r>
        <w:rPr>
          <w:sz w:val="24"/>
          <w:szCs w:val="24"/>
        </w:rPr>
        <w:t>M</w:t>
      </w:r>
      <w:r>
        <w:rPr>
          <w:spacing w:val="1"/>
          <w:sz w:val="24"/>
          <w:szCs w:val="24"/>
        </w:rPr>
        <w:t>P</w:t>
      </w:r>
      <w:r>
        <w:rPr>
          <w:spacing w:val="-3"/>
          <w:sz w:val="24"/>
          <w:szCs w:val="24"/>
        </w:rPr>
        <w:t>I</w:t>
      </w:r>
      <w:r>
        <w:rPr>
          <w:sz w:val="24"/>
          <w:szCs w:val="24"/>
        </w:rPr>
        <w:t>R</w:t>
      </w:r>
      <w:r>
        <w:rPr>
          <w:spacing w:val="2"/>
          <w:sz w:val="24"/>
          <w:szCs w:val="24"/>
        </w:rPr>
        <w:t>A</w:t>
      </w:r>
      <w:r>
        <w:rPr>
          <w:sz w:val="24"/>
          <w:szCs w:val="24"/>
        </w:rPr>
        <w:t>N</w:t>
      </w:r>
    </w:p>
    <w:p w14:paraId="1E7DADF3" w14:textId="77777777" w:rsidR="00855A51" w:rsidRDefault="00A12D31">
      <w:pPr>
        <w:spacing w:before="73"/>
        <w:ind w:left="4140" w:right="4148"/>
        <w:jc w:val="center"/>
        <w:rPr>
          <w:sz w:val="24"/>
          <w:szCs w:val="24"/>
        </w:rPr>
      </w:pPr>
      <w:r>
        <w:rPr>
          <w:b/>
          <w:sz w:val="24"/>
          <w:szCs w:val="24"/>
        </w:rPr>
        <w:lastRenderedPageBreak/>
        <w:t>BAB I</w:t>
      </w:r>
    </w:p>
    <w:p w14:paraId="56870E94" w14:textId="77777777" w:rsidR="00855A51" w:rsidRDefault="00855A51">
      <w:pPr>
        <w:spacing w:before="2" w:line="260" w:lineRule="exact"/>
        <w:rPr>
          <w:sz w:val="26"/>
          <w:szCs w:val="26"/>
        </w:rPr>
      </w:pPr>
    </w:p>
    <w:p w14:paraId="164732AA" w14:textId="77777777" w:rsidR="00855A51" w:rsidRDefault="00A12D31">
      <w:pPr>
        <w:spacing w:line="260" w:lineRule="exact"/>
        <w:ind w:left="3535" w:right="3542"/>
        <w:jc w:val="center"/>
        <w:rPr>
          <w:sz w:val="24"/>
          <w:szCs w:val="24"/>
        </w:rPr>
      </w:pPr>
      <w:r>
        <w:rPr>
          <w:b/>
          <w:position w:val="-1"/>
          <w:sz w:val="24"/>
          <w:szCs w:val="24"/>
        </w:rPr>
        <w:t>PEN</w:t>
      </w:r>
      <w:r>
        <w:rPr>
          <w:b/>
          <w:spacing w:val="-3"/>
          <w:position w:val="-1"/>
          <w:sz w:val="24"/>
          <w:szCs w:val="24"/>
        </w:rPr>
        <w:t>D</w:t>
      </w:r>
      <w:r>
        <w:rPr>
          <w:b/>
          <w:position w:val="-1"/>
          <w:sz w:val="24"/>
          <w:szCs w:val="24"/>
        </w:rPr>
        <w:t>AH</w:t>
      </w:r>
      <w:r>
        <w:rPr>
          <w:b/>
          <w:spacing w:val="-3"/>
          <w:position w:val="-1"/>
          <w:sz w:val="24"/>
          <w:szCs w:val="24"/>
        </w:rPr>
        <w:t>U</w:t>
      </w:r>
      <w:r>
        <w:rPr>
          <w:b/>
          <w:position w:val="-1"/>
          <w:sz w:val="24"/>
          <w:szCs w:val="24"/>
        </w:rPr>
        <w:t>L</w:t>
      </w:r>
      <w:r>
        <w:rPr>
          <w:b/>
          <w:spacing w:val="-3"/>
          <w:position w:val="-1"/>
          <w:sz w:val="24"/>
          <w:szCs w:val="24"/>
        </w:rPr>
        <w:t>U</w:t>
      </w:r>
      <w:r>
        <w:rPr>
          <w:b/>
          <w:position w:val="-1"/>
          <w:sz w:val="24"/>
          <w:szCs w:val="24"/>
        </w:rPr>
        <w:t>AN</w:t>
      </w:r>
    </w:p>
    <w:p w14:paraId="446F50A4" w14:textId="77777777" w:rsidR="00855A51" w:rsidRDefault="00855A51">
      <w:pPr>
        <w:spacing w:line="200" w:lineRule="exact"/>
      </w:pPr>
    </w:p>
    <w:p w14:paraId="7D7575D9" w14:textId="77777777" w:rsidR="00855A51" w:rsidRDefault="00855A51">
      <w:pPr>
        <w:spacing w:before="9" w:line="240" w:lineRule="exact"/>
        <w:rPr>
          <w:sz w:val="24"/>
          <w:szCs w:val="24"/>
        </w:rPr>
      </w:pPr>
    </w:p>
    <w:p w14:paraId="1E36F09B" w14:textId="77777777" w:rsidR="00855A51" w:rsidRDefault="00A12D31">
      <w:pPr>
        <w:spacing w:before="29"/>
        <w:ind w:left="558"/>
        <w:rPr>
          <w:sz w:val="24"/>
          <w:szCs w:val="24"/>
        </w:rPr>
      </w:pPr>
      <w:r>
        <w:rPr>
          <w:b/>
          <w:sz w:val="24"/>
          <w:szCs w:val="24"/>
        </w:rPr>
        <w:t>1.1</w:t>
      </w:r>
      <w:r>
        <w:rPr>
          <w:b/>
          <w:spacing w:val="5"/>
          <w:sz w:val="24"/>
          <w:szCs w:val="24"/>
        </w:rPr>
        <w:t xml:space="preserve"> </w:t>
      </w:r>
      <w:r>
        <w:rPr>
          <w:b/>
          <w:sz w:val="24"/>
          <w:szCs w:val="24"/>
        </w:rPr>
        <w:t>Latar</w:t>
      </w:r>
      <w:r>
        <w:rPr>
          <w:b/>
          <w:spacing w:val="-16"/>
          <w:sz w:val="24"/>
          <w:szCs w:val="24"/>
        </w:rPr>
        <w:t xml:space="preserve"> </w:t>
      </w:r>
      <w:r>
        <w:rPr>
          <w:b/>
          <w:sz w:val="24"/>
          <w:szCs w:val="24"/>
        </w:rPr>
        <w:t>B</w:t>
      </w:r>
      <w:r>
        <w:rPr>
          <w:b/>
          <w:spacing w:val="-1"/>
          <w:sz w:val="24"/>
          <w:szCs w:val="24"/>
        </w:rPr>
        <w:t>e</w:t>
      </w:r>
      <w:r>
        <w:rPr>
          <w:b/>
          <w:sz w:val="24"/>
          <w:szCs w:val="24"/>
        </w:rPr>
        <w:t>la</w:t>
      </w:r>
      <w:r>
        <w:rPr>
          <w:b/>
          <w:spacing w:val="1"/>
          <w:sz w:val="24"/>
          <w:szCs w:val="24"/>
        </w:rPr>
        <w:t>k</w:t>
      </w:r>
      <w:r>
        <w:rPr>
          <w:b/>
          <w:sz w:val="24"/>
          <w:szCs w:val="24"/>
        </w:rPr>
        <w:t>a</w:t>
      </w:r>
      <w:r>
        <w:rPr>
          <w:b/>
          <w:spacing w:val="1"/>
          <w:sz w:val="24"/>
          <w:szCs w:val="24"/>
        </w:rPr>
        <w:t>n</w:t>
      </w:r>
      <w:r>
        <w:rPr>
          <w:b/>
          <w:sz w:val="24"/>
          <w:szCs w:val="24"/>
        </w:rPr>
        <w:t>g</w:t>
      </w:r>
    </w:p>
    <w:p w14:paraId="3CB93E01" w14:textId="77777777" w:rsidR="00855A51" w:rsidRDefault="00855A51">
      <w:pPr>
        <w:spacing w:before="4" w:line="100" w:lineRule="exact"/>
        <w:rPr>
          <w:sz w:val="11"/>
          <w:szCs w:val="11"/>
        </w:rPr>
      </w:pPr>
    </w:p>
    <w:p w14:paraId="298C8215" w14:textId="77777777" w:rsidR="00855A51" w:rsidRDefault="00855A51">
      <w:pPr>
        <w:spacing w:line="200" w:lineRule="exact"/>
      </w:pPr>
    </w:p>
    <w:p w14:paraId="0E6731AE" w14:textId="77777777" w:rsidR="00855A51" w:rsidRDefault="00855A51">
      <w:pPr>
        <w:spacing w:line="200" w:lineRule="exact"/>
      </w:pPr>
    </w:p>
    <w:p w14:paraId="27E98FB8" w14:textId="77777777" w:rsidR="00855A51" w:rsidRDefault="00A12D31">
      <w:pPr>
        <w:spacing w:line="359" w:lineRule="auto"/>
        <w:ind w:left="114" w:right="61" w:firstLine="629"/>
        <w:jc w:val="both"/>
        <w:rPr>
          <w:sz w:val="24"/>
          <w:szCs w:val="24"/>
        </w:rPr>
      </w:pPr>
      <w:r>
        <w:rPr>
          <w:spacing w:val="1"/>
          <w:sz w:val="24"/>
          <w:szCs w:val="24"/>
        </w:rPr>
        <w:t>P</w:t>
      </w:r>
      <w:r>
        <w:rPr>
          <w:sz w:val="24"/>
          <w:szCs w:val="24"/>
        </w:rPr>
        <w:t>r</w:t>
      </w:r>
      <w:r>
        <w:rPr>
          <w:spacing w:val="-2"/>
          <w:sz w:val="24"/>
          <w:szCs w:val="24"/>
        </w:rPr>
        <w:t>akt</w:t>
      </w:r>
      <w:r>
        <w:rPr>
          <w:sz w:val="24"/>
          <w:szCs w:val="24"/>
        </w:rPr>
        <w:t>ik</w:t>
      </w:r>
      <w:r>
        <w:rPr>
          <w:spacing w:val="-6"/>
          <w:sz w:val="24"/>
          <w:szCs w:val="24"/>
        </w:rPr>
        <w:t xml:space="preserve"> </w:t>
      </w:r>
      <w:r>
        <w:rPr>
          <w:sz w:val="24"/>
          <w:szCs w:val="24"/>
        </w:rPr>
        <w:t>K</w:t>
      </w:r>
      <w:r>
        <w:rPr>
          <w:spacing w:val="-1"/>
          <w:sz w:val="24"/>
          <w:szCs w:val="24"/>
        </w:rPr>
        <w:t>e</w:t>
      </w:r>
      <w:r>
        <w:rPr>
          <w:spacing w:val="-3"/>
          <w:sz w:val="24"/>
          <w:szCs w:val="24"/>
        </w:rPr>
        <w:t>r</w:t>
      </w:r>
      <w:r>
        <w:rPr>
          <w:sz w:val="24"/>
          <w:szCs w:val="24"/>
        </w:rPr>
        <w:t>ja</w:t>
      </w:r>
      <w:r>
        <w:rPr>
          <w:spacing w:val="-9"/>
          <w:sz w:val="24"/>
          <w:szCs w:val="24"/>
        </w:rPr>
        <w:t xml:space="preserve"> </w:t>
      </w:r>
      <w:r>
        <w:rPr>
          <w:sz w:val="24"/>
          <w:szCs w:val="24"/>
        </w:rPr>
        <w:t>L</w:t>
      </w:r>
      <w:r>
        <w:rPr>
          <w:spacing w:val="-1"/>
          <w:sz w:val="24"/>
          <w:szCs w:val="24"/>
        </w:rPr>
        <w:t>a</w:t>
      </w:r>
      <w:r>
        <w:rPr>
          <w:sz w:val="24"/>
          <w:szCs w:val="24"/>
        </w:rPr>
        <w:t>p</w:t>
      </w:r>
      <w:r>
        <w:rPr>
          <w:spacing w:val="-1"/>
          <w:sz w:val="24"/>
          <w:szCs w:val="24"/>
        </w:rPr>
        <w:t>a</w:t>
      </w:r>
      <w:r>
        <w:rPr>
          <w:spacing w:val="-2"/>
          <w:sz w:val="24"/>
          <w:szCs w:val="24"/>
        </w:rPr>
        <w:t>n</w:t>
      </w:r>
      <w:r>
        <w:rPr>
          <w:sz w:val="24"/>
          <w:szCs w:val="24"/>
        </w:rPr>
        <w:t>g</w:t>
      </w:r>
      <w:r>
        <w:rPr>
          <w:spacing w:val="-1"/>
          <w:sz w:val="24"/>
          <w:szCs w:val="24"/>
        </w:rPr>
        <w:t>a</w:t>
      </w:r>
      <w:r>
        <w:rPr>
          <w:sz w:val="24"/>
          <w:szCs w:val="24"/>
        </w:rPr>
        <w:t>n</w:t>
      </w:r>
      <w:r>
        <w:rPr>
          <w:spacing w:val="-12"/>
          <w:sz w:val="24"/>
          <w:szCs w:val="24"/>
        </w:rPr>
        <w:t xml:space="preserve"> </w:t>
      </w:r>
      <w:r>
        <w:rPr>
          <w:sz w:val="24"/>
          <w:szCs w:val="24"/>
        </w:rPr>
        <w:t>(PKL)</w:t>
      </w:r>
      <w:r>
        <w:rPr>
          <w:spacing w:val="-4"/>
          <w:sz w:val="24"/>
          <w:szCs w:val="24"/>
        </w:rPr>
        <w:t xml:space="preserve"> </w:t>
      </w:r>
      <w:r>
        <w:rPr>
          <w:sz w:val="24"/>
          <w:szCs w:val="24"/>
        </w:rPr>
        <w:t>me</w:t>
      </w:r>
      <w:r>
        <w:rPr>
          <w:spacing w:val="-1"/>
          <w:sz w:val="24"/>
          <w:szCs w:val="24"/>
        </w:rPr>
        <w:t>r</w:t>
      </w:r>
      <w:r>
        <w:rPr>
          <w:sz w:val="24"/>
          <w:szCs w:val="24"/>
        </w:rPr>
        <w:t>u</w:t>
      </w:r>
      <w:r>
        <w:rPr>
          <w:spacing w:val="2"/>
          <w:sz w:val="24"/>
          <w:szCs w:val="24"/>
        </w:rPr>
        <w:t>p</w:t>
      </w:r>
      <w:r>
        <w:rPr>
          <w:spacing w:val="-1"/>
          <w:sz w:val="24"/>
          <w:szCs w:val="24"/>
        </w:rPr>
        <w:t>a</w:t>
      </w:r>
      <w:r>
        <w:rPr>
          <w:sz w:val="24"/>
          <w:szCs w:val="24"/>
        </w:rPr>
        <w:t>k</w:t>
      </w:r>
      <w:r>
        <w:rPr>
          <w:spacing w:val="-1"/>
          <w:sz w:val="24"/>
          <w:szCs w:val="24"/>
        </w:rPr>
        <w:t>a</w:t>
      </w:r>
      <w:r>
        <w:rPr>
          <w:sz w:val="24"/>
          <w:szCs w:val="24"/>
        </w:rPr>
        <w:t>n</w:t>
      </w:r>
      <w:r>
        <w:rPr>
          <w:spacing w:val="-9"/>
          <w:sz w:val="24"/>
          <w:szCs w:val="24"/>
        </w:rPr>
        <w:t xml:space="preserve"> </w:t>
      </w:r>
      <w:r>
        <w:rPr>
          <w:sz w:val="24"/>
          <w:szCs w:val="24"/>
        </w:rPr>
        <w:t>prog</w:t>
      </w:r>
      <w:r>
        <w:rPr>
          <w:spacing w:val="1"/>
          <w:sz w:val="24"/>
          <w:szCs w:val="24"/>
        </w:rPr>
        <w:t>ra</w:t>
      </w:r>
      <w:r>
        <w:rPr>
          <w:sz w:val="24"/>
          <w:szCs w:val="24"/>
        </w:rPr>
        <w:t>m</w:t>
      </w:r>
      <w:r>
        <w:rPr>
          <w:spacing w:val="-11"/>
          <w:sz w:val="24"/>
          <w:szCs w:val="24"/>
        </w:rPr>
        <w:t xml:space="preserve"> </w:t>
      </w:r>
      <w:r>
        <w:rPr>
          <w:sz w:val="24"/>
          <w:szCs w:val="24"/>
        </w:rPr>
        <w:t>y</w:t>
      </w:r>
      <w:r>
        <w:rPr>
          <w:spacing w:val="-1"/>
          <w:sz w:val="24"/>
          <w:szCs w:val="24"/>
        </w:rPr>
        <w:t>a</w:t>
      </w:r>
      <w:r>
        <w:rPr>
          <w:sz w:val="24"/>
          <w:szCs w:val="24"/>
        </w:rPr>
        <w:t>ng</w:t>
      </w:r>
      <w:r>
        <w:rPr>
          <w:spacing w:val="-10"/>
          <w:sz w:val="24"/>
          <w:szCs w:val="24"/>
        </w:rPr>
        <w:t xml:space="preserve"> </w:t>
      </w:r>
      <w:r>
        <w:rPr>
          <w:sz w:val="24"/>
          <w:szCs w:val="24"/>
        </w:rPr>
        <w:t>dis</w:t>
      </w:r>
      <w:r>
        <w:rPr>
          <w:spacing w:val="1"/>
          <w:sz w:val="24"/>
          <w:szCs w:val="24"/>
        </w:rPr>
        <w:t>i</w:t>
      </w:r>
      <w:r>
        <w:rPr>
          <w:spacing w:val="-1"/>
          <w:sz w:val="24"/>
          <w:szCs w:val="24"/>
        </w:rPr>
        <w:t>a</w:t>
      </w:r>
      <w:r>
        <w:rPr>
          <w:sz w:val="24"/>
          <w:szCs w:val="24"/>
        </w:rPr>
        <w:t>pk</w:t>
      </w:r>
      <w:r>
        <w:rPr>
          <w:spacing w:val="-1"/>
          <w:sz w:val="24"/>
          <w:szCs w:val="24"/>
        </w:rPr>
        <w:t>a</w:t>
      </w:r>
      <w:r>
        <w:rPr>
          <w:sz w:val="24"/>
          <w:szCs w:val="24"/>
        </w:rPr>
        <w:t>n</w:t>
      </w:r>
      <w:r>
        <w:rPr>
          <w:spacing w:val="-9"/>
          <w:sz w:val="24"/>
          <w:szCs w:val="24"/>
        </w:rPr>
        <w:t xml:space="preserve"> </w:t>
      </w:r>
      <w:r>
        <w:rPr>
          <w:sz w:val="24"/>
          <w:szCs w:val="24"/>
        </w:rPr>
        <w:t>untuk</w:t>
      </w:r>
      <w:r>
        <w:rPr>
          <w:spacing w:val="-4"/>
          <w:sz w:val="24"/>
          <w:szCs w:val="24"/>
        </w:rPr>
        <w:t xml:space="preserve"> </w:t>
      </w:r>
      <w:r>
        <w:rPr>
          <w:sz w:val="24"/>
          <w:szCs w:val="24"/>
        </w:rPr>
        <w:t>mel</w:t>
      </w:r>
      <w:r>
        <w:rPr>
          <w:spacing w:val="-1"/>
          <w:sz w:val="24"/>
          <w:szCs w:val="24"/>
        </w:rPr>
        <w:t>e</w:t>
      </w:r>
      <w:r>
        <w:rPr>
          <w:sz w:val="24"/>
          <w:szCs w:val="24"/>
        </w:rPr>
        <w:t>ngk</w:t>
      </w:r>
      <w:r>
        <w:rPr>
          <w:spacing w:val="-1"/>
          <w:sz w:val="24"/>
          <w:szCs w:val="24"/>
        </w:rPr>
        <w:t>a</w:t>
      </w:r>
      <w:r>
        <w:rPr>
          <w:sz w:val="24"/>
          <w:szCs w:val="24"/>
        </w:rPr>
        <w:t xml:space="preserve">pi </w:t>
      </w:r>
      <w:r>
        <w:rPr>
          <w:spacing w:val="-1"/>
          <w:sz w:val="24"/>
          <w:szCs w:val="24"/>
        </w:rPr>
        <w:t>ca</w:t>
      </w:r>
      <w:r>
        <w:rPr>
          <w:sz w:val="24"/>
          <w:szCs w:val="24"/>
        </w:rPr>
        <w:t>p</w:t>
      </w:r>
      <w:r>
        <w:rPr>
          <w:spacing w:val="-1"/>
          <w:sz w:val="24"/>
          <w:szCs w:val="24"/>
        </w:rPr>
        <w:t>a</w:t>
      </w:r>
      <w:r>
        <w:rPr>
          <w:sz w:val="24"/>
          <w:szCs w:val="24"/>
        </w:rPr>
        <w:t xml:space="preserve">ian </w:t>
      </w:r>
      <w:r>
        <w:rPr>
          <w:spacing w:val="2"/>
          <w:sz w:val="24"/>
          <w:szCs w:val="24"/>
        </w:rPr>
        <w:t>p</w:t>
      </w:r>
      <w:r>
        <w:rPr>
          <w:spacing w:val="-1"/>
          <w:sz w:val="24"/>
          <w:szCs w:val="24"/>
        </w:rPr>
        <w:t>e</w:t>
      </w:r>
      <w:r>
        <w:rPr>
          <w:sz w:val="24"/>
          <w:szCs w:val="24"/>
        </w:rPr>
        <w:t>mbel</w:t>
      </w:r>
      <w:r>
        <w:rPr>
          <w:spacing w:val="-1"/>
          <w:sz w:val="24"/>
          <w:szCs w:val="24"/>
        </w:rPr>
        <w:t>a</w:t>
      </w:r>
      <w:r>
        <w:rPr>
          <w:sz w:val="24"/>
          <w:szCs w:val="24"/>
        </w:rPr>
        <w:t>j</w:t>
      </w:r>
      <w:r>
        <w:rPr>
          <w:spacing w:val="2"/>
          <w:sz w:val="24"/>
          <w:szCs w:val="24"/>
        </w:rPr>
        <w:t>a</w:t>
      </w:r>
      <w:r>
        <w:rPr>
          <w:sz w:val="24"/>
          <w:szCs w:val="24"/>
        </w:rPr>
        <w:t>r</w:t>
      </w:r>
      <w:r>
        <w:rPr>
          <w:spacing w:val="-2"/>
          <w:sz w:val="24"/>
          <w:szCs w:val="24"/>
        </w:rPr>
        <w:t>a</w:t>
      </w:r>
      <w:r>
        <w:rPr>
          <w:sz w:val="24"/>
          <w:szCs w:val="24"/>
        </w:rPr>
        <w:t>n</w:t>
      </w:r>
      <w:r>
        <w:rPr>
          <w:spacing w:val="3"/>
          <w:sz w:val="24"/>
          <w:szCs w:val="24"/>
        </w:rPr>
        <w:t xml:space="preserve"> </w:t>
      </w:r>
      <w:r>
        <w:rPr>
          <w:spacing w:val="-1"/>
          <w:sz w:val="24"/>
          <w:szCs w:val="24"/>
        </w:rPr>
        <w:t>a</w:t>
      </w:r>
      <w:r>
        <w:rPr>
          <w:sz w:val="24"/>
          <w:szCs w:val="24"/>
        </w:rPr>
        <w:t>tau p</w:t>
      </w:r>
      <w:r>
        <w:rPr>
          <w:spacing w:val="-1"/>
          <w:sz w:val="24"/>
          <w:szCs w:val="24"/>
        </w:rPr>
        <w:t>e</w:t>
      </w:r>
      <w:r>
        <w:rPr>
          <w:sz w:val="24"/>
          <w:szCs w:val="24"/>
        </w:rPr>
        <w:t>ningkat</w:t>
      </w:r>
      <w:r>
        <w:rPr>
          <w:spacing w:val="-1"/>
          <w:sz w:val="24"/>
          <w:szCs w:val="24"/>
        </w:rPr>
        <w:t>a</w:t>
      </w:r>
      <w:r>
        <w:rPr>
          <w:sz w:val="24"/>
          <w:szCs w:val="24"/>
        </w:rPr>
        <w:t>n</w:t>
      </w:r>
      <w:r>
        <w:rPr>
          <w:spacing w:val="1"/>
          <w:sz w:val="24"/>
          <w:szCs w:val="24"/>
        </w:rPr>
        <w:t xml:space="preserve"> </w:t>
      </w:r>
      <w:r>
        <w:rPr>
          <w:sz w:val="24"/>
          <w:szCs w:val="24"/>
        </w:rPr>
        <w:t>kom</w:t>
      </w:r>
      <w:r>
        <w:rPr>
          <w:spacing w:val="3"/>
          <w:sz w:val="24"/>
          <w:szCs w:val="24"/>
        </w:rPr>
        <w:t>p</w:t>
      </w:r>
      <w:r>
        <w:rPr>
          <w:spacing w:val="-1"/>
          <w:sz w:val="24"/>
          <w:szCs w:val="24"/>
        </w:rPr>
        <w:t>e</w:t>
      </w:r>
      <w:r>
        <w:rPr>
          <w:sz w:val="24"/>
          <w:szCs w:val="24"/>
        </w:rPr>
        <w:t>t</w:t>
      </w:r>
      <w:r>
        <w:rPr>
          <w:spacing w:val="2"/>
          <w:sz w:val="24"/>
          <w:szCs w:val="24"/>
        </w:rPr>
        <w:t>e</w:t>
      </w:r>
      <w:r>
        <w:rPr>
          <w:sz w:val="24"/>
          <w:szCs w:val="24"/>
        </w:rPr>
        <w:t>nsi</w:t>
      </w:r>
      <w:r>
        <w:rPr>
          <w:spacing w:val="2"/>
          <w:sz w:val="24"/>
          <w:szCs w:val="24"/>
        </w:rPr>
        <w:t xml:space="preserve"> </w:t>
      </w:r>
      <w:r>
        <w:rPr>
          <w:sz w:val="24"/>
          <w:szCs w:val="24"/>
        </w:rPr>
        <w:t>mah</w:t>
      </w:r>
      <w:r>
        <w:rPr>
          <w:spacing w:val="-1"/>
          <w:sz w:val="24"/>
          <w:szCs w:val="24"/>
        </w:rPr>
        <w:t>a</w:t>
      </w:r>
      <w:r>
        <w:rPr>
          <w:sz w:val="24"/>
          <w:szCs w:val="24"/>
        </w:rPr>
        <w:t>si</w:t>
      </w:r>
      <w:r>
        <w:rPr>
          <w:spacing w:val="1"/>
          <w:sz w:val="24"/>
          <w:szCs w:val="24"/>
        </w:rPr>
        <w:t>s</w:t>
      </w:r>
      <w:r>
        <w:rPr>
          <w:sz w:val="24"/>
          <w:szCs w:val="24"/>
        </w:rPr>
        <w:t>wa s</w:t>
      </w:r>
      <w:r>
        <w:rPr>
          <w:spacing w:val="-1"/>
          <w:sz w:val="24"/>
          <w:szCs w:val="24"/>
        </w:rPr>
        <w:t>e</w:t>
      </w:r>
      <w:r>
        <w:rPr>
          <w:sz w:val="24"/>
          <w:szCs w:val="24"/>
        </w:rPr>
        <w:t>lama</w:t>
      </w:r>
      <w:r>
        <w:rPr>
          <w:spacing w:val="2"/>
          <w:sz w:val="24"/>
          <w:szCs w:val="24"/>
        </w:rPr>
        <w:t xml:space="preserve"> </w:t>
      </w:r>
      <w:r>
        <w:rPr>
          <w:sz w:val="24"/>
          <w:szCs w:val="24"/>
        </w:rPr>
        <w:t>mel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r</w:t>
      </w:r>
      <w:r>
        <w:rPr>
          <w:spacing w:val="-1"/>
          <w:sz w:val="24"/>
          <w:szCs w:val="24"/>
        </w:rPr>
        <w:t>a</w:t>
      </w:r>
      <w:r>
        <w:rPr>
          <w:sz w:val="24"/>
          <w:szCs w:val="24"/>
        </w:rPr>
        <w:t>kt</w:t>
      </w:r>
      <w:r>
        <w:rPr>
          <w:spacing w:val="1"/>
          <w:sz w:val="24"/>
          <w:szCs w:val="24"/>
        </w:rPr>
        <w:t>i</w:t>
      </w:r>
      <w:r>
        <w:rPr>
          <w:sz w:val="24"/>
          <w:szCs w:val="24"/>
        </w:rPr>
        <w:t>k k</w:t>
      </w:r>
      <w:r>
        <w:rPr>
          <w:spacing w:val="-1"/>
          <w:sz w:val="24"/>
          <w:szCs w:val="24"/>
        </w:rPr>
        <w:t>e</w:t>
      </w:r>
      <w:r>
        <w:rPr>
          <w:sz w:val="24"/>
          <w:szCs w:val="24"/>
        </w:rPr>
        <w:t>rja</w:t>
      </w:r>
      <w:r>
        <w:rPr>
          <w:spacing w:val="59"/>
          <w:sz w:val="24"/>
          <w:szCs w:val="24"/>
        </w:rPr>
        <w:t xml:space="preserve"> </w:t>
      </w:r>
      <w:r>
        <w:rPr>
          <w:sz w:val="24"/>
          <w:szCs w:val="24"/>
        </w:rPr>
        <w:t>lap</w:t>
      </w:r>
      <w:r>
        <w:rPr>
          <w:spacing w:val="1"/>
          <w:sz w:val="24"/>
          <w:szCs w:val="24"/>
        </w:rPr>
        <w:t>a</w:t>
      </w:r>
      <w:r>
        <w:rPr>
          <w:sz w:val="24"/>
          <w:szCs w:val="24"/>
        </w:rPr>
        <w:t>n</w:t>
      </w:r>
      <w:r>
        <w:rPr>
          <w:spacing w:val="-1"/>
          <w:sz w:val="24"/>
          <w:szCs w:val="24"/>
        </w:rPr>
        <w:t>a</w:t>
      </w:r>
      <w:r>
        <w:rPr>
          <w:sz w:val="24"/>
          <w:szCs w:val="24"/>
        </w:rPr>
        <w:t>g</w:t>
      </w:r>
      <w:r>
        <w:rPr>
          <w:spacing w:val="-1"/>
          <w:sz w:val="24"/>
          <w:szCs w:val="24"/>
        </w:rPr>
        <w:t>a</w:t>
      </w:r>
      <w:r>
        <w:rPr>
          <w:sz w:val="24"/>
          <w:szCs w:val="24"/>
        </w:rPr>
        <w:t xml:space="preserve">n  </w:t>
      </w:r>
      <w:r>
        <w:rPr>
          <w:spacing w:val="2"/>
          <w:sz w:val="24"/>
          <w:szCs w:val="24"/>
        </w:rPr>
        <w:t>s</w:t>
      </w:r>
      <w:r>
        <w:rPr>
          <w:spacing w:val="-1"/>
          <w:sz w:val="24"/>
          <w:szCs w:val="24"/>
        </w:rPr>
        <w:t>e</w:t>
      </w:r>
      <w:r>
        <w:rPr>
          <w:sz w:val="24"/>
          <w:szCs w:val="24"/>
        </w:rPr>
        <w:t xml:space="preserve">rta  </w:t>
      </w:r>
      <w:r>
        <w:rPr>
          <w:spacing w:val="2"/>
          <w:sz w:val="24"/>
          <w:szCs w:val="24"/>
        </w:rPr>
        <w:t>p</w:t>
      </w:r>
      <w:r>
        <w:rPr>
          <w:spacing w:val="-1"/>
          <w:sz w:val="24"/>
          <w:szCs w:val="24"/>
        </w:rPr>
        <w:t>e</w:t>
      </w:r>
      <w:r>
        <w:rPr>
          <w:sz w:val="24"/>
          <w:szCs w:val="24"/>
        </w:rPr>
        <w:t>rsi</w:t>
      </w:r>
      <w:r>
        <w:rPr>
          <w:spacing w:val="-1"/>
          <w:sz w:val="24"/>
          <w:szCs w:val="24"/>
        </w:rPr>
        <w:t>a</w:t>
      </w:r>
      <w:r>
        <w:rPr>
          <w:sz w:val="24"/>
          <w:szCs w:val="24"/>
        </w:rPr>
        <w:t>p</w:t>
      </w:r>
      <w:r>
        <w:rPr>
          <w:spacing w:val="-1"/>
          <w:sz w:val="24"/>
          <w:szCs w:val="24"/>
        </w:rPr>
        <w:t>a</w:t>
      </w:r>
      <w:r>
        <w:rPr>
          <w:sz w:val="24"/>
          <w:szCs w:val="24"/>
        </w:rPr>
        <w:t>n  prog</w:t>
      </w:r>
      <w:r>
        <w:rPr>
          <w:spacing w:val="1"/>
          <w:sz w:val="24"/>
          <w:szCs w:val="24"/>
        </w:rPr>
        <w:t>r</w:t>
      </w:r>
      <w:r>
        <w:rPr>
          <w:spacing w:val="-1"/>
          <w:sz w:val="24"/>
          <w:szCs w:val="24"/>
        </w:rPr>
        <w:t>a</w:t>
      </w:r>
      <w:r>
        <w:rPr>
          <w:sz w:val="24"/>
          <w:szCs w:val="24"/>
        </w:rPr>
        <w:t>m  mag</w:t>
      </w:r>
      <w:r>
        <w:rPr>
          <w:spacing w:val="1"/>
          <w:sz w:val="24"/>
          <w:szCs w:val="24"/>
        </w:rPr>
        <w:t>a</w:t>
      </w:r>
      <w:r>
        <w:rPr>
          <w:sz w:val="24"/>
          <w:szCs w:val="24"/>
        </w:rPr>
        <w:t xml:space="preserve">ng </w:t>
      </w:r>
      <w:r>
        <w:rPr>
          <w:spacing w:val="2"/>
          <w:sz w:val="24"/>
          <w:szCs w:val="24"/>
        </w:rPr>
        <w:t xml:space="preserve"> </w:t>
      </w:r>
      <w:r>
        <w:rPr>
          <w:sz w:val="24"/>
          <w:szCs w:val="24"/>
        </w:rPr>
        <w:t>y</w:t>
      </w:r>
      <w:r>
        <w:rPr>
          <w:spacing w:val="-1"/>
          <w:sz w:val="24"/>
          <w:szCs w:val="24"/>
        </w:rPr>
        <w:t>a</w:t>
      </w:r>
      <w:r>
        <w:rPr>
          <w:sz w:val="24"/>
          <w:szCs w:val="24"/>
        </w:rPr>
        <w:t xml:space="preserve">ng  </w:t>
      </w:r>
      <w:r>
        <w:rPr>
          <w:spacing w:val="-1"/>
          <w:sz w:val="24"/>
          <w:szCs w:val="24"/>
        </w:rPr>
        <w:t>a</w:t>
      </w:r>
      <w:r>
        <w:rPr>
          <w:sz w:val="24"/>
          <w:szCs w:val="24"/>
        </w:rPr>
        <w:t>k</w:t>
      </w:r>
      <w:r>
        <w:rPr>
          <w:spacing w:val="-1"/>
          <w:sz w:val="24"/>
          <w:szCs w:val="24"/>
        </w:rPr>
        <w:t>a</w:t>
      </w:r>
      <w:r>
        <w:rPr>
          <w:sz w:val="24"/>
          <w:szCs w:val="24"/>
        </w:rPr>
        <w:t>n  di</w:t>
      </w:r>
      <w:r>
        <w:rPr>
          <w:spacing w:val="1"/>
          <w:sz w:val="24"/>
          <w:szCs w:val="24"/>
        </w:rPr>
        <w:t>l</w:t>
      </w:r>
      <w:r>
        <w:rPr>
          <w:spacing w:val="-1"/>
          <w:sz w:val="24"/>
          <w:szCs w:val="24"/>
        </w:rPr>
        <w:t>a</w:t>
      </w:r>
      <w:r>
        <w:rPr>
          <w:sz w:val="24"/>
          <w:szCs w:val="24"/>
        </w:rPr>
        <w:t>ks</w:t>
      </w:r>
      <w:r>
        <w:rPr>
          <w:spacing w:val="-1"/>
          <w:sz w:val="24"/>
          <w:szCs w:val="24"/>
        </w:rPr>
        <w:t>a</w:t>
      </w:r>
      <w:r>
        <w:rPr>
          <w:spacing w:val="2"/>
          <w:sz w:val="24"/>
          <w:szCs w:val="24"/>
        </w:rPr>
        <w:t>n</w:t>
      </w:r>
      <w:r>
        <w:rPr>
          <w:spacing w:val="1"/>
          <w:sz w:val="24"/>
          <w:szCs w:val="24"/>
        </w:rPr>
        <w:t>a</w:t>
      </w:r>
      <w:r>
        <w:rPr>
          <w:sz w:val="24"/>
          <w:szCs w:val="24"/>
        </w:rPr>
        <w:t>k</w:t>
      </w:r>
      <w:r>
        <w:rPr>
          <w:spacing w:val="-1"/>
          <w:sz w:val="24"/>
          <w:szCs w:val="24"/>
        </w:rPr>
        <w:t>a</w:t>
      </w:r>
      <w:r>
        <w:rPr>
          <w:sz w:val="24"/>
          <w:szCs w:val="24"/>
        </w:rPr>
        <w:t>n  di  s</w:t>
      </w:r>
      <w:r>
        <w:rPr>
          <w:spacing w:val="-1"/>
          <w:sz w:val="24"/>
          <w:szCs w:val="24"/>
        </w:rPr>
        <w:t>e</w:t>
      </w:r>
      <w:r>
        <w:rPr>
          <w:sz w:val="24"/>
          <w:szCs w:val="24"/>
        </w:rPr>
        <w:t>mest</w:t>
      </w:r>
      <w:r>
        <w:rPr>
          <w:spacing w:val="-1"/>
          <w:sz w:val="24"/>
          <w:szCs w:val="24"/>
        </w:rPr>
        <w:t>e</w:t>
      </w:r>
      <w:r>
        <w:rPr>
          <w:sz w:val="24"/>
          <w:szCs w:val="24"/>
        </w:rPr>
        <w:t>r s</w:t>
      </w:r>
      <w:r>
        <w:rPr>
          <w:spacing w:val="-1"/>
          <w:sz w:val="24"/>
          <w:szCs w:val="24"/>
        </w:rPr>
        <w:t>e</w:t>
      </w:r>
      <w:r>
        <w:rPr>
          <w:sz w:val="24"/>
          <w:szCs w:val="24"/>
        </w:rPr>
        <w:t>l</w:t>
      </w:r>
      <w:r>
        <w:rPr>
          <w:spacing w:val="-3"/>
          <w:sz w:val="24"/>
          <w:szCs w:val="24"/>
        </w:rPr>
        <w:t>a</w:t>
      </w:r>
      <w:r>
        <w:rPr>
          <w:sz w:val="24"/>
          <w:szCs w:val="24"/>
        </w:rPr>
        <w:t>n</w:t>
      </w:r>
      <w:r>
        <w:rPr>
          <w:spacing w:val="-2"/>
          <w:sz w:val="24"/>
          <w:szCs w:val="24"/>
        </w:rPr>
        <w:t>j</w:t>
      </w:r>
      <w:r>
        <w:rPr>
          <w:sz w:val="24"/>
          <w:szCs w:val="24"/>
        </w:rPr>
        <w:t>u</w:t>
      </w:r>
      <w:r>
        <w:rPr>
          <w:spacing w:val="-2"/>
          <w:sz w:val="24"/>
          <w:szCs w:val="24"/>
        </w:rPr>
        <w:t>t</w:t>
      </w:r>
      <w:r>
        <w:rPr>
          <w:sz w:val="24"/>
          <w:szCs w:val="24"/>
        </w:rPr>
        <w:t>ny</w:t>
      </w:r>
      <w:r>
        <w:rPr>
          <w:spacing w:val="-3"/>
          <w:sz w:val="24"/>
          <w:szCs w:val="24"/>
        </w:rPr>
        <w:t>a</w:t>
      </w:r>
      <w:r>
        <w:rPr>
          <w:sz w:val="24"/>
          <w:szCs w:val="24"/>
        </w:rPr>
        <w:t>.</w:t>
      </w:r>
      <w:r>
        <w:rPr>
          <w:spacing w:val="-5"/>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4"/>
          <w:sz w:val="24"/>
          <w:szCs w:val="24"/>
        </w:rPr>
        <w:t xml:space="preserve"> </w:t>
      </w:r>
      <w:r>
        <w:rPr>
          <w:sz w:val="24"/>
          <w:szCs w:val="24"/>
        </w:rPr>
        <w:t>k</w:t>
      </w:r>
      <w:r>
        <w:rPr>
          <w:spacing w:val="-1"/>
          <w:sz w:val="24"/>
          <w:szCs w:val="24"/>
        </w:rPr>
        <w:t>e</w:t>
      </w:r>
      <w:r>
        <w:rPr>
          <w:sz w:val="24"/>
          <w:szCs w:val="24"/>
        </w:rPr>
        <w:t>rja</w:t>
      </w:r>
      <w:r>
        <w:rPr>
          <w:spacing w:val="3"/>
          <w:sz w:val="24"/>
          <w:szCs w:val="24"/>
        </w:rPr>
        <w:t xml:space="preserve"> </w:t>
      </w:r>
      <w:r>
        <w:rPr>
          <w:sz w:val="24"/>
          <w:szCs w:val="24"/>
        </w:rPr>
        <w:t>lap</w:t>
      </w:r>
      <w:r>
        <w:rPr>
          <w:spacing w:val="-1"/>
          <w:sz w:val="24"/>
          <w:szCs w:val="24"/>
        </w:rPr>
        <w:t>a</w:t>
      </w:r>
      <w:r>
        <w:rPr>
          <w:sz w:val="24"/>
          <w:szCs w:val="24"/>
        </w:rPr>
        <w:t>ng</w:t>
      </w:r>
      <w:r>
        <w:rPr>
          <w:spacing w:val="-1"/>
          <w:sz w:val="24"/>
          <w:szCs w:val="24"/>
        </w:rPr>
        <w:t>a</w:t>
      </w:r>
      <w:r>
        <w:rPr>
          <w:sz w:val="24"/>
          <w:szCs w:val="24"/>
        </w:rPr>
        <w:t>n</w:t>
      </w:r>
      <w:r>
        <w:rPr>
          <w:spacing w:val="-2"/>
          <w:sz w:val="24"/>
          <w:szCs w:val="24"/>
        </w:rPr>
        <w:t xml:space="preserve"> </w:t>
      </w:r>
      <w:r>
        <w:rPr>
          <w:sz w:val="24"/>
          <w:szCs w:val="24"/>
        </w:rPr>
        <w:t>b</w:t>
      </w:r>
      <w:r>
        <w:rPr>
          <w:spacing w:val="-1"/>
          <w:sz w:val="24"/>
          <w:szCs w:val="24"/>
        </w:rPr>
        <w:t>a</w:t>
      </w:r>
      <w:r>
        <w:rPr>
          <w:sz w:val="24"/>
          <w:szCs w:val="24"/>
        </w:rPr>
        <w:t>gi</w:t>
      </w:r>
      <w:r>
        <w:rPr>
          <w:spacing w:val="-2"/>
          <w:sz w:val="24"/>
          <w:szCs w:val="24"/>
        </w:rPr>
        <w:t xml:space="preserve"> </w:t>
      </w:r>
      <w:r>
        <w:rPr>
          <w:sz w:val="24"/>
          <w:szCs w:val="24"/>
        </w:rPr>
        <w:t>mah</w:t>
      </w:r>
      <w:r>
        <w:rPr>
          <w:spacing w:val="-1"/>
          <w:sz w:val="24"/>
          <w:szCs w:val="24"/>
        </w:rPr>
        <w:t>a</w:t>
      </w:r>
      <w:r>
        <w:rPr>
          <w:sz w:val="24"/>
          <w:szCs w:val="24"/>
        </w:rPr>
        <w:t>si</w:t>
      </w:r>
      <w:r>
        <w:rPr>
          <w:spacing w:val="1"/>
          <w:sz w:val="24"/>
          <w:szCs w:val="24"/>
        </w:rPr>
        <w:t>s</w:t>
      </w:r>
      <w:r>
        <w:rPr>
          <w:spacing w:val="2"/>
          <w:sz w:val="24"/>
          <w:szCs w:val="24"/>
        </w:rPr>
        <w:t>w</w:t>
      </w:r>
      <w:r>
        <w:rPr>
          <w:sz w:val="24"/>
          <w:szCs w:val="24"/>
        </w:rPr>
        <w:t>a</w:t>
      </w:r>
      <w:r>
        <w:rPr>
          <w:spacing w:val="-7"/>
          <w:sz w:val="24"/>
          <w:szCs w:val="24"/>
        </w:rPr>
        <w:t xml:space="preserve"> </w:t>
      </w:r>
      <w:r>
        <w:rPr>
          <w:spacing w:val="2"/>
          <w:sz w:val="24"/>
          <w:szCs w:val="24"/>
        </w:rPr>
        <w:t>d</w:t>
      </w:r>
      <w:r>
        <w:rPr>
          <w:spacing w:val="-1"/>
          <w:sz w:val="24"/>
          <w:szCs w:val="24"/>
        </w:rPr>
        <w:t>a</w:t>
      </w:r>
      <w:r>
        <w:rPr>
          <w:sz w:val="24"/>
          <w:szCs w:val="24"/>
        </w:rPr>
        <w:t>lam</w:t>
      </w:r>
      <w:r>
        <w:rPr>
          <w:spacing w:val="-9"/>
          <w:sz w:val="24"/>
          <w:szCs w:val="24"/>
        </w:rPr>
        <w:t xml:space="preserve"> </w:t>
      </w:r>
      <w:r>
        <w:rPr>
          <w:sz w:val="24"/>
          <w:szCs w:val="24"/>
        </w:rPr>
        <w:t>pro</w:t>
      </w:r>
      <w:r>
        <w:rPr>
          <w:spacing w:val="1"/>
          <w:sz w:val="24"/>
          <w:szCs w:val="24"/>
        </w:rPr>
        <w:t>g</w:t>
      </w:r>
      <w:r>
        <w:rPr>
          <w:sz w:val="24"/>
          <w:szCs w:val="24"/>
        </w:rPr>
        <w:t>r</w:t>
      </w:r>
      <w:r>
        <w:rPr>
          <w:spacing w:val="-2"/>
          <w:sz w:val="24"/>
          <w:szCs w:val="24"/>
        </w:rPr>
        <w:t>a</w:t>
      </w:r>
      <w:r>
        <w:rPr>
          <w:sz w:val="24"/>
          <w:szCs w:val="24"/>
        </w:rPr>
        <w:t>m</w:t>
      </w:r>
      <w:r>
        <w:rPr>
          <w:spacing w:val="-13"/>
          <w:sz w:val="24"/>
          <w:szCs w:val="24"/>
        </w:rPr>
        <w:t xml:space="preserve"> </w:t>
      </w:r>
      <w:r>
        <w:rPr>
          <w:sz w:val="24"/>
          <w:szCs w:val="24"/>
        </w:rPr>
        <w:t>studi</w:t>
      </w:r>
      <w:r>
        <w:rPr>
          <w:spacing w:val="-13"/>
          <w:sz w:val="24"/>
          <w:szCs w:val="24"/>
        </w:rPr>
        <w:t xml:space="preserve"> </w:t>
      </w:r>
      <w:r>
        <w:rPr>
          <w:sz w:val="24"/>
          <w:szCs w:val="24"/>
        </w:rPr>
        <w:t xml:space="preserve">di </w:t>
      </w:r>
      <w:r>
        <w:rPr>
          <w:spacing w:val="-1"/>
          <w:sz w:val="24"/>
          <w:szCs w:val="24"/>
        </w:rPr>
        <w:t>Fa</w:t>
      </w:r>
      <w:r>
        <w:rPr>
          <w:sz w:val="24"/>
          <w:szCs w:val="24"/>
        </w:rPr>
        <w:t>kul</w:t>
      </w:r>
      <w:r>
        <w:rPr>
          <w:spacing w:val="1"/>
          <w:sz w:val="24"/>
          <w:szCs w:val="24"/>
        </w:rPr>
        <w:t>t</w:t>
      </w:r>
      <w:r>
        <w:rPr>
          <w:spacing w:val="-1"/>
          <w:sz w:val="24"/>
          <w:szCs w:val="24"/>
        </w:rPr>
        <w:t>a</w:t>
      </w:r>
      <w:r>
        <w:rPr>
          <w:sz w:val="24"/>
          <w:szCs w:val="24"/>
        </w:rPr>
        <w:t>s</w:t>
      </w:r>
      <w:r>
        <w:rPr>
          <w:spacing w:val="-7"/>
          <w:sz w:val="24"/>
          <w:szCs w:val="24"/>
        </w:rPr>
        <w:t xml:space="preserve"> </w:t>
      </w:r>
      <w:r>
        <w:rPr>
          <w:sz w:val="24"/>
          <w:szCs w:val="24"/>
        </w:rPr>
        <w:t>Vo</w:t>
      </w:r>
      <w:r>
        <w:rPr>
          <w:spacing w:val="2"/>
          <w:sz w:val="24"/>
          <w:szCs w:val="24"/>
        </w:rPr>
        <w:t>k</w:t>
      </w:r>
      <w:r>
        <w:rPr>
          <w:spacing w:val="-1"/>
          <w:sz w:val="24"/>
          <w:szCs w:val="24"/>
        </w:rPr>
        <w:t>a</w:t>
      </w:r>
      <w:r>
        <w:rPr>
          <w:sz w:val="24"/>
          <w:szCs w:val="24"/>
        </w:rPr>
        <w:t>si b</w:t>
      </w:r>
      <w:r>
        <w:rPr>
          <w:spacing w:val="-1"/>
          <w:sz w:val="24"/>
          <w:szCs w:val="24"/>
        </w:rPr>
        <w:t>e</w:t>
      </w:r>
      <w:r>
        <w:rPr>
          <w:sz w:val="24"/>
          <w:szCs w:val="24"/>
        </w:rPr>
        <w:t>r</w:t>
      </w:r>
      <w:r>
        <w:rPr>
          <w:spacing w:val="-3"/>
          <w:sz w:val="24"/>
          <w:szCs w:val="24"/>
        </w:rPr>
        <w:t>t</w:t>
      </w:r>
      <w:r>
        <w:rPr>
          <w:sz w:val="24"/>
          <w:szCs w:val="24"/>
        </w:rPr>
        <w:t>u</w:t>
      </w:r>
      <w:r>
        <w:rPr>
          <w:spacing w:val="-2"/>
          <w:sz w:val="24"/>
          <w:szCs w:val="24"/>
        </w:rPr>
        <w:t>j</w:t>
      </w:r>
      <w:r>
        <w:rPr>
          <w:sz w:val="24"/>
          <w:szCs w:val="24"/>
        </w:rPr>
        <w:t>u</w:t>
      </w:r>
      <w:r>
        <w:rPr>
          <w:spacing w:val="-1"/>
          <w:sz w:val="24"/>
          <w:szCs w:val="24"/>
        </w:rPr>
        <w:t>a</w:t>
      </w:r>
      <w:r>
        <w:rPr>
          <w:sz w:val="24"/>
          <w:szCs w:val="24"/>
        </w:rPr>
        <w:t>n</w:t>
      </w:r>
      <w:r>
        <w:rPr>
          <w:spacing w:val="-14"/>
          <w:sz w:val="24"/>
          <w:szCs w:val="24"/>
        </w:rPr>
        <w:t xml:space="preserve"> </w:t>
      </w:r>
      <w:r>
        <w:rPr>
          <w:sz w:val="24"/>
          <w:szCs w:val="24"/>
        </w:rPr>
        <w:t>u</w:t>
      </w:r>
      <w:r>
        <w:rPr>
          <w:spacing w:val="-2"/>
          <w:sz w:val="24"/>
          <w:szCs w:val="24"/>
        </w:rPr>
        <w:t>n</w:t>
      </w:r>
      <w:r>
        <w:rPr>
          <w:sz w:val="24"/>
          <w:szCs w:val="24"/>
        </w:rPr>
        <w:t>tuk</w:t>
      </w:r>
      <w:r>
        <w:rPr>
          <w:spacing w:val="-4"/>
          <w:sz w:val="24"/>
          <w:szCs w:val="24"/>
        </w:rPr>
        <w:t xml:space="preserve"> </w:t>
      </w:r>
      <w:r>
        <w:rPr>
          <w:sz w:val="24"/>
          <w:szCs w:val="24"/>
        </w:rPr>
        <w:t>m</w:t>
      </w:r>
      <w:r>
        <w:rPr>
          <w:spacing w:val="-3"/>
          <w:sz w:val="24"/>
          <w:szCs w:val="24"/>
        </w:rPr>
        <w:t>e</w:t>
      </w:r>
      <w:r>
        <w:rPr>
          <w:sz w:val="24"/>
          <w:szCs w:val="24"/>
        </w:rPr>
        <w:t>m</w:t>
      </w:r>
      <w:r>
        <w:rPr>
          <w:spacing w:val="-2"/>
          <w:sz w:val="24"/>
          <w:szCs w:val="24"/>
        </w:rPr>
        <w:t>b</w:t>
      </w:r>
      <w:r>
        <w:rPr>
          <w:spacing w:val="-1"/>
          <w:sz w:val="24"/>
          <w:szCs w:val="24"/>
        </w:rPr>
        <w:t>e</w:t>
      </w:r>
      <w:r>
        <w:rPr>
          <w:sz w:val="24"/>
          <w:szCs w:val="24"/>
        </w:rPr>
        <w:t>r</w:t>
      </w:r>
      <w:r>
        <w:rPr>
          <w:spacing w:val="-3"/>
          <w:sz w:val="24"/>
          <w:szCs w:val="24"/>
        </w:rPr>
        <w:t>i</w:t>
      </w:r>
      <w:r>
        <w:rPr>
          <w:sz w:val="24"/>
          <w:szCs w:val="24"/>
        </w:rPr>
        <w:t>k</w:t>
      </w:r>
      <w:r>
        <w:rPr>
          <w:spacing w:val="-1"/>
          <w:sz w:val="24"/>
          <w:szCs w:val="24"/>
        </w:rPr>
        <w:t>a</w:t>
      </w:r>
      <w:r>
        <w:rPr>
          <w:sz w:val="24"/>
          <w:szCs w:val="24"/>
        </w:rPr>
        <w:t>n</w:t>
      </w:r>
      <w:r>
        <w:rPr>
          <w:spacing w:val="-11"/>
          <w:sz w:val="24"/>
          <w:szCs w:val="24"/>
        </w:rPr>
        <w:t xml:space="preserve"> </w:t>
      </w:r>
      <w:r>
        <w:rPr>
          <w:sz w:val="24"/>
          <w:szCs w:val="24"/>
        </w:rPr>
        <w:t>b</w:t>
      </w:r>
      <w:r>
        <w:rPr>
          <w:spacing w:val="-3"/>
          <w:sz w:val="24"/>
          <w:szCs w:val="24"/>
        </w:rPr>
        <w:t>e</w:t>
      </w:r>
      <w:r>
        <w:rPr>
          <w:sz w:val="24"/>
          <w:szCs w:val="24"/>
        </w:rPr>
        <w:t>k</w:t>
      </w:r>
      <w:r>
        <w:rPr>
          <w:spacing w:val="-1"/>
          <w:sz w:val="24"/>
          <w:szCs w:val="24"/>
        </w:rPr>
        <w:t>a</w:t>
      </w:r>
      <w:r>
        <w:rPr>
          <w:sz w:val="24"/>
          <w:szCs w:val="24"/>
        </w:rPr>
        <w:t>l</w:t>
      </w:r>
      <w:r>
        <w:rPr>
          <w:spacing w:val="-19"/>
          <w:sz w:val="24"/>
          <w:szCs w:val="24"/>
        </w:rPr>
        <w:t xml:space="preserve"> </w:t>
      </w:r>
      <w:r>
        <w:rPr>
          <w:sz w:val="24"/>
          <w:szCs w:val="24"/>
        </w:rPr>
        <w:t>p</w:t>
      </w:r>
      <w:r>
        <w:rPr>
          <w:spacing w:val="-1"/>
          <w:sz w:val="24"/>
          <w:szCs w:val="24"/>
        </w:rPr>
        <w:t>e</w:t>
      </w:r>
      <w:r>
        <w:rPr>
          <w:sz w:val="24"/>
          <w:szCs w:val="24"/>
        </w:rPr>
        <w:t>ng</w:t>
      </w:r>
      <w:r>
        <w:rPr>
          <w:spacing w:val="-1"/>
          <w:sz w:val="24"/>
          <w:szCs w:val="24"/>
        </w:rPr>
        <w:t>a</w:t>
      </w:r>
      <w:r>
        <w:rPr>
          <w:sz w:val="24"/>
          <w:szCs w:val="24"/>
        </w:rPr>
        <w:t>lam</w:t>
      </w:r>
      <w:r>
        <w:rPr>
          <w:spacing w:val="-1"/>
          <w:sz w:val="24"/>
          <w:szCs w:val="24"/>
        </w:rPr>
        <w:t>a</w:t>
      </w:r>
      <w:r>
        <w:rPr>
          <w:sz w:val="24"/>
          <w:szCs w:val="24"/>
        </w:rPr>
        <w:t>n,</w:t>
      </w:r>
      <w:r>
        <w:rPr>
          <w:spacing w:val="-4"/>
          <w:sz w:val="24"/>
          <w:szCs w:val="24"/>
        </w:rPr>
        <w:t xml:space="preserve"> </w:t>
      </w:r>
      <w:r>
        <w:rPr>
          <w:sz w:val="24"/>
          <w:szCs w:val="24"/>
        </w:rPr>
        <w:t>k</w:t>
      </w:r>
      <w:r>
        <w:rPr>
          <w:spacing w:val="1"/>
          <w:sz w:val="24"/>
          <w:szCs w:val="24"/>
        </w:rPr>
        <w:t>e</w:t>
      </w:r>
      <w:r>
        <w:rPr>
          <w:sz w:val="24"/>
          <w:szCs w:val="24"/>
        </w:rPr>
        <w:t>te</w:t>
      </w:r>
      <w:r>
        <w:rPr>
          <w:spacing w:val="-1"/>
          <w:sz w:val="24"/>
          <w:szCs w:val="24"/>
        </w:rPr>
        <w:t>ra</w:t>
      </w:r>
      <w:r>
        <w:rPr>
          <w:sz w:val="24"/>
          <w:szCs w:val="24"/>
        </w:rPr>
        <w:t>mp</w:t>
      </w:r>
      <w:r>
        <w:rPr>
          <w:spacing w:val="1"/>
          <w:sz w:val="24"/>
          <w:szCs w:val="24"/>
        </w:rPr>
        <w:t>i</w:t>
      </w:r>
      <w:r>
        <w:rPr>
          <w:sz w:val="24"/>
          <w:szCs w:val="24"/>
        </w:rPr>
        <w:t>lan</w:t>
      </w:r>
      <w:r>
        <w:rPr>
          <w:spacing w:val="-12"/>
          <w:sz w:val="24"/>
          <w:szCs w:val="24"/>
        </w:rPr>
        <w:t xml:space="preserve"> </w:t>
      </w:r>
      <w:r>
        <w:rPr>
          <w:sz w:val="24"/>
          <w:szCs w:val="24"/>
        </w:rPr>
        <w:t>k</w:t>
      </w:r>
      <w:r>
        <w:rPr>
          <w:spacing w:val="-1"/>
          <w:sz w:val="24"/>
          <w:szCs w:val="24"/>
        </w:rPr>
        <w:t>e</w:t>
      </w:r>
      <w:r>
        <w:rPr>
          <w:sz w:val="24"/>
          <w:szCs w:val="24"/>
        </w:rPr>
        <w:t>rja</w:t>
      </w:r>
      <w:r>
        <w:rPr>
          <w:spacing w:val="-8"/>
          <w:sz w:val="24"/>
          <w:szCs w:val="24"/>
        </w:rPr>
        <w:t xml:space="preserve"> </w:t>
      </w:r>
      <w:r>
        <w:rPr>
          <w:sz w:val="24"/>
          <w:szCs w:val="24"/>
        </w:rPr>
        <w:t>p</w:t>
      </w:r>
      <w:r>
        <w:rPr>
          <w:spacing w:val="1"/>
          <w:sz w:val="24"/>
          <w:szCs w:val="24"/>
        </w:rPr>
        <w:t>r</w:t>
      </w:r>
      <w:r>
        <w:rPr>
          <w:spacing w:val="-1"/>
          <w:sz w:val="24"/>
          <w:szCs w:val="24"/>
        </w:rPr>
        <w:t>a</w:t>
      </w:r>
      <w:r>
        <w:rPr>
          <w:sz w:val="24"/>
          <w:szCs w:val="24"/>
        </w:rPr>
        <w:t>kt</w:t>
      </w:r>
      <w:r>
        <w:rPr>
          <w:spacing w:val="1"/>
          <w:sz w:val="24"/>
          <w:szCs w:val="24"/>
        </w:rPr>
        <w:t>i</w:t>
      </w:r>
      <w:r>
        <w:rPr>
          <w:sz w:val="24"/>
          <w:szCs w:val="24"/>
        </w:rPr>
        <w:t>s,</w:t>
      </w:r>
      <w:r>
        <w:rPr>
          <w:spacing w:val="-4"/>
          <w:sz w:val="24"/>
          <w:szCs w:val="24"/>
        </w:rPr>
        <w:t xml:space="preserve"> </w:t>
      </w:r>
      <w:r>
        <w:rPr>
          <w:sz w:val="24"/>
          <w:szCs w:val="24"/>
        </w:rPr>
        <w:t>d</w:t>
      </w:r>
      <w:r>
        <w:rPr>
          <w:spacing w:val="-1"/>
          <w:sz w:val="24"/>
          <w:szCs w:val="24"/>
        </w:rPr>
        <w:t>a</w:t>
      </w:r>
      <w:r>
        <w:rPr>
          <w:sz w:val="24"/>
          <w:szCs w:val="24"/>
        </w:rPr>
        <w:t>n</w:t>
      </w:r>
      <w:r>
        <w:rPr>
          <w:spacing w:val="-12"/>
          <w:sz w:val="24"/>
          <w:szCs w:val="24"/>
        </w:rPr>
        <w:t xml:space="preserve"> </w:t>
      </w:r>
      <w:r>
        <w:rPr>
          <w:sz w:val="24"/>
          <w:szCs w:val="24"/>
        </w:rPr>
        <w:t>p</w:t>
      </w:r>
      <w:r>
        <w:rPr>
          <w:spacing w:val="-1"/>
          <w:sz w:val="24"/>
          <w:szCs w:val="24"/>
        </w:rPr>
        <w:t>e</w:t>
      </w:r>
      <w:r>
        <w:rPr>
          <w:sz w:val="24"/>
          <w:szCs w:val="24"/>
        </w:rPr>
        <w:t>ny</w:t>
      </w:r>
      <w:r>
        <w:rPr>
          <w:spacing w:val="-1"/>
          <w:sz w:val="24"/>
          <w:szCs w:val="24"/>
        </w:rPr>
        <w:t>e</w:t>
      </w:r>
      <w:r>
        <w:rPr>
          <w:sz w:val="24"/>
          <w:szCs w:val="24"/>
        </w:rPr>
        <w:t>su</w:t>
      </w:r>
      <w:r>
        <w:rPr>
          <w:spacing w:val="-1"/>
          <w:sz w:val="24"/>
          <w:szCs w:val="24"/>
        </w:rPr>
        <w:t>a</w:t>
      </w:r>
      <w:r>
        <w:rPr>
          <w:spacing w:val="3"/>
          <w:sz w:val="24"/>
          <w:szCs w:val="24"/>
        </w:rPr>
        <w:t>i</w:t>
      </w:r>
      <w:r>
        <w:rPr>
          <w:spacing w:val="-1"/>
          <w:sz w:val="24"/>
          <w:szCs w:val="24"/>
        </w:rPr>
        <w:t>a</w:t>
      </w:r>
      <w:r>
        <w:rPr>
          <w:sz w:val="24"/>
          <w:szCs w:val="24"/>
        </w:rPr>
        <w:t>n di</w:t>
      </w:r>
      <w:r>
        <w:rPr>
          <w:spacing w:val="1"/>
          <w:sz w:val="24"/>
          <w:szCs w:val="24"/>
        </w:rPr>
        <w:t xml:space="preserve"> </w:t>
      </w:r>
      <w:r>
        <w:rPr>
          <w:sz w:val="24"/>
          <w:szCs w:val="24"/>
        </w:rPr>
        <w:t>dunia</w:t>
      </w:r>
      <w:r>
        <w:rPr>
          <w:spacing w:val="1"/>
          <w:sz w:val="24"/>
          <w:szCs w:val="24"/>
        </w:rPr>
        <w:t xml:space="preserve"> </w:t>
      </w:r>
      <w:r>
        <w:rPr>
          <w:spacing w:val="2"/>
          <w:sz w:val="24"/>
          <w:szCs w:val="24"/>
        </w:rPr>
        <w:t>k</w:t>
      </w:r>
      <w:r>
        <w:rPr>
          <w:spacing w:val="-1"/>
          <w:sz w:val="24"/>
          <w:szCs w:val="24"/>
        </w:rPr>
        <w:t>e</w:t>
      </w:r>
      <w:r>
        <w:rPr>
          <w:sz w:val="24"/>
          <w:szCs w:val="24"/>
        </w:rPr>
        <w:t>rj</w:t>
      </w:r>
      <w:r>
        <w:rPr>
          <w:spacing w:val="-1"/>
          <w:sz w:val="24"/>
          <w:szCs w:val="24"/>
        </w:rPr>
        <w:t>a</w:t>
      </w:r>
      <w:r>
        <w:rPr>
          <w:sz w:val="24"/>
          <w:szCs w:val="24"/>
        </w:rPr>
        <w:t>,</w:t>
      </w:r>
      <w:r>
        <w:rPr>
          <w:spacing w:val="4"/>
          <w:sz w:val="24"/>
          <w:szCs w:val="24"/>
        </w:rPr>
        <w:t xml:space="preserve"> </w:t>
      </w:r>
      <w:r>
        <w:rPr>
          <w:sz w:val="24"/>
          <w:szCs w:val="24"/>
        </w:rPr>
        <w:t>s</w:t>
      </w:r>
      <w:r>
        <w:rPr>
          <w:spacing w:val="-1"/>
          <w:sz w:val="24"/>
          <w:szCs w:val="24"/>
        </w:rPr>
        <w:t>e</w:t>
      </w:r>
      <w:r>
        <w:rPr>
          <w:spacing w:val="2"/>
          <w:sz w:val="24"/>
          <w:szCs w:val="24"/>
        </w:rPr>
        <w:t>b</w:t>
      </w:r>
      <w:r>
        <w:rPr>
          <w:spacing w:val="-1"/>
          <w:sz w:val="24"/>
          <w:szCs w:val="24"/>
        </w:rPr>
        <w:t>e</w:t>
      </w:r>
      <w:r>
        <w:rPr>
          <w:sz w:val="24"/>
          <w:szCs w:val="24"/>
        </w:rPr>
        <w:t>l</w:t>
      </w:r>
      <w:r>
        <w:rPr>
          <w:spacing w:val="3"/>
          <w:sz w:val="24"/>
          <w:szCs w:val="24"/>
        </w:rPr>
        <w:t>u</w:t>
      </w:r>
      <w:r>
        <w:rPr>
          <w:sz w:val="24"/>
          <w:szCs w:val="24"/>
        </w:rPr>
        <w:t>m</w:t>
      </w:r>
      <w:r>
        <w:rPr>
          <w:spacing w:val="3"/>
          <w:sz w:val="24"/>
          <w:szCs w:val="24"/>
        </w:rPr>
        <w:t xml:space="preserve"> </w:t>
      </w:r>
      <w:r>
        <w:rPr>
          <w:sz w:val="24"/>
          <w:szCs w:val="24"/>
        </w:rPr>
        <w:t>mah</w:t>
      </w:r>
      <w:r>
        <w:rPr>
          <w:spacing w:val="-1"/>
          <w:sz w:val="24"/>
          <w:szCs w:val="24"/>
        </w:rPr>
        <w:t>a</w:t>
      </w:r>
      <w:r>
        <w:rPr>
          <w:sz w:val="24"/>
          <w:szCs w:val="24"/>
        </w:rPr>
        <w:t>si</w:t>
      </w:r>
      <w:r>
        <w:rPr>
          <w:spacing w:val="1"/>
          <w:sz w:val="24"/>
          <w:szCs w:val="24"/>
        </w:rPr>
        <w:t>s</w:t>
      </w:r>
      <w:r>
        <w:rPr>
          <w:sz w:val="24"/>
          <w:szCs w:val="24"/>
        </w:rPr>
        <w:t>wa</w:t>
      </w:r>
      <w:r>
        <w:rPr>
          <w:spacing w:val="2"/>
          <w:sz w:val="24"/>
          <w:szCs w:val="24"/>
        </w:rPr>
        <w:t xml:space="preserve"> </w:t>
      </w:r>
      <w:r>
        <w:rPr>
          <w:sz w:val="24"/>
          <w:szCs w:val="24"/>
        </w:rPr>
        <w:t>men</w:t>
      </w:r>
      <w:r>
        <w:rPr>
          <w:spacing w:val="2"/>
          <w:sz w:val="24"/>
          <w:szCs w:val="24"/>
        </w:rPr>
        <w:t>d</w:t>
      </w:r>
      <w:r>
        <w:rPr>
          <w:spacing w:val="-1"/>
          <w:sz w:val="24"/>
          <w:szCs w:val="24"/>
        </w:rPr>
        <w:t>a</w:t>
      </w:r>
      <w:r>
        <w:rPr>
          <w:sz w:val="24"/>
          <w:szCs w:val="24"/>
        </w:rPr>
        <w:t>p</w:t>
      </w:r>
      <w:r>
        <w:rPr>
          <w:spacing w:val="1"/>
          <w:sz w:val="24"/>
          <w:szCs w:val="24"/>
        </w:rPr>
        <w:t>a</w:t>
      </w:r>
      <w:r>
        <w:rPr>
          <w:sz w:val="24"/>
          <w:szCs w:val="24"/>
        </w:rPr>
        <w:t>tkan</w:t>
      </w:r>
      <w:r>
        <w:rPr>
          <w:spacing w:val="1"/>
          <w:sz w:val="24"/>
          <w:szCs w:val="24"/>
        </w:rPr>
        <w:t xml:space="preserve"> </w:t>
      </w:r>
      <w:r>
        <w:rPr>
          <w:sz w:val="24"/>
          <w:szCs w:val="24"/>
        </w:rPr>
        <w:t>p</w:t>
      </w:r>
      <w:r>
        <w:rPr>
          <w:spacing w:val="-1"/>
          <w:sz w:val="24"/>
          <w:szCs w:val="24"/>
        </w:rPr>
        <w:t>e</w:t>
      </w:r>
      <w:r>
        <w:rPr>
          <w:spacing w:val="2"/>
          <w:sz w:val="24"/>
          <w:szCs w:val="24"/>
        </w:rPr>
        <w:t>k</w:t>
      </w:r>
      <w:r>
        <w:rPr>
          <w:spacing w:val="-1"/>
          <w:sz w:val="24"/>
          <w:szCs w:val="24"/>
        </w:rPr>
        <w:t>e</w:t>
      </w:r>
      <w:r>
        <w:rPr>
          <w:sz w:val="24"/>
          <w:szCs w:val="24"/>
        </w:rPr>
        <w:t>rj</w:t>
      </w:r>
      <w:r>
        <w:rPr>
          <w:spacing w:val="1"/>
          <w:sz w:val="24"/>
          <w:szCs w:val="24"/>
        </w:rPr>
        <w:t>a</w:t>
      </w:r>
      <w:r>
        <w:rPr>
          <w:spacing w:val="-1"/>
          <w:sz w:val="24"/>
          <w:szCs w:val="24"/>
        </w:rPr>
        <w:t>a</w:t>
      </w:r>
      <w:r>
        <w:rPr>
          <w:sz w:val="24"/>
          <w:szCs w:val="24"/>
        </w:rPr>
        <w:t>n.</w:t>
      </w:r>
      <w:r>
        <w:rPr>
          <w:spacing w:val="2"/>
          <w:sz w:val="24"/>
          <w:szCs w:val="24"/>
        </w:rPr>
        <w:t xml:space="preserve"> M</w:t>
      </w:r>
      <w:r>
        <w:rPr>
          <w:spacing w:val="-1"/>
          <w:sz w:val="24"/>
          <w:szCs w:val="24"/>
        </w:rPr>
        <w:t>a</w:t>
      </w:r>
      <w:r>
        <w:rPr>
          <w:sz w:val="24"/>
          <w:szCs w:val="24"/>
        </w:rPr>
        <w:t>h</w:t>
      </w:r>
      <w:r>
        <w:rPr>
          <w:spacing w:val="-1"/>
          <w:sz w:val="24"/>
          <w:szCs w:val="24"/>
        </w:rPr>
        <w:t>a</w:t>
      </w:r>
      <w:r>
        <w:rPr>
          <w:sz w:val="24"/>
          <w:szCs w:val="24"/>
        </w:rPr>
        <w:t>s</w:t>
      </w:r>
      <w:r>
        <w:rPr>
          <w:spacing w:val="3"/>
          <w:sz w:val="24"/>
          <w:szCs w:val="24"/>
        </w:rPr>
        <w:t>i</w:t>
      </w:r>
      <w:r>
        <w:rPr>
          <w:sz w:val="24"/>
          <w:szCs w:val="24"/>
        </w:rPr>
        <w:t>swa di</w:t>
      </w:r>
      <w:r>
        <w:rPr>
          <w:spacing w:val="2"/>
          <w:sz w:val="24"/>
          <w:szCs w:val="24"/>
        </w:rPr>
        <w:t>w</w:t>
      </w:r>
      <w:r>
        <w:rPr>
          <w:spacing w:val="-1"/>
          <w:sz w:val="24"/>
          <w:szCs w:val="24"/>
        </w:rPr>
        <w:t>a</w:t>
      </w:r>
      <w:r>
        <w:rPr>
          <w:sz w:val="24"/>
          <w:szCs w:val="24"/>
        </w:rPr>
        <w:t>j</w:t>
      </w:r>
      <w:r>
        <w:rPr>
          <w:spacing w:val="1"/>
          <w:sz w:val="24"/>
          <w:szCs w:val="24"/>
        </w:rPr>
        <w:t>i</w:t>
      </w:r>
      <w:r>
        <w:rPr>
          <w:sz w:val="24"/>
          <w:szCs w:val="24"/>
        </w:rPr>
        <w:t>bk</w:t>
      </w:r>
      <w:r>
        <w:rPr>
          <w:spacing w:val="-1"/>
          <w:sz w:val="24"/>
          <w:szCs w:val="24"/>
        </w:rPr>
        <w:t>a</w:t>
      </w:r>
      <w:r>
        <w:rPr>
          <w:sz w:val="24"/>
          <w:szCs w:val="24"/>
        </w:rPr>
        <w:t>n mel</w:t>
      </w:r>
      <w:r>
        <w:rPr>
          <w:spacing w:val="-1"/>
          <w:sz w:val="24"/>
          <w:szCs w:val="24"/>
        </w:rPr>
        <w:t>a</w:t>
      </w:r>
      <w:r>
        <w:rPr>
          <w:sz w:val="24"/>
          <w:szCs w:val="24"/>
        </w:rPr>
        <w:t>kuk</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r</w:t>
      </w:r>
      <w:r>
        <w:rPr>
          <w:spacing w:val="-1"/>
          <w:sz w:val="24"/>
          <w:szCs w:val="24"/>
        </w:rPr>
        <w:t>a</w:t>
      </w:r>
      <w:r>
        <w:rPr>
          <w:sz w:val="24"/>
          <w:szCs w:val="24"/>
        </w:rPr>
        <w:t>kt</w:t>
      </w:r>
      <w:r>
        <w:rPr>
          <w:spacing w:val="1"/>
          <w:sz w:val="24"/>
          <w:szCs w:val="24"/>
        </w:rPr>
        <w:t>i</w:t>
      </w:r>
      <w:r>
        <w:rPr>
          <w:sz w:val="24"/>
          <w:szCs w:val="24"/>
        </w:rPr>
        <w:t>k</w:t>
      </w:r>
      <w:r>
        <w:rPr>
          <w:spacing w:val="2"/>
          <w:sz w:val="24"/>
          <w:szCs w:val="24"/>
        </w:rPr>
        <w:t xml:space="preserve"> </w:t>
      </w:r>
      <w:r>
        <w:rPr>
          <w:sz w:val="24"/>
          <w:szCs w:val="24"/>
        </w:rPr>
        <w:t>k</w:t>
      </w:r>
      <w:r>
        <w:rPr>
          <w:spacing w:val="-1"/>
          <w:sz w:val="24"/>
          <w:szCs w:val="24"/>
        </w:rPr>
        <w:t>e</w:t>
      </w:r>
      <w:r>
        <w:rPr>
          <w:sz w:val="24"/>
          <w:szCs w:val="24"/>
        </w:rPr>
        <w:t>rja</w:t>
      </w:r>
      <w:r>
        <w:rPr>
          <w:spacing w:val="3"/>
          <w:sz w:val="24"/>
          <w:szCs w:val="24"/>
        </w:rPr>
        <w:t xml:space="preserve"> </w:t>
      </w:r>
      <w:r>
        <w:rPr>
          <w:sz w:val="24"/>
          <w:szCs w:val="24"/>
        </w:rPr>
        <w:t>lap</w:t>
      </w:r>
      <w:r>
        <w:rPr>
          <w:spacing w:val="-1"/>
          <w:sz w:val="24"/>
          <w:szCs w:val="24"/>
        </w:rPr>
        <w:t>a</w:t>
      </w:r>
      <w:r>
        <w:rPr>
          <w:sz w:val="24"/>
          <w:szCs w:val="24"/>
        </w:rPr>
        <w:t>ng</w:t>
      </w:r>
      <w:r>
        <w:rPr>
          <w:spacing w:val="-1"/>
          <w:sz w:val="24"/>
          <w:szCs w:val="24"/>
        </w:rPr>
        <w:t>a</w:t>
      </w:r>
      <w:r>
        <w:rPr>
          <w:sz w:val="24"/>
          <w:szCs w:val="24"/>
        </w:rPr>
        <w:t>n</w:t>
      </w:r>
      <w:r>
        <w:rPr>
          <w:spacing w:val="2"/>
          <w:sz w:val="24"/>
          <w:szCs w:val="24"/>
        </w:rPr>
        <w:t xml:space="preserve"> y</w:t>
      </w:r>
      <w:r>
        <w:rPr>
          <w:spacing w:val="-1"/>
          <w:sz w:val="24"/>
          <w:szCs w:val="24"/>
        </w:rPr>
        <w:t>a</w:t>
      </w:r>
      <w:r>
        <w:rPr>
          <w:sz w:val="24"/>
          <w:szCs w:val="24"/>
        </w:rPr>
        <w:t>ng</w:t>
      </w:r>
      <w:r>
        <w:rPr>
          <w:spacing w:val="5"/>
          <w:sz w:val="24"/>
          <w:szCs w:val="24"/>
        </w:rPr>
        <w:t xml:space="preserve"> </w:t>
      </w:r>
      <w:r>
        <w:rPr>
          <w:sz w:val="24"/>
          <w:szCs w:val="24"/>
        </w:rPr>
        <w:t>n</w:t>
      </w:r>
      <w:r>
        <w:rPr>
          <w:spacing w:val="-1"/>
          <w:sz w:val="24"/>
          <w:szCs w:val="24"/>
        </w:rPr>
        <w:t>a</w:t>
      </w:r>
      <w:r>
        <w:rPr>
          <w:sz w:val="24"/>
          <w:szCs w:val="24"/>
        </w:rPr>
        <w:t>nt</w:t>
      </w:r>
      <w:r>
        <w:rPr>
          <w:spacing w:val="1"/>
          <w:sz w:val="24"/>
          <w:szCs w:val="24"/>
        </w:rPr>
        <w:t>i</w:t>
      </w:r>
      <w:r>
        <w:rPr>
          <w:sz w:val="24"/>
          <w:szCs w:val="24"/>
        </w:rPr>
        <w:t>n</w:t>
      </w:r>
      <w:r>
        <w:rPr>
          <w:spacing w:val="2"/>
          <w:sz w:val="24"/>
          <w:szCs w:val="24"/>
        </w:rPr>
        <w:t>y</w:t>
      </w:r>
      <w:r>
        <w:rPr>
          <w:sz w:val="24"/>
          <w:szCs w:val="24"/>
        </w:rPr>
        <w:t>a</w:t>
      </w:r>
      <w:r>
        <w:rPr>
          <w:spacing w:val="1"/>
          <w:sz w:val="24"/>
          <w:szCs w:val="24"/>
        </w:rPr>
        <w:t xml:space="preserve"> </w:t>
      </w:r>
      <w:r>
        <w:rPr>
          <w:sz w:val="24"/>
          <w:szCs w:val="24"/>
        </w:rPr>
        <w:t>diha</w:t>
      </w:r>
      <w:r>
        <w:rPr>
          <w:spacing w:val="-1"/>
          <w:sz w:val="24"/>
          <w:szCs w:val="24"/>
        </w:rPr>
        <w:t>ra</w:t>
      </w:r>
      <w:r>
        <w:rPr>
          <w:sz w:val="24"/>
          <w:szCs w:val="24"/>
        </w:rPr>
        <w:t>p</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p</w:t>
      </w:r>
      <w:r>
        <w:rPr>
          <w:spacing w:val="1"/>
          <w:sz w:val="24"/>
          <w:szCs w:val="24"/>
        </w:rPr>
        <w:t>a</w:t>
      </w:r>
      <w:r>
        <w:rPr>
          <w:sz w:val="24"/>
          <w:szCs w:val="24"/>
        </w:rPr>
        <w:t>ra lu</w:t>
      </w:r>
      <w:r>
        <w:rPr>
          <w:spacing w:val="1"/>
          <w:sz w:val="24"/>
          <w:szCs w:val="24"/>
        </w:rPr>
        <w:t>l</w:t>
      </w:r>
      <w:r>
        <w:rPr>
          <w:sz w:val="24"/>
          <w:szCs w:val="24"/>
        </w:rPr>
        <w:t>u</w:t>
      </w:r>
      <w:r>
        <w:rPr>
          <w:spacing w:val="2"/>
          <w:sz w:val="24"/>
          <w:szCs w:val="24"/>
        </w:rPr>
        <w:t>s</w:t>
      </w:r>
      <w:r>
        <w:rPr>
          <w:spacing w:val="-1"/>
          <w:sz w:val="24"/>
          <w:szCs w:val="24"/>
        </w:rPr>
        <w:t>a</w:t>
      </w:r>
      <w:r>
        <w:rPr>
          <w:sz w:val="24"/>
          <w:szCs w:val="24"/>
        </w:rPr>
        <w:t>n</w:t>
      </w:r>
      <w:r>
        <w:rPr>
          <w:spacing w:val="2"/>
          <w:sz w:val="24"/>
          <w:szCs w:val="24"/>
        </w:rPr>
        <w:t xml:space="preserve"> </w:t>
      </w:r>
      <w:r>
        <w:rPr>
          <w:sz w:val="24"/>
          <w:szCs w:val="24"/>
        </w:rPr>
        <w:t>Ahli</w:t>
      </w:r>
      <w:r>
        <w:rPr>
          <w:spacing w:val="2"/>
          <w:sz w:val="24"/>
          <w:szCs w:val="24"/>
        </w:rPr>
        <w:t xml:space="preserve"> </w:t>
      </w:r>
      <w:r>
        <w:rPr>
          <w:sz w:val="24"/>
          <w:szCs w:val="24"/>
        </w:rPr>
        <w:t>M</w:t>
      </w:r>
      <w:r>
        <w:rPr>
          <w:spacing w:val="-1"/>
          <w:sz w:val="24"/>
          <w:szCs w:val="24"/>
        </w:rPr>
        <w:t>a</w:t>
      </w:r>
      <w:r>
        <w:rPr>
          <w:sz w:val="24"/>
          <w:szCs w:val="24"/>
        </w:rPr>
        <w:t>dya (</w:t>
      </w:r>
      <w:r>
        <w:rPr>
          <w:spacing w:val="-1"/>
          <w:sz w:val="24"/>
          <w:szCs w:val="24"/>
        </w:rPr>
        <w:t>A</w:t>
      </w:r>
      <w:r>
        <w:rPr>
          <w:sz w:val="24"/>
          <w:szCs w:val="24"/>
        </w:rPr>
        <w:t>.Md) d</w:t>
      </w:r>
      <w:r>
        <w:rPr>
          <w:spacing w:val="-1"/>
          <w:sz w:val="24"/>
          <w:szCs w:val="24"/>
        </w:rPr>
        <w:t>a</w:t>
      </w:r>
      <w:r>
        <w:rPr>
          <w:sz w:val="24"/>
          <w:szCs w:val="24"/>
        </w:rPr>
        <w:t>n</w:t>
      </w:r>
      <w:r>
        <w:rPr>
          <w:spacing w:val="-5"/>
          <w:sz w:val="24"/>
          <w:szCs w:val="24"/>
        </w:rPr>
        <w:t xml:space="preserve"> </w:t>
      </w:r>
      <w:r>
        <w:rPr>
          <w:spacing w:val="1"/>
          <w:sz w:val="24"/>
          <w:szCs w:val="24"/>
        </w:rPr>
        <w:t>Sa</w:t>
      </w:r>
      <w:r>
        <w:rPr>
          <w:sz w:val="24"/>
          <w:szCs w:val="24"/>
        </w:rPr>
        <w:t>rj</w:t>
      </w:r>
      <w:r>
        <w:rPr>
          <w:spacing w:val="-1"/>
          <w:sz w:val="24"/>
          <w:szCs w:val="24"/>
        </w:rPr>
        <w:t>a</w:t>
      </w:r>
      <w:r>
        <w:rPr>
          <w:sz w:val="24"/>
          <w:szCs w:val="24"/>
        </w:rPr>
        <w:t>na T</w:t>
      </w:r>
      <w:r>
        <w:rPr>
          <w:spacing w:val="-1"/>
          <w:sz w:val="24"/>
          <w:szCs w:val="24"/>
        </w:rPr>
        <w:t>e</w:t>
      </w:r>
      <w:r>
        <w:rPr>
          <w:spacing w:val="1"/>
          <w:sz w:val="24"/>
          <w:szCs w:val="24"/>
        </w:rPr>
        <w:t>ra</w:t>
      </w:r>
      <w:r>
        <w:rPr>
          <w:sz w:val="24"/>
          <w:szCs w:val="24"/>
        </w:rPr>
        <w:t>p</w:t>
      </w:r>
      <w:r>
        <w:rPr>
          <w:spacing w:val="-1"/>
          <w:sz w:val="24"/>
          <w:szCs w:val="24"/>
        </w:rPr>
        <w:t>a</w:t>
      </w:r>
      <w:r>
        <w:rPr>
          <w:sz w:val="24"/>
          <w:szCs w:val="24"/>
        </w:rPr>
        <w:t>n</w:t>
      </w:r>
      <w:r>
        <w:rPr>
          <w:spacing w:val="-4"/>
          <w:sz w:val="24"/>
          <w:szCs w:val="24"/>
        </w:rPr>
        <w:t xml:space="preserve"> </w:t>
      </w:r>
      <w:r>
        <w:rPr>
          <w:sz w:val="24"/>
          <w:szCs w:val="24"/>
        </w:rPr>
        <w:t>(S.T</w:t>
      </w:r>
      <w:r>
        <w:rPr>
          <w:spacing w:val="-1"/>
          <w:sz w:val="24"/>
          <w:szCs w:val="24"/>
        </w:rPr>
        <w:t>r</w:t>
      </w:r>
      <w:r>
        <w:rPr>
          <w:sz w:val="24"/>
          <w:szCs w:val="24"/>
        </w:rPr>
        <w:t>)</w:t>
      </w:r>
      <w:r>
        <w:rPr>
          <w:spacing w:val="-1"/>
          <w:sz w:val="24"/>
          <w:szCs w:val="24"/>
        </w:rPr>
        <w:t xml:space="preserve"> </w:t>
      </w:r>
      <w:r>
        <w:rPr>
          <w:sz w:val="24"/>
          <w:szCs w:val="24"/>
        </w:rPr>
        <w:t>mempuny</w:t>
      </w:r>
      <w:r>
        <w:rPr>
          <w:spacing w:val="-1"/>
          <w:sz w:val="24"/>
          <w:szCs w:val="24"/>
        </w:rPr>
        <w:t>a</w:t>
      </w:r>
      <w:r>
        <w:rPr>
          <w:sz w:val="24"/>
          <w:szCs w:val="24"/>
        </w:rPr>
        <w:t>i</w:t>
      </w:r>
      <w:r>
        <w:rPr>
          <w:spacing w:val="-4"/>
          <w:sz w:val="24"/>
          <w:szCs w:val="24"/>
        </w:rPr>
        <w:t xml:space="preserve"> </w:t>
      </w:r>
      <w:r>
        <w:rPr>
          <w:spacing w:val="2"/>
          <w:sz w:val="24"/>
          <w:szCs w:val="24"/>
        </w:rPr>
        <w:t>k</w:t>
      </w:r>
      <w:r>
        <w:rPr>
          <w:sz w:val="24"/>
          <w:szCs w:val="24"/>
        </w:rPr>
        <w:t>ompet</w:t>
      </w:r>
      <w:r>
        <w:rPr>
          <w:spacing w:val="-1"/>
          <w:sz w:val="24"/>
          <w:szCs w:val="24"/>
        </w:rPr>
        <w:t>e</w:t>
      </w:r>
      <w:r>
        <w:rPr>
          <w:sz w:val="24"/>
          <w:szCs w:val="24"/>
        </w:rPr>
        <w:t>nsi</w:t>
      </w:r>
      <w:r>
        <w:rPr>
          <w:spacing w:val="-4"/>
          <w:sz w:val="24"/>
          <w:szCs w:val="24"/>
        </w:rPr>
        <w:t xml:space="preserve"> </w:t>
      </w:r>
      <w:r>
        <w:rPr>
          <w:sz w:val="24"/>
          <w:szCs w:val="24"/>
        </w:rPr>
        <w:t>y</w:t>
      </w:r>
      <w:r>
        <w:rPr>
          <w:spacing w:val="-1"/>
          <w:sz w:val="24"/>
          <w:szCs w:val="24"/>
        </w:rPr>
        <w:t>a</w:t>
      </w:r>
      <w:r>
        <w:rPr>
          <w:sz w:val="24"/>
          <w:szCs w:val="24"/>
        </w:rPr>
        <w:t>ng pro</w:t>
      </w:r>
      <w:r>
        <w:rPr>
          <w:spacing w:val="1"/>
          <w:sz w:val="24"/>
          <w:szCs w:val="24"/>
        </w:rPr>
        <w:t>f</w:t>
      </w:r>
      <w:r>
        <w:rPr>
          <w:spacing w:val="-1"/>
          <w:sz w:val="24"/>
          <w:szCs w:val="24"/>
        </w:rPr>
        <w:t>e</w:t>
      </w:r>
      <w:r>
        <w:rPr>
          <w:sz w:val="24"/>
          <w:szCs w:val="24"/>
        </w:rPr>
        <w:t>sional,</w:t>
      </w:r>
      <w:r>
        <w:rPr>
          <w:spacing w:val="3"/>
          <w:sz w:val="24"/>
          <w:szCs w:val="24"/>
        </w:rPr>
        <w:t xml:space="preserve"> </w:t>
      </w:r>
      <w:r>
        <w:rPr>
          <w:sz w:val="24"/>
          <w:szCs w:val="24"/>
        </w:rPr>
        <w:t>te</w:t>
      </w:r>
      <w:r>
        <w:rPr>
          <w:spacing w:val="-1"/>
          <w:sz w:val="24"/>
          <w:szCs w:val="24"/>
        </w:rPr>
        <w:t>ra</w:t>
      </w:r>
      <w:r>
        <w:rPr>
          <w:sz w:val="24"/>
          <w:szCs w:val="24"/>
        </w:rPr>
        <w:t>mp</w:t>
      </w:r>
      <w:r>
        <w:rPr>
          <w:spacing w:val="1"/>
          <w:sz w:val="24"/>
          <w:szCs w:val="24"/>
        </w:rPr>
        <w:t>i</w:t>
      </w:r>
      <w:r>
        <w:rPr>
          <w:sz w:val="24"/>
          <w:szCs w:val="24"/>
        </w:rPr>
        <w:t>l,</w:t>
      </w:r>
      <w:r>
        <w:rPr>
          <w:spacing w:val="1"/>
          <w:sz w:val="24"/>
          <w:szCs w:val="24"/>
        </w:rPr>
        <w:t xml:space="preserve"> </w:t>
      </w:r>
      <w:r>
        <w:rPr>
          <w:sz w:val="24"/>
          <w:szCs w:val="24"/>
        </w:rPr>
        <w:t>d</w:t>
      </w:r>
      <w:r>
        <w:rPr>
          <w:spacing w:val="-1"/>
          <w:sz w:val="24"/>
          <w:szCs w:val="24"/>
        </w:rPr>
        <w:t>a</w:t>
      </w:r>
      <w:r>
        <w:rPr>
          <w:sz w:val="24"/>
          <w:szCs w:val="24"/>
        </w:rPr>
        <w:t>n siap d</w:t>
      </w:r>
      <w:r>
        <w:rPr>
          <w:spacing w:val="-1"/>
          <w:sz w:val="24"/>
          <w:szCs w:val="24"/>
        </w:rPr>
        <w:t>a</w:t>
      </w:r>
      <w:r>
        <w:rPr>
          <w:sz w:val="24"/>
          <w:szCs w:val="24"/>
        </w:rPr>
        <w:t>lam</w:t>
      </w:r>
      <w:r>
        <w:rPr>
          <w:spacing w:val="2"/>
          <w:sz w:val="24"/>
          <w:szCs w:val="24"/>
        </w:rPr>
        <w:t xml:space="preserve"> </w:t>
      </w:r>
      <w:r>
        <w:rPr>
          <w:sz w:val="24"/>
          <w:szCs w:val="24"/>
        </w:rPr>
        <w:t>mengh</w:t>
      </w:r>
      <w:r>
        <w:rPr>
          <w:spacing w:val="-1"/>
          <w:sz w:val="24"/>
          <w:szCs w:val="24"/>
        </w:rPr>
        <w:t>a</w:t>
      </w:r>
      <w:r>
        <w:rPr>
          <w:spacing w:val="2"/>
          <w:sz w:val="24"/>
          <w:szCs w:val="24"/>
        </w:rPr>
        <w:t>d</w:t>
      </w:r>
      <w:r>
        <w:rPr>
          <w:spacing w:val="-1"/>
          <w:sz w:val="24"/>
          <w:szCs w:val="24"/>
        </w:rPr>
        <w:t>a</w:t>
      </w:r>
      <w:r>
        <w:rPr>
          <w:sz w:val="24"/>
          <w:szCs w:val="24"/>
        </w:rPr>
        <w:t>pi</w:t>
      </w:r>
      <w:r>
        <w:rPr>
          <w:spacing w:val="-6"/>
          <w:sz w:val="24"/>
          <w:szCs w:val="24"/>
        </w:rPr>
        <w:t xml:space="preserve"> </w:t>
      </w:r>
      <w:r>
        <w:rPr>
          <w:sz w:val="24"/>
          <w:szCs w:val="24"/>
        </w:rPr>
        <w:t>tant</w:t>
      </w:r>
      <w:r>
        <w:rPr>
          <w:spacing w:val="-1"/>
          <w:sz w:val="24"/>
          <w:szCs w:val="24"/>
        </w:rPr>
        <w:t>a</w:t>
      </w:r>
      <w:r>
        <w:rPr>
          <w:sz w:val="24"/>
          <w:szCs w:val="24"/>
        </w:rPr>
        <w:t>ng</w:t>
      </w:r>
      <w:r>
        <w:rPr>
          <w:spacing w:val="-1"/>
          <w:sz w:val="24"/>
          <w:szCs w:val="24"/>
        </w:rPr>
        <w:t>a</w:t>
      </w:r>
      <w:r>
        <w:rPr>
          <w:sz w:val="24"/>
          <w:szCs w:val="24"/>
        </w:rPr>
        <w:t>n</w:t>
      </w:r>
      <w:r>
        <w:rPr>
          <w:spacing w:val="-2"/>
          <w:sz w:val="24"/>
          <w:szCs w:val="24"/>
        </w:rPr>
        <w:t xml:space="preserve"> </w:t>
      </w:r>
      <w:r>
        <w:rPr>
          <w:sz w:val="24"/>
          <w:szCs w:val="24"/>
        </w:rPr>
        <w:t>global.</w:t>
      </w:r>
    </w:p>
    <w:p w14:paraId="463B3F77" w14:textId="77777777" w:rsidR="00855A51" w:rsidRDefault="00A12D31">
      <w:pPr>
        <w:spacing w:before="7" w:line="359" w:lineRule="auto"/>
        <w:ind w:left="114" w:right="60" w:firstLine="720"/>
        <w:jc w:val="both"/>
        <w:rPr>
          <w:sz w:val="24"/>
          <w:szCs w:val="24"/>
        </w:rPr>
      </w:pP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2"/>
          <w:sz w:val="24"/>
          <w:szCs w:val="24"/>
        </w:rPr>
        <w:t xml:space="preserve"> </w:t>
      </w:r>
      <w:r>
        <w:rPr>
          <w:sz w:val="24"/>
          <w:szCs w:val="24"/>
        </w:rPr>
        <w:t>k</w:t>
      </w:r>
      <w:r>
        <w:rPr>
          <w:spacing w:val="-1"/>
          <w:sz w:val="24"/>
          <w:szCs w:val="24"/>
        </w:rPr>
        <w:t>e</w:t>
      </w:r>
      <w:r>
        <w:rPr>
          <w:sz w:val="24"/>
          <w:szCs w:val="24"/>
        </w:rPr>
        <w:t>rja</w:t>
      </w:r>
      <w:r>
        <w:rPr>
          <w:spacing w:val="3"/>
          <w:sz w:val="24"/>
          <w:szCs w:val="24"/>
        </w:rPr>
        <w:t xml:space="preserve"> </w:t>
      </w:r>
      <w:r>
        <w:rPr>
          <w:sz w:val="24"/>
          <w:szCs w:val="24"/>
        </w:rPr>
        <w:t>lap</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4"/>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n</w:t>
      </w:r>
      <w:r>
        <w:rPr>
          <w:spacing w:val="4"/>
          <w:sz w:val="24"/>
          <w:szCs w:val="24"/>
        </w:rPr>
        <w:t xml:space="preserve"> </w:t>
      </w:r>
      <w:r>
        <w:rPr>
          <w:sz w:val="24"/>
          <w:szCs w:val="24"/>
        </w:rPr>
        <w:t>k</w:t>
      </w:r>
      <w:r>
        <w:rPr>
          <w:spacing w:val="-1"/>
          <w:sz w:val="24"/>
          <w:szCs w:val="24"/>
        </w:rPr>
        <w:t>e</w:t>
      </w:r>
      <w:r>
        <w:rPr>
          <w:sz w:val="24"/>
          <w:szCs w:val="24"/>
        </w:rPr>
        <w:t>giat</w:t>
      </w:r>
      <w:r>
        <w:rPr>
          <w:spacing w:val="-1"/>
          <w:sz w:val="24"/>
          <w:szCs w:val="24"/>
        </w:rPr>
        <w:t>a</w:t>
      </w:r>
      <w:r>
        <w:rPr>
          <w:sz w:val="24"/>
          <w:szCs w:val="24"/>
        </w:rPr>
        <w:t>n</w:t>
      </w:r>
      <w:r>
        <w:rPr>
          <w:spacing w:val="4"/>
          <w:sz w:val="24"/>
          <w:szCs w:val="24"/>
        </w:rPr>
        <w:t xml:space="preserve"> </w:t>
      </w:r>
      <w:r>
        <w:rPr>
          <w:sz w:val="24"/>
          <w:szCs w:val="24"/>
        </w:rPr>
        <w:t>b</w:t>
      </w:r>
      <w:r>
        <w:rPr>
          <w:spacing w:val="-1"/>
          <w:sz w:val="24"/>
          <w:szCs w:val="24"/>
        </w:rPr>
        <w:t>e</w:t>
      </w:r>
      <w:r>
        <w:rPr>
          <w:spacing w:val="3"/>
          <w:sz w:val="24"/>
          <w:szCs w:val="24"/>
        </w:rPr>
        <w:t>l</w:t>
      </w:r>
      <w:r>
        <w:rPr>
          <w:spacing w:val="-1"/>
          <w:sz w:val="24"/>
          <w:szCs w:val="24"/>
        </w:rPr>
        <w:t>a</w:t>
      </w:r>
      <w:r>
        <w:rPr>
          <w:sz w:val="24"/>
          <w:szCs w:val="24"/>
        </w:rPr>
        <w:t>jar di</w:t>
      </w:r>
      <w:r>
        <w:rPr>
          <w:spacing w:val="4"/>
          <w:sz w:val="24"/>
          <w:szCs w:val="24"/>
        </w:rPr>
        <w:t xml:space="preserve"> </w:t>
      </w:r>
      <w:r>
        <w:rPr>
          <w:sz w:val="24"/>
          <w:szCs w:val="24"/>
        </w:rPr>
        <w:t>lap</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2"/>
          <w:sz w:val="24"/>
          <w:szCs w:val="24"/>
        </w:rPr>
        <w:t xml:space="preserve"> </w:t>
      </w:r>
      <w:r>
        <w:rPr>
          <w:sz w:val="24"/>
          <w:szCs w:val="24"/>
        </w:rPr>
        <w:t>y</w:t>
      </w:r>
      <w:r>
        <w:rPr>
          <w:spacing w:val="-1"/>
          <w:sz w:val="24"/>
          <w:szCs w:val="24"/>
        </w:rPr>
        <w:t>a</w:t>
      </w:r>
      <w:r>
        <w:rPr>
          <w:sz w:val="24"/>
          <w:szCs w:val="24"/>
        </w:rPr>
        <w:t>ng</w:t>
      </w:r>
      <w:r>
        <w:rPr>
          <w:spacing w:val="12"/>
          <w:sz w:val="24"/>
          <w:szCs w:val="24"/>
        </w:rPr>
        <w:t xml:space="preserve"> </w:t>
      </w:r>
      <w:r>
        <w:rPr>
          <w:sz w:val="24"/>
          <w:szCs w:val="24"/>
        </w:rPr>
        <w:t>melibatk</w:t>
      </w:r>
      <w:r>
        <w:rPr>
          <w:spacing w:val="-1"/>
          <w:sz w:val="24"/>
          <w:szCs w:val="24"/>
        </w:rPr>
        <w:t>a</w:t>
      </w:r>
      <w:r>
        <w:rPr>
          <w:sz w:val="24"/>
          <w:szCs w:val="24"/>
        </w:rPr>
        <w:t>n mah</w:t>
      </w:r>
      <w:r>
        <w:rPr>
          <w:spacing w:val="-1"/>
          <w:sz w:val="24"/>
          <w:szCs w:val="24"/>
        </w:rPr>
        <w:t>a</w:t>
      </w:r>
      <w:r>
        <w:rPr>
          <w:sz w:val="24"/>
          <w:szCs w:val="24"/>
        </w:rPr>
        <w:t>si</w:t>
      </w:r>
      <w:r>
        <w:rPr>
          <w:spacing w:val="1"/>
          <w:sz w:val="24"/>
          <w:szCs w:val="24"/>
        </w:rPr>
        <w:t>s</w:t>
      </w:r>
      <w:r>
        <w:rPr>
          <w:sz w:val="24"/>
          <w:szCs w:val="24"/>
        </w:rPr>
        <w:t>wa</w:t>
      </w:r>
      <w:r>
        <w:rPr>
          <w:spacing w:val="-4"/>
          <w:sz w:val="24"/>
          <w:szCs w:val="24"/>
        </w:rPr>
        <w:t xml:space="preserve"> </w:t>
      </w:r>
      <w:r>
        <w:rPr>
          <w:sz w:val="24"/>
          <w:szCs w:val="24"/>
        </w:rPr>
        <w:t>s</w:t>
      </w:r>
      <w:r>
        <w:rPr>
          <w:spacing w:val="1"/>
          <w:sz w:val="24"/>
          <w:szCs w:val="24"/>
        </w:rPr>
        <w:t>e</w:t>
      </w:r>
      <w:r>
        <w:rPr>
          <w:spacing w:val="-1"/>
          <w:sz w:val="24"/>
          <w:szCs w:val="24"/>
        </w:rPr>
        <w:t>c</w:t>
      </w:r>
      <w:r>
        <w:rPr>
          <w:spacing w:val="1"/>
          <w:sz w:val="24"/>
          <w:szCs w:val="24"/>
        </w:rPr>
        <w:t>a</w:t>
      </w:r>
      <w:r>
        <w:rPr>
          <w:sz w:val="24"/>
          <w:szCs w:val="24"/>
        </w:rPr>
        <w:t>ra</w:t>
      </w:r>
      <w:r>
        <w:rPr>
          <w:spacing w:val="2"/>
          <w:sz w:val="24"/>
          <w:szCs w:val="24"/>
        </w:rPr>
        <w:t xml:space="preserve"> </w:t>
      </w:r>
      <w:r>
        <w:rPr>
          <w:spacing w:val="-1"/>
          <w:sz w:val="24"/>
          <w:szCs w:val="24"/>
        </w:rPr>
        <w:t>a</w:t>
      </w:r>
      <w:r>
        <w:rPr>
          <w:sz w:val="24"/>
          <w:szCs w:val="24"/>
        </w:rPr>
        <w:t>kt</w:t>
      </w:r>
      <w:r>
        <w:rPr>
          <w:spacing w:val="1"/>
          <w:sz w:val="24"/>
          <w:szCs w:val="24"/>
        </w:rPr>
        <w:t>i</w:t>
      </w:r>
      <w:r>
        <w:rPr>
          <w:sz w:val="24"/>
          <w:szCs w:val="24"/>
        </w:rPr>
        <w:t>f</w:t>
      </w:r>
      <w:r>
        <w:rPr>
          <w:spacing w:val="-8"/>
          <w:sz w:val="24"/>
          <w:szCs w:val="24"/>
        </w:rPr>
        <w:t xml:space="preserve"> </w:t>
      </w:r>
      <w:r>
        <w:rPr>
          <w:sz w:val="24"/>
          <w:szCs w:val="24"/>
        </w:rPr>
        <w:t>di</w:t>
      </w:r>
      <w:r>
        <w:rPr>
          <w:spacing w:val="-9"/>
          <w:sz w:val="24"/>
          <w:szCs w:val="24"/>
        </w:rPr>
        <w:t xml:space="preserve"> </w:t>
      </w:r>
      <w:r>
        <w:rPr>
          <w:sz w:val="24"/>
          <w:szCs w:val="24"/>
        </w:rPr>
        <w:t>d</w:t>
      </w:r>
      <w:r>
        <w:rPr>
          <w:spacing w:val="-1"/>
          <w:sz w:val="24"/>
          <w:szCs w:val="24"/>
        </w:rPr>
        <w:t>a</w:t>
      </w:r>
      <w:r>
        <w:rPr>
          <w:sz w:val="24"/>
          <w:szCs w:val="24"/>
        </w:rPr>
        <w:t>lam</w:t>
      </w:r>
      <w:r>
        <w:rPr>
          <w:spacing w:val="-7"/>
          <w:sz w:val="24"/>
          <w:szCs w:val="24"/>
        </w:rPr>
        <w:t xml:space="preserve"> </w:t>
      </w:r>
      <w:r>
        <w:rPr>
          <w:sz w:val="24"/>
          <w:szCs w:val="24"/>
        </w:rPr>
        <w:t>pro</w:t>
      </w:r>
      <w:r>
        <w:rPr>
          <w:spacing w:val="2"/>
          <w:sz w:val="24"/>
          <w:szCs w:val="24"/>
        </w:rPr>
        <w:t>s</w:t>
      </w:r>
      <w:r>
        <w:rPr>
          <w:spacing w:val="-1"/>
          <w:sz w:val="24"/>
          <w:szCs w:val="24"/>
        </w:rPr>
        <w:t>e</w:t>
      </w:r>
      <w:r>
        <w:rPr>
          <w:sz w:val="24"/>
          <w:szCs w:val="24"/>
        </w:rPr>
        <w:t>sny</w:t>
      </w:r>
      <w:r>
        <w:rPr>
          <w:spacing w:val="-1"/>
          <w:sz w:val="24"/>
          <w:szCs w:val="24"/>
        </w:rPr>
        <w:t>a</w:t>
      </w:r>
      <w:r>
        <w:rPr>
          <w:sz w:val="24"/>
          <w:szCs w:val="24"/>
        </w:rPr>
        <w:t>.</w:t>
      </w:r>
      <w:r>
        <w:rPr>
          <w:spacing w:val="10"/>
          <w:sz w:val="24"/>
          <w:szCs w:val="24"/>
        </w:rPr>
        <w:t xml:space="preserve"> </w:t>
      </w:r>
      <w:r>
        <w:rPr>
          <w:sz w:val="24"/>
          <w:szCs w:val="24"/>
        </w:rPr>
        <w:t>K</w:t>
      </w:r>
      <w:r>
        <w:rPr>
          <w:spacing w:val="-1"/>
          <w:sz w:val="24"/>
          <w:szCs w:val="24"/>
        </w:rPr>
        <w:t>e</w:t>
      </w:r>
      <w:r>
        <w:rPr>
          <w:sz w:val="24"/>
          <w:szCs w:val="24"/>
        </w:rPr>
        <w:t>gia</w:t>
      </w:r>
      <w:r>
        <w:rPr>
          <w:spacing w:val="2"/>
          <w:sz w:val="24"/>
          <w:szCs w:val="24"/>
        </w:rPr>
        <w:t>t</w:t>
      </w:r>
      <w:r>
        <w:rPr>
          <w:spacing w:val="-1"/>
          <w:sz w:val="24"/>
          <w:szCs w:val="24"/>
        </w:rPr>
        <w:t>a</w:t>
      </w:r>
      <w:r>
        <w:rPr>
          <w:sz w:val="24"/>
          <w:szCs w:val="24"/>
        </w:rPr>
        <w:t>n</w:t>
      </w:r>
      <w:r>
        <w:rPr>
          <w:spacing w:val="-5"/>
          <w:sz w:val="24"/>
          <w:szCs w:val="24"/>
        </w:rPr>
        <w:t xml:space="preserve"> </w:t>
      </w:r>
      <w:r>
        <w:rPr>
          <w:sz w:val="24"/>
          <w:szCs w:val="24"/>
        </w:rPr>
        <w:t>te</w:t>
      </w:r>
      <w:r>
        <w:rPr>
          <w:spacing w:val="-1"/>
          <w:sz w:val="24"/>
          <w:szCs w:val="24"/>
        </w:rPr>
        <w:t>r</w:t>
      </w:r>
      <w:r>
        <w:rPr>
          <w:spacing w:val="2"/>
          <w:sz w:val="24"/>
          <w:szCs w:val="24"/>
        </w:rPr>
        <w:t>s</w:t>
      </w:r>
      <w:r>
        <w:rPr>
          <w:spacing w:val="-1"/>
          <w:sz w:val="24"/>
          <w:szCs w:val="24"/>
        </w:rPr>
        <w:t>e</w:t>
      </w:r>
      <w:r>
        <w:rPr>
          <w:sz w:val="24"/>
          <w:szCs w:val="24"/>
        </w:rPr>
        <w:t>but</w:t>
      </w:r>
      <w:r>
        <w:rPr>
          <w:spacing w:val="6"/>
          <w:sz w:val="24"/>
          <w:szCs w:val="24"/>
        </w:rPr>
        <w:t xml:space="preserve"> </w:t>
      </w:r>
      <w:r>
        <w:rPr>
          <w:sz w:val="24"/>
          <w:szCs w:val="24"/>
        </w:rPr>
        <w:t>di</w:t>
      </w:r>
      <w:r>
        <w:rPr>
          <w:spacing w:val="2"/>
          <w:sz w:val="24"/>
          <w:szCs w:val="24"/>
        </w:rPr>
        <w:t>r</w:t>
      </w:r>
      <w:r>
        <w:rPr>
          <w:spacing w:val="-1"/>
          <w:sz w:val="24"/>
          <w:szCs w:val="24"/>
        </w:rPr>
        <w:t>a</w:t>
      </w:r>
      <w:r>
        <w:rPr>
          <w:sz w:val="24"/>
          <w:szCs w:val="24"/>
        </w:rPr>
        <w:t>n</w:t>
      </w:r>
      <w:r>
        <w:rPr>
          <w:spacing w:val="-1"/>
          <w:sz w:val="24"/>
          <w:szCs w:val="24"/>
        </w:rPr>
        <w:t>ca</w:t>
      </w:r>
      <w:r>
        <w:rPr>
          <w:sz w:val="24"/>
          <w:szCs w:val="24"/>
        </w:rPr>
        <w:t>ng</w:t>
      </w:r>
      <w:r>
        <w:rPr>
          <w:spacing w:val="3"/>
          <w:sz w:val="24"/>
          <w:szCs w:val="24"/>
        </w:rPr>
        <w:t xml:space="preserve"> </w:t>
      </w:r>
      <w:r>
        <w:rPr>
          <w:sz w:val="24"/>
          <w:szCs w:val="24"/>
        </w:rPr>
        <w:t>untuk memb</w:t>
      </w:r>
      <w:r>
        <w:rPr>
          <w:spacing w:val="-1"/>
          <w:sz w:val="24"/>
          <w:szCs w:val="24"/>
        </w:rPr>
        <w:t>e</w:t>
      </w:r>
      <w:r>
        <w:rPr>
          <w:sz w:val="24"/>
          <w:szCs w:val="24"/>
        </w:rPr>
        <w:t>rik</w:t>
      </w:r>
      <w:r>
        <w:rPr>
          <w:spacing w:val="1"/>
          <w:sz w:val="24"/>
          <w:szCs w:val="24"/>
        </w:rPr>
        <w:t>a</w:t>
      </w:r>
      <w:r>
        <w:rPr>
          <w:sz w:val="24"/>
          <w:szCs w:val="24"/>
        </w:rPr>
        <w:t>n p</w:t>
      </w:r>
      <w:r>
        <w:rPr>
          <w:spacing w:val="-1"/>
          <w:sz w:val="24"/>
          <w:szCs w:val="24"/>
        </w:rPr>
        <w:t>e</w:t>
      </w:r>
      <w:r>
        <w:rPr>
          <w:sz w:val="24"/>
          <w:szCs w:val="24"/>
        </w:rPr>
        <w:t>ng</w:t>
      </w:r>
      <w:r>
        <w:rPr>
          <w:spacing w:val="-1"/>
          <w:sz w:val="24"/>
          <w:szCs w:val="24"/>
        </w:rPr>
        <w:t>a</w:t>
      </w:r>
      <w:r>
        <w:rPr>
          <w:sz w:val="24"/>
          <w:szCs w:val="24"/>
        </w:rPr>
        <w:t>lam</w:t>
      </w:r>
      <w:r>
        <w:rPr>
          <w:spacing w:val="-1"/>
          <w:sz w:val="24"/>
          <w:szCs w:val="24"/>
        </w:rPr>
        <w:t>a</w:t>
      </w:r>
      <w:r>
        <w:rPr>
          <w:sz w:val="24"/>
          <w:szCs w:val="24"/>
        </w:rPr>
        <w:t>n</w:t>
      </w:r>
      <w:r>
        <w:rPr>
          <w:spacing w:val="-10"/>
          <w:sz w:val="24"/>
          <w:szCs w:val="24"/>
        </w:rPr>
        <w:t xml:space="preserve"> </w:t>
      </w:r>
      <w:r>
        <w:rPr>
          <w:sz w:val="24"/>
          <w:szCs w:val="24"/>
        </w:rPr>
        <w:t>pr</w:t>
      </w:r>
      <w:r>
        <w:rPr>
          <w:spacing w:val="-2"/>
          <w:sz w:val="24"/>
          <w:szCs w:val="24"/>
        </w:rPr>
        <w:t>a</w:t>
      </w:r>
      <w:r>
        <w:rPr>
          <w:sz w:val="24"/>
          <w:szCs w:val="24"/>
        </w:rPr>
        <w:t>kt</w:t>
      </w:r>
      <w:r>
        <w:rPr>
          <w:spacing w:val="1"/>
          <w:sz w:val="24"/>
          <w:szCs w:val="24"/>
        </w:rPr>
        <w:t>i</w:t>
      </w:r>
      <w:r>
        <w:rPr>
          <w:sz w:val="24"/>
          <w:szCs w:val="24"/>
        </w:rPr>
        <w:t>s</w:t>
      </w:r>
      <w:r>
        <w:rPr>
          <w:spacing w:val="-6"/>
          <w:sz w:val="24"/>
          <w:szCs w:val="24"/>
        </w:rPr>
        <w:t xml:space="preserve"> </w:t>
      </w:r>
      <w:r>
        <w:rPr>
          <w:sz w:val="24"/>
          <w:szCs w:val="24"/>
        </w:rPr>
        <w:t>k</w:t>
      </w:r>
      <w:r>
        <w:rPr>
          <w:spacing w:val="-1"/>
          <w:sz w:val="24"/>
          <w:szCs w:val="24"/>
        </w:rPr>
        <w:t>e</w:t>
      </w:r>
      <w:r>
        <w:rPr>
          <w:sz w:val="24"/>
          <w:szCs w:val="24"/>
        </w:rPr>
        <w:t>p</w:t>
      </w:r>
      <w:r>
        <w:rPr>
          <w:spacing w:val="1"/>
          <w:sz w:val="24"/>
          <w:szCs w:val="24"/>
        </w:rPr>
        <w:t>a</w:t>
      </w:r>
      <w:r>
        <w:rPr>
          <w:sz w:val="24"/>
          <w:szCs w:val="24"/>
        </w:rPr>
        <w:t>da</w:t>
      </w:r>
      <w:r>
        <w:rPr>
          <w:spacing w:val="-8"/>
          <w:sz w:val="24"/>
          <w:szCs w:val="24"/>
        </w:rPr>
        <w:t xml:space="preserve"> </w:t>
      </w:r>
      <w:r>
        <w:rPr>
          <w:sz w:val="24"/>
          <w:szCs w:val="24"/>
        </w:rPr>
        <w:t>p</w:t>
      </w:r>
      <w:r>
        <w:rPr>
          <w:spacing w:val="-1"/>
          <w:sz w:val="24"/>
          <w:szCs w:val="24"/>
        </w:rPr>
        <w:t>a</w:t>
      </w:r>
      <w:r>
        <w:rPr>
          <w:sz w:val="24"/>
          <w:szCs w:val="24"/>
        </w:rPr>
        <w:t>ra</w:t>
      </w:r>
      <w:r>
        <w:rPr>
          <w:spacing w:val="-9"/>
          <w:sz w:val="24"/>
          <w:szCs w:val="24"/>
        </w:rPr>
        <w:t xml:space="preserve"> </w:t>
      </w:r>
      <w:r>
        <w:rPr>
          <w:spacing w:val="2"/>
          <w:sz w:val="24"/>
          <w:szCs w:val="24"/>
        </w:rPr>
        <w:t>p</w:t>
      </w:r>
      <w:r>
        <w:rPr>
          <w:spacing w:val="-1"/>
          <w:sz w:val="24"/>
          <w:szCs w:val="24"/>
        </w:rPr>
        <w:t>e</w:t>
      </w:r>
      <w:r>
        <w:rPr>
          <w:sz w:val="24"/>
          <w:szCs w:val="24"/>
        </w:rPr>
        <w:t>s</w:t>
      </w:r>
      <w:r>
        <w:rPr>
          <w:spacing w:val="-1"/>
          <w:sz w:val="24"/>
          <w:szCs w:val="24"/>
        </w:rPr>
        <w:t>e</w:t>
      </w:r>
      <w:r>
        <w:rPr>
          <w:sz w:val="24"/>
          <w:szCs w:val="24"/>
        </w:rPr>
        <w:t>rta</w:t>
      </w:r>
      <w:r>
        <w:rPr>
          <w:spacing w:val="-8"/>
          <w:sz w:val="24"/>
          <w:szCs w:val="24"/>
        </w:rPr>
        <w:t xml:space="preserve"> </w:t>
      </w:r>
      <w:r>
        <w:rPr>
          <w:sz w:val="24"/>
          <w:szCs w:val="24"/>
        </w:rPr>
        <w:t>did</w:t>
      </w:r>
      <w:r>
        <w:rPr>
          <w:spacing w:val="1"/>
          <w:sz w:val="24"/>
          <w:szCs w:val="24"/>
        </w:rPr>
        <w:t>i</w:t>
      </w:r>
      <w:r>
        <w:rPr>
          <w:sz w:val="24"/>
          <w:szCs w:val="24"/>
        </w:rPr>
        <w:t>k</w:t>
      </w:r>
      <w:r>
        <w:rPr>
          <w:spacing w:val="-7"/>
          <w:sz w:val="24"/>
          <w:szCs w:val="24"/>
        </w:rPr>
        <w:t xml:space="preserve"> </w:t>
      </w:r>
      <w:r>
        <w:rPr>
          <w:sz w:val="24"/>
          <w:szCs w:val="24"/>
        </w:rPr>
        <w:t>d</w:t>
      </w:r>
      <w:r>
        <w:rPr>
          <w:spacing w:val="-1"/>
          <w:sz w:val="24"/>
          <w:szCs w:val="24"/>
        </w:rPr>
        <w:t>a</w:t>
      </w:r>
      <w:r>
        <w:rPr>
          <w:spacing w:val="3"/>
          <w:sz w:val="24"/>
          <w:szCs w:val="24"/>
        </w:rPr>
        <w:t>l</w:t>
      </w:r>
      <w:r>
        <w:rPr>
          <w:spacing w:val="1"/>
          <w:sz w:val="24"/>
          <w:szCs w:val="24"/>
        </w:rPr>
        <w:t>a</w:t>
      </w:r>
      <w:r>
        <w:rPr>
          <w:sz w:val="24"/>
          <w:szCs w:val="24"/>
        </w:rPr>
        <w:t>m</w:t>
      </w:r>
      <w:r>
        <w:rPr>
          <w:spacing w:val="-9"/>
          <w:sz w:val="24"/>
          <w:szCs w:val="24"/>
        </w:rPr>
        <w:t xml:space="preserve"> </w:t>
      </w:r>
      <w:r>
        <w:rPr>
          <w:sz w:val="24"/>
          <w:szCs w:val="24"/>
        </w:rPr>
        <w:t>menggun</w:t>
      </w:r>
      <w:r>
        <w:rPr>
          <w:spacing w:val="-1"/>
          <w:sz w:val="24"/>
          <w:szCs w:val="24"/>
        </w:rPr>
        <w:t>a</w:t>
      </w:r>
      <w:r>
        <w:rPr>
          <w:sz w:val="24"/>
          <w:szCs w:val="24"/>
        </w:rPr>
        <w:t>k</w:t>
      </w:r>
      <w:r>
        <w:rPr>
          <w:spacing w:val="-1"/>
          <w:sz w:val="24"/>
          <w:szCs w:val="24"/>
        </w:rPr>
        <w:t>a</w:t>
      </w:r>
      <w:r>
        <w:rPr>
          <w:sz w:val="24"/>
          <w:szCs w:val="24"/>
        </w:rPr>
        <w:t>n</w:t>
      </w:r>
      <w:r>
        <w:rPr>
          <w:spacing w:val="-7"/>
          <w:sz w:val="24"/>
          <w:szCs w:val="24"/>
        </w:rPr>
        <w:t xml:space="preserve"> </w:t>
      </w:r>
      <w:r>
        <w:rPr>
          <w:sz w:val="24"/>
          <w:szCs w:val="24"/>
        </w:rPr>
        <w:t>metodologi</w:t>
      </w:r>
      <w:r>
        <w:rPr>
          <w:spacing w:val="-9"/>
          <w:sz w:val="24"/>
          <w:szCs w:val="24"/>
        </w:rPr>
        <w:t xml:space="preserve"> </w:t>
      </w:r>
      <w:r>
        <w:rPr>
          <w:sz w:val="24"/>
          <w:szCs w:val="24"/>
        </w:rPr>
        <w:t>y</w:t>
      </w:r>
      <w:r>
        <w:rPr>
          <w:spacing w:val="-1"/>
          <w:sz w:val="24"/>
          <w:szCs w:val="24"/>
        </w:rPr>
        <w:t>a</w:t>
      </w:r>
      <w:r>
        <w:rPr>
          <w:sz w:val="24"/>
          <w:szCs w:val="24"/>
        </w:rPr>
        <w:t>ng</w:t>
      </w:r>
      <w:r>
        <w:rPr>
          <w:spacing w:val="-7"/>
          <w:sz w:val="24"/>
          <w:szCs w:val="24"/>
        </w:rPr>
        <w:t xml:space="preserve"> </w:t>
      </w:r>
      <w:r>
        <w:rPr>
          <w:sz w:val="24"/>
          <w:szCs w:val="24"/>
        </w:rPr>
        <w:t>r</w:t>
      </w:r>
      <w:r>
        <w:rPr>
          <w:spacing w:val="-2"/>
          <w:sz w:val="24"/>
          <w:szCs w:val="24"/>
        </w:rPr>
        <w:t>e</w:t>
      </w:r>
      <w:r>
        <w:rPr>
          <w:sz w:val="24"/>
          <w:szCs w:val="24"/>
        </w:rPr>
        <w:t>lev</w:t>
      </w:r>
      <w:r>
        <w:rPr>
          <w:spacing w:val="-1"/>
          <w:sz w:val="24"/>
          <w:szCs w:val="24"/>
        </w:rPr>
        <w:t>a</w:t>
      </w:r>
      <w:r>
        <w:rPr>
          <w:sz w:val="24"/>
          <w:szCs w:val="24"/>
        </w:rPr>
        <w:t>n untuk</w:t>
      </w:r>
      <w:r>
        <w:rPr>
          <w:spacing w:val="1"/>
          <w:sz w:val="24"/>
          <w:szCs w:val="24"/>
        </w:rPr>
        <w:t xml:space="preserve"> </w:t>
      </w:r>
      <w:r>
        <w:rPr>
          <w:sz w:val="24"/>
          <w:szCs w:val="24"/>
        </w:rPr>
        <w:t>meng</w:t>
      </w:r>
      <w:r>
        <w:rPr>
          <w:spacing w:val="-1"/>
          <w:sz w:val="24"/>
          <w:szCs w:val="24"/>
        </w:rPr>
        <w:t>a</w:t>
      </w:r>
      <w:r>
        <w:rPr>
          <w:sz w:val="24"/>
          <w:szCs w:val="24"/>
        </w:rPr>
        <w:t>n</w:t>
      </w:r>
      <w:r>
        <w:rPr>
          <w:spacing w:val="-1"/>
          <w:sz w:val="24"/>
          <w:szCs w:val="24"/>
        </w:rPr>
        <w:t>a</w:t>
      </w:r>
      <w:r>
        <w:rPr>
          <w:sz w:val="24"/>
          <w:szCs w:val="24"/>
        </w:rPr>
        <w:t>l</w:t>
      </w:r>
      <w:r>
        <w:rPr>
          <w:spacing w:val="1"/>
          <w:sz w:val="24"/>
          <w:szCs w:val="24"/>
        </w:rPr>
        <w:t>i</w:t>
      </w:r>
      <w:r>
        <w:rPr>
          <w:sz w:val="24"/>
          <w:szCs w:val="24"/>
        </w:rPr>
        <w:t>sis</w:t>
      </w:r>
      <w:r>
        <w:rPr>
          <w:spacing w:val="3"/>
          <w:sz w:val="24"/>
          <w:szCs w:val="24"/>
        </w:rPr>
        <w:t xml:space="preserve"> </w:t>
      </w:r>
      <w:r>
        <w:rPr>
          <w:sz w:val="24"/>
          <w:szCs w:val="24"/>
        </w:rPr>
        <w:t>si</w:t>
      </w:r>
      <w:r>
        <w:rPr>
          <w:spacing w:val="1"/>
          <w:sz w:val="24"/>
          <w:szCs w:val="24"/>
        </w:rPr>
        <w:t>t</w:t>
      </w:r>
      <w:r>
        <w:rPr>
          <w:sz w:val="24"/>
          <w:szCs w:val="24"/>
        </w:rPr>
        <w:t>u</w:t>
      </w:r>
      <w:r>
        <w:rPr>
          <w:spacing w:val="-1"/>
          <w:sz w:val="24"/>
          <w:szCs w:val="24"/>
        </w:rPr>
        <w:t>a</w:t>
      </w:r>
      <w:r>
        <w:rPr>
          <w:sz w:val="24"/>
          <w:szCs w:val="24"/>
        </w:rPr>
        <w:t>si,</w:t>
      </w:r>
      <w:r>
        <w:rPr>
          <w:spacing w:val="2"/>
          <w:sz w:val="24"/>
          <w:szCs w:val="24"/>
        </w:rPr>
        <w:t xml:space="preserve"> </w:t>
      </w:r>
      <w:r>
        <w:rPr>
          <w:sz w:val="24"/>
          <w:szCs w:val="24"/>
        </w:rPr>
        <w:t>mengid</w:t>
      </w:r>
      <w:r>
        <w:rPr>
          <w:spacing w:val="-1"/>
          <w:sz w:val="24"/>
          <w:szCs w:val="24"/>
        </w:rPr>
        <w:t>e</w:t>
      </w:r>
      <w:r>
        <w:rPr>
          <w:sz w:val="24"/>
          <w:szCs w:val="24"/>
        </w:rPr>
        <w:t>nt</w:t>
      </w:r>
      <w:r>
        <w:rPr>
          <w:spacing w:val="1"/>
          <w:sz w:val="24"/>
          <w:szCs w:val="24"/>
        </w:rPr>
        <w:t>i</w:t>
      </w:r>
      <w:r>
        <w:rPr>
          <w:sz w:val="24"/>
          <w:szCs w:val="24"/>
        </w:rPr>
        <w:t>fik</w:t>
      </w:r>
      <w:r>
        <w:rPr>
          <w:spacing w:val="-1"/>
          <w:sz w:val="24"/>
          <w:szCs w:val="24"/>
        </w:rPr>
        <w:t>a</w:t>
      </w:r>
      <w:r>
        <w:rPr>
          <w:sz w:val="24"/>
          <w:szCs w:val="24"/>
        </w:rPr>
        <w:t>si</w:t>
      </w:r>
      <w:r>
        <w:rPr>
          <w:spacing w:val="5"/>
          <w:sz w:val="24"/>
          <w:szCs w:val="24"/>
        </w:rPr>
        <w:t xml:space="preserve"> </w:t>
      </w:r>
      <w:r>
        <w:rPr>
          <w:sz w:val="24"/>
          <w:szCs w:val="24"/>
        </w:rPr>
        <w:t>mas</w:t>
      </w:r>
      <w:r>
        <w:rPr>
          <w:spacing w:val="-1"/>
          <w:sz w:val="24"/>
          <w:szCs w:val="24"/>
        </w:rPr>
        <w:t>a</w:t>
      </w:r>
      <w:r>
        <w:rPr>
          <w:sz w:val="24"/>
          <w:szCs w:val="24"/>
        </w:rPr>
        <w:t>lah, s</w:t>
      </w:r>
      <w:r>
        <w:rPr>
          <w:spacing w:val="1"/>
          <w:sz w:val="24"/>
          <w:szCs w:val="24"/>
        </w:rPr>
        <w:t>e</w:t>
      </w:r>
      <w:r>
        <w:rPr>
          <w:sz w:val="24"/>
          <w:szCs w:val="24"/>
        </w:rPr>
        <w:t>rta me</w:t>
      </w:r>
      <w:r>
        <w:rPr>
          <w:spacing w:val="2"/>
          <w:sz w:val="24"/>
          <w:szCs w:val="24"/>
        </w:rPr>
        <w:t>n</w:t>
      </w:r>
      <w:r>
        <w:rPr>
          <w:spacing w:val="-1"/>
          <w:sz w:val="24"/>
          <w:szCs w:val="24"/>
        </w:rPr>
        <w:t>e</w:t>
      </w:r>
      <w:r>
        <w:rPr>
          <w:sz w:val="24"/>
          <w:szCs w:val="24"/>
        </w:rPr>
        <w:t>t</w:t>
      </w:r>
      <w:r>
        <w:rPr>
          <w:spacing w:val="2"/>
          <w:sz w:val="24"/>
          <w:szCs w:val="24"/>
        </w:rPr>
        <w:t>a</w:t>
      </w:r>
      <w:r>
        <w:rPr>
          <w:sz w:val="24"/>
          <w:szCs w:val="24"/>
        </w:rPr>
        <w:t>pk</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l</w:t>
      </w:r>
      <w:r>
        <w:rPr>
          <w:spacing w:val="1"/>
          <w:sz w:val="24"/>
          <w:szCs w:val="24"/>
        </w:rPr>
        <w:t>t</w:t>
      </w:r>
      <w:r>
        <w:rPr>
          <w:spacing w:val="-1"/>
          <w:sz w:val="24"/>
          <w:szCs w:val="24"/>
        </w:rPr>
        <w:t>e</w:t>
      </w:r>
      <w:r>
        <w:rPr>
          <w:sz w:val="24"/>
          <w:szCs w:val="24"/>
        </w:rPr>
        <w:t>r</w:t>
      </w:r>
      <w:r>
        <w:rPr>
          <w:spacing w:val="1"/>
          <w:sz w:val="24"/>
          <w:szCs w:val="24"/>
        </w:rPr>
        <w:t>n</w:t>
      </w:r>
      <w:r>
        <w:rPr>
          <w:spacing w:val="-1"/>
          <w:sz w:val="24"/>
          <w:szCs w:val="24"/>
        </w:rPr>
        <w:t>a</w:t>
      </w:r>
      <w:r>
        <w:rPr>
          <w:sz w:val="24"/>
          <w:szCs w:val="24"/>
        </w:rPr>
        <w:t>t</w:t>
      </w:r>
      <w:r>
        <w:rPr>
          <w:spacing w:val="1"/>
          <w:sz w:val="24"/>
          <w:szCs w:val="24"/>
        </w:rPr>
        <w:t>i</w:t>
      </w:r>
      <w:r>
        <w:rPr>
          <w:sz w:val="24"/>
          <w:szCs w:val="24"/>
        </w:rPr>
        <w:t>f p</w:t>
      </w:r>
      <w:r>
        <w:rPr>
          <w:spacing w:val="-1"/>
          <w:sz w:val="24"/>
          <w:szCs w:val="24"/>
        </w:rPr>
        <w:t>e</w:t>
      </w:r>
      <w:r>
        <w:rPr>
          <w:sz w:val="24"/>
          <w:szCs w:val="24"/>
        </w:rPr>
        <w:t>me</w:t>
      </w:r>
      <w:r>
        <w:rPr>
          <w:spacing w:val="-1"/>
          <w:sz w:val="24"/>
          <w:szCs w:val="24"/>
        </w:rPr>
        <w:t>c</w:t>
      </w:r>
      <w:r>
        <w:rPr>
          <w:spacing w:val="-3"/>
          <w:sz w:val="24"/>
          <w:szCs w:val="24"/>
        </w:rPr>
        <w:t>a</w:t>
      </w:r>
      <w:r>
        <w:rPr>
          <w:sz w:val="24"/>
          <w:szCs w:val="24"/>
        </w:rPr>
        <w:t>h</w:t>
      </w:r>
      <w:r>
        <w:rPr>
          <w:spacing w:val="-1"/>
          <w:sz w:val="24"/>
          <w:szCs w:val="24"/>
        </w:rPr>
        <w:t>a</w:t>
      </w:r>
      <w:r>
        <w:rPr>
          <w:sz w:val="24"/>
          <w:szCs w:val="24"/>
        </w:rPr>
        <w:t>n</w:t>
      </w:r>
      <w:r>
        <w:rPr>
          <w:spacing w:val="-7"/>
          <w:sz w:val="24"/>
          <w:szCs w:val="24"/>
        </w:rPr>
        <w:t xml:space="preserve"> </w:t>
      </w:r>
      <w:r>
        <w:rPr>
          <w:sz w:val="24"/>
          <w:szCs w:val="24"/>
        </w:rPr>
        <w:t>mas</w:t>
      </w:r>
      <w:r>
        <w:rPr>
          <w:spacing w:val="-4"/>
          <w:sz w:val="24"/>
          <w:szCs w:val="24"/>
        </w:rPr>
        <w:t>a</w:t>
      </w:r>
      <w:r>
        <w:rPr>
          <w:sz w:val="24"/>
          <w:szCs w:val="24"/>
        </w:rPr>
        <w:t>la</w:t>
      </w:r>
      <w:r>
        <w:rPr>
          <w:spacing w:val="-3"/>
          <w:sz w:val="24"/>
          <w:szCs w:val="24"/>
        </w:rPr>
        <w:t>h</w:t>
      </w:r>
      <w:r>
        <w:rPr>
          <w:sz w:val="24"/>
          <w:szCs w:val="24"/>
        </w:rPr>
        <w:t>.</w:t>
      </w:r>
      <w:r>
        <w:rPr>
          <w:spacing w:val="-2"/>
          <w:sz w:val="24"/>
          <w:szCs w:val="24"/>
        </w:rPr>
        <w:t xml:space="preserve"> </w:t>
      </w:r>
      <w:r>
        <w:rPr>
          <w:sz w:val="24"/>
          <w:szCs w:val="24"/>
        </w:rPr>
        <w:t>K</w:t>
      </w:r>
      <w:r>
        <w:rPr>
          <w:spacing w:val="-1"/>
          <w:sz w:val="24"/>
          <w:szCs w:val="24"/>
        </w:rPr>
        <w:t>e</w:t>
      </w:r>
      <w:r>
        <w:rPr>
          <w:spacing w:val="-2"/>
          <w:sz w:val="24"/>
          <w:szCs w:val="24"/>
        </w:rPr>
        <w:t>g</w:t>
      </w:r>
      <w:r>
        <w:rPr>
          <w:sz w:val="24"/>
          <w:szCs w:val="24"/>
        </w:rPr>
        <w:t>iat</w:t>
      </w:r>
      <w:r>
        <w:rPr>
          <w:spacing w:val="-3"/>
          <w:sz w:val="24"/>
          <w:szCs w:val="24"/>
        </w:rPr>
        <w:t>a</w:t>
      </w:r>
      <w:r>
        <w:rPr>
          <w:sz w:val="24"/>
          <w:szCs w:val="24"/>
        </w:rPr>
        <w:t>n</w:t>
      </w:r>
      <w:r>
        <w:rPr>
          <w:spacing w:val="-10"/>
          <w:sz w:val="24"/>
          <w:szCs w:val="24"/>
        </w:rPr>
        <w:t xml:space="preserve"> </w:t>
      </w:r>
      <w:r>
        <w:rPr>
          <w:sz w:val="24"/>
          <w:szCs w:val="24"/>
        </w:rPr>
        <w:t>pr</w:t>
      </w:r>
      <w:r>
        <w:rPr>
          <w:spacing w:val="-2"/>
          <w:sz w:val="24"/>
          <w:szCs w:val="24"/>
        </w:rPr>
        <w:t>akt</w:t>
      </w:r>
      <w:r>
        <w:rPr>
          <w:sz w:val="24"/>
          <w:szCs w:val="24"/>
        </w:rPr>
        <w:t>ik</w:t>
      </w:r>
      <w:r>
        <w:rPr>
          <w:spacing w:val="-4"/>
          <w:sz w:val="24"/>
          <w:szCs w:val="24"/>
        </w:rPr>
        <w:t xml:space="preserve"> </w:t>
      </w:r>
      <w:r>
        <w:rPr>
          <w:sz w:val="24"/>
          <w:szCs w:val="24"/>
        </w:rPr>
        <w:t>k</w:t>
      </w:r>
      <w:r>
        <w:rPr>
          <w:spacing w:val="-1"/>
          <w:sz w:val="24"/>
          <w:szCs w:val="24"/>
        </w:rPr>
        <w:t>e</w:t>
      </w:r>
      <w:r>
        <w:rPr>
          <w:spacing w:val="-3"/>
          <w:sz w:val="24"/>
          <w:szCs w:val="24"/>
        </w:rPr>
        <w:t>r</w:t>
      </w:r>
      <w:r>
        <w:rPr>
          <w:sz w:val="24"/>
          <w:szCs w:val="24"/>
        </w:rPr>
        <w:t>ja</w:t>
      </w:r>
      <w:r>
        <w:rPr>
          <w:spacing w:val="-2"/>
          <w:sz w:val="24"/>
          <w:szCs w:val="24"/>
        </w:rPr>
        <w:t xml:space="preserve"> </w:t>
      </w:r>
      <w:r>
        <w:rPr>
          <w:sz w:val="24"/>
          <w:szCs w:val="24"/>
        </w:rPr>
        <w:t>lap</w:t>
      </w:r>
      <w:r>
        <w:rPr>
          <w:spacing w:val="-1"/>
          <w:sz w:val="24"/>
          <w:szCs w:val="24"/>
        </w:rPr>
        <w:t>a</w:t>
      </w:r>
      <w:r>
        <w:rPr>
          <w:sz w:val="24"/>
          <w:szCs w:val="24"/>
        </w:rPr>
        <w:t>ng</w:t>
      </w:r>
      <w:r>
        <w:rPr>
          <w:spacing w:val="-1"/>
          <w:sz w:val="24"/>
          <w:szCs w:val="24"/>
        </w:rPr>
        <w:t>a</w:t>
      </w:r>
      <w:r>
        <w:rPr>
          <w:sz w:val="24"/>
          <w:szCs w:val="24"/>
        </w:rPr>
        <w:t>n</w:t>
      </w:r>
      <w:r>
        <w:rPr>
          <w:spacing w:val="-7"/>
          <w:sz w:val="24"/>
          <w:szCs w:val="24"/>
        </w:rPr>
        <w:t xml:space="preserve"> </w:t>
      </w:r>
      <w:r>
        <w:rPr>
          <w:sz w:val="24"/>
          <w:szCs w:val="24"/>
        </w:rPr>
        <w:t>diha</w:t>
      </w:r>
      <w:r>
        <w:rPr>
          <w:spacing w:val="-1"/>
          <w:sz w:val="24"/>
          <w:szCs w:val="24"/>
        </w:rPr>
        <w:t>ra</w:t>
      </w:r>
      <w:r>
        <w:rPr>
          <w:sz w:val="24"/>
          <w:szCs w:val="24"/>
        </w:rPr>
        <w:t>p</w:t>
      </w:r>
      <w:r>
        <w:rPr>
          <w:spacing w:val="2"/>
          <w:sz w:val="24"/>
          <w:szCs w:val="24"/>
        </w:rPr>
        <w:t>k</w:t>
      </w:r>
      <w:r>
        <w:rPr>
          <w:spacing w:val="-1"/>
          <w:sz w:val="24"/>
          <w:szCs w:val="24"/>
        </w:rPr>
        <w:t>a</w:t>
      </w:r>
      <w:r>
        <w:rPr>
          <w:sz w:val="24"/>
          <w:szCs w:val="24"/>
        </w:rPr>
        <w:t>n</w:t>
      </w:r>
      <w:r>
        <w:rPr>
          <w:spacing w:val="-9"/>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1"/>
          <w:sz w:val="24"/>
          <w:szCs w:val="24"/>
        </w:rPr>
        <w:t xml:space="preserve"> </w:t>
      </w:r>
      <w:r>
        <w:rPr>
          <w:sz w:val="24"/>
          <w:szCs w:val="24"/>
        </w:rPr>
        <w:t>me</w:t>
      </w:r>
      <w:r>
        <w:rPr>
          <w:spacing w:val="2"/>
          <w:sz w:val="24"/>
          <w:szCs w:val="24"/>
        </w:rPr>
        <w:t>n</w:t>
      </w:r>
      <w:r>
        <w:rPr>
          <w:spacing w:val="-1"/>
          <w:sz w:val="24"/>
          <w:szCs w:val="24"/>
        </w:rPr>
        <w:t>c</w:t>
      </w:r>
      <w:r>
        <w:rPr>
          <w:sz w:val="24"/>
          <w:szCs w:val="24"/>
        </w:rPr>
        <w:t>ip</w:t>
      </w:r>
      <w:r>
        <w:rPr>
          <w:spacing w:val="1"/>
          <w:sz w:val="24"/>
          <w:szCs w:val="24"/>
        </w:rPr>
        <w:t>t</w:t>
      </w:r>
      <w:r>
        <w:rPr>
          <w:spacing w:val="-1"/>
          <w:sz w:val="24"/>
          <w:szCs w:val="24"/>
        </w:rPr>
        <w:t>a</w:t>
      </w:r>
      <w:r>
        <w:rPr>
          <w:sz w:val="24"/>
          <w:szCs w:val="24"/>
        </w:rPr>
        <w:t>k</w:t>
      </w:r>
      <w:r>
        <w:rPr>
          <w:spacing w:val="-1"/>
          <w:sz w:val="24"/>
          <w:szCs w:val="24"/>
        </w:rPr>
        <w:t>a</w:t>
      </w:r>
      <w:r>
        <w:rPr>
          <w:sz w:val="24"/>
          <w:szCs w:val="24"/>
        </w:rPr>
        <w:t>n</w:t>
      </w:r>
      <w:r>
        <w:rPr>
          <w:spacing w:val="-9"/>
          <w:sz w:val="24"/>
          <w:szCs w:val="24"/>
        </w:rPr>
        <w:t xml:space="preserve"> </w:t>
      </w:r>
      <w:r>
        <w:rPr>
          <w:sz w:val="24"/>
          <w:szCs w:val="24"/>
        </w:rPr>
        <w:t>sumb</w:t>
      </w:r>
      <w:r>
        <w:rPr>
          <w:spacing w:val="1"/>
          <w:sz w:val="24"/>
          <w:szCs w:val="24"/>
        </w:rPr>
        <w:t>e</w:t>
      </w:r>
      <w:r>
        <w:rPr>
          <w:sz w:val="24"/>
          <w:szCs w:val="24"/>
        </w:rPr>
        <w:t>r d</w:t>
      </w:r>
      <w:r>
        <w:rPr>
          <w:spacing w:val="-1"/>
          <w:sz w:val="24"/>
          <w:szCs w:val="24"/>
        </w:rPr>
        <w:t>a</w:t>
      </w:r>
      <w:r>
        <w:rPr>
          <w:sz w:val="24"/>
          <w:szCs w:val="24"/>
        </w:rPr>
        <w:t>ya</w:t>
      </w:r>
      <w:r>
        <w:rPr>
          <w:spacing w:val="4"/>
          <w:sz w:val="24"/>
          <w:szCs w:val="24"/>
        </w:rPr>
        <w:t xml:space="preserve"> </w:t>
      </w:r>
      <w:r>
        <w:rPr>
          <w:sz w:val="24"/>
          <w:szCs w:val="24"/>
        </w:rPr>
        <w:t>manusia</w:t>
      </w:r>
      <w:r>
        <w:rPr>
          <w:spacing w:val="4"/>
          <w:sz w:val="24"/>
          <w:szCs w:val="24"/>
        </w:rPr>
        <w:t xml:space="preserve"> </w:t>
      </w:r>
      <w:r>
        <w:rPr>
          <w:spacing w:val="2"/>
          <w:sz w:val="24"/>
          <w:szCs w:val="24"/>
        </w:rPr>
        <w:t>y</w:t>
      </w:r>
      <w:r>
        <w:rPr>
          <w:spacing w:val="-1"/>
          <w:sz w:val="24"/>
          <w:szCs w:val="24"/>
        </w:rPr>
        <w:t>a</w:t>
      </w:r>
      <w:r>
        <w:rPr>
          <w:sz w:val="24"/>
          <w:szCs w:val="24"/>
        </w:rPr>
        <w:t>ng</w:t>
      </w:r>
      <w:r>
        <w:rPr>
          <w:spacing w:val="1"/>
          <w:sz w:val="24"/>
          <w:szCs w:val="24"/>
        </w:rPr>
        <w:t xml:space="preserve"> </w:t>
      </w:r>
      <w:r>
        <w:rPr>
          <w:sz w:val="24"/>
          <w:szCs w:val="24"/>
        </w:rPr>
        <w:t>pr</w:t>
      </w:r>
      <w:r>
        <w:rPr>
          <w:spacing w:val="1"/>
          <w:sz w:val="24"/>
          <w:szCs w:val="24"/>
        </w:rPr>
        <w:t>o</w:t>
      </w:r>
      <w:r>
        <w:rPr>
          <w:sz w:val="24"/>
          <w:szCs w:val="24"/>
        </w:rPr>
        <w:t>fesional,</w:t>
      </w:r>
      <w:r>
        <w:rPr>
          <w:spacing w:val="3"/>
          <w:sz w:val="24"/>
          <w:szCs w:val="24"/>
        </w:rPr>
        <w:t xml:space="preserve"> </w:t>
      </w:r>
      <w:r>
        <w:rPr>
          <w:sz w:val="24"/>
          <w:szCs w:val="24"/>
        </w:rPr>
        <w:t>kr</w:t>
      </w:r>
      <w:r>
        <w:rPr>
          <w:spacing w:val="-2"/>
          <w:sz w:val="24"/>
          <w:szCs w:val="24"/>
        </w:rPr>
        <w:t>e</w:t>
      </w:r>
      <w:r>
        <w:rPr>
          <w:spacing w:val="-1"/>
          <w:sz w:val="24"/>
          <w:szCs w:val="24"/>
        </w:rPr>
        <w:t>a</w:t>
      </w:r>
      <w:r>
        <w:rPr>
          <w:sz w:val="24"/>
          <w:szCs w:val="24"/>
        </w:rPr>
        <w:t>t</w:t>
      </w:r>
      <w:r>
        <w:rPr>
          <w:spacing w:val="1"/>
          <w:sz w:val="24"/>
          <w:szCs w:val="24"/>
        </w:rPr>
        <w:t>i</w:t>
      </w:r>
      <w:r>
        <w:rPr>
          <w:sz w:val="24"/>
          <w:szCs w:val="24"/>
        </w:rPr>
        <w:t>f,</w:t>
      </w:r>
      <w:r>
        <w:rPr>
          <w:spacing w:val="2"/>
          <w:sz w:val="24"/>
          <w:szCs w:val="24"/>
        </w:rPr>
        <w:t xml:space="preserve"> s</w:t>
      </w:r>
      <w:r>
        <w:rPr>
          <w:spacing w:val="-1"/>
          <w:sz w:val="24"/>
          <w:szCs w:val="24"/>
        </w:rPr>
        <w:t>e</w:t>
      </w:r>
      <w:r>
        <w:rPr>
          <w:sz w:val="24"/>
          <w:szCs w:val="24"/>
        </w:rPr>
        <w:t>rta</w:t>
      </w:r>
      <w:r>
        <w:rPr>
          <w:spacing w:val="-1"/>
          <w:sz w:val="24"/>
          <w:szCs w:val="24"/>
        </w:rPr>
        <w:t xml:space="preserve"> </w:t>
      </w:r>
      <w:r>
        <w:rPr>
          <w:sz w:val="24"/>
          <w:szCs w:val="24"/>
        </w:rPr>
        <w:t>ino</w:t>
      </w:r>
      <w:r>
        <w:rPr>
          <w:spacing w:val="3"/>
          <w:sz w:val="24"/>
          <w:szCs w:val="24"/>
        </w:rPr>
        <w:t>v</w:t>
      </w:r>
      <w:r>
        <w:rPr>
          <w:spacing w:val="-1"/>
          <w:sz w:val="24"/>
          <w:szCs w:val="24"/>
        </w:rPr>
        <w:t>a</w:t>
      </w:r>
      <w:r>
        <w:rPr>
          <w:sz w:val="24"/>
          <w:szCs w:val="24"/>
        </w:rPr>
        <w:t>t</w:t>
      </w:r>
      <w:r>
        <w:rPr>
          <w:spacing w:val="1"/>
          <w:sz w:val="24"/>
          <w:szCs w:val="24"/>
        </w:rPr>
        <w:t>i</w:t>
      </w:r>
      <w:r>
        <w:rPr>
          <w:sz w:val="24"/>
          <w:szCs w:val="24"/>
        </w:rPr>
        <w:t>f.</w:t>
      </w:r>
    </w:p>
    <w:p w14:paraId="69FE85DB" w14:textId="77777777" w:rsidR="00855A51" w:rsidRDefault="00855A51">
      <w:pPr>
        <w:spacing w:line="200" w:lineRule="exact"/>
      </w:pPr>
    </w:p>
    <w:p w14:paraId="6462034A" w14:textId="77777777" w:rsidR="00855A51" w:rsidRDefault="00855A51">
      <w:pPr>
        <w:spacing w:line="200" w:lineRule="exact"/>
      </w:pPr>
    </w:p>
    <w:p w14:paraId="1F251AD5" w14:textId="77777777" w:rsidR="00855A51" w:rsidRDefault="00855A51">
      <w:pPr>
        <w:spacing w:before="14" w:line="200" w:lineRule="exact"/>
      </w:pPr>
    </w:p>
    <w:p w14:paraId="6D8314E6" w14:textId="77777777" w:rsidR="00855A51" w:rsidRDefault="00A12D31">
      <w:pPr>
        <w:ind w:left="558"/>
        <w:rPr>
          <w:sz w:val="24"/>
          <w:szCs w:val="24"/>
        </w:rPr>
      </w:pPr>
      <w:r>
        <w:rPr>
          <w:b/>
          <w:sz w:val="24"/>
          <w:szCs w:val="24"/>
        </w:rPr>
        <w:t>1.2</w:t>
      </w:r>
      <w:r>
        <w:rPr>
          <w:b/>
          <w:spacing w:val="5"/>
          <w:sz w:val="24"/>
          <w:szCs w:val="24"/>
        </w:rPr>
        <w:t xml:space="preserve"> </w:t>
      </w:r>
      <w:r>
        <w:rPr>
          <w:b/>
          <w:sz w:val="24"/>
          <w:szCs w:val="24"/>
        </w:rPr>
        <w:t>T</w:t>
      </w:r>
      <w:r>
        <w:rPr>
          <w:b/>
          <w:spacing w:val="1"/>
          <w:sz w:val="24"/>
          <w:szCs w:val="24"/>
        </w:rPr>
        <w:t>u</w:t>
      </w:r>
      <w:r>
        <w:rPr>
          <w:b/>
          <w:sz w:val="24"/>
          <w:szCs w:val="24"/>
        </w:rPr>
        <w:t>juan</w:t>
      </w:r>
      <w:r>
        <w:rPr>
          <w:b/>
          <w:spacing w:val="-3"/>
          <w:sz w:val="24"/>
          <w:szCs w:val="24"/>
        </w:rPr>
        <w:t xml:space="preserve"> </w:t>
      </w:r>
      <w:r>
        <w:rPr>
          <w:b/>
          <w:sz w:val="24"/>
          <w:szCs w:val="24"/>
        </w:rPr>
        <w:t>P</w:t>
      </w:r>
      <w:r>
        <w:rPr>
          <w:b/>
          <w:spacing w:val="-1"/>
          <w:sz w:val="24"/>
          <w:szCs w:val="24"/>
        </w:rPr>
        <w:t>r</w:t>
      </w:r>
      <w:r>
        <w:rPr>
          <w:b/>
          <w:sz w:val="24"/>
          <w:szCs w:val="24"/>
        </w:rPr>
        <w:t>a</w:t>
      </w:r>
      <w:r>
        <w:rPr>
          <w:b/>
          <w:spacing w:val="1"/>
          <w:sz w:val="24"/>
          <w:szCs w:val="24"/>
        </w:rPr>
        <w:t>k</w:t>
      </w:r>
      <w:r>
        <w:rPr>
          <w:b/>
          <w:sz w:val="24"/>
          <w:szCs w:val="24"/>
        </w:rPr>
        <w:t>tik</w:t>
      </w:r>
      <w:r>
        <w:rPr>
          <w:b/>
          <w:spacing w:val="-6"/>
          <w:sz w:val="24"/>
          <w:szCs w:val="24"/>
        </w:rPr>
        <w:t xml:space="preserve"> </w:t>
      </w:r>
      <w:r>
        <w:rPr>
          <w:b/>
          <w:sz w:val="24"/>
          <w:szCs w:val="24"/>
        </w:rPr>
        <w:t>Ke</w:t>
      </w:r>
      <w:r>
        <w:rPr>
          <w:b/>
          <w:spacing w:val="-1"/>
          <w:sz w:val="24"/>
          <w:szCs w:val="24"/>
        </w:rPr>
        <w:t>r</w:t>
      </w:r>
      <w:r>
        <w:rPr>
          <w:b/>
          <w:sz w:val="24"/>
          <w:szCs w:val="24"/>
        </w:rPr>
        <w:t>ja</w:t>
      </w:r>
      <w:r>
        <w:rPr>
          <w:b/>
          <w:spacing w:val="-6"/>
          <w:sz w:val="24"/>
          <w:szCs w:val="24"/>
        </w:rPr>
        <w:t xml:space="preserve"> </w:t>
      </w:r>
      <w:r>
        <w:rPr>
          <w:b/>
          <w:sz w:val="24"/>
          <w:szCs w:val="24"/>
        </w:rPr>
        <w:t>La</w:t>
      </w:r>
      <w:r>
        <w:rPr>
          <w:b/>
          <w:spacing w:val="1"/>
          <w:sz w:val="24"/>
          <w:szCs w:val="24"/>
        </w:rPr>
        <w:t>p</w:t>
      </w:r>
      <w:r>
        <w:rPr>
          <w:b/>
          <w:sz w:val="24"/>
          <w:szCs w:val="24"/>
        </w:rPr>
        <w:t>a</w:t>
      </w:r>
      <w:r>
        <w:rPr>
          <w:b/>
          <w:spacing w:val="1"/>
          <w:sz w:val="24"/>
          <w:szCs w:val="24"/>
        </w:rPr>
        <w:t>n</w:t>
      </w:r>
      <w:r>
        <w:rPr>
          <w:b/>
          <w:sz w:val="24"/>
          <w:szCs w:val="24"/>
        </w:rPr>
        <w:t>gan</w:t>
      </w:r>
    </w:p>
    <w:p w14:paraId="58C5AC3F" w14:textId="77777777" w:rsidR="00855A51" w:rsidRDefault="00855A51">
      <w:pPr>
        <w:spacing w:line="200" w:lineRule="exact"/>
      </w:pPr>
    </w:p>
    <w:p w14:paraId="326DCDEC" w14:textId="77777777" w:rsidR="00855A51" w:rsidRDefault="00855A51">
      <w:pPr>
        <w:spacing w:before="4" w:line="240" w:lineRule="exact"/>
        <w:rPr>
          <w:sz w:val="24"/>
          <w:szCs w:val="24"/>
        </w:rPr>
      </w:pPr>
    </w:p>
    <w:p w14:paraId="398192D4" w14:textId="77777777" w:rsidR="00855A51" w:rsidRDefault="00A12D31">
      <w:pPr>
        <w:spacing w:line="360" w:lineRule="auto"/>
        <w:ind w:left="114" w:right="63" w:firstLine="720"/>
        <w:jc w:val="both"/>
        <w:rPr>
          <w:sz w:val="24"/>
          <w:szCs w:val="24"/>
        </w:rPr>
        <w:sectPr w:rsidR="00855A51">
          <w:footerReference w:type="default" r:id="rId10"/>
          <w:pgSz w:w="11920" w:h="16860"/>
          <w:pgMar w:top="1560" w:right="1300" w:bottom="280" w:left="1600" w:header="0" w:footer="1010" w:gutter="0"/>
          <w:pgNumType w:start="1"/>
          <w:cols w:space="720"/>
        </w:sectPr>
      </w:pPr>
      <w:r>
        <w:rPr>
          <w:sz w:val="24"/>
          <w:szCs w:val="24"/>
        </w:rPr>
        <w:t>Tuju</w:t>
      </w:r>
      <w:r>
        <w:rPr>
          <w:spacing w:val="-1"/>
          <w:sz w:val="24"/>
          <w:szCs w:val="24"/>
        </w:rPr>
        <w:t>a</w:t>
      </w:r>
      <w:r>
        <w:rPr>
          <w:sz w:val="24"/>
          <w:szCs w:val="24"/>
        </w:rPr>
        <w:t>n pr</w:t>
      </w:r>
      <w:r>
        <w:rPr>
          <w:spacing w:val="-2"/>
          <w:sz w:val="24"/>
          <w:szCs w:val="24"/>
        </w:rPr>
        <w:t>a</w:t>
      </w:r>
      <w:r>
        <w:rPr>
          <w:sz w:val="24"/>
          <w:szCs w:val="24"/>
        </w:rPr>
        <w:t>kt</w:t>
      </w:r>
      <w:r>
        <w:rPr>
          <w:spacing w:val="1"/>
          <w:sz w:val="24"/>
          <w:szCs w:val="24"/>
        </w:rPr>
        <w:t>i</w:t>
      </w:r>
      <w:r>
        <w:rPr>
          <w:sz w:val="24"/>
          <w:szCs w:val="24"/>
        </w:rPr>
        <w:t xml:space="preserve">k </w:t>
      </w:r>
      <w:r>
        <w:rPr>
          <w:spacing w:val="2"/>
          <w:sz w:val="24"/>
          <w:szCs w:val="24"/>
        </w:rPr>
        <w:t>k</w:t>
      </w:r>
      <w:r>
        <w:rPr>
          <w:spacing w:val="-1"/>
          <w:sz w:val="24"/>
          <w:szCs w:val="24"/>
        </w:rPr>
        <w:t>e</w:t>
      </w:r>
      <w:r>
        <w:rPr>
          <w:sz w:val="24"/>
          <w:szCs w:val="24"/>
        </w:rPr>
        <w:t>rja</w:t>
      </w:r>
      <w:r>
        <w:rPr>
          <w:spacing w:val="1"/>
          <w:sz w:val="24"/>
          <w:szCs w:val="24"/>
        </w:rPr>
        <w:t xml:space="preserve"> </w:t>
      </w:r>
      <w:r>
        <w:rPr>
          <w:sz w:val="24"/>
          <w:szCs w:val="24"/>
        </w:rPr>
        <w:t>la</w:t>
      </w:r>
      <w:r>
        <w:rPr>
          <w:spacing w:val="2"/>
          <w:sz w:val="24"/>
          <w:szCs w:val="24"/>
        </w:rPr>
        <w:t>p</w:t>
      </w:r>
      <w:r>
        <w:rPr>
          <w:spacing w:val="-1"/>
          <w:sz w:val="24"/>
          <w:szCs w:val="24"/>
        </w:rPr>
        <w:t>a</w:t>
      </w:r>
      <w:r>
        <w:rPr>
          <w:sz w:val="24"/>
          <w:szCs w:val="24"/>
        </w:rPr>
        <w:t>ng</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d</w:t>
      </w:r>
      <w:r>
        <w:rPr>
          <w:spacing w:val="-1"/>
          <w:sz w:val="24"/>
          <w:szCs w:val="24"/>
        </w:rPr>
        <w:t>a</w:t>
      </w:r>
      <w:r>
        <w:rPr>
          <w:sz w:val="24"/>
          <w:szCs w:val="24"/>
        </w:rPr>
        <w:t>lah</w:t>
      </w:r>
      <w:r>
        <w:rPr>
          <w:spacing w:val="2"/>
          <w:sz w:val="24"/>
          <w:szCs w:val="24"/>
        </w:rPr>
        <w:t xml:space="preserve"> </w:t>
      </w:r>
      <w:r>
        <w:rPr>
          <w:sz w:val="24"/>
          <w:szCs w:val="24"/>
        </w:rPr>
        <w:t>mel</w:t>
      </w:r>
      <w:r>
        <w:rPr>
          <w:spacing w:val="-1"/>
          <w:sz w:val="24"/>
          <w:szCs w:val="24"/>
        </w:rPr>
        <w:t>a</w:t>
      </w:r>
      <w:r>
        <w:rPr>
          <w:sz w:val="24"/>
          <w:szCs w:val="24"/>
        </w:rPr>
        <w:t>t</w:t>
      </w:r>
      <w:r>
        <w:rPr>
          <w:spacing w:val="1"/>
          <w:sz w:val="24"/>
          <w:szCs w:val="24"/>
        </w:rPr>
        <w:t>i</w:t>
      </w:r>
      <w:r>
        <w:rPr>
          <w:sz w:val="24"/>
          <w:szCs w:val="24"/>
        </w:rPr>
        <w:t>h</w:t>
      </w:r>
      <w:r>
        <w:rPr>
          <w:spacing w:val="4"/>
          <w:sz w:val="24"/>
          <w:szCs w:val="24"/>
        </w:rPr>
        <w:t xml:space="preserve"> </w:t>
      </w:r>
      <w:r>
        <w:rPr>
          <w:sz w:val="24"/>
          <w:szCs w:val="24"/>
        </w:rPr>
        <w:t>k</w:t>
      </w:r>
      <w:r>
        <w:rPr>
          <w:spacing w:val="1"/>
          <w:sz w:val="24"/>
          <w:szCs w:val="24"/>
        </w:rPr>
        <w:t>e</w:t>
      </w:r>
      <w:r>
        <w:rPr>
          <w:sz w:val="24"/>
          <w:szCs w:val="24"/>
        </w:rPr>
        <w:t>te</w:t>
      </w:r>
      <w:r>
        <w:rPr>
          <w:spacing w:val="-1"/>
          <w:sz w:val="24"/>
          <w:szCs w:val="24"/>
        </w:rPr>
        <w:t>ra</w:t>
      </w:r>
      <w:r>
        <w:rPr>
          <w:sz w:val="24"/>
          <w:szCs w:val="24"/>
        </w:rPr>
        <w:t>mp</w:t>
      </w:r>
      <w:r>
        <w:rPr>
          <w:spacing w:val="1"/>
          <w:sz w:val="24"/>
          <w:szCs w:val="24"/>
        </w:rPr>
        <w:t>i</w:t>
      </w:r>
      <w:r>
        <w:rPr>
          <w:sz w:val="24"/>
          <w:szCs w:val="24"/>
        </w:rPr>
        <w:t>lan (kon</w:t>
      </w:r>
      <w:r>
        <w:rPr>
          <w:spacing w:val="2"/>
          <w:sz w:val="24"/>
          <w:szCs w:val="24"/>
        </w:rPr>
        <w:t>s</w:t>
      </w:r>
      <w:r>
        <w:rPr>
          <w:spacing w:val="-1"/>
          <w:sz w:val="24"/>
          <w:szCs w:val="24"/>
        </w:rPr>
        <w:t>e</w:t>
      </w:r>
      <w:r>
        <w:rPr>
          <w:sz w:val="24"/>
          <w:szCs w:val="24"/>
        </w:rPr>
        <w:t>psion</w:t>
      </w:r>
      <w:r>
        <w:rPr>
          <w:spacing w:val="-1"/>
          <w:sz w:val="24"/>
          <w:szCs w:val="24"/>
        </w:rPr>
        <w:t>a</w:t>
      </w:r>
      <w:r>
        <w:rPr>
          <w:sz w:val="24"/>
          <w:szCs w:val="24"/>
        </w:rPr>
        <w:t>l</w:t>
      </w:r>
      <w:r>
        <w:rPr>
          <w:spacing w:val="3"/>
          <w:sz w:val="24"/>
          <w:szCs w:val="24"/>
        </w:rPr>
        <w:t xml:space="preserve"> </w:t>
      </w:r>
      <w:r>
        <w:rPr>
          <w:sz w:val="24"/>
          <w:szCs w:val="24"/>
        </w:rPr>
        <w:t>maupun p</w:t>
      </w:r>
      <w:r>
        <w:rPr>
          <w:spacing w:val="-1"/>
          <w:sz w:val="24"/>
          <w:szCs w:val="24"/>
        </w:rPr>
        <w:t>e</w:t>
      </w:r>
      <w:r>
        <w:rPr>
          <w:sz w:val="24"/>
          <w:szCs w:val="24"/>
        </w:rPr>
        <w:t>me</w:t>
      </w:r>
      <w:r>
        <w:rPr>
          <w:spacing w:val="-1"/>
          <w:sz w:val="24"/>
          <w:szCs w:val="24"/>
        </w:rPr>
        <w:t>ca</w:t>
      </w:r>
      <w:r>
        <w:rPr>
          <w:spacing w:val="2"/>
          <w:sz w:val="24"/>
          <w:szCs w:val="24"/>
        </w:rPr>
        <w:t>h</w:t>
      </w:r>
      <w:r>
        <w:rPr>
          <w:spacing w:val="-1"/>
          <w:sz w:val="24"/>
          <w:szCs w:val="24"/>
        </w:rPr>
        <w:t>a</w:t>
      </w:r>
      <w:r>
        <w:rPr>
          <w:sz w:val="24"/>
          <w:szCs w:val="24"/>
        </w:rPr>
        <w:t>n mas</w:t>
      </w:r>
      <w:r>
        <w:rPr>
          <w:spacing w:val="-1"/>
          <w:sz w:val="24"/>
          <w:szCs w:val="24"/>
        </w:rPr>
        <w:t>a</w:t>
      </w:r>
      <w:r>
        <w:rPr>
          <w:sz w:val="24"/>
          <w:szCs w:val="24"/>
        </w:rPr>
        <w:t>la</w:t>
      </w:r>
      <w:r>
        <w:rPr>
          <w:spacing w:val="2"/>
          <w:sz w:val="24"/>
          <w:szCs w:val="24"/>
        </w:rPr>
        <w:t>h</w:t>
      </w:r>
      <w:r>
        <w:rPr>
          <w:sz w:val="24"/>
          <w:szCs w:val="24"/>
        </w:rPr>
        <w:t>) d</w:t>
      </w:r>
      <w:r>
        <w:rPr>
          <w:spacing w:val="1"/>
          <w:sz w:val="24"/>
          <w:szCs w:val="24"/>
        </w:rPr>
        <w:t>a</w:t>
      </w:r>
      <w:r>
        <w:rPr>
          <w:sz w:val="24"/>
          <w:szCs w:val="24"/>
        </w:rPr>
        <w:t>n kompet</w:t>
      </w:r>
      <w:r>
        <w:rPr>
          <w:spacing w:val="-1"/>
          <w:sz w:val="24"/>
          <w:szCs w:val="24"/>
        </w:rPr>
        <w:t>e</w:t>
      </w:r>
      <w:r>
        <w:rPr>
          <w:sz w:val="24"/>
          <w:szCs w:val="24"/>
        </w:rPr>
        <w:t>nsi</w:t>
      </w:r>
      <w:r>
        <w:rPr>
          <w:spacing w:val="1"/>
          <w:sz w:val="24"/>
          <w:szCs w:val="24"/>
        </w:rPr>
        <w:t xml:space="preserve"> </w:t>
      </w:r>
      <w:r>
        <w:rPr>
          <w:sz w:val="24"/>
          <w:szCs w:val="24"/>
        </w:rPr>
        <w:t>te</w:t>
      </w:r>
      <w:r>
        <w:rPr>
          <w:spacing w:val="-1"/>
          <w:sz w:val="24"/>
          <w:szCs w:val="24"/>
        </w:rPr>
        <w:t>r</w:t>
      </w:r>
      <w:r>
        <w:rPr>
          <w:sz w:val="24"/>
          <w:szCs w:val="24"/>
        </w:rPr>
        <w:t>tentu y</w:t>
      </w:r>
      <w:r>
        <w:rPr>
          <w:spacing w:val="-1"/>
          <w:sz w:val="24"/>
          <w:szCs w:val="24"/>
        </w:rPr>
        <w:t>a</w:t>
      </w:r>
      <w:r>
        <w:rPr>
          <w:sz w:val="24"/>
          <w:szCs w:val="24"/>
        </w:rPr>
        <w:t>ng b</w:t>
      </w:r>
      <w:r>
        <w:rPr>
          <w:spacing w:val="-1"/>
          <w:sz w:val="24"/>
          <w:szCs w:val="24"/>
        </w:rPr>
        <w:t>e</w:t>
      </w:r>
      <w:r>
        <w:rPr>
          <w:sz w:val="24"/>
          <w:szCs w:val="24"/>
        </w:rPr>
        <w:t>lum</w:t>
      </w:r>
      <w:r>
        <w:rPr>
          <w:spacing w:val="1"/>
          <w:sz w:val="24"/>
          <w:szCs w:val="24"/>
        </w:rPr>
        <w:t xml:space="preserve"> </w:t>
      </w:r>
      <w:r>
        <w:rPr>
          <w:sz w:val="24"/>
          <w:szCs w:val="24"/>
        </w:rPr>
        <w:t>lengk</w:t>
      </w:r>
      <w:r>
        <w:rPr>
          <w:spacing w:val="-1"/>
          <w:sz w:val="24"/>
          <w:szCs w:val="24"/>
        </w:rPr>
        <w:t>a</w:t>
      </w:r>
      <w:r>
        <w:rPr>
          <w:sz w:val="24"/>
          <w:szCs w:val="24"/>
        </w:rPr>
        <w:t>p dip</w:t>
      </w:r>
      <w:r>
        <w:rPr>
          <w:spacing w:val="2"/>
          <w:sz w:val="24"/>
          <w:szCs w:val="24"/>
        </w:rPr>
        <w:t>e</w:t>
      </w:r>
      <w:r>
        <w:rPr>
          <w:sz w:val="24"/>
          <w:szCs w:val="24"/>
        </w:rPr>
        <w:t>rol</w:t>
      </w:r>
      <w:r>
        <w:rPr>
          <w:spacing w:val="-1"/>
          <w:sz w:val="24"/>
          <w:szCs w:val="24"/>
        </w:rPr>
        <w:t>e</w:t>
      </w:r>
      <w:r>
        <w:rPr>
          <w:sz w:val="24"/>
          <w:szCs w:val="24"/>
        </w:rPr>
        <w:t>h di</w:t>
      </w:r>
      <w:r>
        <w:rPr>
          <w:spacing w:val="1"/>
          <w:sz w:val="24"/>
          <w:szCs w:val="24"/>
        </w:rPr>
        <w:t xml:space="preserve"> </w:t>
      </w:r>
      <w:r>
        <w:rPr>
          <w:sz w:val="24"/>
          <w:szCs w:val="24"/>
        </w:rPr>
        <w:t>k</w:t>
      </w:r>
      <w:r>
        <w:rPr>
          <w:spacing w:val="-1"/>
          <w:sz w:val="24"/>
          <w:szCs w:val="24"/>
        </w:rPr>
        <w:t>a</w:t>
      </w:r>
      <w:r>
        <w:rPr>
          <w:sz w:val="24"/>
          <w:szCs w:val="24"/>
        </w:rPr>
        <w:t>mpus, s</w:t>
      </w:r>
      <w:r>
        <w:rPr>
          <w:spacing w:val="-1"/>
          <w:sz w:val="24"/>
          <w:szCs w:val="24"/>
        </w:rPr>
        <w:t>e</w:t>
      </w:r>
      <w:r>
        <w:rPr>
          <w:sz w:val="24"/>
          <w:szCs w:val="24"/>
        </w:rPr>
        <w:t>hingga d</w:t>
      </w:r>
      <w:r>
        <w:rPr>
          <w:spacing w:val="-1"/>
          <w:sz w:val="24"/>
          <w:szCs w:val="24"/>
        </w:rPr>
        <w:t>a</w:t>
      </w:r>
      <w:r>
        <w:rPr>
          <w:spacing w:val="2"/>
          <w:sz w:val="24"/>
          <w:szCs w:val="24"/>
        </w:rPr>
        <w:t>p</w:t>
      </w:r>
      <w:r>
        <w:rPr>
          <w:spacing w:val="-1"/>
          <w:sz w:val="24"/>
          <w:szCs w:val="24"/>
        </w:rPr>
        <w:t>a</w:t>
      </w:r>
      <w:r>
        <w:rPr>
          <w:sz w:val="24"/>
          <w:szCs w:val="24"/>
        </w:rPr>
        <w:t>t</w:t>
      </w:r>
      <w:r>
        <w:rPr>
          <w:spacing w:val="2"/>
          <w:sz w:val="24"/>
          <w:szCs w:val="24"/>
        </w:rPr>
        <w:t xml:space="preserve"> </w:t>
      </w:r>
      <w:r>
        <w:rPr>
          <w:sz w:val="24"/>
          <w:szCs w:val="24"/>
        </w:rPr>
        <w:t>dipe</w:t>
      </w:r>
      <w:r>
        <w:rPr>
          <w:spacing w:val="-1"/>
          <w:sz w:val="24"/>
          <w:szCs w:val="24"/>
        </w:rPr>
        <w:t>r</w:t>
      </w:r>
      <w:r>
        <w:rPr>
          <w:sz w:val="24"/>
          <w:szCs w:val="24"/>
        </w:rPr>
        <w:t>ol</w:t>
      </w:r>
      <w:r>
        <w:rPr>
          <w:spacing w:val="2"/>
          <w:sz w:val="24"/>
          <w:szCs w:val="24"/>
        </w:rPr>
        <w:t>e</w:t>
      </w:r>
      <w:r>
        <w:rPr>
          <w:sz w:val="24"/>
          <w:szCs w:val="24"/>
        </w:rPr>
        <w:t>h</w:t>
      </w:r>
      <w:r>
        <w:rPr>
          <w:spacing w:val="2"/>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di</w:t>
      </w:r>
      <w:r>
        <w:rPr>
          <w:spacing w:val="1"/>
          <w:sz w:val="24"/>
          <w:szCs w:val="24"/>
        </w:rPr>
        <w:t>t</w:t>
      </w:r>
      <w:r>
        <w:rPr>
          <w:spacing w:val="-1"/>
          <w:sz w:val="24"/>
          <w:szCs w:val="24"/>
        </w:rPr>
        <w:t>e</w:t>
      </w:r>
      <w:r>
        <w:rPr>
          <w:spacing w:val="1"/>
          <w:sz w:val="24"/>
          <w:szCs w:val="24"/>
        </w:rPr>
        <w:t>r</w:t>
      </w:r>
      <w:r>
        <w:rPr>
          <w:spacing w:val="-1"/>
          <w:sz w:val="24"/>
          <w:szCs w:val="24"/>
        </w:rPr>
        <w:t>a</w:t>
      </w:r>
      <w:r>
        <w:rPr>
          <w:sz w:val="24"/>
          <w:szCs w:val="24"/>
        </w:rPr>
        <w:t>pk</w:t>
      </w:r>
      <w:r>
        <w:rPr>
          <w:spacing w:val="-1"/>
          <w:sz w:val="24"/>
          <w:szCs w:val="24"/>
        </w:rPr>
        <w:t>a</w:t>
      </w:r>
      <w:r>
        <w:rPr>
          <w:sz w:val="24"/>
          <w:szCs w:val="24"/>
        </w:rPr>
        <w:t>n</w:t>
      </w:r>
      <w:r>
        <w:rPr>
          <w:spacing w:val="2"/>
          <w:sz w:val="24"/>
          <w:szCs w:val="24"/>
        </w:rPr>
        <w:t xml:space="preserve"> s</w:t>
      </w:r>
      <w:r>
        <w:rPr>
          <w:spacing w:val="-1"/>
          <w:sz w:val="24"/>
          <w:szCs w:val="24"/>
        </w:rPr>
        <w:t>e</w:t>
      </w:r>
      <w:r>
        <w:rPr>
          <w:spacing w:val="1"/>
          <w:sz w:val="24"/>
          <w:szCs w:val="24"/>
        </w:rPr>
        <w:t>c</w:t>
      </w:r>
      <w:r>
        <w:rPr>
          <w:spacing w:val="-1"/>
          <w:sz w:val="24"/>
          <w:szCs w:val="24"/>
        </w:rPr>
        <w:t>a</w:t>
      </w:r>
      <w:r>
        <w:rPr>
          <w:spacing w:val="1"/>
          <w:sz w:val="24"/>
          <w:szCs w:val="24"/>
        </w:rPr>
        <w:t>r</w:t>
      </w:r>
      <w:r>
        <w:rPr>
          <w:sz w:val="24"/>
          <w:szCs w:val="24"/>
        </w:rPr>
        <w:t>a</w:t>
      </w:r>
      <w:r>
        <w:rPr>
          <w:spacing w:val="1"/>
          <w:sz w:val="24"/>
          <w:szCs w:val="24"/>
        </w:rPr>
        <w:t xml:space="preserve"> </w:t>
      </w:r>
      <w:r>
        <w:rPr>
          <w:sz w:val="24"/>
          <w:szCs w:val="24"/>
        </w:rPr>
        <w:t>langsung</w:t>
      </w:r>
      <w:r>
        <w:rPr>
          <w:spacing w:val="1"/>
          <w:sz w:val="24"/>
          <w:szCs w:val="24"/>
        </w:rPr>
        <w:t xml:space="preserve"> </w:t>
      </w:r>
      <w:r>
        <w:rPr>
          <w:sz w:val="24"/>
          <w:szCs w:val="24"/>
        </w:rPr>
        <w:t>di</w:t>
      </w:r>
      <w:r>
        <w:rPr>
          <w:spacing w:val="2"/>
          <w:sz w:val="24"/>
          <w:szCs w:val="24"/>
        </w:rPr>
        <w:t xml:space="preserve"> </w:t>
      </w:r>
      <w:r>
        <w:rPr>
          <w:sz w:val="24"/>
          <w:szCs w:val="24"/>
        </w:rPr>
        <w:t>dunia</w:t>
      </w:r>
      <w:r>
        <w:rPr>
          <w:spacing w:val="3"/>
          <w:sz w:val="24"/>
          <w:szCs w:val="24"/>
        </w:rPr>
        <w:t xml:space="preserve"> </w:t>
      </w:r>
      <w:r>
        <w:rPr>
          <w:spacing w:val="2"/>
          <w:sz w:val="24"/>
          <w:szCs w:val="24"/>
        </w:rPr>
        <w:t>k</w:t>
      </w:r>
      <w:r>
        <w:rPr>
          <w:spacing w:val="-1"/>
          <w:sz w:val="24"/>
          <w:szCs w:val="24"/>
        </w:rPr>
        <w:t>e</w:t>
      </w:r>
      <w:r>
        <w:rPr>
          <w:sz w:val="24"/>
          <w:szCs w:val="24"/>
        </w:rPr>
        <w:t>rj</w:t>
      </w:r>
      <w:r>
        <w:rPr>
          <w:spacing w:val="-1"/>
          <w:sz w:val="24"/>
          <w:szCs w:val="24"/>
        </w:rPr>
        <w:t>a</w:t>
      </w:r>
      <w:r>
        <w:rPr>
          <w:sz w:val="24"/>
          <w:szCs w:val="24"/>
        </w:rPr>
        <w:t>.</w:t>
      </w:r>
      <w:r>
        <w:rPr>
          <w:spacing w:val="1"/>
          <w:sz w:val="24"/>
          <w:szCs w:val="24"/>
        </w:rPr>
        <w:t xml:space="preserve"> S</w:t>
      </w:r>
      <w:r>
        <w:rPr>
          <w:spacing w:val="-1"/>
          <w:sz w:val="24"/>
          <w:szCs w:val="24"/>
        </w:rPr>
        <w:t>e</w:t>
      </w:r>
      <w:r>
        <w:rPr>
          <w:sz w:val="24"/>
          <w:szCs w:val="24"/>
        </w:rPr>
        <w:t>lain</w:t>
      </w:r>
      <w:r>
        <w:rPr>
          <w:spacing w:val="3"/>
          <w:sz w:val="24"/>
          <w:szCs w:val="24"/>
        </w:rPr>
        <w:t xml:space="preserve"> </w:t>
      </w:r>
      <w:r>
        <w:rPr>
          <w:sz w:val="24"/>
          <w:szCs w:val="24"/>
        </w:rPr>
        <w:t>i</w:t>
      </w:r>
      <w:r>
        <w:rPr>
          <w:spacing w:val="1"/>
          <w:sz w:val="24"/>
          <w:szCs w:val="24"/>
        </w:rPr>
        <w:t>t</w:t>
      </w:r>
      <w:r>
        <w:rPr>
          <w:sz w:val="24"/>
          <w:szCs w:val="24"/>
        </w:rPr>
        <w:t>u, diha</w:t>
      </w:r>
      <w:r>
        <w:rPr>
          <w:spacing w:val="-1"/>
          <w:sz w:val="24"/>
          <w:szCs w:val="24"/>
        </w:rPr>
        <w:t>ra</w:t>
      </w:r>
      <w:r>
        <w:rPr>
          <w:sz w:val="24"/>
          <w:szCs w:val="24"/>
        </w:rPr>
        <w:t>pk</w:t>
      </w:r>
      <w:r>
        <w:rPr>
          <w:spacing w:val="-1"/>
          <w:sz w:val="24"/>
          <w:szCs w:val="24"/>
        </w:rPr>
        <w:t>a</w:t>
      </w:r>
      <w:r>
        <w:rPr>
          <w:sz w:val="24"/>
          <w:szCs w:val="24"/>
        </w:rPr>
        <w:t>n</w:t>
      </w:r>
      <w:r>
        <w:rPr>
          <w:spacing w:val="2"/>
          <w:sz w:val="24"/>
          <w:szCs w:val="24"/>
        </w:rPr>
        <w:t xml:space="preserve"> </w:t>
      </w:r>
      <w:r>
        <w:rPr>
          <w:sz w:val="24"/>
          <w:szCs w:val="24"/>
        </w:rPr>
        <w:t>ma</w:t>
      </w:r>
      <w:r>
        <w:rPr>
          <w:spacing w:val="2"/>
          <w:sz w:val="24"/>
          <w:szCs w:val="24"/>
        </w:rPr>
        <w:t>h</w:t>
      </w:r>
      <w:r>
        <w:rPr>
          <w:spacing w:val="-1"/>
          <w:sz w:val="24"/>
          <w:szCs w:val="24"/>
        </w:rPr>
        <w:t>a</w:t>
      </w:r>
      <w:r>
        <w:rPr>
          <w:sz w:val="24"/>
          <w:szCs w:val="24"/>
        </w:rPr>
        <w:t>si</w:t>
      </w:r>
      <w:r>
        <w:rPr>
          <w:spacing w:val="1"/>
          <w:sz w:val="24"/>
          <w:szCs w:val="24"/>
        </w:rPr>
        <w:t>s</w:t>
      </w:r>
      <w:r>
        <w:rPr>
          <w:sz w:val="24"/>
          <w:szCs w:val="24"/>
        </w:rPr>
        <w:t>wa j</w:t>
      </w:r>
      <w:r>
        <w:rPr>
          <w:spacing w:val="3"/>
          <w:sz w:val="24"/>
          <w:szCs w:val="24"/>
        </w:rPr>
        <w:t>u</w:t>
      </w:r>
      <w:r>
        <w:rPr>
          <w:sz w:val="24"/>
          <w:szCs w:val="24"/>
        </w:rPr>
        <w:t>ga</w:t>
      </w:r>
      <w:r>
        <w:rPr>
          <w:spacing w:val="1"/>
          <w:sz w:val="24"/>
          <w:szCs w:val="24"/>
        </w:rPr>
        <w:t xml:space="preserve"> </w:t>
      </w:r>
      <w:r>
        <w:rPr>
          <w:sz w:val="24"/>
          <w:szCs w:val="24"/>
        </w:rPr>
        <w:t>mampu</w:t>
      </w:r>
      <w:r>
        <w:rPr>
          <w:spacing w:val="2"/>
          <w:sz w:val="24"/>
          <w:szCs w:val="24"/>
        </w:rPr>
        <w:t xml:space="preserve"> </w:t>
      </w:r>
      <w:r>
        <w:rPr>
          <w:sz w:val="24"/>
          <w:szCs w:val="24"/>
        </w:rPr>
        <w:t>meng</w:t>
      </w:r>
      <w:r>
        <w:rPr>
          <w:spacing w:val="-1"/>
          <w:sz w:val="24"/>
          <w:szCs w:val="24"/>
        </w:rPr>
        <w:t>e</w:t>
      </w:r>
      <w:r>
        <w:rPr>
          <w:sz w:val="24"/>
          <w:szCs w:val="24"/>
        </w:rPr>
        <w:t>rti,</w:t>
      </w:r>
      <w:r>
        <w:rPr>
          <w:spacing w:val="5"/>
          <w:sz w:val="24"/>
          <w:szCs w:val="24"/>
        </w:rPr>
        <w:t xml:space="preserve"> </w:t>
      </w:r>
      <w:r>
        <w:rPr>
          <w:sz w:val="24"/>
          <w:szCs w:val="24"/>
        </w:rPr>
        <w:t>m</w:t>
      </w:r>
      <w:r>
        <w:rPr>
          <w:spacing w:val="2"/>
          <w:sz w:val="24"/>
          <w:szCs w:val="24"/>
        </w:rPr>
        <w:t>e</w:t>
      </w:r>
      <w:r>
        <w:rPr>
          <w:sz w:val="24"/>
          <w:szCs w:val="24"/>
        </w:rPr>
        <w:t>mah</w:t>
      </w:r>
      <w:r>
        <w:rPr>
          <w:spacing w:val="-1"/>
          <w:sz w:val="24"/>
          <w:szCs w:val="24"/>
        </w:rPr>
        <w:t>a</w:t>
      </w:r>
      <w:r>
        <w:rPr>
          <w:sz w:val="24"/>
          <w:szCs w:val="24"/>
        </w:rPr>
        <w:t>m</w:t>
      </w:r>
      <w:r>
        <w:rPr>
          <w:spacing w:val="1"/>
          <w:sz w:val="24"/>
          <w:szCs w:val="24"/>
        </w:rPr>
        <w:t>i</w:t>
      </w:r>
      <w:r>
        <w:rPr>
          <w:sz w:val="24"/>
          <w:szCs w:val="24"/>
        </w:rPr>
        <w:t>,</w:t>
      </w:r>
      <w:r>
        <w:rPr>
          <w:spacing w:val="2"/>
          <w:sz w:val="24"/>
          <w:szCs w:val="24"/>
        </w:rPr>
        <w:t xml:space="preserve"> </w:t>
      </w:r>
      <w:r>
        <w:rPr>
          <w:sz w:val="24"/>
          <w:szCs w:val="24"/>
        </w:rPr>
        <w:t>d</w:t>
      </w:r>
      <w:r>
        <w:rPr>
          <w:spacing w:val="-1"/>
          <w:sz w:val="24"/>
          <w:szCs w:val="24"/>
        </w:rPr>
        <w:t>a</w:t>
      </w:r>
      <w:r>
        <w:rPr>
          <w:sz w:val="24"/>
          <w:szCs w:val="24"/>
        </w:rPr>
        <w:t>n</w:t>
      </w:r>
      <w:r>
        <w:rPr>
          <w:spacing w:val="2"/>
          <w:sz w:val="24"/>
          <w:szCs w:val="24"/>
        </w:rPr>
        <w:t xml:space="preserve"> </w:t>
      </w:r>
      <w:r>
        <w:rPr>
          <w:sz w:val="24"/>
          <w:szCs w:val="24"/>
        </w:rPr>
        <w:t>mengu</w:t>
      </w:r>
      <w:r>
        <w:rPr>
          <w:spacing w:val="-1"/>
          <w:sz w:val="24"/>
          <w:szCs w:val="24"/>
        </w:rPr>
        <w:t>a</w:t>
      </w:r>
      <w:r>
        <w:rPr>
          <w:sz w:val="24"/>
          <w:szCs w:val="24"/>
        </w:rPr>
        <w:t>s</w:t>
      </w:r>
      <w:r>
        <w:rPr>
          <w:spacing w:val="-1"/>
          <w:sz w:val="24"/>
          <w:szCs w:val="24"/>
        </w:rPr>
        <w:t>a</w:t>
      </w:r>
      <w:r>
        <w:rPr>
          <w:sz w:val="24"/>
          <w:szCs w:val="24"/>
        </w:rPr>
        <w:t>i</w:t>
      </w:r>
      <w:r>
        <w:rPr>
          <w:spacing w:val="4"/>
          <w:sz w:val="24"/>
          <w:szCs w:val="24"/>
        </w:rPr>
        <w:t xml:space="preserve"> </w:t>
      </w:r>
      <w:r>
        <w:rPr>
          <w:sz w:val="24"/>
          <w:szCs w:val="24"/>
        </w:rPr>
        <w:t>(juga mel</w:t>
      </w:r>
      <w:r>
        <w:rPr>
          <w:spacing w:val="-1"/>
          <w:sz w:val="24"/>
          <w:szCs w:val="24"/>
        </w:rPr>
        <w:t>a</w:t>
      </w:r>
      <w:r>
        <w:rPr>
          <w:sz w:val="24"/>
          <w:szCs w:val="24"/>
        </w:rPr>
        <w:t>kuk</w:t>
      </w:r>
      <w:r>
        <w:rPr>
          <w:spacing w:val="-1"/>
          <w:sz w:val="24"/>
          <w:szCs w:val="24"/>
        </w:rPr>
        <w:t>a</w:t>
      </w:r>
      <w:r>
        <w:rPr>
          <w:sz w:val="24"/>
          <w:szCs w:val="24"/>
        </w:rPr>
        <w:t xml:space="preserve">n </w:t>
      </w:r>
      <w:r>
        <w:rPr>
          <w:spacing w:val="-1"/>
          <w:sz w:val="24"/>
          <w:szCs w:val="24"/>
        </w:rPr>
        <w:t>a</w:t>
      </w:r>
      <w:r>
        <w:rPr>
          <w:sz w:val="24"/>
          <w:szCs w:val="24"/>
        </w:rPr>
        <w:t>pr</w:t>
      </w:r>
      <w:r>
        <w:rPr>
          <w:spacing w:val="-2"/>
          <w:sz w:val="24"/>
          <w:szCs w:val="24"/>
        </w:rPr>
        <w:t>e</w:t>
      </w:r>
      <w:r>
        <w:rPr>
          <w:sz w:val="24"/>
          <w:szCs w:val="24"/>
        </w:rPr>
        <w:t>siasi)</w:t>
      </w:r>
      <w:r>
        <w:rPr>
          <w:spacing w:val="2"/>
          <w:sz w:val="24"/>
          <w:szCs w:val="24"/>
        </w:rPr>
        <w:t xml:space="preserve"> </w:t>
      </w:r>
      <w:r>
        <w:rPr>
          <w:sz w:val="24"/>
          <w:szCs w:val="24"/>
        </w:rPr>
        <w:t>te</w:t>
      </w:r>
      <w:r>
        <w:rPr>
          <w:spacing w:val="-1"/>
          <w:sz w:val="24"/>
          <w:szCs w:val="24"/>
        </w:rPr>
        <w:t>r</w:t>
      </w:r>
      <w:r>
        <w:rPr>
          <w:spacing w:val="2"/>
          <w:sz w:val="24"/>
          <w:szCs w:val="24"/>
        </w:rPr>
        <w:t>h</w:t>
      </w:r>
      <w:r>
        <w:rPr>
          <w:spacing w:val="-1"/>
          <w:sz w:val="24"/>
          <w:szCs w:val="24"/>
        </w:rPr>
        <w:t>a</w:t>
      </w:r>
      <w:r>
        <w:rPr>
          <w:sz w:val="24"/>
          <w:szCs w:val="24"/>
        </w:rPr>
        <w:t>d</w:t>
      </w:r>
      <w:r>
        <w:rPr>
          <w:spacing w:val="-1"/>
          <w:sz w:val="24"/>
          <w:szCs w:val="24"/>
        </w:rPr>
        <w:t>a</w:t>
      </w:r>
      <w:r>
        <w:rPr>
          <w:sz w:val="24"/>
          <w:szCs w:val="24"/>
        </w:rPr>
        <w:t>p</w:t>
      </w:r>
      <w:r>
        <w:rPr>
          <w:spacing w:val="3"/>
          <w:sz w:val="24"/>
          <w:szCs w:val="24"/>
        </w:rPr>
        <w:t xml:space="preserve"> </w:t>
      </w:r>
      <w:r>
        <w:rPr>
          <w:sz w:val="24"/>
          <w:szCs w:val="24"/>
        </w:rPr>
        <w:t>tug</w:t>
      </w:r>
      <w:r>
        <w:rPr>
          <w:spacing w:val="2"/>
          <w:sz w:val="24"/>
          <w:szCs w:val="24"/>
        </w:rPr>
        <w:t>a</w:t>
      </w:r>
      <w:r>
        <w:rPr>
          <w:sz w:val="24"/>
          <w:szCs w:val="24"/>
        </w:rPr>
        <w:t>s</w:t>
      </w:r>
      <w:r>
        <w:rPr>
          <w:spacing w:val="-1"/>
          <w:sz w:val="24"/>
          <w:szCs w:val="24"/>
        </w:rPr>
        <w:t>-</w:t>
      </w:r>
      <w:r>
        <w:rPr>
          <w:sz w:val="24"/>
          <w:szCs w:val="24"/>
        </w:rPr>
        <w:t>tugas s</w:t>
      </w:r>
      <w:r>
        <w:rPr>
          <w:spacing w:val="-1"/>
          <w:sz w:val="24"/>
          <w:szCs w:val="24"/>
        </w:rPr>
        <w:t>e</w:t>
      </w:r>
      <w:r>
        <w:rPr>
          <w:sz w:val="24"/>
          <w:szCs w:val="24"/>
        </w:rPr>
        <w:t>s</w:t>
      </w:r>
      <w:r>
        <w:rPr>
          <w:spacing w:val="2"/>
          <w:sz w:val="24"/>
          <w:szCs w:val="24"/>
        </w:rPr>
        <w:t>u</w:t>
      </w:r>
      <w:r>
        <w:rPr>
          <w:spacing w:val="-1"/>
          <w:sz w:val="24"/>
          <w:szCs w:val="24"/>
        </w:rPr>
        <w:t>a</w:t>
      </w:r>
      <w:r>
        <w:rPr>
          <w:sz w:val="24"/>
          <w:szCs w:val="24"/>
        </w:rPr>
        <w:t>i</w:t>
      </w:r>
      <w:r>
        <w:rPr>
          <w:spacing w:val="1"/>
          <w:sz w:val="24"/>
          <w:szCs w:val="24"/>
        </w:rPr>
        <w:t xml:space="preserve"> </w:t>
      </w:r>
      <w:r>
        <w:rPr>
          <w:sz w:val="24"/>
          <w:szCs w:val="24"/>
        </w:rPr>
        <w:t>bidang</w:t>
      </w:r>
      <w:r>
        <w:rPr>
          <w:spacing w:val="3"/>
          <w:sz w:val="24"/>
          <w:szCs w:val="24"/>
        </w:rPr>
        <w:t xml:space="preserve"> </w:t>
      </w:r>
      <w:r>
        <w:rPr>
          <w:spacing w:val="2"/>
          <w:sz w:val="24"/>
          <w:szCs w:val="24"/>
        </w:rPr>
        <w:t>k</w:t>
      </w:r>
      <w:r>
        <w:rPr>
          <w:spacing w:val="-1"/>
          <w:sz w:val="24"/>
          <w:szCs w:val="24"/>
        </w:rPr>
        <w:t>e</w:t>
      </w:r>
      <w:r>
        <w:rPr>
          <w:sz w:val="24"/>
          <w:szCs w:val="24"/>
        </w:rPr>
        <w:t>rj</w:t>
      </w:r>
      <w:r>
        <w:rPr>
          <w:spacing w:val="-1"/>
          <w:sz w:val="24"/>
          <w:szCs w:val="24"/>
        </w:rPr>
        <w:t>a</w:t>
      </w:r>
      <w:r>
        <w:rPr>
          <w:sz w:val="24"/>
          <w:szCs w:val="24"/>
        </w:rPr>
        <w:t>,</w:t>
      </w:r>
      <w:r>
        <w:rPr>
          <w:spacing w:val="3"/>
          <w:sz w:val="24"/>
          <w:szCs w:val="24"/>
        </w:rPr>
        <w:t xml:space="preserve"> </w:t>
      </w:r>
      <w:r>
        <w:rPr>
          <w:sz w:val="24"/>
          <w:szCs w:val="24"/>
        </w:rPr>
        <w:t>s</w:t>
      </w:r>
      <w:r>
        <w:rPr>
          <w:spacing w:val="-1"/>
          <w:sz w:val="24"/>
          <w:szCs w:val="24"/>
        </w:rPr>
        <w:t>e</w:t>
      </w:r>
      <w:r>
        <w:rPr>
          <w:sz w:val="24"/>
          <w:szCs w:val="24"/>
        </w:rPr>
        <w:t>rta</w:t>
      </w:r>
      <w:r>
        <w:rPr>
          <w:spacing w:val="1"/>
          <w:sz w:val="24"/>
          <w:szCs w:val="24"/>
        </w:rPr>
        <w:t xml:space="preserve"> </w:t>
      </w:r>
      <w:r>
        <w:rPr>
          <w:sz w:val="24"/>
          <w:szCs w:val="24"/>
        </w:rPr>
        <w:t>t</w:t>
      </w:r>
      <w:r>
        <w:rPr>
          <w:spacing w:val="2"/>
          <w:sz w:val="24"/>
          <w:szCs w:val="24"/>
        </w:rPr>
        <w:t>e</w:t>
      </w:r>
      <w:r>
        <w:rPr>
          <w:sz w:val="24"/>
          <w:szCs w:val="24"/>
        </w:rPr>
        <w:t>r</w:t>
      </w:r>
      <w:r>
        <w:rPr>
          <w:spacing w:val="-2"/>
          <w:sz w:val="24"/>
          <w:szCs w:val="24"/>
        </w:rPr>
        <w:t>a</w:t>
      </w:r>
      <w:r>
        <w:rPr>
          <w:sz w:val="24"/>
          <w:szCs w:val="24"/>
        </w:rPr>
        <w:t>mp</w:t>
      </w:r>
      <w:r>
        <w:rPr>
          <w:spacing w:val="1"/>
          <w:sz w:val="24"/>
          <w:szCs w:val="24"/>
        </w:rPr>
        <w:t>i</w:t>
      </w:r>
      <w:r>
        <w:rPr>
          <w:sz w:val="24"/>
          <w:szCs w:val="24"/>
        </w:rPr>
        <w:t>l</w:t>
      </w:r>
      <w:r>
        <w:rPr>
          <w:spacing w:val="2"/>
          <w:sz w:val="24"/>
          <w:szCs w:val="24"/>
        </w:rPr>
        <w:t xml:space="preserve"> </w:t>
      </w:r>
      <w:r>
        <w:rPr>
          <w:sz w:val="24"/>
          <w:szCs w:val="24"/>
        </w:rPr>
        <w:t>d</w:t>
      </w:r>
      <w:r>
        <w:rPr>
          <w:spacing w:val="-1"/>
          <w:sz w:val="24"/>
          <w:szCs w:val="24"/>
        </w:rPr>
        <w:t>a</w:t>
      </w:r>
      <w:r>
        <w:rPr>
          <w:spacing w:val="3"/>
          <w:sz w:val="24"/>
          <w:szCs w:val="24"/>
        </w:rPr>
        <w:t>l</w:t>
      </w:r>
      <w:r>
        <w:rPr>
          <w:spacing w:val="-1"/>
          <w:sz w:val="24"/>
          <w:szCs w:val="24"/>
        </w:rPr>
        <w:t>a</w:t>
      </w:r>
      <w:r>
        <w:rPr>
          <w:sz w:val="24"/>
          <w:szCs w:val="24"/>
        </w:rPr>
        <w:t>m</w:t>
      </w:r>
      <w:r>
        <w:rPr>
          <w:spacing w:val="1"/>
          <w:sz w:val="24"/>
          <w:szCs w:val="24"/>
        </w:rPr>
        <w:t xml:space="preserve"> </w:t>
      </w:r>
      <w:r>
        <w:rPr>
          <w:sz w:val="24"/>
          <w:szCs w:val="24"/>
        </w:rPr>
        <w:t>mengh</w:t>
      </w:r>
      <w:r>
        <w:rPr>
          <w:spacing w:val="-1"/>
          <w:sz w:val="24"/>
          <w:szCs w:val="24"/>
        </w:rPr>
        <w:t>a</w:t>
      </w:r>
      <w:r>
        <w:rPr>
          <w:spacing w:val="2"/>
          <w:sz w:val="24"/>
          <w:szCs w:val="24"/>
        </w:rPr>
        <w:t>d</w:t>
      </w:r>
      <w:r>
        <w:rPr>
          <w:spacing w:val="-1"/>
          <w:sz w:val="24"/>
          <w:szCs w:val="24"/>
        </w:rPr>
        <w:t>a</w:t>
      </w:r>
      <w:r>
        <w:rPr>
          <w:sz w:val="24"/>
          <w:szCs w:val="24"/>
        </w:rPr>
        <w:t>pi b</w:t>
      </w:r>
      <w:r>
        <w:rPr>
          <w:spacing w:val="-1"/>
          <w:sz w:val="24"/>
          <w:szCs w:val="24"/>
        </w:rPr>
        <w:t>e</w:t>
      </w:r>
      <w:r>
        <w:rPr>
          <w:sz w:val="24"/>
          <w:szCs w:val="24"/>
        </w:rPr>
        <w:t>rb</w:t>
      </w:r>
      <w:r>
        <w:rPr>
          <w:spacing w:val="-2"/>
          <w:sz w:val="24"/>
          <w:szCs w:val="24"/>
        </w:rPr>
        <w:t>a</w:t>
      </w:r>
      <w:r>
        <w:rPr>
          <w:sz w:val="24"/>
          <w:szCs w:val="24"/>
        </w:rPr>
        <w:t>g</w:t>
      </w:r>
      <w:r>
        <w:rPr>
          <w:spacing w:val="-1"/>
          <w:sz w:val="24"/>
          <w:szCs w:val="24"/>
        </w:rPr>
        <w:t>a</w:t>
      </w:r>
      <w:r>
        <w:rPr>
          <w:sz w:val="24"/>
          <w:szCs w:val="24"/>
        </w:rPr>
        <w:t>i</w:t>
      </w:r>
      <w:r>
        <w:rPr>
          <w:spacing w:val="-2"/>
          <w:sz w:val="24"/>
          <w:szCs w:val="24"/>
        </w:rPr>
        <w:t xml:space="preserve"> </w:t>
      </w:r>
      <w:r>
        <w:rPr>
          <w:sz w:val="24"/>
          <w:szCs w:val="24"/>
        </w:rPr>
        <w:t>p</w:t>
      </w:r>
      <w:r>
        <w:rPr>
          <w:spacing w:val="-1"/>
          <w:sz w:val="24"/>
          <w:szCs w:val="24"/>
        </w:rPr>
        <w:t>e</w:t>
      </w:r>
      <w:r>
        <w:rPr>
          <w:sz w:val="24"/>
          <w:szCs w:val="24"/>
        </w:rPr>
        <w:t>rm</w:t>
      </w:r>
      <w:r>
        <w:rPr>
          <w:spacing w:val="-1"/>
          <w:sz w:val="24"/>
          <w:szCs w:val="24"/>
        </w:rPr>
        <w:t>a</w:t>
      </w:r>
      <w:r>
        <w:rPr>
          <w:spacing w:val="2"/>
          <w:sz w:val="24"/>
          <w:szCs w:val="24"/>
        </w:rPr>
        <w:t>s</w:t>
      </w:r>
      <w:r>
        <w:rPr>
          <w:spacing w:val="-1"/>
          <w:sz w:val="24"/>
          <w:szCs w:val="24"/>
        </w:rPr>
        <w:t>a</w:t>
      </w:r>
      <w:r>
        <w:rPr>
          <w:sz w:val="24"/>
          <w:szCs w:val="24"/>
        </w:rPr>
        <w:t>lah</w:t>
      </w:r>
      <w:r>
        <w:rPr>
          <w:spacing w:val="-1"/>
          <w:sz w:val="24"/>
          <w:szCs w:val="24"/>
        </w:rPr>
        <w:t>a</w:t>
      </w:r>
      <w:r>
        <w:rPr>
          <w:sz w:val="24"/>
          <w:szCs w:val="24"/>
        </w:rPr>
        <w:t>n</w:t>
      </w:r>
      <w:r>
        <w:rPr>
          <w:spacing w:val="3"/>
          <w:sz w:val="24"/>
          <w:szCs w:val="24"/>
        </w:rPr>
        <w:t xml:space="preserve"> m</w:t>
      </w:r>
      <w:r>
        <w:rPr>
          <w:spacing w:val="-1"/>
          <w:sz w:val="24"/>
          <w:szCs w:val="24"/>
        </w:rPr>
        <w:t>a</w:t>
      </w:r>
      <w:r>
        <w:rPr>
          <w:sz w:val="24"/>
          <w:szCs w:val="24"/>
        </w:rPr>
        <w:t>upun</w:t>
      </w:r>
      <w:r>
        <w:rPr>
          <w:spacing w:val="-5"/>
          <w:sz w:val="24"/>
          <w:szCs w:val="24"/>
        </w:rPr>
        <w:t xml:space="preserve"> </w:t>
      </w:r>
      <w:r>
        <w:rPr>
          <w:sz w:val="24"/>
          <w:szCs w:val="24"/>
        </w:rPr>
        <w:t>p</w:t>
      </w:r>
      <w:r>
        <w:rPr>
          <w:spacing w:val="-1"/>
          <w:sz w:val="24"/>
          <w:szCs w:val="24"/>
        </w:rPr>
        <w:t>e</w:t>
      </w:r>
      <w:r>
        <w:rPr>
          <w:sz w:val="24"/>
          <w:szCs w:val="24"/>
        </w:rPr>
        <w:t>r</w:t>
      </w:r>
      <w:r>
        <w:rPr>
          <w:spacing w:val="1"/>
          <w:sz w:val="24"/>
          <w:szCs w:val="24"/>
        </w:rPr>
        <w:t>k</w:t>
      </w:r>
      <w:r>
        <w:rPr>
          <w:spacing w:val="-1"/>
          <w:sz w:val="24"/>
          <w:szCs w:val="24"/>
        </w:rPr>
        <w:t>e</w:t>
      </w:r>
      <w:r>
        <w:rPr>
          <w:sz w:val="24"/>
          <w:szCs w:val="24"/>
        </w:rPr>
        <w:t>mbang</w:t>
      </w:r>
      <w:r>
        <w:rPr>
          <w:spacing w:val="-1"/>
          <w:sz w:val="24"/>
          <w:szCs w:val="24"/>
        </w:rPr>
        <w:t>a</w:t>
      </w:r>
      <w:r>
        <w:rPr>
          <w:sz w:val="24"/>
          <w:szCs w:val="24"/>
        </w:rPr>
        <w:t>n</w:t>
      </w:r>
      <w:r>
        <w:rPr>
          <w:spacing w:val="-2"/>
          <w:sz w:val="24"/>
          <w:szCs w:val="24"/>
        </w:rPr>
        <w:t xml:space="preserve"> </w:t>
      </w:r>
      <w:r>
        <w:rPr>
          <w:sz w:val="24"/>
          <w:szCs w:val="24"/>
        </w:rPr>
        <w:t>te</w:t>
      </w:r>
      <w:r>
        <w:rPr>
          <w:spacing w:val="2"/>
          <w:sz w:val="24"/>
          <w:szCs w:val="24"/>
        </w:rPr>
        <w:t>k</w:t>
      </w:r>
      <w:r>
        <w:rPr>
          <w:sz w:val="24"/>
          <w:szCs w:val="24"/>
        </w:rPr>
        <w:t>nologi</w:t>
      </w:r>
      <w:r>
        <w:rPr>
          <w:spacing w:val="-6"/>
          <w:sz w:val="24"/>
          <w:szCs w:val="24"/>
        </w:rPr>
        <w:t xml:space="preserve"> </w:t>
      </w:r>
      <w:r>
        <w:rPr>
          <w:sz w:val="24"/>
          <w:szCs w:val="24"/>
        </w:rPr>
        <w:t>di</w:t>
      </w:r>
      <w:r>
        <w:rPr>
          <w:spacing w:val="-7"/>
          <w:sz w:val="24"/>
          <w:szCs w:val="24"/>
        </w:rPr>
        <w:t xml:space="preserve"> </w:t>
      </w:r>
      <w:r>
        <w:rPr>
          <w:sz w:val="24"/>
          <w:szCs w:val="24"/>
        </w:rPr>
        <w:t>dunia k</w:t>
      </w:r>
      <w:r>
        <w:rPr>
          <w:spacing w:val="-1"/>
          <w:sz w:val="24"/>
          <w:szCs w:val="24"/>
        </w:rPr>
        <w:t>e</w:t>
      </w:r>
      <w:r>
        <w:rPr>
          <w:sz w:val="24"/>
          <w:szCs w:val="24"/>
        </w:rPr>
        <w:t>rj</w:t>
      </w:r>
      <w:r>
        <w:rPr>
          <w:spacing w:val="-1"/>
          <w:sz w:val="24"/>
          <w:szCs w:val="24"/>
        </w:rPr>
        <w:t>a</w:t>
      </w:r>
      <w:r>
        <w:rPr>
          <w:sz w:val="24"/>
          <w:szCs w:val="24"/>
        </w:rPr>
        <w:t>.</w:t>
      </w:r>
    </w:p>
    <w:p w14:paraId="3AEA9C6B" w14:textId="77777777" w:rsidR="00855A51" w:rsidRDefault="00A12D31">
      <w:pPr>
        <w:spacing w:before="86"/>
        <w:ind w:left="79" w:right="1082"/>
        <w:jc w:val="center"/>
        <w:rPr>
          <w:sz w:val="24"/>
          <w:szCs w:val="24"/>
        </w:rPr>
      </w:pPr>
      <w:r>
        <w:rPr>
          <w:spacing w:val="1"/>
          <w:sz w:val="24"/>
          <w:szCs w:val="24"/>
        </w:rPr>
        <w:lastRenderedPageBreak/>
        <w:t>S</w:t>
      </w:r>
      <w:r>
        <w:rPr>
          <w:spacing w:val="-1"/>
          <w:sz w:val="24"/>
          <w:szCs w:val="24"/>
        </w:rPr>
        <w:t>e</w:t>
      </w:r>
      <w:r>
        <w:rPr>
          <w:sz w:val="24"/>
          <w:szCs w:val="24"/>
        </w:rPr>
        <w:t>tel</w:t>
      </w:r>
      <w:r>
        <w:rPr>
          <w:spacing w:val="-1"/>
          <w:sz w:val="24"/>
          <w:szCs w:val="24"/>
        </w:rPr>
        <w:t>a</w:t>
      </w:r>
      <w:r>
        <w:rPr>
          <w:sz w:val="24"/>
          <w:szCs w:val="24"/>
        </w:rPr>
        <w:t>h</w:t>
      </w:r>
      <w:r>
        <w:rPr>
          <w:spacing w:val="-7"/>
          <w:sz w:val="24"/>
          <w:szCs w:val="24"/>
        </w:rPr>
        <w:t xml:space="preserve"> </w:t>
      </w:r>
      <w:r>
        <w:rPr>
          <w:sz w:val="24"/>
          <w:szCs w:val="24"/>
        </w:rPr>
        <w:t>s</w:t>
      </w:r>
      <w:r>
        <w:rPr>
          <w:spacing w:val="-1"/>
          <w:sz w:val="24"/>
          <w:szCs w:val="24"/>
        </w:rPr>
        <w:t>e</w:t>
      </w:r>
      <w:r>
        <w:rPr>
          <w:sz w:val="24"/>
          <w:szCs w:val="24"/>
        </w:rPr>
        <w:t>les</w:t>
      </w:r>
      <w:r>
        <w:rPr>
          <w:spacing w:val="-1"/>
          <w:sz w:val="24"/>
          <w:szCs w:val="24"/>
        </w:rPr>
        <w:t>a</w:t>
      </w:r>
      <w:r>
        <w:rPr>
          <w:sz w:val="24"/>
          <w:szCs w:val="24"/>
        </w:rPr>
        <w:t>i</w:t>
      </w:r>
      <w:r>
        <w:rPr>
          <w:spacing w:val="-7"/>
          <w:sz w:val="24"/>
          <w:szCs w:val="24"/>
        </w:rPr>
        <w:t xml:space="preserve"> </w:t>
      </w:r>
      <w:r>
        <w:rPr>
          <w:sz w:val="24"/>
          <w:szCs w:val="24"/>
        </w:rPr>
        <w:t>mel</w:t>
      </w:r>
      <w:r>
        <w:rPr>
          <w:spacing w:val="-1"/>
          <w:sz w:val="24"/>
          <w:szCs w:val="24"/>
        </w:rPr>
        <w:t>a</w:t>
      </w:r>
      <w:r>
        <w:rPr>
          <w:sz w:val="24"/>
          <w:szCs w:val="24"/>
        </w:rPr>
        <w:t>k</w:t>
      </w:r>
      <w:r>
        <w:rPr>
          <w:spacing w:val="2"/>
          <w:sz w:val="24"/>
          <w:szCs w:val="24"/>
        </w:rPr>
        <w:t>s</w:t>
      </w:r>
      <w:r>
        <w:rPr>
          <w:spacing w:val="-1"/>
          <w:sz w:val="24"/>
          <w:szCs w:val="24"/>
        </w:rPr>
        <w:t>a</w:t>
      </w:r>
      <w:r>
        <w:rPr>
          <w:spacing w:val="2"/>
          <w:sz w:val="24"/>
          <w:szCs w:val="24"/>
        </w:rPr>
        <w:t>n</w:t>
      </w:r>
      <w:r>
        <w:rPr>
          <w:spacing w:val="-1"/>
          <w:sz w:val="24"/>
          <w:szCs w:val="24"/>
        </w:rPr>
        <w:t>a</w:t>
      </w:r>
      <w:r>
        <w:rPr>
          <w:spacing w:val="1"/>
          <w:sz w:val="24"/>
          <w:szCs w:val="24"/>
        </w:rPr>
        <w:t>k</w:t>
      </w:r>
      <w:r>
        <w:rPr>
          <w:spacing w:val="-1"/>
          <w:sz w:val="24"/>
          <w:szCs w:val="24"/>
        </w:rPr>
        <w:t>a</w:t>
      </w:r>
      <w:r>
        <w:rPr>
          <w:sz w:val="24"/>
          <w:szCs w:val="24"/>
        </w:rPr>
        <w:t>n</w:t>
      </w:r>
      <w:r>
        <w:rPr>
          <w:spacing w:val="-7"/>
          <w:sz w:val="24"/>
          <w:szCs w:val="24"/>
        </w:rPr>
        <w:t xml:space="preserve"> </w:t>
      </w:r>
      <w:r>
        <w:rPr>
          <w:sz w:val="24"/>
          <w:szCs w:val="24"/>
        </w:rPr>
        <w:t>p</w:t>
      </w:r>
      <w:r>
        <w:rPr>
          <w:spacing w:val="1"/>
          <w:sz w:val="24"/>
          <w:szCs w:val="24"/>
        </w:rPr>
        <w:t>r</w:t>
      </w:r>
      <w:r>
        <w:rPr>
          <w:spacing w:val="-1"/>
          <w:sz w:val="24"/>
          <w:szCs w:val="24"/>
        </w:rPr>
        <w:t>a</w:t>
      </w:r>
      <w:r>
        <w:rPr>
          <w:sz w:val="24"/>
          <w:szCs w:val="24"/>
        </w:rPr>
        <w:t>kt</w:t>
      </w:r>
      <w:r>
        <w:rPr>
          <w:spacing w:val="1"/>
          <w:sz w:val="24"/>
          <w:szCs w:val="24"/>
        </w:rPr>
        <w:t>i</w:t>
      </w:r>
      <w:r>
        <w:rPr>
          <w:sz w:val="24"/>
          <w:szCs w:val="24"/>
        </w:rPr>
        <w:t>k</w:t>
      </w:r>
      <w:r>
        <w:rPr>
          <w:spacing w:val="-2"/>
          <w:sz w:val="24"/>
          <w:szCs w:val="24"/>
        </w:rPr>
        <w:t xml:space="preserve"> </w:t>
      </w:r>
      <w:r>
        <w:rPr>
          <w:sz w:val="24"/>
          <w:szCs w:val="24"/>
        </w:rPr>
        <w:t>k</w:t>
      </w:r>
      <w:r>
        <w:rPr>
          <w:spacing w:val="-1"/>
          <w:sz w:val="24"/>
          <w:szCs w:val="24"/>
        </w:rPr>
        <w:t>e</w:t>
      </w:r>
      <w:r>
        <w:rPr>
          <w:sz w:val="24"/>
          <w:szCs w:val="24"/>
        </w:rPr>
        <w:t>rja</w:t>
      </w:r>
      <w:r>
        <w:rPr>
          <w:spacing w:val="1"/>
          <w:sz w:val="24"/>
          <w:szCs w:val="24"/>
        </w:rPr>
        <w:t xml:space="preserve"> </w:t>
      </w:r>
      <w:r>
        <w:rPr>
          <w:sz w:val="24"/>
          <w:szCs w:val="24"/>
        </w:rPr>
        <w:t>lap</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1"/>
          <w:sz w:val="24"/>
          <w:szCs w:val="24"/>
        </w:rPr>
        <w:t xml:space="preserve"> </w:t>
      </w:r>
      <w:r>
        <w:rPr>
          <w:sz w:val="24"/>
          <w:szCs w:val="24"/>
        </w:rPr>
        <w:t>diha</w:t>
      </w:r>
      <w:r>
        <w:rPr>
          <w:spacing w:val="-1"/>
          <w:sz w:val="24"/>
          <w:szCs w:val="24"/>
        </w:rPr>
        <w:t>ra</w:t>
      </w:r>
      <w:r>
        <w:rPr>
          <w:sz w:val="24"/>
          <w:szCs w:val="24"/>
        </w:rPr>
        <w:t>pk</w:t>
      </w:r>
      <w:r>
        <w:rPr>
          <w:spacing w:val="-1"/>
          <w:sz w:val="24"/>
          <w:szCs w:val="24"/>
        </w:rPr>
        <w:t>a</w:t>
      </w:r>
      <w:r>
        <w:rPr>
          <w:sz w:val="24"/>
          <w:szCs w:val="24"/>
        </w:rPr>
        <w:t>n</w:t>
      </w:r>
      <w:r>
        <w:rPr>
          <w:spacing w:val="-2"/>
          <w:sz w:val="24"/>
          <w:szCs w:val="24"/>
        </w:rPr>
        <w:t xml:space="preserve"> </w:t>
      </w:r>
      <w:r>
        <w:rPr>
          <w:spacing w:val="3"/>
          <w:sz w:val="24"/>
          <w:szCs w:val="24"/>
        </w:rPr>
        <w:t>m</w:t>
      </w:r>
      <w:r>
        <w:rPr>
          <w:spacing w:val="-1"/>
          <w:sz w:val="24"/>
          <w:szCs w:val="24"/>
        </w:rPr>
        <w:t>a</w:t>
      </w:r>
      <w:r>
        <w:rPr>
          <w:sz w:val="24"/>
          <w:szCs w:val="24"/>
        </w:rPr>
        <w:t>h</w:t>
      </w:r>
      <w:r>
        <w:rPr>
          <w:spacing w:val="-1"/>
          <w:sz w:val="24"/>
          <w:szCs w:val="24"/>
        </w:rPr>
        <w:t>a</w:t>
      </w:r>
      <w:r>
        <w:rPr>
          <w:sz w:val="24"/>
          <w:szCs w:val="24"/>
        </w:rPr>
        <w:t>si</w:t>
      </w:r>
      <w:r>
        <w:rPr>
          <w:spacing w:val="1"/>
          <w:sz w:val="24"/>
          <w:szCs w:val="24"/>
        </w:rPr>
        <w:t>s</w:t>
      </w:r>
      <w:r>
        <w:rPr>
          <w:spacing w:val="2"/>
          <w:sz w:val="24"/>
          <w:szCs w:val="24"/>
        </w:rPr>
        <w:t>w</w:t>
      </w:r>
      <w:r>
        <w:rPr>
          <w:sz w:val="24"/>
          <w:szCs w:val="24"/>
        </w:rPr>
        <w:t>a</w:t>
      </w:r>
      <w:r>
        <w:rPr>
          <w:spacing w:val="-4"/>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w:t>
      </w:r>
    </w:p>
    <w:p w14:paraId="557F80B3" w14:textId="77777777" w:rsidR="00855A51" w:rsidRDefault="00A12D31">
      <w:pPr>
        <w:spacing w:before="62"/>
        <w:ind w:left="348"/>
        <w:rPr>
          <w:sz w:val="24"/>
          <w:szCs w:val="24"/>
        </w:rPr>
      </w:pPr>
      <w:r>
        <w:rPr>
          <w:spacing w:val="-8"/>
          <w:sz w:val="24"/>
          <w:szCs w:val="24"/>
        </w:rPr>
        <w:t>a</w:t>
      </w:r>
      <w:r>
        <w:rPr>
          <w:sz w:val="24"/>
          <w:szCs w:val="24"/>
        </w:rPr>
        <w:t xml:space="preserve">.  </w:t>
      </w:r>
      <w:r>
        <w:rPr>
          <w:spacing w:val="26"/>
          <w:sz w:val="24"/>
          <w:szCs w:val="24"/>
        </w:rPr>
        <w:t xml:space="preserve"> </w:t>
      </w:r>
      <w:r>
        <w:rPr>
          <w:sz w:val="24"/>
          <w:szCs w:val="24"/>
        </w:rPr>
        <w:t>M</w:t>
      </w:r>
      <w:r>
        <w:rPr>
          <w:spacing w:val="-1"/>
          <w:sz w:val="24"/>
          <w:szCs w:val="24"/>
        </w:rPr>
        <w:t>e</w:t>
      </w:r>
      <w:r>
        <w:rPr>
          <w:sz w:val="24"/>
          <w:szCs w:val="24"/>
        </w:rPr>
        <w:t>n</w:t>
      </w:r>
      <w:r>
        <w:rPr>
          <w:spacing w:val="-1"/>
          <w:sz w:val="24"/>
          <w:szCs w:val="24"/>
        </w:rPr>
        <w:t>ca</w:t>
      </w:r>
      <w:r>
        <w:rPr>
          <w:sz w:val="24"/>
          <w:szCs w:val="24"/>
        </w:rPr>
        <w:t>p</w:t>
      </w:r>
      <w:r>
        <w:rPr>
          <w:spacing w:val="-1"/>
          <w:sz w:val="24"/>
          <w:szCs w:val="24"/>
        </w:rPr>
        <w:t>a</w:t>
      </w:r>
      <w:r>
        <w:rPr>
          <w:sz w:val="24"/>
          <w:szCs w:val="24"/>
        </w:rPr>
        <w:t>i</w:t>
      </w:r>
      <w:r>
        <w:rPr>
          <w:spacing w:val="-4"/>
          <w:sz w:val="24"/>
          <w:szCs w:val="24"/>
        </w:rPr>
        <w:t xml:space="preserve"> </w:t>
      </w:r>
      <w:r>
        <w:rPr>
          <w:sz w:val="24"/>
          <w:szCs w:val="24"/>
        </w:rPr>
        <w:t>kompet</w:t>
      </w:r>
      <w:r>
        <w:rPr>
          <w:spacing w:val="-1"/>
          <w:sz w:val="24"/>
          <w:szCs w:val="24"/>
        </w:rPr>
        <w:t>e</w:t>
      </w:r>
      <w:r>
        <w:rPr>
          <w:sz w:val="24"/>
          <w:szCs w:val="24"/>
        </w:rPr>
        <w:t>nsi y</w:t>
      </w:r>
      <w:r>
        <w:rPr>
          <w:spacing w:val="2"/>
          <w:sz w:val="24"/>
          <w:szCs w:val="24"/>
        </w:rPr>
        <w:t>a</w:t>
      </w:r>
      <w:r>
        <w:rPr>
          <w:sz w:val="24"/>
          <w:szCs w:val="24"/>
        </w:rPr>
        <w:t>ng di</w:t>
      </w:r>
      <w:r>
        <w:rPr>
          <w:spacing w:val="1"/>
          <w:sz w:val="24"/>
          <w:szCs w:val="24"/>
        </w:rPr>
        <w:t>t</w:t>
      </w:r>
      <w:r>
        <w:rPr>
          <w:spacing w:val="-1"/>
          <w:sz w:val="24"/>
          <w:szCs w:val="24"/>
        </w:rPr>
        <w:t>e</w:t>
      </w:r>
      <w:r>
        <w:rPr>
          <w:sz w:val="24"/>
          <w:szCs w:val="24"/>
        </w:rPr>
        <w:t>ntukan</w:t>
      </w:r>
      <w:r>
        <w:rPr>
          <w:spacing w:val="-4"/>
          <w:sz w:val="24"/>
          <w:szCs w:val="24"/>
        </w:rPr>
        <w:t xml:space="preserve"> </w:t>
      </w:r>
      <w:r>
        <w:rPr>
          <w:sz w:val="24"/>
          <w:szCs w:val="24"/>
        </w:rPr>
        <w:t>oleh</w:t>
      </w:r>
      <w:r>
        <w:rPr>
          <w:spacing w:val="-5"/>
          <w:sz w:val="24"/>
          <w:szCs w:val="24"/>
        </w:rPr>
        <w:t xml:space="preserve"> </w:t>
      </w:r>
      <w:r>
        <w:rPr>
          <w:sz w:val="24"/>
          <w:szCs w:val="24"/>
        </w:rPr>
        <w:t>prog</w:t>
      </w:r>
      <w:r>
        <w:rPr>
          <w:spacing w:val="1"/>
          <w:sz w:val="24"/>
          <w:szCs w:val="24"/>
        </w:rPr>
        <w:t>r</w:t>
      </w:r>
      <w:r>
        <w:rPr>
          <w:spacing w:val="-1"/>
          <w:sz w:val="24"/>
          <w:szCs w:val="24"/>
        </w:rPr>
        <w:t>a</w:t>
      </w:r>
      <w:r>
        <w:rPr>
          <w:sz w:val="24"/>
          <w:szCs w:val="24"/>
        </w:rPr>
        <w:t>m s</w:t>
      </w:r>
      <w:r>
        <w:rPr>
          <w:spacing w:val="1"/>
          <w:sz w:val="24"/>
          <w:szCs w:val="24"/>
        </w:rPr>
        <w:t>t</w:t>
      </w:r>
      <w:r>
        <w:rPr>
          <w:sz w:val="24"/>
          <w:szCs w:val="24"/>
        </w:rPr>
        <w:t>udi.</w:t>
      </w:r>
    </w:p>
    <w:p w14:paraId="177925FA" w14:textId="77777777" w:rsidR="00855A51" w:rsidRDefault="00855A51">
      <w:pPr>
        <w:spacing w:before="6" w:line="140" w:lineRule="exact"/>
        <w:rPr>
          <w:sz w:val="14"/>
          <w:szCs w:val="14"/>
        </w:rPr>
      </w:pPr>
    </w:p>
    <w:p w14:paraId="1DB29E38" w14:textId="77777777" w:rsidR="00855A51" w:rsidRDefault="00A12D31">
      <w:pPr>
        <w:spacing w:line="363" w:lineRule="auto"/>
        <w:ind w:left="348" w:right="74" w:firstLine="5"/>
        <w:rPr>
          <w:sz w:val="24"/>
          <w:szCs w:val="24"/>
        </w:rPr>
      </w:pPr>
      <w:r>
        <w:rPr>
          <w:spacing w:val="-7"/>
          <w:sz w:val="24"/>
          <w:szCs w:val="24"/>
        </w:rPr>
        <w:t>b</w:t>
      </w:r>
      <w:r>
        <w:rPr>
          <w:sz w:val="24"/>
          <w:szCs w:val="24"/>
        </w:rPr>
        <w:t xml:space="preserve">.  </w:t>
      </w:r>
      <w:r>
        <w:rPr>
          <w:spacing w:val="7"/>
          <w:sz w:val="24"/>
          <w:szCs w:val="24"/>
        </w:rPr>
        <w:t xml:space="preserve"> </w:t>
      </w:r>
      <w:r>
        <w:rPr>
          <w:sz w:val="24"/>
          <w:szCs w:val="24"/>
        </w:rPr>
        <w:t>M</w:t>
      </w:r>
      <w:r>
        <w:rPr>
          <w:spacing w:val="-1"/>
          <w:sz w:val="24"/>
          <w:szCs w:val="24"/>
        </w:rPr>
        <w:t>e</w:t>
      </w:r>
      <w:r>
        <w:rPr>
          <w:sz w:val="24"/>
          <w:szCs w:val="24"/>
        </w:rPr>
        <w:t>ngidentifik</w:t>
      </w:r>
      <w:r>
        <w:rPr>
          <w:spacing w:val="-1"/>
          <w:sz w:val="24"/>
          <w:szCs w:val="24"/>
        </w:rPr>
        <w:t>a</w:t>
      </w:r>
      <w:r>
        <w:rPr>
          <w:sz w:val="24"/>
          <w:szCs w:val="24"/>
        </w:rPr>
        <w:t>si</w:t>
      </w:r>
      <w:r>
        <w:rPr>
          <w:spacing w:val="-6"/>
          <w:sz w:val="24"/>
          <w:szCs w:val="24"/>
        </w:rPr>
        <w:t xml:space="preserve"> </w:t>
      </w:r>
      <w:r>
        <w:rPr>
          <w:sz w:val="24"/>
          <w:szCs w:val="24"/>
        </w:rPr>
        <w:t>p</w:t>
      </w:r>
      <w:r>
        <w:rPr>
          <w:spacing w:val="-1"/>
          <w:sz w:val="24"/>
          <w:szCs w:val="24"/>
        </w:rPr>
        <w:t>e</w:t>
      </w:r>
      <w:r>
        <w:rPr>
          <w:sz w:val="24"/>
          <w:szCs w:val="24"/>
        </w:rPr>
        <w:t>rm</w:t>
      </w:r>
      <w:r>
        <w:rPr>
          <w:spacing w:val="-1"/>
          <w:sz w:val="24"/>
          <w:szCs w:val="24"/>
        </w:rPr>
        <w:t>a</w:t>
      </w:r>
      <w:r>
        <w:rPr>
          <w:spacing w:val="2"/>
          <w:sz w:val="24"/>
          <w:szCs w:val="24"/>
        </w:rPr>
        <w:t>s</w:t>
      </w:r>
      <w:r>
        <w:rPr>
          <w:spacing w:val="-1"/>
          <w:sz w:val="24"/>
          <w:szCs w:val="24"/>
        </w:rPr>
        <w:t>a</w:t>
      </w:r>
      <w:r>
        <w:rPr>
          <w:sz w:val="24"/>
          <w:szCs w:val="24"/>
        </w:rPr>
        <w:t>lah</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tau</w:t>
      </w:r>
      <w:r>
        <w:rPr>
          <w:spacing w:val="2"/>
          <w:sz w:val="24"/>
          <w:szCs w:val="24"/>
        </w:rPr>
        <w:t xml:space="preserve"> </w:t>
      </w:r>
      <w:r>
        <w:rPr>
          <w:sz w:val="24"/>
          <w:szCs w:val="24"/>
        </w:rPr>
        <w:t>p</w:t>
      </w:r>
      <w:r>
        <w:rPr>
          <w:spacing w:val="-1"/>
          <w:sz w:val="24"/>
          <w:szCs w:val="24"/>
        </w:rPr>
        <w:t>e</w:t>
      </w:r>
      <w:r>
        <w:rPr>
          <w:sz w:val="24"/>
          <w:szCs w:val="24"/>
        </w:rPr>
        <w:t>k</w:t>
      </w:r>
      <w:r>
        <w:rPr>
          <w:spacing w:val="1"/>
          <w:sz w:val="24"/>
          <w:szCs w:val="24"/>
        </w:rPr>
        <w:t>e</w:t>
      </w:r>
      <w:r>
        <w:rPr>
          <w:sz w:val="24"/>
          <w:szCs w:val="24"/>
        </w:rPr>
        <w:t>rj</w:t>
      </w:r>
      <w:r>
        <w:rPr>
          <w:spacing w:val="-1"/>
          <w:sz w:val="24"/>
          <w:szCs w:val="24"/>
        </w:rPr>
        <w:t>aa</w:t>
      </w:r>
      <w:r>
        <w:rPr>
          <w:sz w:val="24"/>
          <w:szCs w:val="24"/>
        </w:rPr>
        <w:t>n</w:t>
      </w:r>
      <w:r>
        <w:rPr>
          <w:spacing w:val="-2"/>
          <w:sz w:val="24"/>
          <w:szCs w:val="24"/>
        </w:rPr>
        <w:t xml:space="preserve"> </w:t>
      </w:r>
      <w:r>
        <w:rPr>
          <w:sz w:val="24"/>
          <w:szCs w:val="24"/>
        </w:rPr>
        <w:t>s</w:t>
      </w:r>
      <w:r>
        <w:rPr>
          <w:spacing w:val="-1"/>
          <w:sz w:val="24"/>
          <w:szCs w:val="24"/>
        </w:rPr>
        <w:t>e</w:t>
      </w:r>
      <w:r>
        <w:rPr>
          <w:spacing w:val="2"/>
          <w:sz w:val="24"/>
          <w:szCs w:val="24"/>
        </w:rPr>
        <w:t>s</w:t>
      </w:r>
      <w:r>
        <w:rPr>
          <w:sz w:val="24"/>
          <w:szCs w:val="24"/>
        </w:rPr>
        <w:t>u</w:t>
      </w:r>
      <w:r>
        <w:rPr>
          <w:spacing w:val="-1"/>
          <w:sz w:val="24"/>
          <w:szCs w:val="24"/>
        </w:rPr>
        <w:t>a</w:t>
      </w:r>
      <w:r>
        <w:rPr>
          <w:sz w:val="24"/>
          <w:szCs w:val="24"/>
        </w:rPr>
        <w:t>i</w:t>
      </w:r>
      <w:r>
        <w:rPr>
          <w:spacing w:val="-6"/>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2"/>
          <w:sz w:val="24"/>
          <w:szCs w:val="24"/>
        </w:rPr>
        <w:t xml:space="preserve"> </w:t>
      </w:r>
      <w:r>
        <w:rPr>
          <w:sz w:val="24"/>
          <w:szCs w:val="24"/>
        </w:rPr>
        <w:t>kurikulum</w:t>
      </w:r>
      <w:r>
        <w:rPr>
          <w:spacing w:val="4"/>
          <w:sz w:val="24"/>
          <w:szCs w:val="24"/>
        </w:rPr>
        <w:t xml:space="preserve"> </w:t>
      </w:r>
      <w:r>
        <w:rPr>
          <w:sz w:val="24"/>
          <w:szCs w:val="24"/>
        </w:rPr>
        <w:t>prog</w:t>
      </w:r>
      <w:r>
        <w:rPr>
          <w:spacing w:val="-1"/>
          <w:sz w:val="24"/>
          <w:szCs w:val="24"/>
        </w:rPr>
        <w:t>ra</w:t>
      </w:r>
      <w:r>
        <w:rPr>
          <w:sz w:val="24"/>
          <w:szCs w:val="24"/>
        </w:rPr>
        <w:t>m</w:t>
      </w:r>
      <w:r>
        <w:rPr>
          <w:spacing w:val="-7"/>
          <w:sz w:val="24"/>
          <w:szCs w:val="24"/>
        </w:rPr>
        <w:t xml:space="preserve"> </w:t>
      </w:r>
      <w:r>
        <w:rPr>
          <w:sz w:val="24"/>
          <w:szCs w:val="24"/>
        </w:rPr>
        <w:t>stud</w:t>
      </w:r>
      <w:r>
        <w:rPr>
          <w:spacing w:val="1"/>
          <w:sz w:val="24"/>
          <w:szCs w:val="24"/>
        </w:rPr>
        <w:t>i</w:t>
      </w:r>
      <w:r>
        <w:rPr>
          <w:sz w:val="24"/>
          <w:szCs w:val="24"/>
        </w:rPr>
        <w:t xml:space="preserve">. </w:t>
      </w:r>
      <w:r>
        <w:rPr>
          <w:spacing w:val="-8"/>
          <w:sz w:val="24"/>
          <w:szCs w:val="24"/>
        </w:rPr>
        <w:t>c</w:t>
      </w:r>
      <w:r>
        <w:rPr>
          <w:sz w:val="24"/>
          <w:szCs w:val="24"/>
        </w:rPr>
        <w:t xml:space="preserve">.  </w:t>
      </w:r>
      <w:r>
        <w:rPr>
          <w:spacing w:val="26"/>
          <w:sz w:val="24"/>
          <w:szCs w:val="24"/>
        </w:rPr>
        <w:t xml:space="preserve"> </w:t>
      </w:r>
      <w:r>
        <w:rPr>
          <w:sz w:val="24"/>
          <w:szCs w:val="24"/>
        </w:rPr>
        <w:t>M</w:t>
      </w:r>
      <w:r>
        <w:rPr>
          <w:spacing w:val="-1"/>
          <w:sz w:val="24"/>
          <w:szCs w:val="24"/>
        </w:rPr>
        <w:t>e</w:t>
      </w:r>
      <w:r>
        <w:rPr>
          <w:sz w:val="24"/>
          <w:szCs w:val="24"/>
        </w:rPr>
        <w:t>nyusun</w:t>
      </w:r>
      <w:r>
        <w:rPr>
          <w:spacing w:val="-2"/>
          <w:sz w:val="24"/>
          <w:szCs w:val="24"/>
        </w:rPr>
        <w:t xml:space="preserve"> </w:t>
      </w:r>
      <w:r>
        <w:rPr>
          <w:sz w:val="24"/>
          <w:szCs w:val="24"/>
        </w:rPr>
        <w:t>lapo</w:t>
      </w:r>
      <w:r>
        <w:rPr>
          <w:spacing w:val="-1"/>
          <w:sz w:val="24"/>
          <w:szCs w:val="24"/>
        </w:rPr>
        <w:t>ra</w:t>
      </w:r>
      <w:r>
        <w:rPr>
          <w:sz w:val="24"/>
          <w:szCs w:val="24"/>
        </w:rPr>
        <w:t>n</w:t>
      </w:r>
      <w:r>
        <w:rPr>
          <w:spacing w:val="-7"/>
          <w:sz w:val="24"/>
          <w:szCs w:val="24"/>
        </w:rPr>
        <w:t xml:space="preserve"> </w:t>
      </w:r>
      <w:r>
        <w:rPr>
          <w:sz w:val="24"/>
          <w:szCs w:val="24"/>
        </w:rPr>
        <w:t>p</w:t>
      </w:r>
      <w:r>
        <w:rPr>
          <w:spacing w:val="1"/>
          <w:sz w:val="24"/>
          <w:szCs w:val="24"/>
        </w:rPr>
        <w:t>r</w:t>
      </w:r>
      <w:r>
        <w:rPr>
          <w:spacing w:val="-1"/>
          <w:sz w:val="24"/>
          <w:szCs w:val="24"/>
        </w:rPr>
        <w:t>a</w:t>
      </w:r>
      <w:r>
        <w:rPr>
          <w:sz w:val="24"/>
          <w:szCs w:val="24"/>
        </w:rPr>
        <w:t>kt</w:t>
      </w:r>
      <w:r>
        <w:rPr>
          <w:spacing w:val="1"/>
          <w:sz w:val="24"/>
          <w:szCs w:val="24"/>
        </w:rPr>
        <w:t>i</w:t>
      </w:r>
      <w:r>
        <w:rPr>
          <w:sz w:val="24"/>
          <w:szCs w:val="24"/>
        </w:rPr>
        <w:t>k</w:t>
      </w:r>
      <w:r>
        <w:rPr>
          <w:spacing w:val="-2"/>
          <w:sz w:val="24"/>
          <w:szCs w:val="24"/>
        </w:rPr>
        <w:t xml:space="preserve"> </w:t>
      </w:r>
      <w:r>
        <w:rPr>
          <w:sz w:val="24"/>
          <w:szCs w:val="24"/>
        </w:rPr>
        <w:t>k</w:t>
      </w:r>
      <w:r>
        <w:rPr>
          <w:spacing w:val="-1"/>
          <w:sz w:val="24"/>
          <w:szCs w:val="24"/>
        </w:rPr>
        <w:t>e</w:t>
      </w:r>
      <w:r>
        <w:rPr>
          <w:sz w:val="24"/>
          <w:szCs w:val="24"/>
        </w:rPr>
        <w:t>rja</w:t>
      </w:r>
      <w:r>
        <w:rPr>
          <w:spacing w:val="-1"/>
          <w:sz w:val="24"/>
          <w:szCs w:val="24"/>
        </w:rPr>
        <w:t xml:space="preserve"> </w:t>
      </w:r>
      <w:r>
        <w:rPr>
          <w:sz w:val="24"/>
          <w:szCs w:val="24"/>
        </w:rPr>
        <w:t>la</w:t>
      </w:r>
      <w:r>
        <w:rPr>
          <w:spacing w:val="2"/>
          <w:sz w:val="24"/>
          <w:szCs w:val="24"/>
        </w:rPr>
        <w:t>p</w:t>
      </w:r>
      <w:r>
        <w:rPr>
          <w:spacing w:val="-1"/>
          <w:sz w:val="24"/>
          <w:szCs w:val="24"/>
        </w:rPr>
        <w:t>a</w:t>
      </w:r>
      <w:r>
        <w:rPr>
          <w:sz w:val="24"/>
          <w:szCs w:val="24"/>
        </w:rPr>
        <w:t>ng</w:t>
      </w:r>
      <w:r>
        <w:rPr>
          <w:spacing w:val="-1"/>
          <w:sz w:val="24"/>
          <w:szCs w:val="24"/>
        </w:rPr>
        <w:t>a</w:t>
      </w:r>
      <w:r>
        <w:rPr>
          <w:sz w:val="24"/>
          <w:szCs w:val="24"/>
        </w:rPr>
        <w:t>n</w:t>
      </w:r>
      <w:r>
        <w:rPr>
          <w:spacing w:val="-2"/>
          <w:sz w:val="24"/>
          <w:szCs w:val="24"/>
        </w:rPr>
        <w:t xml:space="preserve"> </w:t>
      </w:r>
      <w:r>
        <w:rPr>
          <w:spacing w:val="2"/>
          <w:sz w:val="24"/>
          <w:szCs w:val="24"/>
        </w:rPr>
        <w:t>y</w:t>
      </w:r>
      <w:r>
        <w:rPr>
          <w:spacing w:val="-1"/>
          <w:sz w:val="24"/>
          <w:szCs w:val="24"/>
        </w:rPr>
        <w:t>a</w:t>
      </w:r>
      <w:r>
        <w:rPr>
          <w:sz w:val="24"/>
          <w:szCs w:val="24"/>
        </w:rPr>
        <w:t>ng</w:t>
      </w:r>
      <w:r>
        <w:rPr>
          <w:spacing w:val="-2"/>
          <w:sz w:val="24"/>
          <w:szCs w:val="24"/>
        </w:rPr>
        <w:t xml:space="preserve"> </w:t>
      </w:r>
      <w:r>
        <w:rPr>
          <w:sz w:val="24"/>
          <w:szCs w:val="24"/>
        </w:rPr>
        <w:t>b</w:t>
      </w:r>
      <w:r>
        <w:rPr>
          <w:spacing w:val="1"/>
          <w:sz w:val="24"/>
          <w:szCs w:val="24"/>
        </w:rPr>
        <w:t>a</w:t>
      </w:r>
      <w:r>
        <w:rPr>
          <w:sz w:val="24"/>
          <w:szCs w:val="24"/>
        </w:rPr>
        <w:t>ik</w:t>
      </w:r>
      <w:r>
        <w:rPr>
          <w:spacing w:val="-2"/>
          <w:sz w:val="24"/>
          <w:szCs w:val="24"/>
        </w:rPr>
        <w:t xml:space="preserve"> </w:t>
      </w:r>
      <w:r>
        <w:rPr>
          <w:sz w:val="24"/>
          <w:szCs w:val="24"/>
        </w:rPr>
        <w:t>d</w:t>
      </w:r>
      <w:r>
        <w:rPr>
          <w:spacing w:val="-1"/>
          <w:sz w:val="24"/>
          <w:szCs w:val="24"/>
        </w:rPr>
        <w:t>a</w:t>
      </w:r>
      <w:r>
        <w:rPr>
          <w:sz w:val="24"/>
          <w:szCs w:val="24"/>
        </w:rPr>
        <w:t>nb</w:t>
      </w:r>
      <w:r>
        <w:rPr>
          <w:spacing w:val="-1"/>
          <w:sz w:val="24"/>
          <w:szCs w:val="24"/>
        </w:rPr>
        <w:t>e</w:t>
      </w:r>
      <w:r>
        <w:rPr>
          <w:sz w:val="24"/>
          <w:szCs w:val="24"/>
        </w:rPr>
        <w:t>n</w:t>
      </w:r>
      <w:r>
        <w:rPr>
          <w:spacing w:val="-1"/>
          <w:sz w:val="24"/>
          <w:szCs w:val="24"/>
        </w:rPr>
        <w:t>a</w:t>
      </w:r>
      <w:r>
        <w:rPr>
          <w:sz w:val="24"/>
          <w:szCs w:val="24"/>
        </w:rPr>
        <w:t>r.</w:t>
      </w:r>
    </w:p>
    <w:p w14:paraId="686C9F3C" w14:textId="77777777" w:rsidR="00855A51" w:rsidRDefault="00855A51">
      <w:pPr>
        <w:spacing w:before="1" w:line="100" w:lineRule="exact"/>
        <w:rPr>
          <w:sz w:val="11"/>
          <w:szCs w:val="11"/>
        </w:rPr>
      </w:pPr>
    </w:p>
    <w:p w14:paraId="2A25B949" w14:textId="77777777" w:rsidR="00855A51" w:rsidRDefault="00A12D31">
      <w:pPr>
        <w:spacing w:line="360" w:lineRule="auto"/>
        <w:ind w:left="285" w:right="247" w:firstLine="768"/>
        <w:jc w:val="both"/>
        <w:rPr>
          <w:sz w:val="24"/>
          <w:szCs w:val="24"/>
        </w:rPr>
      </w:pPr>
      <w:r>
        <w:rPr>
          <w:spacing w:val="1"/>
          <w:sz w:val="24"/>
          <w:szCs w:val="24"/>
        </w:rPr>
        <w:t>S</w:t>
      </w:r>
      <w:r>
        <w:rPr>
          <w:spacing w:val="-1"/>
          <w:sz w:val="24"/>
          <w:szCs w:val="24"/>
        </w:rPr>
        <w:t>e</w:t>
      </w:r>
      <w:r>
        <w:rPr>
          <w:sz w:val="24"/>
          <w:szCs w:val="24"/>
        </w:rPr>
        <w:t xml:space="preserve">lain </w:t>
      </w:r>
      <w:r>
        <w:rPr>
          <w:spacing w:val="2"/>
          <w:sz w:val="24"/>
          <w:szCs w:val="24"/>
        </w:rPr>
        <w:t xml:space="preserve"> </w:t>
      </w:r>
      <w:r>
        <w:rPr>
          <w:sz w:val="24"/>
          <w:szCs w:val="24"/>
        </w:rPr>
        <w:t>i</w:t>
      </w:r>
      <w:r>
        <w:rPr>
          <w:spacing w:val="1"/>
          <w:sz w:val="24"/>
          <w:szCs w:val="24"/>
        </w:rPr>
        <w:t>t</w:t>
      </w:r>
      <w:r>
        <w:rPr>
          <w:sz w:val="24"/>
          <w:szCs w:val="24"/>
        </w:rPr>
        <w:t xml:space="preserve">u, </w:t>
      </w:r>
      <w:r>
        <w:rPr>
          <w:spacing w:val="2"/>
          <w:sz w:val="24"/>
          <w:szCs w:val="24"/>
        </w:rPr>
        <w:t xml:space="preserve"> </w:t>
      </w:r>
      <w:r>
        <w:rPr>
          <w:sz w:val="24"/>
          <w:szCs w:val="24"/>
        </w:rPr>
        <w:t>diha</w:t>
      </w:r>
      <w:r>
        <w:rPr>
          <w:spacing w:val="-1"/>
          <w:sz w:val="24"/>
          <w:szCs w:val="24"/>
        </w:rPr>
        <w:t>ra</w:t>
      </w:r>
      <w:r>
        <w:rPr>
          <w:sz w:val="24"/>
          <w:szCs w:val="24"/>
        </w:rPr>
        <w:t>pk</w:t>
      </w:r>
      <w:r>
        <w:rPr>
          <w:spacing w:val="-1"/>
          <w:sz w:val="24"/>
          <w:szCs w:val="24"/>
        </w:rPr>
        <w:t>a</w:t>
      </w:r>
      <w:r>
        <w:rPr>
          <w:sz w:val="24"/>
          <w:szCs w:val="24"/>
        </w:rPr>
        <w:t xml:space="preserve">n </w:t>
      </w:r>
      <w:r>
        <w:rPr>
          <w:spacing w:val="4"/>
          <w:sz w:val="24"/>
          <w:szCs w:val="24"/>
        </w:rPr>
        <w:t xml:space="preserve"> </w:t>
      </w:r>
      <w:r>
        <w:rPr>
          <w:sz w:val="24"/>
          <w:szCs w:val="24"/>
        </w:rPr>
        <w:t xml:space="preserve">juga </w:t>
      </w:r>
      <w:r>
        <w:rPr>
          <w:spacing w:val="1"/>
          <w:sz w:val="24"/>
          <w:szCs w:val="24"/>
        </w:rPr>
        <w:t xml:space="preserve"> </w:t>
      </w:r>
      <w:r>
        <w:rPr>
          <w:sz w:val="24"/>
          <w:szCs w:val="24"/>
        </w:rPr>
        <w:t>mah</w:t>
      </w:r>
      <w:r>
        <w:rPr>
          <w:spacing w:val="-1"/>
          <w:sz w:val="24"/>
          <w:szCs w:val="24"/>
        </w:rPr>
        <w:t>a</w:t>
      </w:r>
      <w:r>
        <w:rPr>
          <w:sz w:val="24"/>
          <w:szCs w:val="24"/>
        </w:rPr>
        <w:t>si</w:t>
      </w:r>
      <w:r>
        <w:rPr>
          <w:spacing w:val="1"/>
          <w:sz w:val="24"/>
          <w:szCs w:val="24"/>
        </w:rPr>
        <w:t>s</w:t>
      </w:r>
      <w:r>
        <w:rPr>
          <w:sz w:val="24"/>
          <w:szCs w:val="24"/>
        </w:rPr>
        <w:t>wa  mem</w:t>
      </w:r>
      <w:r>
        <w:rPr>
          <w:spacing w:val="2"/>
          <w:sz w:val="24"/>
          <w:szCs w:val="24"/>
        </w:rPr>
        <w:t>p</w:t>
      </w:r>
      <w:r>
        <w:rPr>
          <w:sz w:val="24"/>
          <w:szCs w:val="24"/>
        </w:rPr>
        <w:t>uny</w:t>
      </w:r>
      <w:r>
        <w:rPr>
          <w:spacing w:val="-1"/>
          <w:sz w:val="24"/>
          <w:szCs w:val="24"/>
        </w:rPr>
        <w:t>a</w:t>
      </w:r>
      <w:r>
        <w:rPr>
          <w:sz w:val="24"/>
          <w:szCs w:val="24"/>
        </w:rPr>
        <w:t xml:space="preserve">i </w:t>
      </w:r>
      <w:r>
        <w:rPr>
          <w:spacing w:val="2"/>
          <w:sz w:val="24"/>
          <w:szCs w:val="24"/>
        </w:rPr>
        <w:t xml:space="preserve"> </w:t>
      </w:r>
      <w:r>
        <w:rPr>
          <w:sz w:val="24"/>
          <w:szCs w:val="24"/>
        </w:rPr>
        <w:t xml:space="preserve">sikap </w:t>
      </w:r>
      <w:r>
        <w:rPr>
          <w:spacing w:val="2"/>
          <w:sz w:val="24"/>
          <w:szCs w:val="24"/>
        </w:rPr>
        <w:t xml:space="preserve"> </w:t>
      </w:r>
      <w:r>
        <w:rPr>
          <w:sz w:val="24"/>
          <w:szCs w:val="24"/>
        </w:rPr>
        <w:t>y</w:t>
      </w:r>
      <w:r>
        <w:rPr>
          <w:spacing w:val="-1"/>
          <w:sz w:val="24"/>
          <w:szCs w:val="24"/>
        </w:rPr>
        <w:t>a</w:t>
      </w:r>
      <w:r>
        <w:rPr>
          <w:sz w:val="24"/>
          <w:szCs w:val="24"/>
        </w:rPr>
        <w:t xml:space="preserve">ng </w:t>
      </w:r>
      <w:r>
        <w:rPr>
          <w:spacing w:val="2"/>
          <w:sz w:val="24"/>
          <w:szCs w:val="24"/>
        </w:rPr>
        <w:t xml:space="preserve"> </w:t>
      </w:r>
      <w:r>
        <w:rPr>
          <w:sz w:val="24"/>
          <w:szCs w:val="24"/>
        </w:rPr>
        <w:t>b</w:t>
      </w:r>
      <w:r>
        <w:rPr>
          <w:spacing w:val="-1"/>
          <w:sz w:val="24"/>
          <w:szCs w:val="24"/>
        </w:rPr>
        <w:t>a</w:t>
      </w:r>
      <w:r>
        <w:rPr>
          <w:sz w:val="24"/>
          <w:szCs w:val="24"/>
        </w:rPr>
        <w:t xml:space="preserve">ik </w:t>
      </w:r>
      <w:r>
        <w:rPr>
          <w:spacing w:val="4"/>
          <w:sz w:val="24"/>
          <w:szCs w:val="24"/>
        </w:rPr>
        <w:t xml:space="preserve"> </w:t>
      </w:r>
      <w:r>
        <w:rPr>
          <w:sz w:val="24"/>
          <w:szCs w:val="24"/>
        </w:rPr>
        <w:t>d</w:t>
      </w:r>
      <w:r>
        <w:rPr>
          <w:spacing w:val="-1"/>
          <w:sz w:val="24"/>
          <w:szCs w:val="24"/>
        </w:rPr>
        <w:t>a</w:t>
      </w:r>
      <w:r>
        <w:rPr>
          <w:sz w:val="24"/>
          <w:szCs w:val="24"/>
        </w:rPr>
        <w:t>lam b</w:t>
      </w:r>
      <w:r>
        <w:rPr>
          <w:spacing w:val="-1"/>
          <w:sz w:val="24"/>
          <w:szCs w:val="24"/>
        </w:rPr>
        <w:t>e</w:t>
      </w:r>
      <w:r>
        <w:rPr>
          <w:sz w:val="24"/>
          <w:szCs w:val="24"/>
        </w:rPr>
        <w:t>k</w:t>
      </w:r>
      <w:r>
        <w:rPr>
          <w:spacing w:val="-1"/>
          <w:sz w:val="24"/>
          <w:szCs w:val="24"/>
        </w:rPr>
        <w:t>e</w:t>
      </w:r>
      <w:r>
        <w:rPr>
          <w:sz w:val="24"/>
          <w:szCs w:val="24"/>
        </w:rPr>
        <w:t>rja</w:t>
      </w:r>
      <w:r>
        <w:rPr>
          <w:spacing w:val="6"/>
          <w:sz w:val="24"/>
          <w:szCs w:val="24"/>
        </w:rPr>
        <w:t xml:space="preserve"> </w:t>
      </w:r>
      <w:r>
        <w:rPr>
          <w:spacing w:val="2"/>
          <w:sz w:val="24"/>
          <w:szCs w:val="24"/>
        </w:rPr>
        <w:t>s</w:t>
      </w:r>
      <w:r>
        <w:rPr>
          <w:spacing w:val="-1"/>
          <w:sz w:val="24"/>
          <w:szCs w:val="24"/>
        </w:rPr>
        <w:t>e</w:t>
      </w:r>
      <w:r>
        <w:rPr>
          <w:sz w:val="24"/>
          <w:szCs w:val="24"/>
        </w:rPr>
        <w:t>su</w:t>
      </w:r>
      <w:r>
        <w:rPr>
          <w:spacing w:val="-1"/>
          <w:sz w:val="24"/>
          <w:szCs w:val="24"/>
        </w:rPr>
        <w:t>a</w:t>
      </w:r>
      <w:r>
        <w:rPr>
          <w:sz w:val="24"/>
          <w:szCs w:val="24"/>
        </w:rPr>
        <w:t>i d</w:t>
      </w:r>
      <w:r>
        <w:rPr>
          <w:spacing w:val="-1"/>
          <w:sz w:val="24"/>
          <w:szCs w:val="24"/>
        </w:rPr>
        <w:t>e</w:t>
      </w:r>
      <w:r>
        <w:rPr>
          <w:sz w:val="24"/>
          <w:szCs w:val="24"/>
        </w:rPr>
        <w:t>ng</w:t>
      </w:r>
      <w:r>
        <w:rPr>
          <w:spacing w:val="-1"/>
          <w:sz w:val="24"/>
          <w:szCs w:val="24"/>
        </w:rPr>
        <w:t>a</w:t>
      </w:r>
      <w:r>
        <w:rPr>
          <w:sz w:val="24"/>
          <w:szCs w:val="24"/>
        </w:rPr>
        <w:t>n</w:t>
      </w:r>
      <w:r>
        <w:rPr>
          <w:spacing w:val="5"/>
          <w:sz w:val="24"/>
          <w:szCs w:val="24"/>
        </w:rPr>
        <w:t xml:space="preserve"> </w:t>
      </w:r>
      <w:r>
        <w:rPr>
          <w:sz w:val="24"/>
          <w:szCs w:val="24"/>
        </w:rPr>
        <w:t>mo</w:t>
      </w:r>
      <w:r>
        <w:rPr>
          <w:spacing w:val="1"/>
          <w:sz w:val="24"/>
          <w:szCs w:val="24"/>
        </w:rPr>
        <w:t>t</w:t>
      </w:r>
      <w:r>
        <w:rPr>
          <w:sz w:val="24"/>
          <w:szCs w:val="24"/>
        </w:rPr>
        <w:t>o</w:t>
      </w:r>
      <w:r>
        <w:rPr>
          <w:spacing w:val="9"/>
          <w:sz w:val="24"/>
          <w:szCs w:val="24"/>
        </w:rPr>
        <w:t xml:space="preserve"> </w:t>
      </w:r>
      <w:r>
        <w:rPr>
          <w:sz w:val="24"/>
          <w:szCs w:val="24"/>
        </w:rPr>
        <w:t>Univ</w:t>
      </w:r>
      <w:r>
        <w:rPr>
          <w:spacing w:val="-1"/>
          <w:sz w:val="24"/>
          <w:szCs w:val="24"/>
        </w:rPr>
        <w:t>e</w:t>
      </w:r>
      <w:r>
        <w:rPr>
          <w:sz w:val="24"/>
          <w:szCs w:val="24"/>
        </w:rPr>
        <w:t>rsitas</w:t>
      </w:r>
      <w:r>
        <w:rPr>
          <w:spacing w:val="6"/>
          <w:sz w:val="24"/>
          <w:szCs w:val="24"/>
        </w:rPr>
        <w:t xml:space="preserve"> </w:t>
      </w:r>
      <w:r>
        <w:rPr>
          <w:sz w:val="24"/>
          <w:szCs w:val="24"/>
        </w:rPr>
        <w:t>Airl</w:t>
      </w:r>
      <w:r>
        <w:rPr>
          <w:spacing w:val="-1"/>
          <w:sz w:val="24"/>
          <w:szCs w:val="24"/>
        </w:rPr>
        <w:t>a</w:t>
      </w:r>
      <w:r>
        <w:rPr>
          <w:sz w:val="24"/>
          <w:szCs w:val="24"/>
        </w:rPr>
        <w:t>ngga</w:t>
      </w:r>
      <w:r>
        <w:rPr>
          <w:spacing w:val="6"/>
          <w:sz w:val="24"/>
          <w:szCs w:val="24"/>
        </w:rPr>
        <w:t xml:space="preserve"> </w:t>
      </w:r>
      <w:r>
        <w:rPr>
          <w:sz w:val="24"/>
          <w:szCs w:val="24"/>
        </w:rPr>
        <w:t>y</w:t>
      </w:r>
      <w:r>
        <w:rPr>
          <w:spacing w:val="-1"/>
          <w:sz w:val="24"/>
          <w:szCs w:val="24"/>
        </w:rPr>
        <w:t>a</w:t>
      </w:r>
      <w:r>
        <w:rPr>
          <w:sz w:val="24"/>
          <w:szCs w:val="24"/>
        </w:rPr>
        <w:t>i</w:t>
      </w:r>
      <w:r>
        <w:rPr>
          <w:spacing w:val="1"/>
          <w:sz w:val="24"/>
          <w:szCs w:val="24"/>
        </w:rPr>
        <w:t>t</w:t>
      </w:r>
      <w:r>
        <w:rPr>
          <w:sz w:val="24"/>
          <w:szCs w:val="24"/>
        </w:rPr>
        <w:t>u</w:t>
      </w:r>
      <w:r>
        <w:rPr>
          <w:spacing w:val="12"/>
          <w:sz w:val="24"/>
          <w:szCs w:val="24"/>
        </w:rPr>
        <w:t xml:space="preserve"> </w:t>
      </w:r>
      <w:r>
        <w:rPr>
          <w:i/>
          <w:sz w:val="24"/>
          <w:szCs w:val="24"/>
        </w:rPr>
        <w:t>E</w:t>
      </w:r>
      <w:r>
        <w:rPr>
          <w:i/>
          <w:spacing w:val="-1"/>
          <w:sz w:val="24"/>
          <w:szCs w:val="24"/>
        </w:rPr>
        <w:t>xce</w:t>
      </w:r>
      <w:r>
        <w:rPr>
          <w:i/>
          <w:sz w:val="24"/>
          <w:szCs w:val="24"/>
        </w:rPr>
        <w:t>l</w:t>
      </w:r>
      <w:r>
        <w:rPr>
          <w:i/>
          <w:spacing w:val="1"/>
          <w:sz w:val="24"/>
          <w:szCs w:val="24"/>
        </w:rPr>
        <w:t>l</w:t>
      </w:r>
      <w:r>
        <w:rPr>
          <w:i/>
          <w:spacing w:val="-1"/>
          <w:sz w:val="24"/>
          <w:szCs w:val="24"/>
        </w:rPr>
        <w:t>e</w:t>
      </w:r>
      <w:r>
        <w:rPr>
          <w:i/>
          <w:sz w:val="24"/>
          <w:szCs w:val="24"/>
        </w:rPr>
        <w:t>nt</w:t>
      </w:r>
      <w:r>
        <w:rPr>
          <w:i/>
          <w:spacing w:val="10"/>
          <w:sz w:val="24"/>
          <w:szCs w:val="24"/>
        </w:rPr>
        <w:t xml:space="preserve"> </w:t>
      </w:r>
      <w:r>
        <w:rPr>
          <w:i/>
          <w:sz w:val="24"/>
          <w:szCs w:val="24"/>
        </w:rPr>
        <w:t>wi</w:t>
      </w:r>
      <w:r>
        <w:rPr>
          <w:i/>
          <w:spacing w:val="1"/>
          <w:sz w:val="24"/>
          <w:szCs w:val="24"/>
        </w:rPr>
        <w:t>t</w:t>
      </w:r>
      <w:r>
        <w:rPr>
          <w:i/>
          <w:sz w:val="24"/>
          <w:szCs w:val="24"/>
        </w:rPr>
        <w:t>h</w:t>
      </w:r>
      <w:r>
        <w:rPr>
          <w:i/>
          <w:spacing w:val="5"/>
          <w:sz w:val="24"/>
          <w:szCs w:val="24"/>
        </w:rPr>
        <w:t xml:space="preserve"> </w:t>
      </w:r>
      <w:r>
        <w:rPr>
          <w:i/>
          <w:spacing w:val="-1"/>
          <w:sz w:val="24"/>
          <w:szCs w:val="24"/>
        </w:rPr>
        <w:t>M</w:t>
      </w:r>
      <w:r>
        <w:rPr>
          <w:i/>
          <w:sz w:val="24"/>
          <w:szCs w:val="24"/>
        </w:rPr>
        <w:t>orali</w:t>
      </w:r>
      <w:r>
        <w:rPr>
          <w:i/>
          <w:spacing w:val="1"/>
          <w:sz w:val="24"/>
          <w:szCs w:val="24"/>
        </w:rPr>
        <w:t>t</w:t>
      </w:r>
      <w:r>
        <w:rPr>
          <w:i/>
          <w:sz w:val="24"/>
          <w:szCs w:val="24"/>
        </w:rPr>
        <w:t>y</w:t>
      </w:r>
      <w:r>
        <w:rPr>
          <w:sz w:val="24"/>
          <w:szCs w:val="24"/>
        </w:rPr>
        <w:t>,</w:t>
      </w:r>
      <w:r>
        <w:rPr>
          <w:spacing w:val="7"/>
          <w:sz w:val="24"/>
          <w:szCs w:val="24"/>
        </w:rPr>
        <w:t xml:space="preserve"> </w:t>
      </w:r>
      <w:r>
        <w:rPr>
          <w:sz w:val="24"/>
          <w:szCs w:val="24"/>
        </w:rPr>
        <w:t>s</w:t>
      </w:r>
      <w:r>
        <w:rPr>
          <w:spacing w:val="-1"/>
          <w:sz w:val="24"/>
          <w:szCs w:val="24"/>
        </w:rPr>
        <w:t>e</w:t>
      </w:r>
      <w:r>
        <w:rPr>
          <w:sz w:val="24"/>
          <w:szCs w:val="24"/>
        </w:rPr>
        <w:t>p</w:t>
      </w:r>
      <w:r>
        <w:rPr>
          <w:spacing w:val="-1"/>
          <w:sz w:val="24"/>
          <w:szCs w:val="24"/>
        </w:rPr>
        <w:t>e</w:t>
      </w:r>
      <w:r>
        <w:rPr>
          <w:sz w:val="24"/>
          <w:szCs w:val="24"/>
        </w:rPr>
        <w:t>rti h</w:t>
      </w:r>
      <w:r>
        <w:rPr>
          <w:spacing w:val="-1"/>
          <w:sz w:val="24"/>
          <w:szCs w:val="24"/>
        </w:rPr>
        <w:t>a</w:t>
      </w:r>
      <w:r>
        <w:rPr>
          <w:sz w:val="24"/>
          <w:szCs w:val="24"/>
        </w:rPr>
        <w:t>lnya:</w:t>
      </w:r>
    </w:p>
    <w:p w14:paraId="0441DBFF" w14:textId="77777777" w:rsidR="00855A51" w:rsidRDefault="00A12D31">
      <w:pPr>
        <w:spacing w:before="2" w:line="365" w:lineRule="auto"/>
        <w:ind w:left="348" w:right="1870"/>
        <w:rPr>
          <w:sz w:val="24"/>
          <w:szCs w:val="24"/>
        </w:rPr>
      </w:pPr>
      <w:r>
        <w:rPr>
          <w:spacing w:val="-8"/>
          <w:sz w:val="24"/>
          <w:szCs w:val="24"/>
        </w:rPr>
        <w:t>a</w:t>
      </w:r>
      <w:r>
        <w:rPr>
          <w:sz w:val="24"/>
          <w:szCs w:val="24"/>
        </w:rPr>
        <w:t xml:space="preserve">.  </w:t>
      </w:r>
      <w:r>
        <w:rPr>
          <w:spacing w:val="26"/>
          <w:sz w:val="24"/>
          <w:szCs w:val="24"/>
        </w:rPr>
        <w:t xml:space="preserve"> </w:t>
      </w:r>
      <w:r>
        <w:rPr>
          <w:sz w:val="24"/>
          <w:szCs w:val="24"/>
        </w:rPr>
        <w:t>M</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z w:val="24"/>
          <w:szCs w:val="24"/>
        </w:rPr>
        <w:t>p</w:t>
      </w:r>
      <w:r>
        <w:rPr>
          <w:spacing w:val="2"/>
          <w:sz w:val="24"/>
          <w:szCs w:val="24"/>
        </w:rPr>
        <w:t>k</w:t>
      </w:r>
      <w:r>
        <w:rPr>
          <w:spacing w:val="-1"/>
          <w:sz w:val="24"/>
          <w:szCs w:val="24"/>
        </w:rPr>
        <w:t>a</w:t>
      </w:r>
      <w:r>
        <w:rPr>
          <w:sz w:val="24"/>
          <w:szCs w:val="24"/>
        </w:rPr>
        <w:t>n</w:t>
      </w:r>
      <w:r>
        <w:rPr>
          <w:spacing w:val="-7"/>
          <w:sz w:val="24"/>
          <w:szCs w:val="24"/>
        </w:rPr>
        <w:t xml:space="preserve"> </w:t>
      </w:r>
      <w:r>
        <w:rPr>
          <w:spacing w:val="2"/>
          <w:sz w:val="24"/>
          <w:szCs w:val="24"/>
        </w:rPr>
        <w:t>k</w:t>
      </w:r>
      <w:r>
        <w:rPr>
          <w:spacing w:val="-1"/>
          <w:sz w:val="24"/>
          <w:szCs w:val="24"/>
        </w:rPr>
        <w:t>e</w:t>
      </w:r>
      <w:r>
        <w:rPr>
          <w:sz w:val="24"/>
          <w:szCs w:val="24"/>
        </w:rPr>
        <w:t>rja</w:t>
      </w:r>
      <w:r>
        <w:rPr>
          <w:spacing w:val="-3"/>
          <w:sz w:val="24"/>
          <w:szCs w:val="24"/>
        </w:rPr>
        <w:t xml:space="preserve"> </w:t>
      </w:r>
      <w:r>
        <w:rPr>
          <w:sz w:val="24"/>
          <w:szCs w:val="24"/>
        </w:rPr>
        <w:t>pr</w:t>
      </w:r>
      <w:r>
        <w:rPr>
          <w:spacing w:val="1"/>
          <w:sz w:val="24"/>
          <w:szCs w:val="24"/>
        </w:rPr>
        <w:t>o</w:t>
      </w:r>
      <w:r>
        <w:rPr>
          <w:sz w:val="24"/>
          <w:szCs w:val="24"/>
        </w:rPr>
        <w:t>f</w:t>
      </w:r>
      <w:r>
        <w:rPr>
          <w:spacing w:val="-2"/>
          <w:sz w:val="24"/>
          <w:szCs w:val="24"/>
        </w:rPr>
        <w:t>e</w:t>
      </w:r>
      <w:r>
        <w:rPr>
          <w:spacing w:val="2"/>
          <w:sz w:val="24"/>
          <w:szCs w:val="24"/>
        </w:rPr>
        <w:t>s</w:t>
      </w:r>
      <w:r>
        <w:rPr>
          <w:sz w:val="24"/>
          <w:szCs w:val="24"/>
        </w:rPr>
        <w:t>ional</w:t>
      </w:r>
      <w:r>
        <w:rPr>
          <w:spacing w:val="-4"/>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i</w:t>
      </w:r>
      <w:r>
        <w:rPr>
          <w:spacing w:val="-7"/>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7"/>
          <w:sz w:val="24"/>
          <w:szCs w:val="24"/>
        </w:rPr>
        <w:t xml:space="preserve"> </w:t>
      </w:r>
      <w:r>
        <w:rPr>
          <w:sz w:val="24"/>
          <w:szCs w:val="24"/>
        </w:rPr>
        <w:t>pr</w:t>
      </w:r>
      <w:r>
        <w:rPr>
          <w:spacing w:val="1"/>
          <w:sz w:val="24"/>
          <w:szCs w:val="24"/>
        </w:rPr>
        <w:t>o</w:t>
      </w:r>
      <w:r>
        <w:rPr>
          <w:sz w:val="24"/>
          <w:szCs w:val="24"/>
        </w:rPr>
        <w:t>fesi</w:t>
      </w:r>
      <w:r>
        <w:rPr>
          <w:spacing w:val="1"/>
          <w:sz w:val="24"/>
          <w:szCs w:val="24"/>
        </w:rPr>
        <w:t xml:space="preserve"> </w:t>
      </w:r>
      <w:r>
        <w:rPr>
          <w:sz w:val="24"/>
          <w:szCs w:val="24"/>
        </w:rPr>
        <w:t>masing</w:t>
      </w:r>
      <w:r>
        <w:rPr>
          <w:spacing w:val="-1"/>
          <w:sz w:val="24"/>
          <w:szCs w:val="24"/>
        </w:rPr>
        <w:t>-</w:t>
      </w:r>
      <w:r>
        <w:rPr>
          <w:sz w:val="24"/>
          <w:szCs w:val="24"/>
        </w:rPr>
        <w:t xml:space="preserve">masing. </w:t>
      </w:r>
      <w:r>
        <w:rPr>
          <w:spacing w:val="-7"/>
          <w:sz w:val="24"/>
          <w:szCs w:val="24"/>
        </w:rPr>
        <w:t>b</w:t>
      </w:r>
      <w:r>
        <w:rPr>
          <w:sz w:val="24"/>
          <w:szCs w:val="24"/>
        </w:rPr>
        <w:t xml:space="preserve">.  </w:t>
      </w:r>
      <w:r>
        <w:rPr>
          <w:spacing w:val="12"/>
          <w:sz w:val="24"/>
          <w:szCs w:val="24"/>
        </w:rPr>
        <w:t xml:space="preserve"> </w:t>
      </w:r>
      <w:r>
        <w:rPr>
          <w:sz w:val="24"/>
          <w:szCs w:val="24"/>
        </w:rPr>
        <w:t>B</w:t>
      </w:r>
      <w:r>
        <w:rPr>
          <w:spacing w:val="-1"/>
          <w:sz w:val="24"/>
          <w:szCs w:val="24"/>
        </w:rPr>
        <w:t>e</w:t>
      </w:r>
      <w:r>
        <w:rPr>
          <w:sz w:val="24"/>
          <w:szCs w:val="24"/>
        </w:rPr>
        <w:t>rsik</w:t>
      </w:r>
      <w:r>
        <w:rPr>
          <w:spacing w:val="-1"/>
          <w:sz w:val="24"/>
          <w:szCs w:val="24"/>
        </w:rPr>
        <w:t>a</w:t>
      </w:r>
      <w:r>
        <w:rPr>
          <w:sz w:val="24"/>
          <w:szCs w:val="24"/>
        </w:rPr>
        <w:t>p</w:t>
      </w:r>
      <w:r>
        <w:rPr>
          <w:spacing w:val="-5"/>
          <w:sz w:val="24"/>
          <w:szCs w:val="24"/>
        </w:rPr>
        <w:t xml:space="preserve"> </w:t>
      </w:r>
      <w:r>
        <w:rPr>
          <w:sz w:val="24"/>
          <w:szCs w:val="24"/>
        </w:rPr>
        <w:t>dis</w:t>
      </w:r>
      <w:r>
        <w:rPr>
          <w:spacing w:val="1"/>
          <w:sz w:val="24"/>
          <w:szCs w:val="24"/>
        </w:rPr>
        <w:t>i</w:t>
      </w:r>
      <w:r>
        <w:rPr>
          <w:sz w:val="24"/>
          <w:szCs w:val="24"/>
        </w:rPr>
        <w:t>pl</w:t>
      </w:r>
      <w:r>
        <w:rPr>
          <w:spacing w:val="1"/>
          <w:sz w:val="24"/>
          <w:szCs w:val="24"/>
        </w:rPr>
        <w:t>i</w:t>
      </w:r>
      <w:r>
        <w:rPr>
          <w:sz w:val="24"/>
          <w:szCs w:val="24"/>
        </w:rPr>
        <w:t>n.</w:t>
      </w:r>
    </w:p>
    <w:p w14:paraId="6DA17B22" w14:textId="77777777" w:rsidR="00855A51" w:rsidRDefault="00A12D31">
      <w:pPr>
        <w:spacing w:line="260" w:lineRule="exact"/>
        <w:ind w:left="348"/>
        <w:rPr>
          <w:sz w:val="24"/>
          <w:szCs w:val="24"/>
        </w:rPr>
      </w:pPr>
      <w:r>
        <w:rPr>
          <w:spacing w:val="-8"/>
          <w:sz w:val="24"/>
          <w:szCs w:val="24"/>
        </w:rPr>
        <w:t>c</w:t>
      </w:r>
      <w:r>
        <w:rPr>
          <w:sz w:val="24"/>
          <w:szCs w:val="24"/>
        </w:rPr>
        <w:t xml:space="preserve">.  </w:t>
      </w:r>
      <w:r>
        <w:rPr>
          <w:spacing w:val="26"/>
          <w:sz w:val="24"/>
          <w:szCs w:val="24"/>
        </w:rPr>
        <w:t xml:space="preserve"> </w:t>
      </w:r>
      <w:r>
        <w:rPr>
          <w:sz w:val="24"/>
          <w:szCs w:val="24"/>
        </w:rPr>
        <w:t>M</w:t>
      </w:r>
      <w:r>
        <w:rPr>
          <w:spacing w:val="-1"/>
          <w:sz w:val="24"/>
          <w:szCs w:val="24"/>
        </w:rPr>
        <w:t>e</w:t>
      </w:r>
      <w:r>
        <w:rPr>
          <w:sz w:val="24"/>
          <w:szCs w:val="24"/>
        </w:rPr>
        <w:t>m</w:t>
      </w:r>
      <w:r>
        <w:rPr>
          <w:spacing w:val="1"/>
          <w:sz w:val="24"/>
          <w:szCs w:val="24"/>
        </w:rPr>
        <w:t>i</w:t>
      </w:r>
      <w:r>
        <w:rPr>
          <w:sz w:val="24"/>
          <w:szCs w:val="24"/>
        </w:rPr>
        <w:t>l</w:t>
      </w:r>
      <w:r>
        <w:rPr>
          <w:spacing w:val="1"/>
          <w:sz w:val="24"/>
          <w:szCs w:val="24"/>
        </w:rPr>
        <w:t>i</w:t>
      </w:r>
      <w:r>
        <w:rPr>
          <w:sz w:val="24"/>
          <w:szCs w:val="24"/>
        </w:rPr>
        <w:t>ki</w:t>
      </w:r>
      <w:r>
        <w:rPr>
          <w:spacing w:val="-9"/>
          <w:sz w:val="24"/>
          <w:szCs w:val="24"/>
        </w:rPr>
        <w:t xml:space="preserve"> </w:t>
      </w:r>
      <w:r>
        <w:rPr>
          <w:sz w:val="24"/>
          <w:szCs w:val="24"/>
        </w:rPr>
        <w:t>r</w:t>
      </w:r>
      <w:r>
        <w:rPr>
          <w:spacing w:val="-2"/>
          <w:sz w:val="24"/>
          <w:szCs w:val="24"/>
        </w:rPr>
        <w:t>a</w:t>
      </w:r>
      <w:r>
        <w:rPr>
          <w:sz w:val="24"/>
          <w:szCs w:val="24"/>
        </w:rPr>
        <w:t>sa</w:t>
      </w:r>
      <w:r>
        <w:rPr>
          <w:spacing w:val="-6"/>
          <w:sz w:val="24"/>
          <w:szCs w:val="24"/>
        </w:rPr>
        <w:t xml:space="preserve"> </w:t>
      </w:r>
      <w:r>
        <w:rPr>
          <w:sz w:val="24"/>
          <w:szCs w:val="24"/>
        </w:rPr>
        <w:t>tanggung</w:t>
      </w:r>
      <w:r>
        <w:rPr>
          <w:spacing w:val="5"/>
          <w:sz w:val="24"/>
          <w:szCs w:val="24"/>
        </w:rPr>
        <w:t xml:space="preserve"> </w:t>
      </w:r>
      <w:r>
        <w:rPr>
          <w:sz w:val="24"/>
          <w:szCs w:val="24"/>
        </w:rPr>
        <w:t>ja</w:t>
      </w:r>
      <w:r>
        <w:rPr>
          <w:spacing w:val="-1"/>
          <w:sz w:val="24"/>
          <w:szCs w:val="24"/>
        </w:rPr>
        <w:t>wa</w:t>
      </w:r>
      <w:r>
        <w:rPr>
          <w:sz w:val="24"/>
          <w:szCs w:val="24"/>
        </w:rPr>
        <w:t>b.</w:t>
      </w:r>
    </w:p>
    <w:p w14:paraId="66FDBBB7" w14:textId="77777777" w:rsidR="00855A51" w:rsidRDefault="00855A51">
      <w:pPr>
        <w:spacing w:before="2" w:line="140" w:lineRule="exact"/>
        <w:rPr>
          <w:sz w:val="14"/>
          <w:szCs w:val="14"/>
        </w:rPr>
      </w:pPr>
    </w:p>
    <w:p w14:paraId="2F1738C4" w14:textId="77777777" w:rsidR="00855A51" w:rsidRDefault="00A12D31">
      <w:pPr>
        <w:spacing w:line="359" w:lineRule="auto"/>
        <w:ind w:left="348" w:right="4657"/>
        <w:rPr>
          <w:sz w:val="24"/>
          <w:szCs w:val="24"/>
        </w:rPr>
      </w:pPr>
      <w:r>
        <w:rPr>
          <w:spacing w:val="-7"/>
          <w:sz w:val="24"/>
          <w:szCs w:val="24"/>
        </w:rPr>
        <w:t>d</w:t>
      </w:r>
      <w:r>
        <w:rPr>
          <w:sz w:val="24"/>
          <w:szCs w:val="24"/>
        </w:rPr>
        <w:t xml:space="preserve">.  </w:t>
      </w:r>
      <w:r>
        <w:rPr>
          <w:spacing w:val="12"/>
          <w:sz w:val="24"/>
          <w:szCs w:val="24"/>
        </w:rPr>
        <w:t xml:space="preserve"> </w:t>
      </w:r>
      <w:r>
        <w:rPr>
          <w:sz w:val="24"/>
          <w:szCs w:val="24"/>
        </w:rPr>
        <w:t>M</w:t>
      </w:r>
      <w:r>
        <w:rPr>
          <w:spacing w:val="-1"/>
          <w:sz w:val="24"/>
          <w:szCs w:val="24"/>
        </w:rPr>
        <w:t>a</w:t>
      </w:r>
      <w:r>
        <w:rPr>
          <w:sz w:val="24"/>
          <w:szCs w:val="24"/>
        </w:rPr>
        <w:t>mpu b</w:t>
      </w:r>
      <w:r>
        <w:rPr>
          <w:spacing w:val="-1"/>
          <w:sz w:val="24"/>
          <w:szCs w:val="24"/>
        </w:rPr>
        <w:t>e</w:t>
      </w:r>
      <w:r>
        <w:rPr>
          <w:sz w:val="24"/>
          <w:szCs w:val="24"/>
        </w:rPr>
        <w:t>k</w:t>
      </w:r>
      <w:r>
        <w:rPr>
          <w:spacing w:val="-1"/>
          <w:sz w:val="24"/>
          <w:szCs w:val="24"/>
        </w:rPr>
        <w:t>e</w:t>
      </w:r>
      <w:r>
        <w:rPr>
          <w:sz w:val="24"/>
          <w:szCs w:val="24"/>
        </w:rPr>
        <w:t>rja</w:t>
      </w:r>
      <w:r>
        <w:rPr>
          <w:spacing w:val="-3"/>
          <w:sz w:val="24"/>
          <w:szCs w:val="24"/>
        </w:rPr>
        <w:t xml:space="preserve"> </w:t>
      </w:r>
      <w:r>
        <w:rPr>
          <w:sz w:val="24"/>
          <w:szCs w:val="24"/>
        </w:rPr>
        <w:t>s</w:t>
      </w:r>
      <w:r>
        <w:rPr>
          <w:spacing w:val="-1"/>
          <w:sz w:val="24"/>
          <w:szCs w:val="24"/>
        </w:rPr>
        <w:t>a</w:t>
      </w:r>
      <w:r>
        <w:rPr>
          <w:spacing w:val="3"/>
          <w:sz w:val="24"/>
          <w:szCs w:val="24"/>
        </w:rPr>
        <w:t>m</w:t>
      </w:r>
      <w:r>
        <w:rPr>
          <w:sz w:val="24"/>
          <w:szCs w:val="24"/>
        </w:rPr>
        <w:t>a</w:t>
      </w:r>
      <w:r>
        <w:rPr>
          <w:spacing w:val="-3"/>
          <w:sz w:val="24"/>
          <w:szCs w:val="24"/>
        </w:rPr>
        <w:t xml:space="preserve"> </w:t>
      </w:r>
      <w:r>
        <w:rPr>
          <w:sz w:val="24"/>
          <w:szCs w:val="24"/>
        </w:rPr>
        <w:t>d</w:t>
      </w:r>
      <w:r>
        <w:rPr>
          <w:spacing w:val="-1"/>
          <w:sz w:val="24"/>
          <w:szCs w:val="24"/>
        </w:rPr>
        <w:t>a</w:t>
      </w:r>
      <w:r>
        <w:rPr>
          <w:spacing w:val="3"/>
          <w:sz w:val="24"/>
          <w:szCs w:val="24"/>
        </w:rPr>
        <w:t>l</w:t>
      </w:r>
      <w:r>
        <w:rPr>
          <w:spacing w:val="-1"/>
          <w:sz w:val="24"/>
          <w:szCs w:val="24"/>
        </w:rPr>
        <w:t>a</w:t>
      </w:r>
      <w:r>
        <w:rPr>
          <w:sz w:val="24"/>
          <w:szCs w:val="24"/>
        </w:rPr>
        <w:t>m</w:t>
      </w:r>
      <w:r>
        <w:rPr>
          <w:spacing w:val="-6"/>
          <w:sz w:val="24"/>
          <w:szCs w:val="24"/>
        </w:rPr>
        <w:t xml:space="preserve"> </w:t>
      </w:r>
      <w:r>
        <w:rPr>
          <w:sz w:val="24"/>
          <w:szCs w:val="24"/>
        </w:rPr>
        <w:t>k</w:t>
      </w:r>
      <w:r>
        <w:rPr>
          <w:spacing w:val="-1"/>
          <w:sz w:val="24"/>
          <w:szCs w:val="24"/>
        </w:rPr>
        <w:t>e</w:t>
      </w:r>
      <w:r>
        <w:rPr>
          <w:sz w:val="24"/>
          <w:szCs w:val="24"/>
        </w:rPr>
        <w:t>lo</w:t>
      </w:r>
      <w:r>
        <w:rPr>
          <w:spacing w:val="1"/>
          <w:sz w:val="24"/>
          <w:szCs w:val="24"/>
        </w:rPr>
        <w:t>m</w:t>
      </w:r>
      <w:r>
        <w:rPr>
          <w:sz w:val="24"/>
          <w:szCs w:val="24"/>
        </w:rPr>
        <w:t xml:space="preserve">pok. </w:t>
      </w:r>
      <w:r>
        <w:rPr>
          <w:spacing w:val="-8"/>
          <w:sz w:val="24"/>
          <w:szCs w:val="24"/>
        </w:rPr>
        <w:t>e</w:t>
      </w:r>
      <w:r>
        <w:rPr>
          <w:sz w:val="24"/>
          <w:szCs w:val="24"/>
        </w:rPr>
        <w:t xml:space="preserve">.  </w:t>
      </w:r>
      <w:r>
        <w:rPr>
          <w:spacing w:val="26"/>
          <w:sz w:val="24"/>
          <w:szCs w:val="24"/>
        </w:rPr>
        <w:t xml:space="preserve"> </w:t>
      </w:r>
      <w:r>
        <w:rPr>
          <w:sz w:val="24"/>
          <w:szCs w:val="24"/>
        </w:rPr>
        <w:t>M</w:t>
      </w:r>
      <w:r>
        <w:rPr>
          <w:spacing w:val="-1"/>
          <w:sz w:val="24"/>
          <w:szCs w:val="24"/>
        </w:rPr>
        <w:t>a</w:t>
      </w:r>
      <w:r>
        <w:rPr>
          <w:sz w:val="24"/>
          <w:szCs w:val="24"/>
        </w:rPr>
        <w:t>mpu b</w:t>
      </w:r>
      <w:r>
        <w:rPr>
          <w:spacing w:val="-1"/>
          <w:sz w:val="24"/>
          <w:szCs w:val="24"/>
        </w:rPr>
        <w:t>e</w:t>
      </w:r>
      <w:r>
        <w:rPr>
          <w:sz w:val="24"/>
          <w:szCs w:val="24"/>
        </w:rPr>
        <w:t>rkomunik</w:t>
      </w:r>
      <w:r>
        <w:rPr>
          <w:spacing w:val="-1"/>
          <w:sz w:val="24"/>
          <w:szCs w:val="24"/>
        </w:rPr>
        <w:t>a</w:t>
      </w:r>
      <w:r>
        <w:rPr>
          <w:sz w:val="24"/>
          <w:szCs w:val="24"/>
        </w:rPr>
        <w:t>si</w:t>
      </w:r>
      <w:r>
        <w:rPr>
          <w:spacing w:val="-6"/>
          <w:sz w:val="24"/>
          <w:szCs w:val="24"/>
        </w:rPr>
        <w:t xml:space="preserve"> </w:t>
      </w:r>
      <w:r>
        <w:rPr>
          <w:spacing w:val="2"/>
          <w:sz w:val="24"/>
          <w:szCs w:val="24"/>
        </w:rPr>
        <w:t>d</w:t>
      </w:r>
      <w:r>
        <w:rPr>
          <w:spacing w:val="-1"/>
          <w:sz w:val="24"/>
          <w:szCs w:val="24"/>
        </w:rPr>
        <w:t>e</w:t>
      </w:r>
      <w:r>
        <w:rPr>
          <w:sz w:val="24"/>
          <w:szCs w:val="24"/>
        </w:rPr>
        <w:t>ng</w:t>
      </w:r>
      <w:r>
        <w:rPr>
          <w:spacing w:val="-1"/>
          <w:sz w:val="24"/>
          <w:szCs w:val="24"/>
        </w:rPr>
        <w:t>a</w:t>
      </w:r>
      <w:r>
        <w:rPr>
          <w:sz w:val="24"/>
          <w:szCs w:val="24"/>
        </w:rPr>
        <w:t>n</w:t>
      </w:r>
      <w:r>
        <w:rPr>
          <w:spacing w:val="-2"/>
          <w:sz w:val="24"/>
          <w:szCs w:val="24"/>
        </w:rPr>
        <w:t xml:space="preserve"> </w:t>
      </w:r>
      <w:r>
        <w:rPr>
          <w:sz w:val="24"/>
          <w:szCs w:val="24"/>
        </w:rPr>
        <w:t>b</w:t>
      </w:r>
      <w:r>
        <w:rPr>
          <w:spacing w:val="-1"/>
          <w:sz w:val="24"/>
          <w:szCs w:val="24"/>
        </w:rPr>
        <w:t>a</w:t>
      </w:r>
      <w:r>
        <w:rPr>
          <w:sz w:val="24"/>
          <w:szCs w:val="24"/>
        </w:rPr>
        <w:t>ik.</w:t>
      </w:r>
    </w:p>
    <w:p w14:paraId="28E99683" w14:textId="77777777" w:rsidR="00855A51" w:rsidRDefault="00A12D31">
      <w:pPr>
        <w:spacing w:before="9"/>
        <w:ind w:left="348"/>
        <w:rPr>
          <w:sz w:val="24"/>
          <w:szCs w:val="24"/>
        </w:rPr>
      </w:pPr>
      <w:r>
        <w:rPr>
          <w:spacing w:val="-8"/>
          <w:sz w:val="24"/>
          <w:szCs w:val="24"/>
        </w:rPr>
        <w:t>f</w:t>
      </w:r>
      <w:r>
        <w:rPr>
          <w:sz w:val="24"/>
          <w:szCs w:val="24"/>
        </w:rPr>
        <w:t xml:space="preserve">.  </w:t>
      </w:r>
      <w:r>
        <w:rPr>
          <w:spacing w:val="53"/>
          <w:sz w:val="24"/>
          <w:szCs w:val="24"/>
        </w:rPr>
        <w:t xml:space="preserve"> </w:t>
      </w:r>
      <w:r>
        <w:rPr>
          <w:sz w:val="24"/>
          <w:szCs w:val="24"/>
        </w:rPr>
        <w:t>M</w:t>
      </w:r>
      <w:r>
        <w:rPr>
          <w:spacing w:val="-1"/>
          <w:sz w:val="24"/>
          <w:szCs w:val="24"/>
        </w:rPr>
        <w:t>e</w:t>
      </w:r>
      <w:r>
        <w:rPr>
          <w:sz w:val="24"/>
          <w:szCs w:val="24"/>
        </w:rPr>
        <w:t>m</w:t>
      </w:r>
      <w:r>
        <w:rPr>
          <w:spacing w:val="1"/>
          <w:sz w:val="24"/>
          <w:szCs w:val="24"/>
        </w:rPr>
        <w:t>i</w:t>
      </w:r>
      <w:r>
        <w:rPr>
          <w:sz w:val="24"/>
          <w:szCs w:val="24"/>
        </w:rPr>
        <w:t>l</w:t>
      </w:r>
      <w:r>
        <w:rPr>
          <w:spacing w:val="1"/>
          <w:sz w:val="24"/>
          <w:szCs w:val="24"/>
        </w:rPr>
        <w:t>i</w:t>
      </w:r>
      <w:r>
        <w:rPr>
          <w:sz w:val="24"/>
          <w:szCs w:val="24"/>
        </w:rPr>
        <w:t>ki</w:t>
      </w:r>
      <w:r>
        <w:rPr>
          <w:spacing w:val="-4"/>
          <w:sz w:val="24"/>
          <w:szCs w:val="24"/>
        </w:rPr>
        <w:t xml:space="preserve"> </w:t>
      </w:r>
      <w:r>
        <w:rPr>
          <w:sz w:val="24"/>
          <w:szCs w:val="24"/>
        </w:rPr>
        <w:t>in</w:t>
      </w:r>
      <w:r>
        <w:rPr>
          <w:spacing w:val="1"/>
          <w:sz w:val="24"/>
          <w:szCs w:val="24"/>
        </w:rPr>
        <w:t>t</w:t>
      </w:r>
      <w:r>
        <w:rPr>
          <w:spacing w:val="-1"/>
          <w:sz w:val="24"/>
          <w:szCs w:val="24"/>
        </w:rPr>
        <w:t>e</w:t>
      </w:r>
      <w:r>
        <w:rPr>
          <w:sz w:val="24"/>
          <w:szCs w:val="24"/>
        </w:rPr>
        <w:t>grit</w:t>
      </w:r>
      <w:r>
        <w:rPr>
          <w:spacing w:val="-1"/>
          <w:sz w:val="24"/>
          <w:szCs w:val="24"/>
        </w:rPr>
        <w:t>a</w:t>
      </w:r>
      <w:r>
        <w:rPr>
          <w:sz w:val="24"/>
          <w:szCs w:val="24"/>
        </w:rPr>
        <w:t>s</w:t>
      </w:r>
      <w:r>
        <w:rPr>
          <w:spacing w:val="-6"/>
          <w:sz w:val="24"/>
          <w:szCs w:val="24"/>
        </w:rPr>
        <w:t xml:space="preserve"> </w:t>
      </w:r>
      <w:r>
        <w:rPr>
          <w:sz w:val="24"/>
          <w:szCs w:val="24"/>
        </w:rPr>
        <w:t>d</w:t>
      </w:r>
      <w:r>
        <w:rPr>
          <w:spacing w:val="-1"/>
          <w:sz w:val="24"/>
          <w:szCs w:val="24"/>
        </w:rPr>
        <w:t>a</w:t>
      </w:r>
      <w:r>
        <w:rPr>
          <w:sz w:val="24"/>
          <w:szCs w:val="24"/>
        </w:rPr>
        <w:t>n</w:t>
      </w:r>
      <w:r>
        <w:rPr>
          <w:spacing w:val="-5"/>
          <w:sz w:val="24"/>
          <w:szCs w:val="24"/>
        </w:rPr>
        <w:t xml:space="preserve"> </w:t>
      </w:r>
      <w:r>
        <w:rPr>
          <w:sz w:val="24"/>
          <w:szCs w:val="24"/>
        </w:rPr>
        <w:t>loyali</w:t>
      </w:r>
      <w:r>
        <w:rPr>
          <w:spacing w:val="1"/>
          <w:sz w:val="24"/>
          <w:szCs w:val="24"/>
        </w:rPr>
        <w:t>t</w:t>
      </w:r>
      <w:r>
        <w:rPr>
          <w:spacing w:val="-1"/>
          <w:sz w:val="24"/>
          <w:szCs w:val="24"/>
        </w:rPr>
        <w:t>a</w:t>
      </w:r>
      <w:r>
        <w:rPr>
          <w:sz w:val="24"/>
          <w:szCs w:val="24"/>
        </w:rPr>
        <w:t>s</w:t>
      </w:r>
      <w:r>
        <w:rPr>
          <w:spacing w:val="-2"/>
          <w:sz w:val="24"/>
          <w:szCs w:val="24"/>
        </w:rPr>
        <w:t xml:space="preserve"> </w:t>
      </w:r>
      <w:r>
        <w:rPr>
          <w:sz w:val="24"/>
          <w:szCs w:val="24"/>
        </w:rPr>
        <w:t>y</w:t>
      </w:r>
      <w:r>
        <w:rPr>
          <w:spacing w:val="-1"/>
          <w:sz w:val="24"/>
          <w:szCs w:val="24"/>
        </w:rPr>
        <w:t>a</w:t>
      </w:r>
      <w:r>
        <w:rPr>
          <w:sz w:val="24"/>
          <w:szCs w:val="24"/>
        </w:rPr>
        <w:t>ng t</w:t>
      </w:r>
      <w:r>
        <w:rPr>
          <w:spacing w:val="1"/>
          <w:sz w:val="24"/>
          <w:szCs w:val="24"/>
        </w:rPr>
        <w:t>i</w:t>
      </w:r>
      <w:r>
        <w:rPr>
          <w:sz w:val="24"/>
          <w:szCs w:val="24"/>
        </w:rPr>
        <w:t>nggi.</w:t>
      </w:r>
    </w:p>
    <w:p w14:paraId="243FFB3B" w14:textId="77777777" w:rsidR="00855A51" w:rsidRDefault="00855A51">
      <w:pPr>
        <w:spacing w:line="200" w:lineRule="exact"/>
      </w:pPr>
    </w:p>
    <w:p w14:paraId="4595BF87" w14:textId="77777777" w:rsidR="00855A51" w:rsidRDefault="00855A51">
      <w:pPr>
        <w:spacing w:before="15" w:line="200" w:lineRule="exact"/>
      </w:pPr>
    </w:p>
    <w:p w14:paraId="1CE1879F" w14:textId="77777777" w:rsidR="00855A51" w:rsidRDefault="00A12D31">
      <w:pPr>
        <w:spacing w:line="362" w:lineRule="auto"/>
        <w:ind w:left="285" w:right="247" w:firstLine="710"/>
        <w:jc w:val="both"/>
        <w:rPr>
          <w:sz w:val="24"/>
          <w:szCs w:val="24"/>
        </w:rPr>
      </w:pPr>
      <w:r>
        <w:rPr>
          <w:spacing w:val="1"/>
          <w:sz w:val="24"/>
          <w:szCs w:val="24"/>
        </w:rPr>
        <w:t>S</w:t>
      </w:r>
      <w:r>
        <w:rPr>
          <w:spacing w:val="-1"/>
          <w:sz w:val="24"/>
          <w:szCs w:val="24"/>
        </w:rPr>
        <w:t>e</w:t>
      </w:r>
      <w:r>
        <w:rPr>
          <w:sz w:val="24"/>
          <w:szCs w:val="24"/>
        </w:rPr>
        <w:t>rta mendo</w:t>
      </w:r>
      <w:r>
        <w:rPr>
          <w:spacing w:val="-1"/>
          <w:sz w:val="24"/>
          <w:szCs w:val="24"/>
        </w:rPr>
        <w:t>r</w:t>
      </w:r>
      <w:r>
        <w:rPr>
          <w:sz w:val="24"/>
          <w:szCs w:val="24"/>
        </w:rPr>
        <w:t>ong</w:t>
      </w:r>
      <w:r>
        <w:rPr>
          <w:spacing w:val="1"/>
          <w:sz w:val="24"/>
          <w:szCs w:val="24"/>
        </w:rPr>
        <w:t xml:space="preserve"> </w:t>
      </w:r>
      <w:r>
        <w:rPr>
          <w:spacing w:val="3"/>
          <w:sz w:val="24"/>
          <w:szCs w:val="24"/>
        </w:rPr>
        <w:t>m</w:t>
      </w:r>
      <w:r>
        <w:rPr>
          <w:spacing w:val="-1"/>
          <w:sz w:val="24"/>
          <w:szCs w:val="24"/>
        </w:rPr>
        <w:t>a</w:t>
      </w:r>
      <w:r>
        <w:rPr>
          <w:sz w:val="24"/>
          <w:szCs w:val="24"/>
        </w:rPr>
        <w:t>h</w:t>
      </w:r>
      <w:r>
        <w:rPr>
          <w:spacing w:val="-1"/>
          <w:sz w:val="24"/>
          <w:szCs w:val="24"/>
        </w:rPr>
        <w:t>a</w:t>
      </w:r>
      <w:r>
        <w:rPr>
          <w:sz w:val="24"/>
          <w:szCs w:val="24"/>
        </w:rPr>
        <w:t>s</w:t>
      </w:r>
      <w:r>
        <w:rPr>
          <w:spacing w:val="3"/>
          <w:sz w:val="24"/>
          <w:szCs w:val="24"/>
        </w:rPr>
        <w:t>i</w:t>
      </w:r>
      <w:r>
        <w:rPr>
          <w:sz w:val="24"/>
          <w:szCs w:val="24"/>
        </w:rPr>
        <w:t>swa d</w:t>
      </w:r>
      <w:r>
        <w:rPr>
          <w:spacing w:val="-1"/>
          <w:sz w:val="24"/>
          <w:szCs w:val="24"/>
        </w:rPr>
        <w:t>a</w:t>
      </w:r>
      <w:r>
        <w:rPr>
          <w:sz w:val="24"/>
          <w:szCs w:val="24"/>
        </w:rPr>
        <w:t>lam</w:t>
      </w:r>
      <w:r>
        <w:rPr>
          <w:spacing w:val="1"/>
          <w:sz w:val="24"/>
          <w:szCs w:val="24"/>
        </w:rPr>
        <w:t xml:space="preserve"> </w:t>
      </w:r>
      <w:r>
        <w:rPr>
          <w:sz w:val="24"/>
          <w:szCs w:val="24"/>
        </w:rPr>
        <w:t>mem</w:t>
      </w:r>
      <w:r>
        <w:rPr>
          <w:spacing w:val="2"/>
          <w:sz w:val="24"/>
          <w:szCs w:val="24"/>
        </w:rPr>
        <w:t>b</w:t>
      </w:r>
      <w:r>
        <w:rPr>
          <w:spacing w:val="-1"/>
          <w:sz w:val="24"/>
          <w:szCs w:val="24"/>
        </w:rPr>
        <w:t>a</w:t>
      </w:r>
      <w:r>
        <w:rPr>
          <w:sz w:val="24"/>
          <w:szCs w:val="24"/>
        </w:rPr>
        <w:t>ngun</w:t>
      </w:r>
      <w:r>
        <w:rPr>
          <w:spacing w:val="4"/>
          <w:sz w:val="24"/>
          <w:szCs w:val="24"/>
        </w:rPr>
        <w:t xml:space="preserve"> </w:t>
      </w:r>
      <w:r>
        <w:rPr>
          <w:sz w:val="24"/>
          <w:szCs w:val="24"/>
        </w:rPr>
        <w:t>k</w:t>
      </w:r>
      <w:r>
        <w:rPr>
          <w:spacing w:val="-1"/>
          <w:sz w:val="24"/>
          <w:szCs w:val="24"/>
        </w:rPr>
        <w:t>a</w:t>
      </w:r>
      <w:r>
        <w:rPr>
          <w:sz w:val="24"/>
          <w:szCs w:val="24"/>
        </w:rPr>
        <w:t>r</w:t>
      </w:r>
      <w:r>
        <w:rPr>
          <w:spacing w:val="-2"/>
          <w:sz w:val="24"/>
          <w:szCs w:val="24"/>
        </w:rPr>
        <w:t>a</w:t>
      </w:r>
      <w:r>
        <w:rPr>
          <w:sz w:val="24"/>
          <w:szCs w:val="24"/>
        </w:rPr>
        <w:t>kt</w:t>
      </w:r>
      <w:r>
        <w:rPr>
          <w:spacing w:val="2"/>
          <w:sz w:val="24"/>
          <w:szCs w:val="24"/>
        </w:rPr>
        <w:t>e</w:t>
      </w:r>
      <w:r>
        <w:rPr>
          <w:sz w:val="24"/>
          <w:szCs w:val="24"/>
        </w:rPr>
        <w:t>r</w:t>
      </w:r>
      <w:r>
        <w:rPr>
          <w:spacing w:val="1"/>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pacing w:val="3"/>
          <w:sz w:val="24"/>
          <w:szCs w:val="24"/>
        </w:rPr>
        <w:t>m</w:t>
      </w:r>
      <w:r>
        <w:rPr>
          <w:spacing w:val="-1"/>
          <w:sz w:val="24"/>
          <w:szCs w:val="24"/>
        </w:rPr>
        <w:t>e</w:t>
      </w:r>
      <w:r>
        <w:rPr>
          <w:sz w:val="24"/>
          <w:szCs w:val="24"/>
        </w:rPr>
        <w:t>njadi</w:t>
      </w:r>
      <w:r>
        <w:rPr>
          <w:spacing w:val="1"/>
          <w:sz w:val="24"/>
          <w:szCs w:val="24"/>
        </w:rPr>
        <w:t xml:space="preserve"> </w:t>
      </w:r>
      <w:r>
        <w:rPr>
          <w:spacing w:val="3"/>
          <w:sz w:val="24"/>
          <w:szCs w:val="24"/>
        </w:rPr>
        <w:t>i</w:t>
      </w:r>
      <w:r>
        <w:rPr>
          <w:sz w:val="24"/>
          <w:szCs w:val="24"/>
        </w:rPr>
        <w:t>nspir</w:t>
      </w:r>
      <w:r>
        <w:rPr>
          <w:spacing w:val="-2"/>
          <w:sz w:val="24"/>
          <w:szCs w:val="24"/>
        </w:rPr>
        <w:t>a</w:t>
      </w:r>
      <w:r>
        <w:rPr>
          <w:sz w:val="24"/>
          <w:szCs w:val="24"/>
        </w:rPr>
        <w:t>si mah</w:t>
      </w:r>
      <w:r>
        <w:rPr>
          <w:spacing w:val="-1"/>
          <w:sz w:val="24"/>
          <w:szCs w:val="24"/>
        </w:rPr>
        <w:t>a</w:t>
      </w:r>
      <w:r>
        <w:rPr>
          <w:sz w:val="24"/>
          <w:szCs w:val="24"/>
        </w:rPr>
        <w:t>si</w:t>
      </w:r>
      <w:r>
        <w:rPr>
          <w:spacing w:val="1"/>
          <w:sz w:val="24"/>
          <w:szCs w:val="24"/>
        </w:rPr>
        <w:t>s</w:t>
      </w:r>
      <w:r>
        <w:rPr>
          <w:sz w:val="24"/>
          <w:szCs w:val="24"/>
        </w:rPr>
        <w:t>wa</w:t>
      </w:r>
      <w:r>
        <w:rPr>
          <w:spacing w:val="1"/>
          <w:sz w:val="24"/>
          <w:szCs w:val="24"/>
        </w:rPr>
        <w:t xml:space="preserve"> </w:t>
      </w:r>
      <w:r>
        <w:rPr>
          <w:sz w:val="24"/>
          <w:szCs w:val="24"/>
        </w:rPr>
        <w:t>Univ</w:t>
      </w:r>
      <w:r>
        <w:rPr>
          <w:spacing w:val="-1"/>
          <w:sz w:val="24"/>
          <w:szCs w:val="24"/>
        </w:rPr>
        <w:t>e</w:t>
      </w:r>
      <w:r>
        <w:rPr>
          <w:sz w:val="24"/>
          <w:szCs w:val="24"/>
        </w:rPr>
        <w:t>rsitas</w:t>
      </w:r>
      <w:r>
        <w:rPr>
          <w:spacing w:val="5"/>
          <w:sz w:val="24"/>
          <w:szCs w:val="24"/>
        </w:rPr>
        <w:t xml:space="preserve"> </w:t>
      </w:r>
      <w:r>
        <w:rPr>
          <w:sz w:val="24"/>
          <w:szCs w:val="24"/>
        </w:rPr>
        <w:t>Airl</w:t>
      </w:r>
      <w:r>
        <w:rPr>
          <w:spacing w:val="-1"/>
          <w:sz w:val="24"/>
          <w:szCs w:val="24"/>
        </w:rPr>
        <w:t>a</w:t>
      </w:r>
      <w:r>
        <w:rPr>
          <w:sz w:val="24"/>
          <w:szCs w:val="24"/>
        </w:rPr>
        <w:t>ngga</w:t>
      </w:r>
      <w:r>
        <w:rPr>
          <w:spacing w:val="1"/>
          <w:sz w:val="24"/>
          <w:szCs w:val="24"/>
        </w:rPr>
        <w:t xml:space="preserve"> </w:t>
      </w:r>
      <w:r>
        <w:rPr>
          <w:sz w:val="24"/>
          <w:szCs w:val="24"/>
        </w:rPr>
        <w:t>b</w:t>
      </w:r>
      <w:r>
        <w:rPr>
          <w:spacing w:val="-1"/>
          <w:sz w:val="24"/>
          <w:szCs w:val="24"/>
        </w:rPr>
        <w:t>a</w:t>
      </w:r>
      <w:r>
        <w:rPr>
          <w:sz w:val="24"/>
          <w:szCs w:val="24"/>
        </w:rPr>
        <w:t>ik</w:t>
      </w:r>
      <w:r>
        <w:rPr>
          <w:spacing w:val="2"/>
          <w:sz w:val="24"/>
          <w:szCs w:val="24"/>
        </w:rPr>
        <w:t xml:space="preserve"> </w:t>
      </w:r>
      <w:r>
        <w:rPr>
          <w:sz w:val="24"/>
          <w:szCs w:val="24"/>
        </w:rPr>
        <w:t>k</w:t>
      </w:r>
      <w:r>
        <w:rPr>
          <w:spacing w:val="-1"/>
          <w:sz w:val="24"/>
          <w:szCs w:val="24"/>
        </w:rPr>
        <w:t>e</w:t>
      </w:r>
      <w:r>
        <w:rPr>
          <w:sz w:val="24"/>
          <w:szCs w:val="24"/>
        </w:rPr>
        <w:t>t</w:t>
      </w:r>
      <w:r>
        <w:rPr>
          <w:spacing w:val="1"/>
          <w:sz w:val="24"/>
          <w:szCs w:val="24"/>
        </w:rPr>
        <w:t>i</w:t>
      </w:r>
      <w:r>
        <w:rPr>
          <w:sz w:val="24"/>
          <w:szCs w:val="24"/>
        </w:rPr>
        <w:t>ka</w:t>
      </w:r>
      <w:r>
        <w:rPr>
          <w:spacing w:val="4"/>
          <w:sz w:val="24"/>
          <w:szCs w:val="24"/>
        </w:rPr>
        <w:t xml:space="preserve"> </w:t>
      </w:r>
      <w:r>
        <w:rPr>
          <w:sz w:val="24"/>
          <w:szCs w:val="24"/>
        </w:rPr>
        <w:t>men</w:t>
      </w:r>
      <w:r>
        <w:rPr>
          <w:spacing w:val="-1"/>
          <w:sz w:val="24"/>
          <w:szCs w:val="24"/>
        </w:rPr>
        <w:t>e</w:t>
      </w:r>
      <w:r>
        <w:rPr>
          <w:sz w:val="24"/>
          <w:szCs w:val="24"/>
        </w:rPr>
        <w:t>mpuh maupun</w:t>
      </w:r>
      <w:r>
        <w:rPr>
          <w:spacing w:val="2"/>
          <w:sz w:val="24"/>
          <w:szCs w:val="24"/>
        </w:rPr>
        <w:t xml:space="preserve"> </w:t>
      </w:r>
      <w:r>
        <w:rPr>
          <w:sz w:val="24"/>
          <w:szCs w:val="24"/>
        </w:rPr>
        <w:t>us</w:t>
      </w:r>
      <w:r>
        <w:rPr>
          <w:spacing w:val="-1"/>
          <w:sz w:val="24"/>
          <w:szCs w:val="24"/>
        </w:rPr>
        <w:t>a</w:t>
      </w:r>
      <w:r>
        <w:rPr>
          <w:sz w:val="24"/>
          <w:szCs w:val="24"/>
        </w:rPr>
        <w:t>i</w:t>
      </w:r>
      <w:r>
        <w:rPr>
          <w:spacing w:val="2"/>
          <w:sz w:val="24"/>
          <w:szCs w:val="24"/>
        </w:rPr>
        <w:t xml:space="preserve"> </w:t>
      </w:r>
      <w:r>
        <w:rPr>
          <w:sz w:val="24"/>
          <w:szCs w:val="24"/>
        </w:rPr>
        <w:t>meny</w:t>
      </w:r>
      <w:r>
        <w:rPr>
          <w:spacing w:val="-1"/>
          <w:sz w:val="24"/>
          <w:szCs w:val="24"/>
        </w:rPr>
        <w:t>e</w:t>
      </w:r>
      <w:r>
        <w:rPr>
          <w:spacing w:val="3"/>
          <w:sz w:val="24"/>
          <w:szCs w:val="24"/>
        </w:rPr>
        <w:t>l</w:t>
      </w:r>
      <w:r>
        <w:rPr>
          <w:spacing w:val="-1"/>
          <w:sz w:val="24"/>
          <w:szCs w:val="24"/>
        </w:rPr>
        <w:t>e</w:t>
      </w:r>
      <w:r>
        <w:rPr>
          <w:sz w:val="24"/>
          <w:szCs w:val="24"/>
        </w:rPr>
        <w:t>s</w:t>
      </w:r>
      <w:r>
        <w:rPr>
          <w:spacing w:val="-1"/>
          <w:sz w:val="24"/>
          <w:szCs w:val="24"/>
        </w:rPr>
        <w:t>a</w:t>
      </w:r>
      <w:r>
        <w:rPr>
          <w:sz w:val="24"/>
          <w:szCs w:val="24"/>
        </w:rPr>
        <w:t>ikan k</w:t>
      </w:r>
      <w:r>
        <w:rPr>
          <w:spacing w:val="-1"/>
          <w:sz w:val="24"/>
          <w:szCs w:val="24"/>
        </w:rPr>
        <w:t>e</w:t>
      </w:r>
      <w:r>
        <w:rPr>
          <w:sz w:val="24"/>
          <w:szCs w:val="24"/>
        </w:rPr>
        <w:t>giat</w:t>
      </w:r>
      <w:r>
        <w:rPr>
          <w:spacing w:val="-1"/>
          <w:sz w:val="24"/>
          <w:szCs w:val="24"/>
        </w:rPr>
        <w:t>a</w:t>
      </w:r>
      <w:r>
        <w:rPr>
          <w:sz w:val="24"/>
          <w:szCs w:val="24"/>
        </w:rPr>
        <w:t>n</w:t>
      </w:r>
      <w:r>
        <w:rPr>
          <w:spacing w:val="2"/>
          <w:sz w:val="24"/>
          <w:szCs w:val="24"/>
        </w:rPr>
        <w:t xml:space="preserve"> </w:t>
      </w:r>
      <w:r>
        <w:rPr>
          <w:sz w:val="24"/>
          <w:szCs w:val="24"/>
        </w:rPr>
        <w:t>y</w:t>
      </w:r>
      <w:r>
        <w:rPr>
          <w:spacing w:val="-1"/>
          <w:sz w:val="24"/>
          <w:szCs w:val="24"/>
        </w:rPr>
        <w:t>a</w:t>
      </w:r>
      <w:r>
        <w:rPr>
          <w:sz w:val="24"/>
          <w:szCs w:val="24"/>
        </w:rPr>
        <w:t xml:space="preserve">ng </w:t>
      </w:r>
      <w:r>
        <w:rPr>
          <w:spacing w:val="2"/>
          <w:sz w:val="24"/>
          <w:szCs w:val="24"/>
        </w:rPr>
        <w:t>k</w:t>
      </w:r>
      <w:r>
        <w:rPr>
          <w:spacing w:val="-1"/>
          <w:sz w:val="24"/>
          <w:szCs w:val="24"/>
        </w:rPr>
        <w:t>e</w:t>
      </w:r>
      <w:r>
        <w:rPr>
          <w:sz w:val="24"/>
          <w:szCs w:val="24"/>
        </w:rPr>
        <w:t>mud</w:t>
      </w:r>
      <w:r>
        <w:rPr>
          <w:spacing w:val="1"/>
          <w:sz w:val="24"/>
          <w:szCs w:val="24"/>
        </w:rPr>
        <w:t>i</w:t>
      </w:r>
      <w:r>
        <w:rPr>
          <w:spacing w:val="-1"/>
          <w:sz w:val="24"/>
          <w:szCs w:val="24"/>
        </w:rPr>
        <w:t>a</w:t>
      </w:r>
      <w:r>
        <w:rPr>
          <w:sz w:val="24"/>
          <w:szCs w:val="24"/>
        </w:rPr>
        <w:t>n</w:t>
      </w:r>
      <w:r>
        <w:rPr>
          <w:spacing w:val="1"/>
          <w:sz w:val="24"/>
          <w:szCs w:val="24"/>
        </w:rPr>
        <w:t xml:space="preserve"> </w:t>
      </w:r>
      <w:r>
        <w:rPr>
          <w:sz w:val="24"/>
          <w:szCs w:val="24"/>
        </w:rPr>
        <w:t>di</w:t>
      </w:r>
      <w:r>
        <w:rPr>
          <w:spacing w:val="1"/>
          <w:sz w:val="24"/>
          <w:szCs w:val="24"/>
        </w:rPr>
        <w:t>t</w:t>
      </w:r>
      <w:r>
        <w:rPr>
          <w:spacing w:val="-1"/>
          <w:sz w:val="24"/>
          <w:szCs w:val="24"/>
        </w:rPr>
        <w:t>e</w:t>
      </w:r>
      <w:r>
        <w:rPr>
          <w:sz w:val="24"/>
          <w:szCs w:val="24"/>
        </w:rPr>
        <w:t>r</w:t>
      </w:r>
      <w:r>
        <w:rPr>
          <w:spacing w:val="-2"/>
          <w:sz w:val="24"/>
          <w:szCs w:val="24"/>
        </w:rPr>
        <w:t>a</w:t>
      </w:r>
      <w:r>
        <w:rPr>
          <w:sz w:val="24"/>
          <w:szCs w:val="24"/>
        </w:rPr>
        <w:t>pk</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5"/>
          <w:sz w:val="24"/>
          <w:szCs w:val="24"/>
        </w:rPr>
        <w:t xml:space="preserve"> </w:t>
      </w:r>
      <w:r>
        <w:rPr>
          <w:sz w:val="24"/>
          <w:szCs w:val="24"/>
        </w:rPr>
        <w:t>sikap</w:t>
      </w:r>
      <w:r>
        <w:rPr>
          <w:spacing w:val="12"/>
          <w:sz w:val="24"/>
          <w:szCs w:val="24"/>
        </w:rPr>
        <w:t xml:space="preserve"> </w:t>
      </w:r>
      <w:r>
        <w:rPr>
          <w:sz w:val="24"/>
          <w:szCs w:val="24"/>
        </w:rPr>
        <w:t>H</w:t>
      </w:r>
      <w:r>
        <w:rPr>
          <w:spacing w:val="-1"/>
          <w:sz w:val="24"/>
          <w:szCs w:val="24"/>
        </w:rPr>
        <w:t>E</w:t>
      </w:r>
      <w:r>
        <w:rPr>
          <w:sz w:val="24"/>
          <w:szCs w:val="24"/>
        </w:rPr>
        <w:t>BA</w:t>
      </w:r>
      <w:r>
        <w:rPr>
          <w:spacing w:val="-1"/>
          <w:sz w:val="24"/>
          <w:szCs w:val="24"/>
        </w:rPr>
        <w:t>T</w:t>
      </w:r>
      <w:r>
        <w:rPr>
          <w:sz w:val="24"/>
          <w:szCs w:val="24"/>
        </w:rPr>
        <w:t>,</w:t>
      </w:r>
      <w:r>
        <w:rPr>
          <w:spacing w:val="5"/>
          <w:sz w:val="24"/>
          <w:szCs w:val="24"/>
        </w:rPr>
        <w:t xml:space="preserve"> </w:t>
      </w:r>
      <w:r>
        <w:rPr>
          <w:sz w:val="24"/>
          <w:szCs w:val="24"/>
        </w:rPr>
        <w:t>s</w:t>
      </w:r>
      <w:r>
        <w:rPr>
          <w:spacing w:val="-1"/>
          <w:sz w:val="24"/>
          <w:szCs w:val="24"/>
        </w:rPr>
        <w:t>e</w:t>
      </w:r>
      <w:r>
        <w:rPr>
          <w:sz w:val="24"/>
          <w:szCs w:val="24"/>
        </w:rPr>
        <w:t>p</w:t>
      </w:r>
      <w:r>
        <w:rPr>
          <w:spacing w:val="-1"/>
          <w:sz w:val="24"/>
          <w:szCs w:val="24"/>
        </w:rPr>
        <w:t>e</w:t>
      </w:r>
      <w:r>
        <w:rPr>
          <w:sz w:val="24"/>
          <w:szCs w:val="24"/>
        </w:rPr>
        <w:t>rti</w:t>
      </w:r>
      <w:r>
        <w:rPr>
          <w:spacing w:val="-7"/>
          <w:sz w:val="24"/>
          <w:szCs w:val="24"/>
        </w:rPr>
        <w:t xml:space="preserve"> </w:t>
      </w:r>
      <w:r>
        <w:rPr>
          <w:sz w:val="24"/>
          <w:szCs w:val="24"/>
        </w:rPr>
        <w:t>h</w:t>
      </w:r>
      <w:r>
        <w:rPr>
          <w:spacing w:val="-1"/>
          <w:sz w:val="24"/>
          <w:szCs w:val="24"/>
        </w:rPr>
        <w:t>a</w:t>
      </w:r>
      <w:r>
        <w:rPr>
          <w:sz w:val="24"/>
          <w:szCs w:val="24"/>
        </w:rPr>
        <w:t>lnya:</w:t>
      </w:r>
    </w:p>
    <w:p w14:paraId="131C8F9E" w14:textId="77777777" w:rsidR="00855A51" w:rsidRDefault="00855A51">
      <w:pPr>
        <w:spacing w:before="8" w:line="140" w:lineRule="exact"/>
        <w:rPr>
          <w:sz w:val="14"/>
          <w:szCs w:val="14"/>
        </w:rPr>
      </w:pPr>
    </w:p>
    <w:p w14:paraId="49BE645C" w14:textId="77777777" w:rsidR="00855A51" w:rsidRDefault="00A12D31">
      <w:pPr>
        <w:tabs>
          <w:tab w:val="left" w:pos="700"/>
        </w:tabs>
        <w:spacing w:line="260" w:lineRule="exact"/>
        <w:ind w:left="712" w:right="247" w:hanging="365"/>
        <w:rPr>
          <w:sz w:val="24"/>
          <w:szCs w:val="24"/>
        </w:rPr>
      </w:pPr>
      <w:r>
        <w:rPr>
          <w:spacing w:val="-8"/>
          <w:sz w:val="24"/>
          <w:szCs w:val="24"/>
        </w:rPr>
        <w:t>a</w:t>
      </w:r>
      <w:r>
        <w:rPr>
          <w:sz w:val="24"/>
          <w:szCs w:val="24"/>
        </w:rPr>
        <w:t>.</w:t>
      </w:r>
      <w:r>
        <w:rPr>
          <w:sz w:val="24"/>
          <w:szCs w:val="24"/>
        </w:rPr>
        <w:tab/>
      </w:r>
      <w:r>
        <w:rPr>
          <w:i/>
          <w:sz w:val="24"/>
          <w:szCs w:val="24"/>
        </w:rPr>
        <w:t>Hu</w:t>
      </w:r>
      <w:r>
        <w:rPr>
          <w:i/>
          <w:spacing w:val="-1"/>
          <w:sz w:val="24"/>
          <w:szCs w:val="24"/>
        </w:rPr>
        <w:t>m</w:t>
      </w:r>
      <w:r>
        <w:rPr>
          <w:i/>
          <w:sz w:val="24"/>
          <w:szCs w:val="24"/>
        </w:rPr>
        <w:t>bl</w:t>
      </w:r>
      <w:r>
        <w:rPr>
          <w:i/>
          <w:spacing w:val="-1"/>
          <w:sz w:val="24"/>
          <w:szCs w:val="24"/>
        </w:rPr>
        <w:t>e-</w:t>
      </w:r>
      <w:r>
        <w:rPr>
          <w:i/>
          <w:sz w:val="24"/>
          <w:szCs w:val="24"/>
        </w:rPr>
        <w:t>Ho</w:t>
      </w:r>
      <w:r>
        <w:rPr>
          <w:i/>
          <w:spacing w:val="2"/>
          <w:sz w:val="24"/>
          <w:szCs w:val="24"/>
        </w:rPr>
        <w:t>n</w:t>
      </w:r>
      <w:r>
        <w:rPr>
          <w:i/>
          <w:spacing w:val="-1"/>
          <w:sz w:val="24"/>
          <w:szCs w:val="24"/>
        </w:rPr>
        <w:t>e</w:t>
      </w:r>
      <w:r>
        <w:rPr>
          <w:i/>
          <w:sz w:val="24"/>
          <w:szCs w:val="24"/>
        </w:rPr>
        <w:t>st</w:t>
      </w:r>
      <w:r>
        <w:rPr>
          <w:i/>
          <w:spacing w:val="1"/>
          <w:sz w:val="24"/>
          <w:szCs w:val="24"/>
        </w:rPr>
        <w:t>l</w:t>
      </w:r>
      <w:r>
        <w:rPr>
          <w:i/>
          <w:sz w:val="24"/>
          <w:szCs w:val="24"/>
        </w:rPr>
        <w:t>y</w:t>
      </w:r>
      <w:r>
        <w:rPr>
          <w:sz w:val="24"/>
          <w:szCs w:val="24"/>
        </w:rPr>
        <w:t>,</w:t>
      </w:r>
      <w:r>
        <w:rPr>
          <w:spacing w:val="31"/>
          <w:sz w:val="24"/>
          <w:szCs w:val="24"/>
        </w:rPr>
        <w:t xml:space="preserve"> </w:t>
      </w:r>
      <w:r>
        <w:rPr>
          <w:sz w:val="24"/>
          <w:szCs w:val="24"/>
        </w:rPr>
        <w:t>diha</w:t>
      </w:r>
      <w:r>
        <w:rPr>
          <w:spacing w:val="-1"/>
          <w:sz w:val="24"/>
          <w:szCs w:val="24"/>
        </w:rPr>
        <w:t>r</w:t>
      </w:r>
      <w:r>
        <w:rPr>
          <w:spacing w:val="1"/>
          <w:sz w:val="24"/>
          <w:szCs w:val="24"/>
        </w:rPr>
        <w:t>a</w:t>
      </w:r>
      <w:r>
        <w:rPr>
          <w:sz w:val="24"/>
          <w:szCs w:val="24"/>
        </w:rPr>
        <w:t>pk</w:t>
      </w:r>
      <w:r>
        <w:rPr>
          <w:spacing w:val="-1"/>
          <w:sz w:val="24"/>
          <w:szCs w:val="24"/>
        </w:rPr>
        <w:t>a</w:t>
      </w:r>
      <w:r>
        <w:rPr>
          <w:sz w:val="24"/>
          <w:szCs w:val="24"/>
        </w:rPr>
        <w:t>n</w:t>
      </w:r>
      <w:r>
        <w:rPr>
          <w:spacing w:val="29"/>
          <w:sz w:val="24"/>
          <w:szCs w:val="24"/>
        </w:rPr>
        <w:t xml:space="preserve"> </w:t>
      </w:r>
      <w:r>
        <w:rPr>
          <w:sz w:val="24"/>
          <w:szCs w:val="24"/>
        </w:rPr>
        <w:t>mah</w:t>
      </w:r>
      <w:r>
        <w:rPr>
          <w:spacing w:val="-1"/>
          <w:sz w:val="24"/>
          <w:szCs w:val="24"/>
        </w:rPr>
        <w:t>a</w:t>
      </w:r>
      <w:r>
        <w:rPr>
          <w:sz w:val="24"/>
          <w:szCs w:val="24"/>
        </w:rPr>
        <w:t>si</w:t>
      </w:r>
      <w:r>
        <w:rPr>
          <w:spacing w:val="1"/>
          <w:sz w:val="24"/>
          <w:szCs w:val="24"/>
        </w:rPr>
        <w:t>s</w:t>
      </w:r>
      <w:r>
        <w:rPr>
          <w:spacing w:val="2"/>
          <w:sz w:val="24"/>
          <w:szCs w:val="24"/>
        </w:rPr>
        <w:t>w</w:t>
      </w:r>
      <w:r>
        <w:rPr>
          <w:sz w:val="24"/>
          <w:szCs w:val="24"/>
        </w:rPr>
        <w:t>a</w:t>
      </w:r>
      <w:r>
        <w:rPr>
          <w:spacing w:val="31"/>
          <w:sz w:val="24"/>
          <w:szCs w:val="24"/>
        </w:rPr>
        <w:t xml:space="preserve"> </w:t>
      </w:r>
      <w:r>
        <w:rPr>
          <w:sz w:val="24"/>
          <w:szCs w:val="24"/>
        </w:rPr>
        <w:t>menj</w:t>
      </w:r>
      <w:r>
        <w:rPr>
          <w:spacing w:val="-1"/>
          <w:sz w:val="24"/>
          <w:szCs w:val="24"/>
        </w:rPr>
        <w:t>a</w:t>
      </w:r>
      <w:r>
        <w:rPr>
          <w:spacing w:val="2"/>
          <w:sz w:val="24"/>
          <w:szCs w:val="24"/>
        </w:rPr>
        <w:t>d</w:t>
      </w:r>
      <w:r>
        <w:rPr>
          <w:sz w:val="24"/>
          <w:szCs w:val="24"/>
        </w:rPr>
        <w:t>i</w:t>
      </w:r>
      <w:r>
        <w:rPr>
          <w:spacing w:val="25"/>
          <w:sz w:val="24"/>
          <w:szCs w:val="24"/>
        </w:rPr>
        <w:t xml:space="preserve"> </w:t>
      </w:r>
      <w:r>
        <w:rPr>
          <w:sz w:val="24"/>
          <w:szCs w:val="24"/>
        </w:rPr>
        <w:t>insan</w:t>
      </w:r>
      <w:r>
        <w:rPr>
          <w:spacing w:val="-1"/>
          <w:sz w:val="24"/>
          <w:szCs w:val="24"/>
        </w:rPr>
        <w:t>-</w:t>
      </w:r>
      <w:r>
        <w:rPr>
          <w:sz w:val="24"/>
          <w:szCs w:val="24"/>
        </w:rPr>
        <w:t>insan</w:t>
      </w:r>
      <w:r>
        <w:rPr>
          <w:spacing w:val="29"/>
          <w:sz w:val="24"/>
          <w:szCs w:val="24"/>
        </w:rPr>
        <w:t xml:space="preserve"> </w:t>
      </w:r>
      <w:r>
        <w:rPr>
          <w:sz w:val="24"/>
          <w:szCs w:val="24"/>
        </w:rPr>
        <w:t>y</w:t>
      </w:r>
      <w:r>
        <w:rPr>
          <w:spacing w:val="-1"/>
          <w:sz w:val="24"/>
          <w:szCs w:val="24"/>
        </w:rPr>
        <w:t>a</w:t>
      </w:r>
      <w:r>
        <w:rPr>
          <w:sz w:val="24"/>
          <w:szCs w:val="24"/>
        </w:rPr>
        <w:t>ng</w:t>
      </w:r>
      <w:r>
        <w:rPr>
          <w:spacing w:val="29"/>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k</w:t>
      </w:r>
      <w:r>
        <w:rPr>
          <w:spacing w:val="31"/>
          <w:sz w:val="24"/>
          <w:szCs w:val="24"/>
        </w:rPr>
        <w:t xml:space="preserve"> </w:t>
      </w:r>
      <w:r>
        <w:rPr>
          <w:sz w:val="24"/>
          <w:szCs w:val="24"/>
        </w:rPr>
        <w:t xml:space="preserve">sombong </w:t>
      </w:r>
      <w:r>
        <w:rPr>
          <w:spacing w:val="-1"/>
          <w:sz w:val="24"/>
          <w:szCs w:val="24"/>
        </w:rPr>
        <w:t>a</w:t>
      </w:r>
      <w:r>
        <w:rPr>
          <w:sz w:val="24"/>
          <w:szCs w:val="24"/>
        </w:rPr>
        <w:t>tas</w:t>
      </w:r>
      <w:r>
        <w:rPr>
          <w:spacing w:val="2"/>
          <w:sz w:val="24"/>
          <w:szCs w:val="24"/>
        </w:rPr>
        <w:t xml:space="preserve"> </w:t>
      </w:r>
      <w:r>
        <w:rPr>
          <w:sz w:val="24"/>
          <w:szCs w:val="24"/>
        </w:rPr>
        <w:t>k</w:t>
      </w:r>
      <w:r>
        <w:rPr>
          <w:spacing w:val="-1"/>
          <w:sz w:val="24"/>
          <w:szCs w:val="24"/>
        </w:rPr>
        <w:t>e</w:t>
      </w:r>
      <w:r>
        <w:rPr>
          <w:sz w:val="24"/>
          <w:szCs w:val="24"/>
        </w:rPr>
        <w:t>i</w:t>
      </w:r>
      <w:r>
        <w:rPr>
          <w:spacing w:val="1"/>
          <w:sz w:val="24"/>
          <w:szCs w:val="24"/>
        </w:rPr>
        <w:t>l</w:t>
      </w:r>
      <w:r>
        <w:rPr>
          <w:sz w:val="24"/>
          <w:szCs w:val="24"/>
        </w:rPr>
        <w:t>muannya</w:t>
      </w:r>
      <w:r>
        <w:rPr>
          <w:spacing w:val="-1"/>
          <w:sz w:val="24"/>
          <w:szCs w:val="24"/>
        </w:rPr>
        <w:t xml:space="preserve"> </w:t>
      </w:r>
      <w:r>
        <w:rPr>
          <w:spacing w:val="2"/>
          <w:sz w:val="24"/>
          <w:szCs w:val="24"/>
        </w:rPr>
        <w:t>d</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t</w:t>
      </w:r>
      <w:r>
        <w:rPr>
          <w:spacing w:val="2"/>
          <w:sz w:val="24"/>
          <w:szCs w:val="24"/>
        </w:rPr>
        <w:t>a</w:t>
      </w:r>
      <w:r>
        <w:rPr>
          <w:sz w:val="24"/>
          <w:szCs w:val="24"/>
        </w:rPr>
        <w:t xml:space="preserve">s </w:t>
      </w:r>
      <w:r>
        <w:rPr>
          <w:spacing w:val="-1"/>
          <w:sz w:val="24"/>
          <w:szCs w:val="24"/>
        </w:rPr>
        <w:t>ca</w:t>
      </w:r>
      <w:r>
        <w:rPr>
          <w:sz w:val="24"/>
          <w:szCs w:val="24"/>
        </w:rPr>
        <w:t>p</w:t>
      </w:r>
      <w:r>
        <w:rPr>
          <w:spacing w:val="-1"/>
          <w:sz w:val="24"/>
          <w:szCs w:val="24"/>
        </w:rPr>
        <w:t>a</w:t>
      </w:r>
      <w:r>
        <w:rPr>
          <w:sz w:val="24"/>
          <w:szCs w:val="24"/>
        </w:rPr>
        <w:t>ia</w:t>
      </w:r>
      <w:r>
        <w:rPr>
          <w:spacing w:val="2"/>
          <w:sz w:val="24"/>
          <w:szCs w:val="24"/>
        </w:rPr>
        <w:t>n</w:t>
      </w:r>
      <w:r>
        <w:rPr>
          <w:spacing w:val="-1"/>
          <w:sz w:val="24"/>
          <w:szCs w:val="24"/>
        </w:rPr>
        <w:t>-ca</w:t>
      </w:r>
      <w:r>
        <w:rPr>
          <w:spacing w:val="2"/>
          <w:sz w:val="24"/>
          <w:szCs w:val="24"/>
        </w:rPr>
        <w:t>p</w:t>
      </w:r>
      <w:r>
        <w:rPr>
          <w:spacing w:val="-1"/>
          <w:sz w:val="24"/>
          <w:szCs w:val="24"/>
        </w:rPr>
        <w:t>a</w:t>
      </w:r>
      <w:r>
        <w:rPr>
          <w:sz w:val="24"/>
          <w:szCs w:val="24"/>
        </w:rPr>
        <w:t>innya.</w:t>
      </w:r>
    </w:p>
    <w:p w14:paraId="281CED99" w14:textId="77777777" w:rsidR="00855A51" w:rsidRDefault="00855A51">
      <w:pPr>
        <w:spacing w:line="140" w:lineRule="exact"/>
        <w:rPr>
          <w:sz w:val="15"/>
          <w:szCs w:val="15"/>
        </w:rPr>
      </w:pPr>
    </w:p>
    <w:p w14:paraId="78D3C7B1" w14:textId="77777777" w:rsidR="00855A51" w:rsidRDefault="00A12D31">
      <w:pPr>
        <w:spacing w:line="260" w:lineRule="exact"/>
        <w:ind w:left="712" w:right="265" w:hanging="365"/>
        <w:rPr>
          <w:sz w:val="24"/>
          <w:szCs w:val="24"/>
        </w:rPr>
      </w:pPr>
      <w:r>
        <w:rPr>
          <w:spacing w:val="-7"/>
          <w:sz w:val="24"/>
          <w:szCs w:val="24"/>
        </w:rPr>
        <w:t>b</w:t>
      </w:r>
      <w:r>
        <w:rPr>
          <w:sz w:val="24"/>
          <w:szCs w:val="24"/>
        </w:rPr>
        <w:t xml:space="preserve">.  </w:t>
      </w:r>
      <w:r>
        <w:rPr>
          <w:spacing w:val="12"/>
          <w:sz w:val="24"/>
          <w:szCs w:val="24"/>
        </w:rPr>
        <w:t xml:space="preserve"> </w:t>
      </w:r>
      <w:r>
        <w:rPr>
          <w:i/>
          <w:sz w:val="24"/>
          <w:szCs w:val="24"/>
        </w:rPr>
        <w:t>E</w:t>
      </w:r>
      <w:r>
        <w:rPr>
          <w:i/>
          <w:spacing w:val="-1"/>
          <w:sz w:val="24"/>
          <w:szCs w:val="24"/>
        </w:rPr>
        <w:t>xce</w:t>
      </w:r>
      <w:r>
        <w:rPr>
          <w:i/>
          <w:sz w:val="24"/>
          <w:szCs w:val="24"/>
        </w:rPr>
        <w:t>l</w:t>
      </w:r>
      <w:r>
        <w:rPr>
          <w:i/>
          <w:spacing w:val="1"/>
          <w:sz w:val="24"/>
          <w:szCs w:val="24"/>
        </w:rPr>
        <w:t>l</w:t>
      </w:r>
      <w:r>
        <w:rPr>
          <w:i/>
          <w:spacing w:val="-1"/>
          <w:sz w:val="24"/>
          <w:szCs w:val="24"/>
        </w:rPr>
        <w:t>e</w:t>
      </w:r>
      <w:r>
        <w:rPr>
          <w:i/>
          <w:sz w:val="24"/>
          <w:szCs w:val="24"/>
        </w:rPr>
        <w:t>n</w:t>
      </w:r>
      <w:r>
        <w:rPr>
          <w:i/>
          <w:spacing w:val="1"/>
          <w:sz w:val="24"/>
          <w:szCs w:val="24"/>
        </w:rPr>
        <w:t>t</w:t>
      </w:r>
      <w:r>
        <w:rPr>
          <w:sz w:val="24"/>
          <w:szCs w:val="24"/>
        </w:rPr>
        <w:t>,</w:t>
      </w:r>
      <w:r>
        <w:rPr>
          <w:spacing w:val="2"/>
          <w:sz w:val="24"/>
          <w:szCs w:val="24"/>
        </w:rPr>
        <w:t xml:space="preserve"> </w:t>
      </w:r>
      <w:r>
        <w:rPr>
          <w:sz w:val="24"/>
          <w:szCs w:val="24"/>
        </w:rPr>
        <w:t>diha</w:t>
      </w:r>
      <w:r>
        <w:rPr>
          <w:spacing w:val="-1"/>
          <w:sz w:val="24"/>
          <w:szCs w:val="24"/>
        </w:rPr>
        <w:t>ra</w:t>
      </w:r>
      <w:r>
        <w:rPr>
          <w:sz w:val="24"/>
          <w:szCs w:val="24"/>
        </w:rPr>
        <w:t>p</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m</w:t>
      </w:r>
      <w:r>
        <w:rPr>
          <w:spacing w:val="2"/>
          <w:sz w:val="24"/>
          <w:szCs w:val="24"/>
        </w:rPr>
        <w:t>a</w:t>
      </w:r>
      <w:r>
        <w:rPr>
          <w:sz w:val="24"/>
          <w:szCs w:val="24"/>
        </w:rPr>
        <w:t>h</w:t>
      </w:r>
      <w:r>
        <w:rPr>
          <w:spacing w:val="-1"/>
          <w:sz w:val="24"/>
          <w:szCs w:val="24"/>
        </w:rPr>
        <w:t>a</w:t>
      </w:r>
      <w:r>
        <w:rPr>
          <w:sz w:val="24"/>
          <w:szCs w:val="24"/>
        </w:rPr>
        <w:t>si</w:t>
      </w:r>
      <w:r>
        <w:rPr>
          <w:spacing w:val="1"/>
          <w:sz w:val="24"/>
          <w:szCs w:val="24"/>
        </w:rPr>
        <w:t>s</w:t>
      </w:r>
      <w:r>
        <w:rPr>
          <w:sz w:val="24"/>
          <w:szCs w:val="24"/>
        </w:rPr>
        <w:t>wa</w:t>
      </w:r>
      <w:r>
        <w:rPr>
          <w:spacing w:val="1"/>
          <w:sz w:val="24"/>
          <w:szCs w:val="24"/>
        </w:rPr>
        <w:t xml:space="preserve"> </w:t>
      </w:r>
      <w:r>
        <w:rPr>
          <w:sz w:val="24"/>
          <w:szCs w:val="24"/>
        </w:rPr>
        <w:t>memi</w:t>
      </w:r>
      <w:r>
        <w:rPr>
          <w:spacing w:val="1"/>
          <w:sz w:val="24"/>
          <w:szCs w:val="24"/>
        </w:rPr>
        <w:t>l</w:t>
      </w:r>
      <w:r>
        <w:rPr>
          <w:sz w:val="24"/>
          <w:szCs w:val="24"/>
        </w:rPr>
        <w:t>iki</w:t>
      </w:r>
      <w:r>
        <w:rPr>
          <w:spacing w:val="3"/>
          <w:sz w:val="24"/>
          <w:szCs w:val="24"/>
        </w:rPr>
        <w:t xml:space="preserve"> </w:t>
      </w:r>
      <w:r>
        <w:rPr>
          <w:sz w:val="24"/>
          <w:szCs w:val="24"/>
        </w:rPr>
        <w:t>k</w:t>
      </w:r>
      <w:r>
        <w:rPr>
          <w:spacing w:val="-1"/>
          <w:sz w:val="24"/>
          <w:szCs w:val="24"/>
        </w:rPr>
        <w:t>e</w:t>
      </w:r>
      <w:r>
        <w:rPr>
          <w:sz w:val="24"/>
          <w:szCs w:val="24"/>
        </w:rPr>
        <w:t>ma</w:t>
      </w:r>
      <w:r>
        <w:rPr>
          <w:spacing w:val="-2"/>
          <w:sz w:val="24"/>
          <w:szCs w:val="24"/>
        </w:rPr>
        <w:t>m</w:t>
      </w:r>
      <w:r>
        <w:rPr>
          <w:sz w:val="24"/>
          <w:szCs w:val="24"/>
        </w:rPr>
        <w:t>pu</w:t>
      </w:r>
      <w:r>
        <w:rPr>
          <w:spacing w:val="-1"/>
          <w:sz w:val="24"/>
          <w:szCs w:val="24"/>
        </w:rPr>
        <w:t>a</w:t>
      </w:r>
      <w:r>
        <w:rPr>
          <w:sz w:val="24"/>
          <w:szCs w:val="24"/>
        </w:rPr>
        <w:t>n</w:t>
      </w:r>
      <w:r>
        <w:rPr>
          <w:spacing w:val="2"/>
          <w:sz w:val="24"/>
          <w:szCs w:val="24"/>
        </w:rPr>
        <w:t xml:space="preserve"> </w:t>
      </w:r>
      <w:r>
        <w:rPr>
          <w:sz w:val="24"/>
          <w:szCs w:val="24"/>
        </w:rPr>
        <w:t>y</w:t>
      </w:r>
      <w:r>
        <w:rPr>
          <w:spacing w:val="-1"/>
          <w:sz w:val="24"/>
          <w:szCs w:val="24"/>
        </w:rPr>
        <w:t>a</w:t>
      </w:r>
      <w:r>
        <w:rPr>
          <w:sz w:val="24"/>
          <w:szCs w:val="24"/>
        </w:rPr>
        <w:t>ng</w:t>
      </w:r>
      <w:r>
        <w:rPr>
          <w:spacing w:val="2"/>
          <w:sz w:val="24"/>
          <w:szCs w:val="24"/>
        </w:rPr>
        <w:t xml:space="preserve"> </w:t>
      </w:r>
      <w:r>
        <w:rPr>
          <w:sz w:val="24"/>
          <w:szCs w:val="24"/>
        </w:rPr>
        <w:t>mu</w:t>
      </w:r>
      <w:r>
        <w:rPr>
          <w:spacing w:val="1"/>
          <w:sz w:val="24"/>
          <w:szCs w:val="24"/>
        </w:rPr>
        <w:t>m</w:t>
      </w:r>
      <w:r>
        <w:rPr>
          <w:sz w:val="24"/>
          <w:szCs w:val="24"/>
        </w:rPr>
        <w:t>puni</w:t>
      </w:r>
      <w:r>
        <w:rPr>
          <w:spacing w:val="3"/>
          <w:sz w:val="24"/>
          <w:szCs w:val="24"/>
        </w:rPr>
        <w:t xml:space="preserve"> </w:t>
      </w:r>
      <w:r>
        <w:rPr>
          <w:sz w:val="24"/>
          <w:szCs w:val="24"/>
        </w:rPr>
        <w:t xml:space="preserve">di </w:t>
      </w:r>
      <w:r>
        <w:rPr>
          <w:spacing w:val="-2"/>
          <w:sz w:val="24"/>
          <w:szCs w:val="24"/>
        </w:rPr>
        <w:t>b</w:t>
      </w:r>
      <w:r>
        <w:rPr>
          <w:sz w:val="24"/>
          <w:szCs w:val="24"/>
        </w:rPr>
        <w:t>idangnya masing</w:t>
      </w:r>
      <w:r>
        <w:rPr>
          <w:spacing w:val="-1"/>
          <w:sz w:val="24"/>
          <w:szCs w:val="24"/>
        </w:rPr>
        <w:t>-</w:t>
      </w:r>
      <w:r>
        <w:rPr>
          <w:sz w:val="24"/>
          <w:szCs w:val="24"/>
        </w:rPr>
        <w:t>masing.</w:t>
      </w:r>
    </w:p>
    <w:p w14:paraId="6FA0CB95" w14:textId="77777777" w:rsidR="00855A51" w:rsidRDefault="00855A51">
      <w:pPr>
        <w:spacing w:before="4" w:line="140" w:lineRule="exact"/>
        <w:rPr>
          <w:sz w:val="14"/>
          <w:szCs w:val="14"/>
        </w:rPr>
      </w:pPr>
    </w:p>
    <w:p w14:paraId="06AEFDC1" w14:textId="77777777" w:rsidR="00855A51" w:rsidRDefault="00A12D31">
      <w:pPr>
        <w:tabs>
          <w:tab w:val="left" w:pos="700"/>
        </w:tabs>
        <w:spacing w:line="260" w:lineRule="exact"/>
        <w:ind w:left="712" w:right="261" w:hanging="365"/>
        <w:rPr>
          <w:sz w:val="24"/>
          <w:szCs w:val="24"/>
        </w:rPr>
      </w:pPr>
      <w:r>
        <w:rPr>
          <w:spacing w:val="-8"/>
          <w:sz w:val="24"/>
          <w:szCs w:val="24"/>
        </w:rPr>
        <w:t>c</w:t>
      </w:r>
      <w:r>
        <w:rPr>
          <w:sz w:val="24"/>
          <w:szCs w:val="24"/>
        </w:rPr>
        <w:t>.</w:t>
      </w:r>
      <w:r>
        <w:rPr>
          <w:sz w:val="24"/>
          <w:szCs w:val="24"/>
        </w:rPr>
        <w:tab/>
      </w:r>
      <w:r>
        <w:rPr>
          <w:i/>
          <w:sz w:val="24"/>
          <w:szCs w:val="24"/>
        </w:rPr>
        <w:t>Bra</w:t>
      </w:r>
      <w:r>
        <w:rPr>
          <w:i/>
          <w:spacing w:val="-1"/>
          <w:sz w:val="24"/>
          <w:szCs w:val="24"/>
        </w:rPr>
        <w:t>ve</w:t>
      </w:r>
      <w:r>
        <w:rPr>
          <w:sz w:val="24"/>
          <w:szCs w:val="24"/>
        </w:rPr>
        <w:t xml:space="preserve">, </w:t>
      </w:r>
      <w:r>
        <w:rPr>
          <w:spacing w:val="43"/>
          <w:sz w:val="24"/>
          <w:szCs w:val="24"/>
        </w:rPr>
        <w:t xml:space="preserve"> </w:t>
      </w:r>
      <w:r>
        <w:rPr>
          <w:sz w:val="24"/>
          <w:szCs w:val="24"/>
        </w:rPr>
        <w:t>dih</w:t>
      </w:r>
      <w:r>
        <w:rPr>
          <w:spacing w:val="2"/>
          <w:sz w:val="24"/>
          <w:szCs w:val="24"/>
        </w:rPr>
        <w:t>a</w:t>
      </w:r>
      <w:r>
        <w:rPr>
          <w:sz w:val="24"/>
          <w:szCs w:val="24"/>
        </w:rPr>
        <w:t>r</w:t>
      </w:r>
      <w:r>
        <w:rPr>
          <w:spacing w:val="-2"/>
          <w:sz w:val="24"/>
          <w:szCs w:val="24"/>
        </w:rPr>
        <w:t>a</w:t>
      </w:r>
      <w:r>
        <w:rPr>
          <w:sz w:val="24"/>
          <w:szCs w:val="24"/>
        </w:rPr>
        <w:t>pk</w:t>
      </w:r>
      <w:r>
        <w:rPr>
          <w:spacing w:val="-1"/>
          <w:sz w:val="24"/>
          <w:szCs w:val="24"/>
        </w:rPr>
        <w:t>a</w:t>
      </w:r>
      <w:r>
        <w:rPr>
          <w:sz w:val="24"/>
          <w:szCs w:val="24"/>
        </w:rPr>
        <w:t xml:space="preserve">n </w:t>
      </w:r>
      <w:r>
        <w:rPr>
          <w:spacing w:val="46"/>
          <w:sz w:val="24"/>
          <w:szCs w:val="24"/>
        </w:rPr>
        <w:t xml:space="preserve"> </w:t>
      </w:r>
      <w:r>
        <w:rPr>
          <w:sz w:val="24"/>
          <w:szCs w:val="24"/>
        </w:rPr>
        <w:t>ma</w:t>
      </w:r>
      <w:r>
        <w:rPr>
          <w:spacing w:val="2"/>
          <w:sz w:val="24"/>
          <w:szCs w:val="24"/>
        </w:rPr>
        <w:t>h</w:t>
      </w:r>
      <w:r>
        <w:rPr>
          <w:spacing w:val="-1"/>
          <w:sz w:val="24"/>
          <w:szCs w:val="24"/>
        </w:rPr>
        <w:t>a</w:t>
      </w:r>
      <w:r>
        <w:rPr>
          <w:sz w:val="24"/>
          <w:szCs w:val="24"/>
        </w:rPr>
        <w:t>si</w:t>
      </w:r>
      <w:r>
        <w:rPr>
          <w:spacing w:val="1"/>
          <w:sz w:val="24"/>
          <w:szCs w:val="24"/>
        </w:rPr>
        <w:t>s</w:t>
      </w:r>
      <w:r>
        <w:rPr>
          <w:sz w:val="24"/>
          <w:szCs w:val="24"/>
        </w:rPr>
        <w:t xml:space="preserve">wa </w:t>
      </w:r>
      <w:r>
        <w:rPr>
          <w:spacing w:val="42"/>
          <w:sz w:val="24"/>
          <w:szCs w:val="24"/>
        </w:rPr>
        <w:t xml:space="preserve"> </w:t>
      </w:r>
      <w:r>
        <w:rPr>
          <w:sz w:val="24"/>
          <w:szCs w:val="24"/>
        </w:rPr>
        <w:t>memi</w:t>
      </w:r>
      <w:r>
        <w:rPr>
          <w:spacing w:val="1"/>
          <w:sz w:val="24"/>
          <w:szCs w:val="24"/>
        </w:rPr>
        <w:t>l</w:t>
      </w:r>
      <w:r>
        <w:rPr>
          <w:sz w:val="24"/>
          <w:szCs w:val="24"/>
        </w:rPr>
        <w:t xml:space="preserve">iki </w:t>
      </w:r>
      <w:r>
        <w:rPr>
          <w:spacing w:val="45"/>
          <w:sz w:val="24"/>
          <w:szCs w:val="24"/>
        </w:rPr>
        <w:t xml:space="preserve"> </w:t>
      </w:r>
      <w:r>
        <w:rPr>
          <w:sz w:val="24"/>
          <w:szCs w:val="24"/>
        </w:rPr>
        <w:t>k</w:t>
      </w:r>
      <w:r>
        <w:rPr>
          <w:spacing w:val="-1"/>
          <w:sz w:val="24"/>
          <w:szCs w:val="24"/>
        </w:rPr>
        <w:t>e</w:t>
      </w:r>
      <w:r>
        <w:rPr>
          <w:sz w:val="24"/>
          <w:szCs w:val="24"/>
        </w:rPr>
        <w:t>b</w:t>
      </w:r>
      <w:r>
        <w:rPr>
          <w:spacing w:val="-1"/>
          <w:sz w:val="24"/>
          <w:szCs w:val="24"/>
        </w:rPr>
        <w:t>e</w:t>
      </w:r>
      <w:r>
        <w:rPr>
          <w:spacing w:val="1"/>
          <w:sz w:val="24"/>
          <w:szCs w:val="24"/>
        </w:rPr>
        <w:t>r</w:t>
      </w:r>
      <w:r>
        <w:rPr>
          <w:spacing w:val="-1"/>
          <w:sz w:val="24"/>
          <w:szCs w:val="24"/>
        </w:rPr>
        <w:t>a</w:t>
      </w:r>
      <w:r>
        <w:rPr>
          <w:sz w:val="24"/>
          <w:szCs w:val="24"/>
        </w:rPr>
        <w:t xml:space="preserve">nian </w:t>
      </w:r>
      <w:r>
        <w:rPr>
          <w:spacing w:val="43"/>
          <w:sz w:val="24"/>
          <w:szCs w:val="24"/>
        </w:rPr>
        <w:t xml:space="preserve"> </w:t>
      </w:r>
      <w:r>
        <w:rPr>
          <w:sz w:val="24"/>
          <w:szCs w:val="24"/>
        </w:rPr>
        <w:t>meng</w:t>
      </w:r>
      <w:r>
        <w:rPr>
          <w:spacing w:val="-1"/>
          <w:sz w:val="24"/>
          <w:szCs w:val="24"/>
        </w:rPr>
        <w:t>a</w:t>
      </w:r>
      <w:r>
        <w:rPr>
          <w:sz w:val="24"/>
          <w:szCs w:val="24"/>
        </w:rPr>
        <w:t>mb</w:t>
      </w:r>
      <w:r>
        <w:rPr>
          <w:spacing w:val="1"/>
          <w:sz w:val="24"/>
          <w:szCs w:val="24"/>
        </w:rPr>
        <w:t>i</w:t>
      </w:r>
      <w:r>
        <w:rPr>
          <w:sz w:val="24"/>
          <w:szCs w:val="24"/>
        </w:rPr>
        <w:t xml:space="preserve">l </w:t>
      </w:r>
      <w:r>
        <w:rPr>
          <w:spacing w:val="45"/>
          <w:sz w:val="24"/>
          <w:szCs w:val="24"/>
        </w:rPr>
        <w:t xml:space="preserve"> </w:t>
      </w:r>
      <w:r>
        <w:rPr>
          <w:sz w:val="24"/>
          <w:szCs w:val="24"/>
        </w:rPr>
        <w:t>k</w:t>
      </w:r>
      <w:r>
        <w:rPr>
          <w:spacing w:val="-1"/>
          <w:sz w:val="24"/>
          <w:szCs w:val="24"/>
        </w:rPr>
        <w:t>e</w:t>
      </w:r>
      <w:r>
        <w:rPr>
          <w:sz w:val="24"/>
          <w:szCs w:val="24"/>
        </w:rPr>
        <w:t>bi</w:t>
      </w:r>
      <w:r>
        <w:rPr>
          <w:spacing w:val="3"/>
          <w:sz w:val="24"/>
          <w:szCs w:val="24"/>
        </w:rPr>
        <w:t>j</w:t>
      </w:r>
      <w:r>
        <w:rPr>
          <w:spacing w:val="-1"/>
          <w:sz w:val="24"/>
          <w:szCs w:val="24"/>
        </w:rPr>
        <w:t>a</w:t>
      </w:r>
      <w:r>
        <w:rPr>
          <w:sz w:val="24"/>
          <w:szCs w:val="24"/>
        </w:rPr>
        <w:t>k</w:t>
      </w:r>
      <w:r>
        <w:rPr>
          <w:spacing w:val="-1"/>
          <w:sz w:val="24"/>
          <w:szCs w:val="24"/>
        </w:rPr>
        <w:t>a</w:t>
      </w:r>
      <w:r>
        <w:rPr>
          <w:sz w:val="24"/>
          <w:szCs w:val="24"/>
        </w:rPr>
        <w:t xml:space="preserve">n </w:t>
      </w:r>
      <w:r>
        <w:rPr>
          <w:spacing w:val="43"/>
          <w:sz w:val="24"/>
          <w:szCs w:val="24"/>
        </w:rPr>
        <w:t xml:space="preserve"> </w:t>
      </w:r>
      <w:r>
        <w:rPr>
          <w:sz w:val="24"/>
          <w:szCs w:val="24"/>
        </w:rPr>
        <w:t>d</w:t>
      </w:r>
      <w:r>
        <w:rPr>
          <w:spacing w:val="-1"/>
          <w:sz w:val="24"/>
          <w:szCs w:val="24"/>
        </w:rPr>
        <w:t>a</w:t>
      </w:r>
      <w:r>
        <w:rPr>
          <w:sz w:val="24"/>
          <w:szCs w:val="24"/>
        </w:rPr>
        <w:t>n k</w:t>
      </w:r>
      <w:r>
        <w:rPr>
          <w:spacing w:val="-1"/>
          <w:sz w:val="24"/>
          <w:szCs w:val="24"/>
        </w:rPr>
        <w:t>e</w:t>
      </w:r>
      <w:r>
        <w:rPr>
          <w:sz w:val="24"/>
          <w:szCs w:val="24"/>
        </w:rPr>
        <w:t>putus</w:t>
      </w:r>
      <w:r>
        <w:rPr>
          <w:spacing w:val="-1"/>
          <w:sz w:val="24"/>
          <w:szCs w:val="24"/>
        </w:rPr>
        <w:t>a</w:t>
      </w:r>
      <w:r>
        <w:rPr>
          <w:sz w:val="24"/>
          <w:szCs w:val="24"/>
        </w:rPr>
        <w:t>n y</w:t>
      </w:r>
      <w:r>
        <w:rPr>
          <w:spacing w:val="-1"/>
          <w:sz w:val="24"/>
          <w:szCs w:val="24"/>
        </w:rPr>
        <w:t>a</w:t>
      </w:r>
      <w:r>
        <w:rPr>
          <w:sz w:val="24"/>
          <w:szCs w:val="24"/>
        </w:rPr>
        <w:t>ng</w:t>
      </w:r>
      <w:r>
        <w:rPr>
          <w:spacing w:val="3"/>
          <w:sz w:val="24"/>
          <w:szCs w:val="24"/>
        </w:rPr>
        <w:t xml:space="preserve"> </w:t>
      </w:r>
      <w:r>
        <w:rPr>
          <w:sz w:val="24"/>
          <w:szCs w:val="24"/>
        </w:rPr>
        <w:t>te</w:t>
      </w:r>
      <w:r>
        <w:rPr>
          <w:spacing w:val="-1"/>
          <w:sz w:val="24"/>
          <w:szCs w:val="24"/>
        </w:rPr>
        <w:t>r</w:t>
      </w:r>
      <w:r>
        <w:rPr>
          <w:spacing w:val="2"/>
          <w:sz w:val="24"/>
          <w:szCs w:val="24"/>
        </w:rPr>
        <w:t>b</w:t>
      </w:r>
      <w:r>
        <w:rPr>
          <w:spacing w:val="-1"/>
          <w:sz w:val="24"/>
          <w:szCs w:val="24"/>
        </w:rPr>
        <w:t>a</w:t>
      </w:r>
      <w:r>
        <w:rPr>
          <w:sz w:val="24"/>
          <w:szCs w:val="24"/>
        </w:rPr>
        <w:t>ik</w:t>
      </w:r>
      <w:r>
        <w:rPr>
          <w:spacing w:val="1"/>
          <w:sz w:val="24"/>
          <w:szCs w:val="24"/>
        </w:rPr>
        <w:t xml:space="preserve"> </w:t>
      </w:r>
      <w:r>
        <w:rPr>
          <w:spacing w:val="2"/>
          <w:sz w:val="24"/>
          <w:szCs w:val="24"/>
        </w:rPr>
        <w:t>d</w:t>
      </w:r>
      <w:r>
        <w:rPr>
          <w:sz w:val="24"/>
          <w:szCs w:val="24"/>
        </w:rPr>
        <w:t>i</w:t>
      </w:r>
      <w:r>
        <w:rPr>
          <w:spacing w:val="-2"/>
          <w:sz w:val="24"/>
          <w:szCs w:val="24"/>
        </w:rPr>
        <w:t xml:space="preserve"> </w:t>
      </w:r>
      <w:r>
        <w:rPr>
          <w:sz w:val="24"/>
          <w:szCs w:val="24"/>
        </w:rPr>
        <w:t>masy</w:t>
      </w:r>
      <w:r>
        <w:rPr>
          <w:spacing w:val="-1"/>
          <w:sz w:val="24"/>
          <w:szCs w:val="24"/>
        </w:rPr>
        <w:t>a</w:t>
      </w:r>
      <w:r>
        <w:rPr>
          <w:sz w:val="24"/>
          <w:szCs w:val="24"/>
        </w:rPr>
        <w:t>r</w:t>
      </w:r>
      <w:r>
        <w:rPr>
          <w:spacing w:val="-2"/>
          <w:sz w:val="24"/>
          <w:szCs w:val="24"/>
        </w:rPr>
        <w:t>a</w:t>
      </w:r>
      <w:r>
        <w:rPr>
          <w:sz w:val="24"/>
          <w:szCs w:val="24"/>
        </w:rPr>
        <w:t>k</w:t>
      </w:r>
      <w:r>
        <w:rPr>
          <w:spacing w:val="-1"/>
          <w:sz w:val="24"/>
          <w:szCs w:val="24"/>
        </w:rPr>
        <w:t>a</w:t>
      </w:r>
      <w:r>
        <w:rPr>
          <w:sz w:val="24"/>
          <w:szCs w:val="24"/>
        </w:rPr>
        <w:t>t</w:t>
      </w:r>
      <w:r>
        <w:rPr>
          <w:spacing w:val="12"/>
          <w:sz w:val="24"/>
          <w:szCs w:val="24"/>
        </w:rPr>
        <w:t xml:space="preserve"> </w:t>
      </w:r>
      <w:r>
        <w:rPr>
          <w:sz w:val="24"/>
          <w:szCs w:val="24"/>
        </w:rPr>
        <w:t>d</w:t>
      </w:r>
      <w:r>
        <w:rPr>
          <w:spacing w:val="-1"/>
          <w:sz w:val="24"/>
          <w:szCs w:val="24"/>
        </w:rPr>
        <w:t>a</w:t>
      </w:r>
      <w:r>
        <w:rPr>
          <w:sz w:val="24"/>
          <w:szCs w:val="24"/>
        </w:rPr>
        <w:t>lam</w:t>
      </w:r>
      <w:r>
        <w:rPr>
          <w:spacing w:val="-7"/>
          <w:sz w:val="24"/>
          <w:szCs w:val="24"/>
        </w:rPr>
        <w:t xml:space="preserve"> </w:t>
      </w:r>
      <w:r>
        <w:rPr>
          <w:sz w:val="24"/>
          <w:szCs w:val="24"/>
        </w:rPr>
        <w:t>p</w:t>
      </w:r>
      <w:r>
        <w:rPr>
          <w:spacing w:val="-1"/>
          <w:sz w:val="24"/>
          <w:szCs w:val="24"/>
        </w:rPr>
        <w:t>e</w:t>
      </w:r>
      <w:r>
        <w:rPr>
          <w:sz w:val="24"/>
          <w:szCs w:val="24"/>
        </w:rPr>
        <w:t>m</w:t>
      </w:r>
      <w:r>
        <w:rPr>
          <w:spacing w:val="2"/>
          <w:sz w:val="24"/>
          <w:szCs w:val="24"/>
        </w:rPr>
        <w:t>e</w:t>
      </w:r>
      <w:r>
        <w:rPr>
          <w:spacing w:val="-1"/>
          <w:sz w:val="24"/>
          <w:szCs w:val="24"/>
        </w:rPr>
        <w:t>ca</w:t>
      </w:r>
      <w:r>
        <w:rPr>
          <w:sz w:val="24"/>
          <w:szCs w:val="24"/>
        </w:rPr>
        <w:t>h</w:t>
      </w:r>
      <w:r>
        <w:rPr>
          <w:spacing w:val="-1"/>
          <w:sz w:val="24"/>
          <w:szCs w:val="24"/>
        </w:rPr>
        <w:t>a</w:t>
      </w:r>
      <w:r>
        <w:rPr>
          <w:sz w:val="24"/>
          <w:szCs w:val="24"/>
        </w:rPr>
        <w:t>n</w:t>
      </w:r>
      <w:r>
        <w:rPr>
          <w:spacing w:val="3"/>
          <w:sz w:val="24"/>
          <w:szCs w:val="24"/>
        </w:rPr>
        <w:t xml:space="preserve"> </w:t>
      </w:r>
      <w:r>
        <w:rPr>
          <w:sz w:val="24"/>
          <w:szCs w:val="24"/>
        </w:rPr>
        <w:t>mas</w:t>
      </w:r>
      <w:r>
        <w:rPr>
          <w:spacing w:val="-1"/>
          <w:sz w:val="24"/>
          <w:szCs w:val="24"/>
        </w:rPr>
        <w:t>a</w:t>
      </w:r>
      <w:r>
        <w:rPr>
          <w:sz w:val="24"/>
          <w:szCs w:val="24"/>
        </w:rPr>
        <w:t>lah.</w:t>
      </w:r>
    </w:p>
    <w:p w14:paraId="02499AE0" w14:textId="77777777" w:rsidR="00855A51" w:rsidRDefault="00855A51">
      <w:pPr>
        <w:spacing w:before="1" w:line="140" w:lineRule="exact"/>
        <w:rPr>
          <w:sz w:val="15"/>
          <w:szCs w:val="15"/>
        </w:rPr>
      </w:pPr>
    </w:p>
    <w:p w14:paraId="5CC73AF8" w14:textId="77777777" w:rsidR="00855A51" w:rsidRDefault="00A12D31">
      <w:pPr>
        <w:spacing w:line="260" w:lineRule="exact"/>
        <w:ind w:left="712" w:right="250" w:hanging="365"/>
        <w:rPr>
          <w:sz w:val="24"/>
          <w:szCs w:val="24"/>
        </w:rPr>
      </w:pPr>
      <w:r>
        <w:rPr>
          <w:spacing w:val="-7"/>
          <w:sz w:val="24"/>
          <w:szCs w:val="24"/>
        </w:rPr>
        <w:t>d</w:t>
      </w:r>
      <w:r>
        <w:rPr>
          <w:sz w:val="24"/>
          <w:szCs w:val="24"/>
        </w:rPr>
        <w:t xml:space="preserve">.  </w:t>
      </w:r>
      <w:r>
        <w:rPr>
          <w:spacing w:val="12"/>
          <w:sz w:val="24"/>
          <w:szCs w:val="24"/>
        </w:rPr>
        <w:t xml:space="preserve"> </w:t>
      </w:r>
      <w:r>
        <w:rPr>
          <w:i/>
          <w:sz w:val="24"/>
          <w:szCs w:val="24"/>
        </w:rPr>
        <w:t>Agile</w:t>
      </w:r>
      <w:r>
        <w:rPr>
          <w:sz w:val="24"/>
          <w:szCs w:val="24"/>
        </w:rPr>
        <w:t>,</w:t>
      </w:r>
      <w:r>
        <w:rPr>
          <w:spacing w:val="2"/>
          <w:sz w:val="24"/>
          <w:szCs w:val="24"/>
        </w:rPr>
        <w:t xml:space="preserve"> </w:t>
      </w:r>
      <w:r>
        <w:rPr>
          <w:sz w:val="24"/>
          <w:szCs w:val="24"/>
        </w:rPr>
        <w:t>dihar</w:t>
      </w:r>
      <w:r>
        <w:rPr>
          <w:spacing w:val="-2"/>
          <w:sz w:val="24"/>
          <w:szCs w:val="24"/>
        </w:rPr>
        <w:t>a</w:t>
      </w:r>
      <w:r>
        <w:rPr>
          <w:sz w:val="24"/>
          <w:szCs w:val="24"/>
        </w:rPr>
        <w:t>p</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mah</w:t>
      </w:r>
      <w:r>
        <w:rPr>
          <w:spacing w:val="-1"/>
          <w:sz w:val="24"/>
          <w:szCs w:val="24"/>
        </w:rPr>
        <w:t>a</w:t>
      </w:r>
      <w:r>
        <w:rPr>
          <w:sz w:val="24"/>
          <w:szCs w:val="24"/>
        </w:rPr>
        <w:t>s</w:t>
      </w:r>
      <w:r>
        <w:rPr>
          <w:spacing w:val="3"/>
          <w:sz w:val="24"/>
          <w:szCs w:val="24"/>
        </w:rPr>
        <w:t>i</w:t>
      </w:r>
      <w:r>
        <w:rPr>
          <w:sz w:val="24"/>
          <w:szCs w:val="24"/>
        </w:rPr>
        <w:t>swa</w:t>
      </w:r>
      <w:r>
        <w:rPr>
          <w:spacing w:val="1"/>
          <w:sz w:val="24"/>
          <w:szCs w:val="24"/>
        </w:rPr>
        <w:t xml:space="preserve"> </w:t>
      </w:r>
      <w:r>
        <w:rPr>
          <w:sz w:val="24"/>
          <w:szCs w:val="24"/>
        </w:rPr>
        <w:t>memi</w:t>
      </w:r>
      <w:r>
        <w:rPr>
          <w:spacing w:val="1"/>
          <w:sz w:val="24"/>
          <w:szCs w:val="24"/>
        </w:rPr>
        <w:t>l</w:t>
      </w:r>
      <w:r>
        <w:rPr>
          <w:sz w:val="24"/>
          <w:szCs w:val="24"/>
        </w:rPr>
        <w:t>iki</w:t>
      </w:r>
      <w:r>
        <w:rPr>
          <w:spacing w:val="3"/>
          <w:sz w:val="24"/>
          <w:szCs w:val="24"/>
        </w:rPr>
        <w:t xml:space="preserve"> </w:t>
      </w:r>
      <w:r>
        <w:rPr>
          <w:sz w:val="24"/>
          <w:szCs w:val="24"/>
        </w:rPr>
        <w:t>sikap</w:t>
      </w:r>
      <w:r>
        <w:rPr>
          <w:spacing w:val="2"/>
          <w:sz w:val="24"/>
          <w:szCs w:val="24"/>
        </w:rPr>
        <w:t xml:space="preserve"> </w:t>
      </w:r>
      <w:r>
        <w:rPr>
          <w:sz w:val="24"/>
          <w:szCs w:val="24"/>
        </w:rPr>
        <w:t>k</w:t>
      </w:r>
      <w:r>
        <w:rPr>
          <w:spacing w:val="-1"/>
          <w:sz w:val="24"/>
          <w:szCs w:val="24"/>
        </w:rPr>
        <w:t>e</w:t>
      </w:r>
      <w:r>
        <w:rPr>
          <w:sz w:val="24"/>
          <w:szCs w:val="24"/>
        </w:rPr>
        <w:t>p</w:t>
      </w:r>
      <w:r>
        <w:rPr>
          <w:spacing w:val="1"/>
          <w:sz w:val="24"/>
          <w:szCs w:val="24"/>
        </w:rPr>
        <w:t>e</w:t>
      </w:r>
      <w:r>
        <w:rPr>
          <w:sz w:val="24"/>
          <w:szCs w:val="24"/>
        </w:rPr>
        <w:t>k</w:t>
      </w:r>
      <w:r>
        <w:rPr>
          <w:spacing w:val="-1"/>
          <w:sz w:val="24"/>
          <w:szCs w:val="24"/>
        </w:rPr>
        <w:t>aa</w:t>
      </w:r>
      <w:r>
        <w:rPr>
          <w:sz w:val="24"/>
          <w:szCs w:val="24"/>
        </w:rPr>
        <w:t>n</w:t>
      </w:r>
      <w:r>
        <w:rPr>
          <w:spacing w:val="2"/>
          <w:sz w:val="24"/>
          <w:szCs w:val="24"/>
        </w:rPr>
        <w:t xml:space="preserve"> </w:t>
      </w:r>
      <w:r>
        <w:rPr>
          <w:sz w:val="24"/>
          <w:szCs w:val="24"/>
        </w:rPr>
        <w:t>d</w:t>
      </w:r>
      <w:r>
        <w:rPr>
          <w:spacing w:val="-1"/>
          <w:sz w:val="24"/>
          <w:szCs w:val="24"/>
        </w:rPr>
        <w:t>a</w:t>
      </w:r>
      <w:r>
        <w:rPr>
          <w:sz w:val="24"/>
          <w:szCs w:val="24"/>
        </w:rPr>
        <w:t>n</w:t>
      </w:r>
      <w:r>
        <w:rPr>
          <w:spacing w:val="4"/>
          <w:sz w:val="24"/>
          <w:szCs w:val="24"/>
        </w:rPr>
        <w:t xml:space="preserve"> </w:t>
      </w:r>
      <w:r>
        <w:rPr>
          <w:spacing w:val="-1"/>
          <w:sz w:val="24"/>
          <w:szCs w:val="24"/>
        </w:rPr>
        <w:t>e</w:t>
      </w:r>
      <w:r>
        <w:rPr>
          <w:sz w:val="24"/>
          <w:szCs w:val="24"/>
        </w:rPr>
        <w:t>ks</w:t>
      </w:r>
      <w:r>
        <w:rPr>
          <w:spacing w:val="-1"/>
          <w:sz w:val="24"/>
          <w:szCs w:val="24"/>
        </w:rPr>
        <w:t>e</w:t>
      </w:r>
      <w:r>
        <w:rPr>
          <w:sz w:val="24"/>
          <w:szCs w:val="24"/>
        </w:rPr>
        <w:t>kusi</w:t>
      </w:r>
      <w:r>
        <w:rPr>
          <w:spacing w:val="3"/>
          <w:sz w:val="24"/>
          <w:szCs w:val="24"/>
        </w:rPr>
        <w:t xml:space="preserve"> </w:t>
      </w:r>
      <w:r>
        <w:rPr>
          <w:spacing w:val="2"/>
          <w:sz w:val="24"/>
          <w:szCs w:val="24"/>
        </w:rPr>
        <w:t>y</w:t>
      </w:r>
      <w:r>
        <w:rPr>
          <w:spacing w:val="-1"/>
          <w:sz w:val="24"/>
          <w:szCs w:val="24"/>
        </w:rPr>
        <w:t>a</w:t>
      </w:r>
      <w:r>
        <w:rPr>
          <w:sz w:val="24"/>
          <w:szCs w:val="24"/>
        </w:rPr>
        <w:t>ng</w:t>
      </w:r>
      <w:r>
        <w:rPr>
          <w:spacing w:val="2"/>
          <w:sz w:val="24"/>
          <w:szCs w:val="24"/>
        </w:rPr>
        <w:t xml:space="preserve"> </w:t>
      </w:r>
      <w:r>
        <w:rPr>
          <w:spacing w:val="1"/>
          <w:sz w:val="24"/>
          <w:szCs w:val="24"/>
        </w:rPr>
        <w:t>c</w:t>
      </w:r>
      <w:r>
        <w:rPr>
          <w:spacing w:val="-1"/>
          <w:sz w:val="24"/>
          <w:szCs w:val="24"/>
        </w:rPr>
        <w:t>e</w:t>
      </w:r>
      <w:r>
        <w:rPr>
          <w:sz w:val="24"/>
          <w:szCs w:val="24"/>
        </w:rPr>
        <w:t>p</w:t>
      </w:r>
      <w:r>
        <w:rPr>
          <w:spacing w:val="-1"/>
          <w:sz w:val="24"/>
          <w:szCs w:val="24"/>
        </w:rPr>
        <w:t>a</w:t>
      </w:r>
      <w:r>
        <w:rPr>
          <w:sz w:val="24"/>
          <w:szCs w:val="24"/>
        </w:rPr>
        <w:t>t</w:t>
      </w:r>
      <w:r>
        <w:rPr>
          <w:spacing w:val="3"/>
          <w:sz w:val="24"/>
          <w:szCs w:val="24"/>
        </w:rPr>
        <w:t xml:space="preserve"> </w:t>
      </w:r>
      <w:r>
        <w:rPr>
          <w:sz w:val="24"/>
          <w:szCs w:val="24"/>
        </w:rPr>
        <w:t>s</w:t>
      </w:r>
      <w:r>
        <w:rPr>
          <w:spacing w:val="-1"/>
          <w:sz w:val="24"/>
          <w:szCs w:val="24"/>
        </w:rPr>
        <w:t>e</w:t>
      </w:r>
      <w:r>
        <w:rPr>
          <w:sz w:val="24"/>
          <w:szCs w:val="24"/>
        </w:rPr>
        <w:t>r</w:t>
      </w:r>
      <w:r>
        <w:rPr>
          <w:spacing w:val="2"/>
          <w:sz w:val="24"/>
          <w:szCs w:val="24"/>
        </w:rPr>
        <w:t>t</w:t>
      </w:r>
      <w:r>
        <w:rPr>
          <w:sz w:val="24"/>
          <w:szCs w:val="24"/>
        </w:rPr>
        <w:t>a d</w:t>
      </w:r>
      <w:r>
        <w:rPr>
          <w:spacing w:val="-1"/>
          <w:sz w:val="24"/>
          <w:szCs w:val="24"/>
        </w:rPr>
        <w:t>a</w:t>
      </w:r>
      <w:r>
        <w:rPr>
          <w:sz w:val="24"/>
          <w:szCs w:val="24"/>
        </w:rPr>
        <w:t>ya</w:t>
      </w:r>
      <w:r>
        <w:rPr>
          <w:spacing w:val="-1"/>
          <w:sz w:val="24"/>
          <w:szCs w:val="24"/>
        </w:rPr>
        <w:t xml:space="preserve"> </w:t>
      </w:r>
      <w:r>
        <w:rPr>
          <w:sz w:val="24"/>
          <w:szCs w:val="24"/>
        </w:rPr>
        <w:t>r</w:t>
      </w:r>
      <w:r>
        <w:rPr>
          <w:spacing w:val="-2"/>
          <w:sz w:val="24"/>
          <w:szCs w:val="24"/>
        </w:rPr>
        <w:t>e</w:t>
      </w:r>
      <w:r>
        <w:rPr>
          <w:sz w:val="24"/>
          <w:szCs w:val="24"/>
        </w:rPr>
        <w:t>spons</w:t>
      </w:r>
      <w:r>
        <w:rPr>
          <w:spacing w:val="1"/>
          <w:sz w:val="24"/>
          <w:szCs w:val="24"/>
        </w:rPr>
        <w:t>i</w:t>
      </w:r>
      <w:r>
        <w:rPr>
          <w:sz w:val="24"/>
          <w:szCs w:val="24"/>
        </w:rPr>
        <w:t>f te</w:t>
      </w:r>
      <w:r>
        <w:rPr>
          <w:spacing w:val="-1"/>
          <w:sz w:val="24"/>
          <w:szCs w:val="24"/>
        </w:rPr>
        <w:t>r</w:t>
      </w:r>
      <w:r>
        <w:rPr>
          <w:spacing w:val="2"/>
          <w:sz w:val="24"/>
          <w:szCs w:val="24"/>
        </w:rPr>
        <w:t>h</w:t>
      </w:r>
      <w:r>
        <w:rPr>
          <w:spacing w:val="-1"/>
          <w:sz w:val="24"/>
          <w:szCs w:val="24"/>
        </w:rPr>
        <w:t>a</w:t>
      </w:r>
      <w:r>
        <w:rPr>
          <w:sz w:val="24"/>
          <w:szCs w:val="24"/>
        </w:rPr>
        <w:t>d</w:t>
      </w:r>
      <w:r>
        <w:rPr>
          <w:spacing w:val="-1"/>
          <w:sz w:val="24"/>
          <w:szCs w:val="24"/>
        </w:rPr>
        <w:t>a</w:t>
      </w:r>
      <w:r>
        <w:rPr>
          <w:sz w:val="24"/>
          <w:szCs w:val="24"/>
        </w:rPr>
        <w:t>p</w:t>
      </w:r>
      <w:r>
        <w:rPr>
          <w:spacing w:val="6"/>
          <w:sz w:val="24"/>
          <w:szCs w:val="24"/>
        </w:rPr>
        <w:t xml:space="preserve"> </w:t>
      </w:r>
      <w:r>
        <w:rPr>
          <w:spacing w:val="3"/>
          <w:sz w:val="24"/>
          <w:szCs w:val="24"/>
        </w:rPr>
        <w:t>i</w:t>
      </w:r>
      <w:r>
        <w:rPr>
          <w:sz w:val="24"/>
          <w:szCs w:val="24"/>
        </w:rPr>
        <w:t>su</w:t>
      </w:r>
      <w:r>
        <w:rPr>
          <w:spacing w:val="3"/>
          <w:sz w:val="24"/>
          <w:szCs w:val="24"/>
        </w:rPr>
        <w:t xml:space="preserve"> </w:t>
      </w:r>
      <w:r>
        <w:rPr>
          <w:sz w:val="24"/>
          <w:szCs w:val="24"/>
        </w:rPr>
        <w:t>te</w:t>
      </w:r>
      <w:r>
        <w:rPr>
          <w:spacing w:val="-1"/>
          <w:sz w:val="24"/>
          <w:szCs w:val="24"/>
        </w:rPr>
        <w:t>r</w:t>
      </w:r>
      <w:r>
        <w:rPr>
          <w:sz w:val="24"/>
          <w:szCs w:val="24"/>
        </w:rPr>
        <w:t>kin</w:t>
      </w:r>
      <w:r>
        <w:rPr>
          <w:spacing w:val="1"/>
          <w:sz w:val="24"/>
          <w:szCs w:val="24"/>
        </w:rPr>
        <w:t>i</w:t>
      </w:r>
      <w:r>
        <w:rPr>
          <w:sz w:val="24"/>
          <w:szCs w:val="24"/>
        </w:rPr>
        <w:t>.</w:t>
      </w:r>
    </w:p>
    <w:p w14:paraId="622E33C1" w14:textId="77777777" w:rsidR="00855A51" w:rsidRDefault="00855A51">
      <w:pPr>
        <w:spacing w:before="4" w:line="140" w:lineRule="exact"/>
        <w:rPr>
          <w:sz w:val="14"/>
          <w:szCs w:val="14"/>
        </w:rPr>
      </w:pPr>
    </w:p>
    <w:p w14:paraId="21846708" w14:textId="77777777" w:rsidR="00855A51" w:rsidRDefault="00A12D31">
      <w:pPr>
        <w:ind w:left="348"/>
        <w:rPr>
          <w:sz w:val="24"/>
          <w:szCs w:val="24"/>
        </w:rPr>
      </w:pPr>
      <w:r>
        <w:rPr>
          <w:spacing w:val="-8"/>
          <w:sz w:val="24"/>
          <w:szCs w:val="24"/>
        </w:rPr>
        <w:t>e</w:t>
      </w:r>
      <w:r>
        <w:rPr>
          <w:sz w:val="24"/>
          <w:szCs w:val="24"/>
        </w:rPr>
        <w:t xml:space="preserve">.  </w:t>
      </w:r>
      <w:r>
        <w:rPr>
          <w:spacing w:val="26"/>
          <w:sz w:val="24"/>
          <w:szCs w:val="24"/>
        </w:rPr>
        <w:t xml:space="preserve"> </w:t>
      </w:r>
      <w:r>
        <w:rPr>
          <w:i/>
          <w:spacing w:val="1"/>
          <w:sz w:val="24"/>
          <w:szCs w:val="24"/>
        </w:rPr>
        <w:t>T</w:t>
      </w:r>
      <w:r>
        <w:rPr>
          <w:i/>
          <w:sz w:val="24"/>
          <w:szCs w:val="24"/>
        </w:rPr>
        <w:t>ransc</w:t>
      </w:r>
      <w:r>
        <w:rPr>
          <w:i/>
          <w:spacing w:val="-1"/>
          <w:sz w:val="24"/>
          <w:szCs w:val="24"/>
        </w:rPr>
        <w:t>e</w:t>
      </w:r>
      <w:r>
        <w:rPr>
          <w:i/>
          <w:sz w:val="24"/>
          <w:szCs w:val="24"/>
        </w:rPr>
        <w:t>nd</w:t>
      </w:r>
      <w:r>
        <w:rPr>
          <w:i/>
          <w:spacing w:val="-1"/>
          <w:sz w:val="24"/>
          <w:szCs w:val="24"/>
        </w:rPr>
        <w:t>e</w:t>
      </w:r>
      <w:r>
        <w:rPr>
          <w:i/>
          <w:sz w:val="24"/>
          <w:szCs w:val="24"/>
        </w:rPr>
        <w:t>n</w:t>
      </w:r>
      <w:r>
        <w:rPr>
          <w:i/>
          <w:spacing w:val="1"/>
          <w:sz w:val="24"/>
          <w:szCs w:val="24"/>
        </w:rPr>
        <w:t>t</w:t>
      </w:r>
      <w:r>
        <w:rPr>
          <w:sz w:val="24"/>
          <w:szCs w:val="24"/>
        </w:rPr>
        <w:t xml:space="preserve">, </w:t>
      </w:r>
      <w:r>
        <w:rPr>
          <w:spacing w:val="17"/>
          <w:sz w:val="24"/>
          <w:szCs w:val="24"/>
        </w:rPr>
        <w:t xml:space="preserve"> </w:t>
      </w:r>
      <w:r>
        <w:rPr>
          <w:sz w:val="24"/>
          <w:szCs w:val="24"/>
        </w:rPr>
        <w:t>diha</w:t>
      </w:r>
      <w:r>
        <w:rPr>
          <w:spacing w:val="-1"/>
          <w:sz w:val="24"/>
          <w:szCs w:val="24"/>
        </w:rPr>
        <w:t>ra</w:t>
      </w:r>
      <w:r>
        <w:rPr>
          <w:sz w:val="24"/>
          <w:szCs w:val="24"/>
        </w:rPr>
        <w:t>pk</w:t>
      </w:r>
      <w:r>
        <w:rPr>
          <w:spacing w:val="1"/>
          <w:sz w:val="24"/>
          <w:szCs w:val="24"/>
        </w:rPr>
        <w:t>a</w:t>
      </w:r>
      <w:r>
        <w:rPr>
          <w:sz w:val="24"/>
          <w:szCs w:val="24"/>
        </w:rPr>
        <w:t xml:space="preserve">n </w:t>
      </w:r>
      <w:r>
        <w:rPr>
          <w:spacing w:val="17"/>
          <w:sz w:val="24"/>
          <w:szCs w:val="24"/>
        </w:rPr>
        <w:t xml:space="preserve"> </w:t>
      </w:r>
      <w:r>
        <w:rPr>
          <w:sz w:val="24"/>
          <w:szCs w:val="24"/>
        </w:rPr>
        <w:t>mah</w:t>
      </w:r>
      <w:r>
        <w:rPr>
          <w:spacing w:val="-1"/>
          <w:sz w:val="24"/>
          <w:szCs w:val="24"/>
        </w:rPr>
        <w:t>a</w:t>
      </w:r>
      <w:r>
        <w:rPr>
          <w:sz w:val="24"/>
          <w:szCs w:val="24"/>
        </w:rPr>
        <w:t>si</w:t>
      </w:r>
      <w:r>
        <w:rPr>
          <w:spacing w:val="1"/>
          <w:sz w:val="24"/>
          <w:szCs w:val="24"/>
        </w:rPr>
        <w:t>s</w:t>
      </w:r>
      <w:r>
        <w:rPr>
          <w:sz w:val="24"/>
          <w:szCs w:val="24"/>
        </w:rPr>
        <w:t xml:space="preserve">wa </w:t>
      </w:r>
      <w:r>
        <w:rPr>
          <w:spacing w:val="15"/>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 xml:space="preserve">k </w:t>
      </w:r>
      <w:r>
        <w:rPr>
          <w:spacing w:val="17"/>
          <w:sz w:val="24"/>
          <w:szCs w:val="24"/>
        </w:rPr>
        <w:t xml:space="preserve"> </w:t>
      </w:r>
      <w:r>
        <w:rPr>
          <w:sz w:val="24"/>
          <w:szCs w:val="24"/>
        </w:rPr>
        <w:t>bo</w:t>
      </w:r>
      <w:r>
        <w:rPr>
          <w:spacing w:val="-2"/>
          <w:sz w:val="24"/>
          <w:szCs w:val="24"/>
        </w:rPr>
        <w:t>l</w:t>
      </w:r>
      <w:r>
        <w:rPr>
          <w:spacing w:val="-1"/>
          <w:sz w:val="24"/>
          <w:szCs w:val="24"/>
        </w:rPr>
        <w:t>e</w:t>
      </w:r>
      <w:r>
        <w:rPr>
          <w:sz w:val="24"/>
          <w:szCs w:val="24"/>
        </w:rPr>
        <w:t xml:space="preserve">h </w:t>
      </w:r>
      <w:r>
        <w:rPr>
          <w:spacing w:val="17"/>
          <w:sz w:val="24"/>
          <w:szCs w:val="24"/>
        </w:rPr>
        <w:t xml:space="preserve"> </w:t>
      </w:r>
      <w:r>
        <w:rPr>
          <w:sz w:val="24"/>
          <w:szCs w:val="24"/>
        </w:rPr>
        <w:t>te</w:t>
      </w:r>
      <w:r>
        <w:rPr>
          <w:spacing w:val="-1"/>
          <w:sz w:val="24"/>
          <w:szCs w:val="24"/>
        </w:rPr>
        <w:t>r</w:t>
      </w:r>
      <w:r>
        <w:rPr>
          <w:sz w:val="24"/>
          <w:szCs w:val="24"/>
        </w:rPr>
        <w:t xml:space="preserve">putus </w:t>
      </w:r>
      <w:r>
        <w:rPr>
          <w:spacing w:val="17"/>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 xml:space="preserve">n </w:t>
      </w:r>
      <w:r>
        <w:rPr>
          <w:spacing w:val="17"/>
          <w:sz w:val="24"/>
          <w:szCs w:val="24"/>
        </w:rPr>
        <w:t xml:space="preserve"> </w:t>
      </w:r>
      <w:r>
        <w:rPr>
          <w:sz w:val="24"/>
          <w:szCs w:val="24"/>
        </w:rPr>
        <w:t>Tuh</w:t>
      </w:r>
      <w:r>
        <w:rPr>
          <w:spacing w:val="-1"/>
          <w:sz w:val="24"/>
          <w:szCs w:val="24"/>
        </w:rPr>
        <w:t>a</w:t>
      </w:r>
      <w:r>
        <w:rPr>
          <w:sz w:val="24"/>
          <w:szCs w:val="24"/>
        </w:rPr>
        <w:t xml:space="preserve">n </w:t>
      </w:r>
      <w:r>
        <w:rPr>
          <w:spacing w:val="17"/>
          <w:sz w:val="24"/>
          <w:szCs w:val="24"/>
        </w:rPr>
        <w:t xml:space="preserve"> </w:t>
      </w:r>
      <w:r>
        <w:rPr>
          <w:sz w:val="24"/>
          <w:szCs w:val="24"/>
        </w:rPr>
        <w:t>Y</w:t>
      </w:r>
      <w:r>
        <w:rPr>
          <w:spacing w:val="-1"/>
          <w:sz w:val="24"/>
          <w:szCs w:val="24"/>
        </w:rPr>
        <w:t>a</w:t>
      </w:r>
      <w:r>
        <w:rPr>
          <w:sz w:val="24"/>
          <w:szCs w:val="24"/>
        </w:rPr>
        <w:t>ng</w:t>
      </w:r>
    </w:p>
    <w:p w14:paraId="6F71514E" w14:textId="77777777" w:rsidR="00855A51" w:rsidRDefault="00A12D31">
      <w:pPr>
        <w:spacing w:line="260" w:lineRule="exact"/>
        <w:ind w:left="712"/>
        <w:rPr>
          <w:sz w:val="24"/>
          <w:szCs w:val="24"/>
        </w:rPr>
      </w:pPr>
      <w:r>
        <w:rPr>
          <w:sz w:val="24"/>
          <w:szCs w:val="24"/>
        </w:rPr>
        <w:t>M</w:t>
      </w:r>
      <w:r>
        <w:rPr>
          <w:spacing w:val="-1"/>
          <w:sz w:val="24"/>
          <w:szCs w:val="24"/>
        </w:rPr>
        <w:t>a</w:t>
      </w:r>
      <w:r>
        <w:rPr>
          <w:sz w:val="24"/>
          <w:szCs w:val="24"/>
        </w:rPr>
        <w:t>ha</w:t>
      </w:r>
      <w:r>
        <w:rPr>
          <w:spacing w:val="-1"/>
          <w:sz w:val="24"/>
          <w:szCs w:val="24"/>
        </w:rPr>
        <w:t xml:space="preserve"> </w:t>
      </w:r>
      <w:r>
        <w:rPr>
          <w:sz w:val="24"/>
          <w:szCs w:val="24"/>
        </w:rPr>
        <w:t>K</w:t>
      </w:r>
      <w:r>
        <w:rPr>
          <w:spacing w:val="2"/>
          <w:sz w:val="24"/>
          <w:szCs w:val="24"/>
        </w:rPr>
        <w:t>u</w:t>
      </w:r>
      <w:r>
        <w:rPr>
          <w:spacing w:val="-1"/>
          <w:sz w:val="24"/>
          <w:szCs w:val="24"/>
        </w:rPr>
        <w:t>a</w:t>
      </w:r>
      <w:r>
        <w:rPr>
          <w:sz w:val="24"/>
          <w:szCs w:val="24"/>
        </w:rPr>
        <w:t>sa</w:t>
      </w:r>
      <w:r>
        <w:rPr>
          <w:spacing w:val="-1"/>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h</w:t>
      </w:r>
      <w:r>
        <w:rPr>
          <w:spacing w:val="-1"/>
          <w:sz w:val="24"/>
          <w:szCs w:val="24"/>
        </w:rPr>
        <w:t>a</w:t>
      </w:r>
      <w:r>
        <w:rPr>
          <w:sz w:val="24"/>
          <w:szCs w:val="24"/>
        </w:rPr>
        <w:t>rus</w:t>
      </w:r>
      <w:r>
        <w:rPr>
          <w:spacing w:val="2"/>
          <w:sz w:val="24"/>
          <w:szCs w:val="24"/>
        </w:rPr>
        <w:t xml:space="preserve"> </w:t>
      </w:r>
      <w:r>
        <w:rPr>
          <w:spacing w:val="3"/>
          <w:sz w:val="24"/>
          <w:szCs w:val="24"/>
        </w:rPr>
        <w:t>m</w:t>
      </w:r>
      <w:r>
        <w:rPr>
          <w:spacing w:val="-1"/>
          <w:sz w:val="24"/>
          <w:szCs w:val="24"/>
        </w:rPr>
        <w:t>e</w:t>
      </w:r>
      <w:r>
        <w:rPr>
          <w:sz w:val="24"/>
          <w:szCs w:val="24"/>
        </w:rPr>
        <w:t>m</w:t>
      </w:r>
      <w:r>
        <w:rPr>
          <w:spacing w:val="1"/>
          <w:sz w:val="24"/>
          <w:szCs w:val="24"/>
        </w:rPr>
        <w:t>i</w:t>
      </w:r>
      <w:r>
        <w:rPr>
          <w:sz w:val="24"/>
          <w:szCs w:val="24"/>
        </w:rPr>
        <w:t>l</w:t>
      </w:r>
      <w:r>
        <w:rPr>
          <w:spacing w:val="1"/>
          <w:sz w:val="24"/>
          <w:szCs w:val="24"/>
        </w:rPr>
        <w:t>i</w:t>
      </w:r>
      <w:r>
        <w:rPr>
          <w:sz w:val="24"/>
          <w:szCs w:val="24"/>
        </w:rPr>
        <w:t>ki</w:t>
      </w:r>
      <w:r>
        <w:rPr>
          <w:spacing w:val="-6"/>
          <w:sz w:val="24"/>
          <w:szCs w:val="24"/>
        </w:rPr>
        <w:t xml:space="preserve"> </w:t>
      </w:r>
      <w:r>
        <w:rPr>
          <w:sz w:val="24"/>
          <w:szCs w:val="24"/>
        </w:rPr>
        <w:t>p</w:t>
      </w:r>
      <w:r>
        <w:rPr>
          <w:spacing w:val="-1"/>
          <w:sz w:val="24"/>
          <w:szCs w:val="24"/>
        </w:rPr>
        <w:t>e</w:t>
      </w:r>
      <w:r>
        <w:rPr>
          <w:sz w:val="24"/>
          <w:szCs w:val="24"/>
        </w:rPr>
        <w:t>m</w:t>
      </w:r>
      <w:r>
        <w:rPr>
          <w:spacing w:val="1"/>
          <w:sz w:val="24"/>
          <w:szCs w:val="24"/>
        </w:rPr>
        <w:t>i</w:t>
      </w:r>
      <w:r>
        <w:rPr>
          <w:sz w:val="24"/>
          <w:szCs w:val="24"/>
        </w:rPr>
        <w:t>kir</w:t>
      </w:r>
      <w:r>
        <w:rPr>
          <w:spacing w:val="-1"/>
          <w:sz w:val="24"/>
          <w:szCs w:val="24"/>
        </w:rPr>
        <w:t>a</w:t>
      </w:r>
      <w:r>
        <w:rPr>
          <w:sz w:val="24"/>
          <w:szCs w:val="24"/>
        </w:rPr>
        <w:t>n</w:t>
      </w:r>
      <w:r>
        <w:rPr>
          <w:spacing w:val="3"/>
          <w:sz w:val="24"/>
          <w:szCs w:val="24"/>
        </w:rPr>
        <w:t xml:space="preserve"> </w:t>
      </w:r>
      <w:r>
        <w:rPr>
          <w:sz w:val="24"/>
          <w:szCs w:val="24"/>
        </w:rPr>
        <w:t>y</w:t>
      </w:r>
      <w:r>
        <w:rPr>
          <w:spacing w:val="-1"/>
          <w:sz w:val="24"/>
          <w:szCs w:val="24"/>
        </w:rPr>
        <w:t>a</w:t>
      </w:r>
      <w:r>
        <w:rPr>
          <w:sz w:val="24"/>
          <w:szCs w:val="24"/>
        </w:rPr>
        <w:t>ng tanpa</w:t>
      </w:r>
      <w:r>
        <w:rPr>
          <w:spacing w:val="6"/>
          <w:sz w:val="24"/>
          <w:szCs w:val="24"/>
        </w:rPr>
        <w:t xml:space="preserve"> </w:t>
      </w:r>
      <w:r>
        <w:rPr>
          <w:sz w:val="24"/>
          <w:szCs w:val="24"/>
        </w:rPr>
        <w:t>b</w:t>
      </w:r>
      <w:r>
        <w:rPr>
          <w:spacing w:val="-1"/>
          <w:sz w:val="24"/>
          <w:szCs w:val="24"/>
        </w:rPr>
        <w:t>a</w:t>
      </w:r>
      <w:r>
        <w:rPr>
          <w:sz w:val="24"/>
          <w:szCs w:val="24"/>
        </w:rPr>
        <w:t>tas.</w:t>
      </w:r>
    </w:p>
    <w:p w14:paraId="69490E67" w14:textId="77777777" w:rsidR="00855A51" w:rsidRDefault="00855A51">
      <w:pPr>
        <w:spacing w:before="6" w:line="160" w:lineRule="exact"/>
        <w:rPr>
          <w:sz w:val="16"/>
          <w:szCs w:val="16"/>
        </w:rPr>
      </w:pPr>
    </w:p>
    <w:p w14:paraId="32BA6301" w14:textId="77777777" w:rsidR="00855A51" w:rsidRDefault="00855A51">
      <w:pPr>
        <w:spacing w:line="200" w:lineRule="exact"/>
      </w:pPr>
    </w:p>
    <w:p w14:paraId="3374F22F" w14:textId="77777777" w:rsidR="00855A51" w:rsidRDefault="00855A51">
      <w:pPr>
        <w:spacing w:line="200" w:lineRule="exact"/>
      </w:pPr>
    </w:p>
    <w:p w14:paraId="287BC03B" w14:textId="77777777" w:rsidR="00855A51" w:rsidRDefault="00A12D31">
      <w:pPr>
        <w:ind w:left="285"/>
        <w:rPr>
          <w:sz w:val="24"/>
          <w:szCs w:val="24"/>
        </w:rPr>
      </w:pPr>
      <w:r>
        <w:rPr>
          <w:b/>
          <w:sz w:val="24"/>
          <w:szCs w:val="24"/>
        </w:rPr>
        <w:t xml:space="preserve">1.3 </w:t>
      </w:r>
      <w:r>
        <w:rPr>
          <w:b/>
          <w:spacing w:val="-1"/>
          <w:sz w:val="24"/>
          <w:szCs w:val="24"/>
        </w:rPr>
        <w:t>M</w:t>
      </w:r>
      <w:r>
        <w:rPr>
          <w:b/>
          <w:sz w:val="24"/>
          <w:szCs w:val="24"/>
        </w:rPr>
        <w:t>a</w:t>
      </w:r>
      <w:r>
        <w:rPr>
          <w:b/>
          <w:spacing w:val="1"/>
          <w:sz w:val="24"/>
          <w:szCs w:val="24"/>
        </w:rPr>
        <w:t>n</w:t>
      </w:r>
      <w:r>
        <w:rPr>
          <w:b/>
          <w:sz w:val="24"/>
          <w:szCs w:val="24"/>
        </w:rPr>
        <w:t>faat</w:t>
      </w:r>
      <w:r>
        <w:rPr>
          <w:b/>
          <w:spacing w:val="-1"/>
          <w:sz w:val="24"/>
          <w:szCs w:val="24"/>
        </w:rPr>
        <w:t xml:space="preserve"> </w:t>
      </w:r>
      <w:r>
        <w:rPr>
          <w:b/>
          <w:sz w:val="24"/>
          <w:szCs w:val="24"/>
        </w:rPr>
        <w:t>P</w:t>
      </w:r>
      <w:r>
        <w:rPr>
          <w:b/>
          <w:spacing w:val="-1"/>
          <w:sz w:val="24"/>
          <w:szCs w:val="24"/>
        </w:rPr>
        <w:t>r</w:t>
      </w:r>
      <w:r>
        <w:rPr>
          <w:b/>
          <w:sz w:val="24"/>
          <w:szCs w:val="24"/>
        </w:rPr>
        <w:t>a</w:t>
      </w:r>
      <w:r>
        <w:rPr>
          <w:b/>
          <w:spacing w:val="1"/>
          <w:sz w:val="24"/>
          <w:szCs w:val="24"/>
        </w:rPr>
        <w:t>k</w:t>
      </w:r>
      <w:r>
        <w:rPr>
          <w:b/>
          <w:sz w:val="24"/>
          <w:szCs w:val="24"/>
        </w:rPr>
        <w:t>tik</w:t>
      </w:r>
      <w:r>
        <w:rPr>
          <w:b/>
          <w:spacing w:val="-6"/>
          <w:sz w:val="24"/>
          <w:szCs w:val="24"/>
        </w:rPr>
        <w:t xml:space="preserve"> </w:t>
      </w:r>
      <w:r>
        <w:rPr>
          <w:b/>
          <w:sz w:val="24"/>
          <w:szCs w:val="24"/>
        </w:rPr>
        <w:t>Ke</w:t>
      </w:r>
      <w:r>
        <w:rPr>
          <w:b/>
          <w:spacing w:val="-1"/>
          <w:sz w:val="24"/>
          <w:szCs w:val="24"/>
        </w:rPr>
        <w:t>r</w:t>
      </w:r>
      <w:r>
        <w:rPr>
          <w:b/>
          <w:sz w:val="24"/>
          <w:szCs w:val="24"/>
        </w:rPr>
        <w:t>ja</w:t>
      </w:r>
      <w:r>
        <w:rPr>
          <w:b/>
          <w:spacing w:val="2"/>
          <w:sz w:val="24"/>
          <w:szCs w:val="24"/>
        </w:rPr>
        <w:t xml:space="preserve"> </w:t>
      </w:r>
      <w:r>
        <w:rPr>
          <w:b/>
          <w:sz w:val="24"/>
          <w:szCs w:val="24"/>
        </w:rPr>
        <w:t>La</w:t>
      </w:r>
      <w:r>
        <w:rPr>
          <w:b/>
          <w:spacing w:val="1"/>
          <w:sz w:val="24"/>
          <w:szCs w:val="24"/>
        </w:rPr>
        <w:t>p</w:t>
      </w:r>
      <w:r>
        <w:rPr>
          <w:b/>
          <w:sz w:val="24"/>
          <w:szCs w:val="24"/>
        </w:rPr>
        <w:t>a</w:t>
      </w:r>
      <w:r>
        <w:rPr>
          <w:b/>
          <w:spacing w:val="1"/>
          <w:sz w:val="24"/>
          <w:szCs w:val="24"/>
        </w:rPr>
        <w:t>n</w:t>
      </w:r>
      <w:r>
        <w:rPr>
          <w:b/>
          <w:sz w:val="24"/>
          <w:szCs w:val="24"/>
        </w:rPr>
        <w:t>gan</w:t>
      </w:r>
    </w:p>
    <w:p w14:paraId="2E8A5207" w14:textId="77777777" w:rsidR="00855A51" w:rsidRDefault="00855A51">
      <w:pPr>
        <w:spacing w:before="1" w:line="140" w:lineRule="exact"/>
        <w:rPr>
          <w:sz w:val="15"/>
          <w:szCs w:val="15"/>
        </w:rPr>
      </w:pPr>
    </w:p>
    <w:p w14:paraId="0B79B209" w14:textId="77777777" w:rsidR="00855A51" w:rsidRDefault="00A12D31">
      <w:pPr>
        <w:ind w:left="852"/>
        <w:rPr>
          <w:sz w:val="24"/>
          <w:szCs w:val="24"/>
        </w:rPr>
      </w:pPr>
      <w:r>
        <w:rPr>
          <w:sz w:val="24"/>
          <w:szCs w:val="24"/>
        </w:rPr>
        <w:t>Ad</w:t>
      </w:r>
      <w:r>
        <w:rPr>
          <w:spacing w:val="-1"/>
          <w:sz w:val="24"/>
          <w:szCs w:val="24"/>
        </w:rPr>
        <w:t>a</w:t>
      </w:r>
      <w:r>
        <w:rPr>
          <w:sz w:val="24"/>
          <w:szCs w:val="24"/>
        </w:rPr>
        <w:t>pun</w:t>
      </w:r>
      <w:r>
        <w:rPr>
          <w:spacing w:val="-2"/>
          <w:sz w:val="24"/>
          <w:szCs w:val="24"/>
        </w:rPr>
        <w:t xml:space="preserve"> </w:t>
      </w:r>
      <w:r>
        <w:rPr>
          <w:sz w:val="24"/>
          <w:szCs w:val="24"/>
        </w:rPr>
        <w:t>man</w:t>
      </w:r>
      <w:r>
        <w:rPr>
          <w:spacing w:val="-1"/>
          <w:sz w:val="24"/>
          <w:szCs w:val="24"/>
        </w:rPr>
        <w:t>f</w:t>
      </w:r>
      <w:r>
        <w:rPr>
          <w:spacing w:val="1"/>
          <w:sz w:val="24"/>
          <w:szCs w:val="24"/>
        </w:rPr>
        <w:t>a</w:t>
      </w:r>
      <w:r>
        <w:rPr>
          <w:spacing w:val="-1"/>
          <w:sz w:val="24"/>
          <w:szCs w:val="24"/>
        </w:rPr>
        <w:t>a</w:t>
      </w:r>
      <w:r>
        <w:rPr>
          <w:sz w:val="24"/>
          <w:szCs w:val="24"/>
        </w:rPr>
        <w:t>t</w:t>
      </w:r>
      <w:r>
        <w:rPr>
          <w:spacing w:val="4"/>
          <w:sz w:val="24"/>
          <w:szCs w:val="24"/>
        </w:rPr>
        <w:t xml:space="preserve"> </w:t>
      </w:r>
      <w:r>
        <w:rPr>
          <w:sz w:val="24"/>
          <w:szCs w:val="24"/>
        </w:rPr>
        <w:t>pr</w:t>
      </w:r>
      <w:r>
        <w:rPr>
          <w:spacing w:val="-2"/>
          <w:sz w:val="24"/>
          <w:szCs w:val="24"/>
        </w:rPr>
        <w:t>a</w:t>
      </w:r>
      <w:r>
        <w:rPr>
          <w:sz w:val="24"/>
          <w:szCs w:val="24"/>
        </w:rPr>
        <w:t>kt</w:t>
      </w:r>
      <w:r>
        <w:rPr>
          <w:spacing w:val="1"/>
          <w:sz w:val="24"/>
          <w:szCs w:val="24"/>
        </w:rPr>
        <w:t>i</w:t>
      </w:r>
      <w:r>
        <w:rPr>
          <w:sz w:val="24"/>
          <w:szCs w:val="24"/>
        </w:rPr>
        <w:t>k k</w:t>
      </w:r>
      <w:r>
        <w:rPr>
          <w:spacing w:val="-1"/>
          <w:sz w:val="24"/>
          <w:szCs w:val="24"/>
        </w:rPr>
        <w:t>e</w:t>
      </w:r>
      <w:r>
        <w:rPr>
          <w:sz w:val="24"/>
          <w:szCs w:val="24"/>
        </w:rPr>
        <w:t>rja</w:t>
      </w:r>
      <w:r>
        <w:rPr>
          <w:spacing w:val="-1"/>
          <w:sz w:val="24"/>
          <w:szCs w:val="24"/>
        </w:rPr>
        <w:t xml:space="preserve"> </w:t>
      </w:r>
      <w:r>
        <w:rPr>
          <w:sz w:val="24"/>
          <w:szCs w:val="24"/>
        </w:rPr>
        <w:t>la</w:t>
      </w:r>
      <w:r>
        <w:rPr>
          <w:spacing w:val="2"/>
          <w:sz w:val="24"/>
          <w:szCs w:val="24"/>
        </w:rPr>
        <w:t>p</w:t>
      </w:r>
      <w:r>
        <w:rPr>
          <w:spacing w:val="-1"/>
          <w:sz w:val="24"/>
          <w:szCs w:val="24"/>
        </w:rPr>
        <w:t>a</w:t>
      </w:r>
      <w:r>
        <w:rPr>
          <w:sz w:val="24"/>
          <w:szCs w:val="24"/>
        </w:rPr>
        <w:t>ng</w:t>
      </w:r>
      <w:r>
        <w:rPr>
          <w:spacing w:val="-1"/>
          <w:sz w:val="24"/>
          <w:szCs w:val="24"/>
        </w:rPr>
        <w:t>a</w:t>
      </w:r>
      <w:r>
        <w:rPr>
          <w:sz w:val="24"/>
          <w:szCs w:val="24"/>
        </w:rPr>
        <w:t>n</w:t>
      </w:r>
      <w:r>
        <w:rPr>
          <w:spacing w:val="-4"/>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6"/>
          <w:sz w:val="24"/>
          <w:szCs w:val="24"/>
        </w:rPr>
        <w:t xml:space="preserve"> </w:t>
      </w:r>
      <w:r>
        <w:rPr>
          <w:spacing w:val="2"/>
          <w:sz w:val="24"/>
          <w:szCs w:val="24"/>
        </w:rPr>
        <w:t>b</w:t>
      </w:r>
      <w:r>
        <w:rPr>
          <w:spacing w:val="-1"/>
          <w:sz w:val="24"/>
          <w:szCs w:val="24"/>
        </w:rPr>
        <w:t>e</w:t>
      </w:r>
      <w:r>
        <w:rPr>
          <w:sz w:val="24"/>
          <w:szCs w:val="24"/>
        </w:rPr>
        <w:t>rikut:</w:t>
      </w:r>
    </w:p>
    <w:p w14:paraId="56AFAE6D" w14:textId="77777777" w:rsidR="00855A51" w:rsidRDefault="00855A51">
      <w:pPr>
        <w:spacing w:before="2" w:line="140" w:lineRule="exact"/>
        <w:rPr>
          <w:sz w:val="14"/>
          <w:szCs w:val="14"/>
        </w:rPr>
      </w:pPr>
    </w:p>
    <w:p w14:paraId="2CC37D6A" w14:textId="77777777" w:rsidR="00855A51" w:rsidRDefault="00A12D31">
      <w:pPr>
        <w:ind w:left="285"/>
        <w:rPr>
          <w:sz w:val="24"/>
          <w:szCs w:val="24"/>
        </w:rPr>
      </w:pPr>
      <w:r>
        <w:rPr>
          <w:spacing w:val="-32"/>
          <w:sz w:val="24"/>
          <w:szCs w:val="24"/>
        </w:rPr>
        <w:t>a</w:t>
      </w:r>
      <w:r>
        <w:rPr>
          <w:sz w:val="24"/>
          <w:szCs w:val="24"/>
        </w:rPr>
        <w:t xml:space="preserve">.   </w:t>
      </w:r>
      <w:r>
        <w:rPr>
          <w:spacing w:val="53"/>
          <w:sz w:val="24"/>
          <w:szCs w:val="24"/>
        </w:rPr>
        <w:t xml:space="preserve"> </w:t>
      </w:r>
      <w:r>
        <w:rPr>
          <w:sz w:val="24"/>
          <w:szCs w:val="24"/>
        </w:rPr>
        <w:t>M</w:t>
      </w:r>
      <w:r>
        <w:rPr>
          <w:spacing w:val="-1"/>
          <w:sz w:val="24"/>
          <w:szCs w:val="24"/>
        </w:rPr>
        <w:t>e</w:t>
      </w:r>
      <w:r>
        <w:rPr>
          <w:sz w:val="24"/>
          <w:szCs w:val="24"/>
        </w:rPr>
        <w:t>lengk</w:t>
      </w:r>
      <w:r>
        <w:rPr>
          <w:spacing w:val="-1"/>
          <w:sz w:val="24"/>
          <w:szCs w:val="24"/>
        </w:rPr>
        <w:t>a</w:t>
      </w:r>
      <w:r>
        <w:rPr>
          <w:sz w:val="24"/>
          <w:szCs w:val="24"/>
        </w:rPr>
        <w:t>pi</w:t>
      </w:r>
      <w:r>
        <w:rPr>
          <w:spacing w:val="-9"/>
          <w:sz w:val="24"/>
          <w:szCs w:val="24"/>
        </w:rPr>
        <w:t xml:space="preserve"> </w:t>
      </w:r>
      <w:r>
        <w:rPr>
          <w:sz w:val="24"/>
          <w:szCs w:val="24"/>
        </w:rPr>
        <w:t>kompet</w:t>
      </w:r>
      <w:r>
        <w:rPr>
          <w:spacing w:val="-1"/>
          <w:sz w:val="24"/>
          <w:szCs w:val="24"/>
        </w:rPr>
        <w:t>e</w:t>
      </w:r>
      <w:r>
        <w:rPr>
          <w:sz w:val="24"/>
          <w:szCs w:val="24"/>
        </w:rPr>
        <w:t>nsi</w:t>
      </w:r>
      <w:r>
        <w:rPr>
          <w:spacing w:val="1"/>
          <w:sz w:val="24"/>
          <w:szCs w:val="24"/>
        </w:rPr>
        <w:t xml:space="preserve"> </w:t>
      </w:r>
      <w:r>
        <w:rPr>
          <w:sz w:val="24"/>
          <w:szCs w:val="24"/>
        </w:rPr>
        <w:t>mah</w:t>
      </w:r>
      <w:r>
        <w:rPr>
          <w:spacing w:val="-1"/>
          <w:sz w:val="24"/>
          <w:szCs w:val="24"/>
        </w:rPr>
        <w:t>a</w:t>
      </w:r>
      <w:r>
        <w:rPr>
          <w:sz w:val="24"/>
          <w:szCs w:val="24"/>
        </w:rPr>
        <w:t>si</w:t>
      </w:r>
      <w:r>
        <w:rPr>
          <w:spacing w:val="1"/>
          <w:sz w:val="24"/>
          <w:szCs w:val="24"/>
        </w:rPr>
        <w:t>s</w:t>
      </w:r>
      <w:r>
        <w:rPr>
          <w:sz w:val="24"/>
          <w:szCs w:val="24"/>
        </w:rPr>
        <w:t>wa</w:t>
      </w:r>
      <w:r>
        <w:rPr>
          <w:spacing w:val="-4"/>
          <w:sz w:val="24"/>
          <w:szCs w:val="24"/>
        </w:rPr>
        <w:t xml:space="preserve"> </w:t>
      </w:r>
      <w:r>
        <w:rPr>
          <w:sz w:val="24"/>
          <w:szCs w:val="24"/>
        </w:rPr>
        <w:t>s</w:t>
      </w:r>
      <w:r>
        <w:rPr>
          <w:spacing w:val="-1"/>
          <w:sz w:val="24"/>
          <w:szCs w:val="24"/>
        </w:rPr>
        <w:t>e</w:t>
      </w:r>
      <w:r>
        <w:rPr>
          <w:sz w:val="24"/>
          <w:szCs w:val="24"/>
        </w:rPr>
        <w:t>s</w:t>
      </w:r>
      <w:r>
        <w:rPr>
          <w:spacing w:val="2"/>
          <w:sz w:val="24"/>
          <w:szCs w:val="24"/>
        </w:rPr>
        <w:t>u</w:t>
      </w:r>
      <w:r>
        <w:rPr>
          <w:spacing w:val="-1"/>
          <w:sz w:val="24"/>
          <w:szCs w:val="24"/>
        </w:rPr>
        <w:t>a</w:t>
      </w:r>
      <w:r>
        <w:rPr>
          <w:sz w:val="24"/>
          <w:szCs w:val="24"/>
        </w:rPr>
        <w:t>i</w:t>
      </w:r>
      <w:r>
        <w:rPr>
          <w:spacing w:val="-6"/>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1"/>
          <w:sz w:val="24"/>
          <w:szCs w:val="24"/>
        </w:rPr>
        <w:t>ca</w:t>
      </w:r>
      <w:r>
        <w:rPr>
          <w:sz w:val="24"/>
          <w:szCs w:val="24"/>
        </w:rPr>
        <w:t>p</w:t>
      </w:r>
      <w:r>
        <w:rPr>
          <w:spacing w:val="-1"/>
          <w:sz w:val="24"/>
          <w:szCs w:val="24"/>
        </w:rPr>
        <w:t>a</w:t>
      </w:r>
      <w:r>
        <w:rPr>
          <w:spacing w:val="3"/>
          <w:sz w:val="24"/>
          <w:szCs w:val="24"/>
        </w:rPr>
        <w:t>i</w:t>
      </w:r>
      <w:r>
        <w:rPr>
          <w:spacing w:val="-1"/>
          <w:sz w:val="24"/>
          <w:szCs w:val="24"/>
        </w:rPr>
        <w:t>a</w:t>
      </w:r>
      <w:r>
        <w:rPr>
          <w:sz w:val="24"/>
          <w:szCs w:val="24"/>
        </w:rPr>
        <w:t>n p</w:t>
      </w:r>
      <w:r>
        <w:rPr>
          <w:spacing w:val="-1"/>
          <w:sz w:val="24"/>
          <w:szCs w:val="24"/>
        </w:rPr>
        <w:t>e</w:t>
      </w:r>
      <w:r>
        <w:rPr>
          <w:sz w:val="24"/>
          <w:szCs w:val="24"/>
        </w:rPr>
        <w:t>mbel</w:t>
      </w:r>
      <w:r>
        <w:rPr>
          <w:spacing w:val="-1"/>
          <w:sz w:val="24"/>
          <w:szCs w:val="24"/>
        </w:rPr>
        <w:t>a</w:t>
      </w:r>
      <w:r>
        <w:rPr>
          <w:sz w:val="24"/>
          <w:szCs w:val="24"/>
        </w:rPr>
        <w:t>ja</w:t>
      </w:r>
      <w:r>
        <w:rPr>
          <w:spacing w:val="1"/>
          <w:sz w:val="24"/>
          <w:szCs w:val="24"/>
        </w:rPr>
        <w:t>r</w:t>
      </w:r>
      <w:r>
        <w:rPr>
          <w:spacing w:val="-1"/>
          <w:sz w:val="24"/>
          <w:szCs w:val="24"/>
        </w:rPr>
        <w:t>a</w:t>
      </w:r>
      <w:r>
        <w:rPr>
          <w:sz w:val="24"/>
          <w:szCs w:val="24"/>
        </w:rPr>
        <w:t>n.</w:t>
      </w:r>
    </w:p>
    <w:p w14:paraId="62AF21F9" w14:textId="77777777" w:rsidR="00855A51" w:rsidRDefault="00855A51">
      <w:pPr>
        <w:spacing w:before="4" w:line="140" w:lineRule="exact"/>
        <w:rPr>
          <w:sz w:val="14"/>
          <w:szCs w:val="14"/>
        </w:rPr>
      </w:pPr>
    </w:p>
    <w:p w14:paraId="73B73ED2" w14:textId="77777777" w:rsidR="00855A51" w:rsidRDefault="00A12D31">
      <w:pPr>
        <w:tabs>
          <w:tab w:val="left" w:pos="700"/>
        </w:tabs>
        <w:spacing w:line="359" w:lineRule="auto"/>
        <w:ind w:left="712" w:right="629" w:hanging="427"/>
        <w:rPr>
          <w:sz w:val="24"/>
          <w:szCs w:val="24"/>
        </w:rPr>
      </w:pPr>
      <w:r>
        <w:rPr>
          <w:spacing w:val="-31"/>
          <w:sz w:val="24"/>
          <w:szCs w:val="24"/>
        </w:rPr>
        <w:t>b</w:t>
      </w:r>
      <w:r>
        <w:rPr>
          <w:sz w:val="24"/>
          <w:szCs w:val="24"/>
        </w:rPr>
        <w:t>.</w:t>
      </w:r>
      <w:r>
        <w:rPr>
          <w:sz w:val="24"/>
          <w:szCs w:val="24"/>
        </w:rPr>
        <w:tab/>
        <w:t>M</w:t>
      </w:r>
      <w:r>
        <w:rPr>
          <w:spacing w:val="-1"/>
          <w:sz w:val="24"/>
          <w:szCs w:val="24"/>
        </w:rPr>
        <w:t>e</w:t>
      </w:r>
      <w:r>
        <w:rPr>
          <w:sz w:val="24"/>
          <w:szCs w:val="24"/>
        </w:rPr>
        <w:t>n</w:t>
      </w:r>
      <w:r>
        <w:rPr>
          <w:spacing w:val="-1"/>
          <w:sz w:val="24"/>
          <w:szCs w:val="24"/>
        </w:rPr>
        <w:t>e</w:t>
      </w:r>
      <w:r>
        <w:rPr>
          <w:sz w:val="24"/>
          <w:szCs w:val="24"/>
        </w:rPr>
        <w:t>r</w:t>
      </w:r>
      <w:r>
        <w:rPr>
          <w:spacing w:val="-4"/>
          <w:sz w:val="24"/>
          <w:szCs w:val="24"/>
        </w:rPr>
        <w:t>a</w:t>
      </w:r>
      <w:r>
        <w:rPr>
          <w:sz w:val="24"/>
          <w:szCs w:val="24"/>
        </w:rPr>
        <w:t>pk</w:t>
      </w:r>
      <w:r>
        <w:rPr>
          <w:spacing w:val="-1"/>
          <w:sz w:val="24"/>
          <w:szCs w:val="24"/>
        </w:rPr>
        <w:t>a</w:t>
      </w:r>
      <w:r>
        <w:rPr>
          <w:sz w:val="24"/>
          <w:szCs w:val="24"/>
        </w:rPr>
        <w:t>n</w:t>
      </w:r>
      <w:r>
        <w:rPr>
          <w:spacing w:val="-19"/>
          <w:sz w:val="24"/>
          <w:szCs w:val="24"/>
        </w:rPr>
        <w:t xml:space="preserve"> </w:t>
      </w:r>
      <w:r>
        <w:rPr>
          <w:sz w:val="24"/>
          <w:szCs w:val="24"/>
        </w:rPr>
        <w:t>teo</w:t>
      </w:r>
      <w:r>
        <w:rPr>
          <w:spacing w:val="-1"/>
          <w:sz w:val="24"/>
          <w:szCs w:val="24"/>
        </w:rPr>
        <w:t>r</w:t>
      </w:r>
      <w:r>
        <w:rPr>
          <w:sz w:val="24"/>
          <w:szCs w:val="24"/>
        </w:rPr>
        <w:t>i</w:t>
      </w:r>
      <w:r>
        <w:rPr>
          <w:spacing w:val="-16"/>
          <w:sz w:val="24"/>
          <w:szCs w:val="24"/>
        </w:rPr>
        <w:t xml:space="preserve"> </w:t>
      </w:r>
      <w:r>
        <w:rPr>
          <w:sz w:val="24"/>
          <w:szCs w:val="24"/>
        </w:rPr>
        <w:t>y</w:t>
      </w:r>
      <w:r>
        <w:rPr>
          <w:spacing w:val="-1"/>
          <w:sz w:val="24"/>
          <w:szCs w:val="24"/>
        </w:rPr>
        <w:t>a</w:t>
      </w:r>
      <w:r>
        <w:rPr>
          <w:sz w:val="24"/>
          <w:szCs w:val="24"/>
        </w:rPr>
        <w:t>ng</w:t>
      </w:r>
      <w:r>
        <w:rPr>
          <w:spacing w:val="-12"/>
          <w:sz w:val="24"/>
          <w:szCs w:val="24"/>
        </w:rPr>
        <w:t xml:space="preserve"> </w:t>
      </w:r>
      <w:r>
        <w:rPr>
          <w:sz w:val="24"/>
          <w:szCs w:val="24"/>
        </w:rPr>
        <w:t>t</w:t>
      </w:r>
      <w:r>
        <w:rPr>
          <w:spacing w:val="2"/>
          <w:sz w:val="24"/>
          <w:szCs w:val="24"/>
        </w:rPr>
        <w:t>e</w:t>
      </w:r>
      <w:r>
        <w:rPr>
          <w:sz w:val="24"/>
          <w:szCs w:val="24"/>
        </w:rPr>
        <w:t>lah</w:t>
      </w:r>
      <w:r>
        <w:rPr>
          <w:spacing w:val="-17"/>
          <w:sz w:val="24"/>
          <w:szCs w:val="24"/>
        </w:rPr>
        <w:t xml:space="preserve"> </w:t>
      </w:r>
      <w:r>
        <w:rPr>
          <w:sz w:val="24"/>
          <w:szCs w:val="24"/>
        </w:rPr>
        <w:t>dipel</w:t>
      </w:r>
      <w:r>
        <w:rPr>
          <w:spacing w:val="-1"/>
          <w:sz w:val="24"/>
          <w:szCs w:val="24"/>
        </w:rPr>
        <w:t>a</w:t>
      </w:r>
      <w:r>
        <w:rPr>
          <w:sz w:val="24"/>
          <w:szCs w:val="24"/>
        </w:rPr>
        <w:t>ja</w:t>
      </w:r>
      <w:r>
        <w:rPr>
          <w:spacing w:val="-1"/>
          <w:sz w:val="24"/>
          <w:szCs w:val="24"/>
        </w:rPr>
        <w:t>r</w:t>
      </w:r>
      <w:r>
        <w:rPr>
          <w:sz w:val="24"/>
          <w:szCs w:val="24"/>
        </w:rPr>
        <w:t>i</w:t>
      </w:r>
      <w:r>
        <w:rPr>
          <w:spacing w:val="-9"/>
          <w:sz w:val="24"/>
          <w:szCs w:val="24"/>
        </w:rPr>
        <w:t xml:space="preserve"> </w:t>
      </w:r>
      <w:r>
        <w:rPr>
          <w:sz w:val="24"/>
          <w:szCs w:val="24"/>
        </w:rPr>
        <w:t>s</w:t>
      </w:r>
      <w:r>
        <w:rPr>
          <w:spacing w:val="-1"/>
          <w:sz w:val="24"/>
          <w:szCs w:val="24"/>
        </w:rPr>
        <w:t>e</w:t>
      </w:r>
      <w:r>
        <w:rPr>
          <w:sz w:val="24"/>
          <w:szCs w:val="24"/>
        </w:rPr>
        <w:t>lama</w:t>
      </w:r>
      <w:r>
        <w:rPr>
          <w:spacing w:val="-13"/>
          <w:sz w:val="24"/>
          <w:szCs w:val="24"/>
        </w:rPr>
        <w:t xml:space="preserve"> </w:t>
      </w:r>
      <w:r>
        <w:rPr>
          <w:sz w:val="24"/>
          <w:szCs w:val="24"/>
        </w:rPr>
        <w:t>p</w:t>
      </w:r>
      <w:r>
        <w:rPr>
          <w:spacing w:val="-1"/>
          <w:sz w:val="24"/>
          <w:szCs w:val="24"/>
        </w:rPr>
        <w:t>e</w:t>
      </w:r>
      <w:r>
        <w:rPr>
          <w:sz w:val="24"/>
          <w:szCs w:val="24"/>
        </w:rPr>
        <w:t>r</w:t>
      </w:r>
      <w:r>
        <w:rPr>
          <w:spacing w:val="1"/>
          <w:sz w:val="24"/>
          <w:szCs w:val="24"/>
        </w:rPr>
        <w:t>k</w:t>
      </w:r>
      <w:r>
        <w:rPr>
          <w:sz w:val="24"/>
          <w:szCs w:val="24"/>
        </w:rPr>
        <w:t>ul</w:t>
      </w:r>
      <w:r>
        <w:rPr>
          <w:spacing w:val="1"/>
          <w:sz w:val="24"/>
          <w:szCs w:val="24"/>
        </w:rPr>
        <w:t>i</w:t>
      </w:r>
      <w:r>
        <w:rPr>
          <w:spacing w:val="-1"/>
          <w:sz w:val="24"/>
          <w:szCs w:val="24"/>
        </w:rPr>
        <w:t>a</w:t>
      </w:r>
      <w:r>
        <w:rPr>
          <w:sz w:val="24"/>
          <w:szCs w:val="24"/>
        </w:rPr>
        <w:t>h</w:t>
      </w:r>
      <w:r>
        <w:rPr>
          <w:spacing w:val="-1"/>
          <w:sz w:val="24"/>
          <w:szCs w:val="24"/>
        </w:rPr>
        <w:t>a</w:t>
      </w:r>
      <w:r>
        <w:rPr>
          <w:sz w:val="24"/>
          <w:szCs w:val="24"/>
        </w:rPr>
        <w:t>n</w:t>
      </w:r>
      <w:r>
        <w:rPr>
          <w:spacing w:val="-16"/>
          <w:sz w:val="24"/>
          <w:szCs w:val="24"/>
        </w:rPr>
        <w:t xml:space="preserve"> </w:t>
      </w:r>
      <w:r>
        <w:rPr>
          <w:sz w:val="24"/>
          <w:szCs w:val="24"/>
        </w:rPr>
        <w:t>di</w:t>
      </w:r>
      <w:r>
        <w:rPr>
          <w:spacing w:val="-16"/>
          <w:sz w:val="24"/>
          <w:szCs w:val="24"/>
        </w:rPr>
        <w:t xml:space="preserve"> </w:t>
      </w:r>
      <w:r>
        <w:rPr>
          <w:sz w:val="24"/>
          <w:szCs w:val="24"/>
        </w:rPr>
        <w:t>dunia</w:t>
      </w:r>
      <w:r>
        <w:rPr>
          <w:spacing w:val="-9"/>
          <w:sz w:val="24"/>
          <w:szCs w:val="24"/>
        </w:rPr>
        <w:t xml:space="preserve"> </w:t>
      </w:r>
      <w:r>
        <w:rPr>
          <w:sz w:val="24"/>
          <w:szCs w:val="24"/>
        </w:rPr>
        <w:t>industri</w:t>
      </w:r>
      <w:r>
        <w:rPr>
          <w:spacing w:val="-21"/>
          <w:sz w:val="24"/>
          <w:szCs w:val="24"/>
        </w:rPr>
        <w:t xml:space="preserve"> </w:t>
      </w:r>
      <w:r>
        <w:rPr>
          <w:spacing w:val="1"/>
          <w:sz w:val="24"/>
          <w:szCs w:val="24"/>
        </w:rPr>
        <w:t>a</w:t>
      </w:r>
      <w:r>
        <w:rPr>
          <w:sz w:val="24"/>
          <w:szCs w:val="24"/>
        </w:rPr>
        <w:t>tau</w:t>
      </w:r>
      <w:r>
        <w:rPr>
          <w:spacing w:val="-12"/>
          <w:sz w:val="24"/>
          <w:szCs w:val="24"/>
        </w:rPr>
        <w:t xml:space="preserve"> </w:t>
      </w:r>
      <w:r>
        <w:rPr>
          <w:sz w:val="24"/>
          <w:szCs w:val="24"/>
        </w:rPr>
        <w:t>di temp</w:t>
      </w:r>
      <w:r>
        <w:rPr>
          <w:spacing w:val="-1"/>
          <w:sz w:val="24"/>
          <w:szCs w:val="24"/>
        </w:rPr>
        <w:t>a</w:t>
      </w:r>
      <w:r>
        <w:rPr>
          <w:sz w:val="24"/>
          <w:szCs w:val="24"/>
        </w:rPr>
        <w:t>t</w:t>
      </w:r>
      <w:r>
        <w:rPr>
          <w:spacing w:val="3"/>
          <w:sz w:val="24"/>
          <w:szCs w:val="24"/>
        </w:rPr>
        <w:t xml:space="preserve"> </w:t>
      </w:r>
      <w:r>
        <w:rPr>
          <w:spacing w:val="1"/>
          <w:sz w:val="24"/>
          <w:szCs w:val="24"/>
        </w:rPr>
        <w:t>P</w:t>
      </w:r>
      <w:r>
        <w:rPr>
          <w:sz w:val="24"/>
          <w:szCs w:val="24"/>
        </w:rPr>
        <w:t>K</w:t>
      </w:r>
      <w:r>
        <w:rPr>
          <w:spacing w:val="-1"/>
          <w:sz w:val="24"/>
          <w:szCs w:val="24"/>
        </w:rPr>
        <w:t>L</w:t>
      </w:r>
      <w:r>
        <w:rPr>
          <w:sz w:val="24"/>
          <w:szCs w:val="24"/>
        </w:rPr>
        <w:t>.</w:t>
      </w:r>
    </w:p>
    <w:p w14:paraId="57F1F7AC" w14:textId="77777777" w:rsidR="00855A51" w:rsidRDefault="00A12D31">
      <w:pPr>
        <w:tabs>
          <w:tab w:val="left" w:pos="700"/>
        </w:tabs>
        <w:spacing w:before="7" w:line="359" w:lineRule="auto"/>
        <w:ind w:left="712" w:right="792" w:hanging="427"/>
        <w:rPr>
          <w:sz w:val="24"/>
          <w:szCs w:val="24"/>
        </w:rPr>
        <w:sectPr w:rsidR="00855A51">
          <w:pgSz w:w="11920" w:h="16860"/>
          <w:pgMar w:top="1580" w:right="1500" w:bottom="280" w:left="1220" w:header="0" w:footer="1010" w:gutter="0"/>
          <w:cols w:space="720"/>
        </w:sectPr>
      </w:pPr>
      <w:r>
        <w:rPr>
          <w:spacing w:val="-32"/>
          <w:sz w:val="24"/>
          <w:szCs w:val="24"/>
        </w:rPr>
        <w:t>c</w:t>
      </w:r>
      <w:r>
        <w:rPr>
          <w:sz w:val="24"/>
          <w:szCs w:val="24"/>
        </w:rPr>
        <w:t>.</w:t>
      </w:r>
      <w:r>
        <w:rPr>
          <w:sz w:val="24"/>
          <w:szCs w:val="24"/>
        </w:rPr>
        <w:tab/>
        <w:t>M</w:t>
      </w:r>
      <w:r>
        <w:rPr>
          <w:spacing w:val="-1"/>
          <w:sz w:val="24"/>
          <w:szCs w:val="24"/>
        </w:rPr>
        <w:t>e</w:t>
      </w:r>
      <w:r>
        <w:rPr>
          <w:sz w:val="24"/>
          <w:szCs w:val="24"/>
        </w:rPr>
        <w:t>ningkatk</w:t>
      </w:r>
      <w:r>
        <w:rPr>
          <w:spacing w:val="-1"/>
          <w:sz w:val="24"/>
          <w:szCs w:val="24"/>
        </w:rPr>
        <w:t>a</w:t>
      </w:r>
      <w:r>
        <w:rPr>
          <w:sz w:val="24"/>
          <w:szCs w:val="24"/>
        </w:rPr>
        <w:t>n</w:t>
      </w:r>
      <w:r>
        <w:rPr>
          <w:spacing w:val="24"/>
          <w:sz w:val="24"/>
          <w:szCs w:val="24"/>
        </w:rPr>
        <w:t xml:space="preserve"> </w:t>
      </w:r>
      <w:r>
        <w:rPr>
          <w:sz w:val="24"/>
          <w:szCs w:val="24"/>
        </w:rPr>
        <w:t>p</w:t>
      </w:r>
      <w:r>
        <w:rPr>
          <w:spacing w:val="-1"/>
          <w:sz w:val="24"/>
          <w:szCs w:val="24"/>
        </w:rPr>
        <w:t>e</w:t>
      </w:r>
      <w:r>
        <w:rPr>
          <w:spacing w:val="2"/>
          <w:sz w:val="24"/>
          <w:szCs w:val="24"/>
        </w:rPr>
        <w:t>n</w:t>
      </w:r>
      <w:r>
        <w:rPr>
          <w:sz w:val="24"/>
          <w:szCs w:val="24"/>
        </w:rPr>
        <w:t>g</w:t>
      </w:r>
      <w:r>
        <w:rPr>
          <w:spacing w:val="-1"/>
          <w:sz w:val="24"/>
          <w:szCs w:val="24"/>
        </w:rPr>
        <w:t>e</w:t>
      </w:r>
      <w:r>
        <w:rPr>
          <w:sz w:val="24"/>
          <w:szCs w:val="24"/>
        </w:rPr>
        <w:t>ta</w:t>
      </w:r>
      <w:r>
        <w:rPr>
          <w:spacing w:val="2"/>
          <w:sz w:val="24"/>
          <w:szCs w:val="24"/>
        </w:rPr>
        <w:t>h</w:t>
      </w:r>
      <w:r>
        <w:rPr>
          <w:sz w:val="24"/>
          <w:szCs w:val="24"/>
        </w:rPr>
        <w:t>u</w:t>
      </w:r>
      <w:r>
        <w:rPr>
          <w:spacing w:val="-1"/>
          <w:sz w:val="24"/>
          <w:szCs w:val="24"/>
        </w:rPr>
        <w:t>a</w:t>
      </w:r>
      <w:r>
        <w:rPr>
          <w:sz w:val="24"/>
          <w:szCs w:val="24"/>
        </w:rPr>
        <w:t>n,</w:t>
      </w:r>
      <w:r>
        <w:rPr>
          <w:spacing w:val="35"/>
          <w:sz w:val="24"/>
          <w:szCs w:val="24"/>
        </w:rPr>
        <w:t xml:space="preserve"> </w:t>
      </w:r>
      <w:r>
        <w:rPr>
          <w:sz w:val="24"/>
          <w:szCs w:val="24"/>
        </w:rPr>
        <w:t>k</w:t>
      </w:r>
      <w:r>
        <w:rPr>
          <w:spacing w:val="-1"/>
          <w:sz w:val="24"/>
          <w:szCs w:val="24"/>
        </w:rPr>
        <w:t>e</w:t>
      </w:r>
      <w:r>
        <w:rPr>
          <w:sz w:val="24"/>
          <w:szCs w:val="24"/>
        </w:rPr>
        <w:t>te</w:t>
      </w:r>
      <w:r>
        <w:rPr>
          <w:spacing w:val="-1"/>
          <w:sz w:val="24"/>
          <w:szCs w:val="24"/>
        </w:rPr>
        <w:t>ra</w:t>
      </w:r>
      <w:r>
        <w:rPr>
          <w:sz w:val="24"/>
          <w:szCs w:val="24"/>
        </w:rPr>
        <w:t>mp</w:t>
      </w:r>
      <w:r>
        <w:rPr>
          <w:spacing w:val="1"/>
          <w:sz w:val="24"/>
          <w:szCs w:val="24"/>
        </w:rPr>
        <w:t>i</w:t>
      </w:r>
      <w:r>
        <w:rPr>
          <w:sz w:val="24"/>
          <w:szCs w:val="24"/>
        </w:rPr>
        <w:t>lan,</w:t>
      </w:r>
      <w:r>
        <w:rPr>
          <w:spacing w:val="34"/>
          <w:sz w:val="24"/>
          <w:szCs w:val="24"/>
        </w:rPr>
        <w:t xml:space="preserve"> </w:t>
      </w:r>
      <w:r>
        <w:rPr>
          <w:sz w:val="24"/>
          <w:szCs w:val="24"/>
        </w:rPr>
        <w:t>d</w:t>
      </w:r>
      <w:r>
        <w:rPr>
          <w:spacing w:val="-1"/>
          <w:sz w:val="24"/>
          <w:szCs w:val="24"/>
        </w:rPr>
        <w:t>a</w:t>
      </w:r>
      <w:r>
        <w:rPr>
          <w:sz w:val="24"/>
          <w:szCs w:val="24"/>
        </w:rPr>
        <w:t>n</w:t>
      </w:r>
      <w:r>
        <w:rPr>
          <w:spacing w:val="29"/>
          <w:sz w:val="24"/>
          <w:szCs w:val="24"/>
        </w:rPr>
        <w:t xml:space="preserve"> </w:t>
      </w:r>
      <w:r>
        <w:rPr>
          <w:spacing w:val="1"/>
          <w:sz w:val="24"/>
          <w:szCs w:val="24"/>
        </w:rPr>
        <w:t>e</w:t>
      </w:r>
      <w:r>
        <w:rPr>
          <w:sz w:val="24"/>
          <w:szCs w:val="24"/>
        </w:rPr>
        <w:t>tos</w:t>
      </w:r>
      <w:r>
        <w:rPr>
          <w:spacing w:val="30"/>
          <w:sz w:val="24"/>
          <w:szCs w:val="24"/>
        </w:rPr>
        <w:t xml:space="preserve"> </w:t>
      </w:r>
      <w:r>
        <w:rPr>
          <w:sz w:val="24"/>
          <w:szCs w:val="24"/>
        </w:rPr>
        <w:t>k</w:t>
      </w:r>
      <w:r>
        <w:rPr>
          <w:spacing w:val="-1"/>
          <w:sz w:val="24"/>
          <w:szCs w:val="24"/>
        </w:rPr>
        <w:t>e</w:t>
      </w:r>
      <w:r>
        <w:rPr>
          <w:sz w:val="24"/>
          <w:szCs w:val="24"/>
        </w:rPr>
        <w:t>rja</w:t>
      </w:r>
      <w:r>
        <w:rPr>
          <w:spacing w:val="35"/>
          <w:sz w:val="24"/>
          <w:szCs w:val="24"/>
        </w:rPr>
        <w:t xml:space="preserve"> </w:t>
      </w:r>
      <w:r>
        <w:rPr>
          <w:sz w:val="24"/>
          <w:szCs w:val="24"/>
        </w:rPr>
        <w:t>y</w:t>
      </w:r>
      <w:r>
        <w:rPr>
          <w:spacing w:val="-1"/>
          <w:sz w:val="24"/>
          <w:szCs w:val="24"/>
        </w:rPr>
        <w:t>a</w:t>
      </w:r>
      <w:r>
        <w:rPr>
          <w:sz w:val="24"/>
          <w:szCs w:val="24"/>
        </w:rPr>
        <w:t>ng</w:t>
      </w:r>
      <w:r>
        <w:rPr>
          <w:spacing w:val="32"/>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i</w:t>
      </w:r>
      <w:r>
        <w:rPr>
          <w:spacing w:val="22"/>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 tun</w:t>
      </w:r>
      <w:r>
        <w:rPr>
          <w:spacing w:val="1"/>
          <w:sz w:val="24"/>
          <w:szCs w:val="24"/>
        </w:rPr>
        <w:t>t</w:t>
      </w:r>
      <w:r>
        <w:rPr>
          <w:sz w:val="24"/>
          <w:szCs w:val="24"/>
        </w:rPr>
        <w:t>uta</w:t>
      </w:r>
      <w:r>
        <w:rPr>
          <w:spacing w:val="7"/>
          <w:sz w:val="24"/>
          <w:szCs w:val="24"/>
        </w:rPr>
        <w:t>n</w:t>
      </w:r>
      <w:r>
        <w:rPr>
          <w:sz w:val="24"/>
          <w:szCs w:val="24"/>
        </w:rPr>
        <w:t>pro</w:t>
      </w:r>
      <w:r>
        <w:rPr>
          <w:spacing w:val="1"/>
          <w:sz w:val="24"/>
          <w:szCs w:val="24"/>
        </w:rPr>
        <w:t>f</w:t>
      </w:r>
      <w:r>
        <w:rPr>
          <w:spacing w:val="-1"/>
          <w:sz w:val="24"/>
          <w:szCs w:val="24"/>
        </w:rPr>
        <w:t>e</w:t>
      </w:r>
      <w:r>
        <w:rPr>
          <w:sz w:val="24"/>
          <w:szCs w:val="24"/>
        </w:rPr>
        <w:t>si.</w:t>
      </w:r>
    </w:p>
    <w:p w14:paraId="78B76536" w14:textId="77777777" w:rsidR="00855A51" w:rsidRDefault="00A12D31" w:rsidP="00704584">
      <w:pPr>
        <w:spacing w:before="60"/>
        <w:ind w:right="9"/>
        <w:jc w:val="center"/>
        <w:rPr>
          <w:sz w:val="24"/>
          <w:szCs w:val="24"/>
        </w:rPr>
      </w:pPr>
      <w:r>
        <w:rPr>
          <w:b/>
          <w:sz w:val="24"/>
          <w:szCs w:val="24"/>
        </w:rPr>
        <w:lastRenderedPageBreak/>
        <w:t xml:space="preserve">BAB </w:t>
      </w:r>
      <w:r>
        <w:rPr>
          <w:b/>
          <w:spacing w:val="1"/>
          <w:sz w:val="24"/>
          <w:szCs w:val="24"/>
        </w:rPr>
        <w:t>I</w:t>
      </w:r>
      <w:r>
        <w:rPr>
          <w:b/>
          <w:sz w:val="24"/>
          <w:szCs w:val="24"/>
        </w:rPr>
        <w:t>I</w:t>
      </w:r>
    </w:p>
    <w:p w14:paraId="2EB2BFC1" w14:textId="77777777" w:rsidR="00855A51" w:rsidRDefault="00855A51">
      <w:pPr>
        <w:spacing w:before="6" w:line="120" w:lineRule="exact"/>
        <w:rPr>
          <w:sz w:val="13"/>
          <w:szCs w:val="13"/>
        </w:rPr>
      </w:pPr>
    </w:p>
    <w:p w14:paraId="1A7321C3" w14:textId="77777777" w:rsidR="00855A51" w:rsidRDefault="00855A51">
      <w:pPr>
        <w:spacing w:line="200" w:lineRule="exact"/>
      </w:pPr>
    </w:p>
    <w:p w14:paraId="4DE2F6BA" w14:textId="1266C147" w:rsidR="00855A51" w:rsidRPr="007E277A" w:rsidRDefault="00A12D31" w:rsidP="00704584">
      <w:pPr>
        <w:jc w:val="center"/>
        <w:rPr>
          <w:sz w:val="24"/>
          <w:szCs w:val="24"/>
          <w:lang w:val="id-ID"/>
        </w:rPr>
      </w:pPr>
      <w:r>
        <w:rPr>
          <w:b/>
          <w:sz w:val="24"/>
          <w:szCs w:val="24"/>
        </w:rPr>
        <w:t>P</w:t>
      </w:r>
      <w:r>
        <w:rPr>
          <w:b/>
          <w:spacing w:val="-1"/>
          <w:sz w:val="24"/>
          <w:szCs w:val="24"/>
        </w:rPr>
        <w:t>R</w:t>
      </w:r>
      <w:r>
        <w:rPr>
          <w:b/>
          <w:sz w:val="24"/>
          <w:szCs w:val="24"/>
        </w:rPr>
        <w:t>O</w:t>
      </w:r>
      <w:r>
        <w:rPr>
          <w:b/>
          <w:spacing w:val="-2"/>
          <w:sz w:val="24"/>
          <w:szCs w:val="24"/>
        </w:rPr>
        <w:t>FI</w:t>
      </w:r>
      <w:r>
        <w:rPr>
          <w:b/>
          <w:sz w:val="24"/>
          <w:szCs w:val="24"/>
        </w:rPr>
        <w:t>L</w:t>
      </w:r>
      <w:r>
        <w:rPr>
          <w:b/>
          <w:spacing w:val="-1"/>
          <w:sz w:val="24"/>
          <w:szCs w:val="24"/>
        </w:rPr>
        <w:t xml:space="preserve"> </w:t>
      </w:r>
      <w:r w:rsidR="007E277A">
        <w:rPr>
          <w:b/>
          <w:spacing w:val="-1"/>
          <w:sz w:val="24"/>
          <w:szCs w:val="24"/>
          <w:lang w:val="id-ID"/>
        </w:rPr>
        <w:t xml:space="preserve">PERANGKAT </w:t>
      </w:r>
      <w:r w:rsidR="007E277A">
        <w:rPr>
          <w:b/>
          <w:color w:val="0D0D0D"/>
          <w:spacing w:val="-2"/>
          <w:sz w:val="24"/>
          <w:szCs w:val="24"/>
          <w:lang w:val="id-ID"/>
        </w:rPr>
        <w:t>DAERAH</w:t>
      </w:r>
    </w:p>
    <w:p w14:paraId="172022F3" w14:textId="77777777" w:rsidR="00855A51" w:rsidRDefault="00855A51">
      <w:pPr>
        <w:spacing w:before="6" w:line="120" w:lineRule="exact"/>
        <w:rPr>
          <w:sz w:val="13"/>
          <w:szCs w:val="13"/>
        </w:rPr>
      </w:pPr>
    </w:p>
    <w:p w14:paraId="46E994E6" w14:textId="77777777" w:rsidR="00855A51" w:rsidRDefault="00855A51">
      <w:pPr>
        <w:spacing w:line="200" w:lineRule="exact"/>
      </w:pPr>
    </w:p>
    <w:p w14:paraId="0A02267B" w14:textId="0A74FF8D" w:rsidR="00855A51" w:rsidRDefault="00A12D31" w:rsidP="00133964">
      <w:pPr>
        <w:ind w:left="120"/>
        <w:rPr>
          <w:b/>
          <w:spacing w:val="1"/>
          <w:sz w:val="24"/>
          <w:szCs w:val="24"/>
        </w:rPr>
      </w:pPr>
      <w:r>
        <w:rPr>
          <w:b/>
          <w:sz w:val="24"/>
          <w:szCs w:val="24"/>
        </w:rPr>
        <w:t xml:space="preserve">2.1 </w:t>
      </w:r>
      <w:r w:rsidR="00133964">
        <w:rPr>
          <w:b/>
          <w:spacing w:val="1"/>
          <w:sz w:val="24"/>
          <w:szCs w:val="24"/>
        </w:rPr>
        <w:t>Gambaran Umum</w:t>
      </w:r>
    </w:p>
    <w:p w14:paraId="28742325" w14:textId="77777777" w:rsidR="00133964" w:rsidRDefault="00133964" w:rsidP="00133964">
      <w:pPr>
        <w:ind w:left="120"/>
        <w:rPr>
          <w:b/>
          <w:spacing w:val="1"/>
          <w:sz w:val="24"/>
          <w:szCs w:val="24"/>
        </w:rPr>
      </w:pPr>
    </w:p>
    <w:p w14:paraId="457C74ED" w14:textId="63F728AF" w:rsidR="00133964" w:rsidRDefault="00133964" w:rsidP="00A02352">
      <w:pPr>
        <w:spacing w:line="360" w:lineRule="auto"/>
        <w:ind w:left="567" w:firstLine="567"/>
        <w:jc w:val="both"/>
        <w:rPr>
          <w:bCs/>
          <w:spacing w:val="1"/>
          <w:sz w:val="24"/>
          <w:szCs w:val="24"/>
        </w:rPr>
      </w:pPr>
      <w:r>
        <w:rPr>
          <w:bCs/>
          <w:spacing w:val="1"/>
          <w:sz w:val="24"/>
          <w:szCs w:val="24"/>
        </w:rPr>
        <w:t>Urusan Perpustakaan dan Urusan Kearsipan merupakan urusan wajib non pelayanan dasar, sehingga setiap Pemerintah Daerah wajib menyelenggarakan kedua urusan tersebut. Perpustakaan dan Kearsipan secara teknis penyelenggaraannya telah diatur dalam Undang-Undang Nomor 43 Tahun 2007 Tentang Perpustakaan, Undang-Undang Nomor 43 Tahun 2009 Tentang Kearsipan, Peraturan Pemerintah Nomot Tahun 2014 Tentang pelaksanaan Undang-Undang Nomor 43 Tahun 2007 Tentang Perpustakaan dan Peraturan Pemerintah Nomor 28 Tahun 2012 Tentang Pelaksanaan Undang-Undang Nomor 43 Tahun 2009 Tentang Kearsipan.</w:t>
      </w:r>
    </w:p>
    <w:p w14:paraId="2DE5CD06" w14:textId="75C2714E" w:rsidR="00133964" w:rsidRDefault="00133964" w:rsidP="00A02352">
      <w:pPr>
        <w:spacing w:line="360" w:lineRule="auto"/>
        <w:ind w:left="567" w:firstLine="567"/>
        <w:jc w:val="both"/>
        <w:rPr>
          <w:bCs/>
          <w:spacing w:val="1"/>
          <w:sz w:val="24"/>
          <w:szCs w:val="24"/>
        </w:rPr>
      </w:pPr>
      <w:r>
        <w:rPr>
          <w:bCs/>
          <w:spacing w:val="1"/>
          <w:sz w:val="24"/>
          <w:szCs w:val="24"/>
        </w:rPr>
        <w:t>Dinas Pepustakaan dan Kearsipan Surabaya merupakan Lembaga Teknis yang memiliki 2 (dua) urusan, yaitu Perpustakaan dan Kearsipan. Pada pelaksanaan tugas tersebut Dinas Perpustakaan dan Kearsipan langsung bertanggungjawab kepada Walikota Surabaya. Dalam melaksanakan</w:t>
      </w:r>
      <w:r w:rsidR="00A02352">
        <w:rPr>
          <w:bCs/>
          <w:spacing w:val="1"/>
          <w:sz w:val="24"/>
          <w:szCs w:val="24"/>
        </w:rPr>
        <w:t>urusan wajib, Dinas Perpustakaan dan Kearsipan bertugas untuk meingkatkan kualitas sumber daya manusia di Kota Surabaya melalui peningkatan pelayanan secara optimal kepada masyarakata sebagai pengguna perpustakaan, kegiatan pembinaan, pengembangan perpustakaan, dan kesadaran literasi masyarakat.</w:t>
      </w:r>
    </w:p>
    <w:p w14:paraId="44B1D844" w14:textId="7FDC9860" w:rsidR="00A02352" w:rsidRPr="00133964" w:rsidRDefault="00A02352" w:rsidP="00A02352">
      <w:pPr>
        <w:spacing w:line="360" w:lineRule="auto"/>
        <w:ind w:left="567" w:firstLine="567"/>
        <w:jc w:val="both"/>
        <w:rPr>
          <w:bCs/>
          <w:sz w:val="24"/>
          <w:szCs w:val="24"/>
        </w:rPr>
      </w:pPr>
      <w:r>
        <w:rPr>
          <w:bCs/>
          <w:spacing w:val="1"/>
          <w:sz w:val="24"/>
          <w:szCs w:val="24"/>
        </w:rPr>
        <w:t>Dalam penyelenggaraan urusan kearsipan, Dinas Perpustakaan dan Kearsipan Kota Surabayaberkedudukan sebagai Lembaga Kearsipan Daerah (LKD) yang bertugas untuk melaksanakan pembinaan kearsipan dan pengelolaan arsip statis. Pembinaan dan evaluasi dalam rangka penyelengaraan kearsipan dil lingkungan Pemerintah Kota Surabaya. Pengelolaan arsip secara baik dan benar dalam penyelenggaraan pemerintahan, akan dapat meningkatkan kinerja sehingga dapat membantu merealisasikan sebuah tata pemerintahan yang baik (Good Governance).</w:t>
      </w:r>
    </w:p>
    <w:p w14:paraId="0F8AF7E1" w14:textId="77777777" w:rsidR="00855A51" w:rsidRDefault="00855A51">
      <w:pPr>
        <w:spacing w:before="2" w:line="260" w:lineRule="exact"/>
        <w:rPr>
          <w:sz w:val="26"/>
          <w:szCs w:val="26"/>
        </w:rPr>
      </w:pPr>
    </w:p>
    <w:p w14:paraId="46AC4671" w14:textId="77777777" w:rsidR="00855A51" w:rsidRDefault="00855A51">
      <w:pPr>
        <w:spacing w:before="6" w:line="220" w:lineRule="exact"/>
        <w:rPr>
          <w:sz w:val="22"/>
          <w:szCs w:val="22"/>
        </w:rPr>
      </w:pPr>
    </w:p>
    <w:p w14:paraId="5A1728E0" w14:textId="1EE0D373" w:rsidR="00855A51" w:rsidRPr="000447CD" w:rsidRDefault="00A12D31">
      <w:pPr>
        <w:ind w:left="120"/>
        <w:rPr>
          <w:b/>
          <w:sz w:val="24"/>
          <w:szCs w:val="24"/>
          <w:lang w:val="id-ID"/>
        </w:rPr>
      </w:pPr>
      <w:r>
        <w:rPr>
          <w:b/>
          <w:sz w:val="24"/>
          <w:szCs w:val="24"/>
        </w:rPr>
        <w:t>2.2 Vi</w:t>
      </w:r>
      <w:r>
        <w:rPr>
          <w:b/>
          <w:spacing w:val="-2"/>
          <w:sz w:val="24"/>
          <w:szCs w:val="24"/>
        </w:rPr>
        <w:t>s</w:t>
      </w:r>
      <w:r>
        <w:rPr>
          <w:b/>
          <w:sz w:val="24"/>
          <w:szCs w:val="24"/>
        </w:rPr>
        <w:t>i</w:t>
      </w:r>
      <w:r w:rsidR="000447CD">
        <w:rPr>
          <w:b/>
          <w:sz w:val="24"/>
          <w:szCs w:val="24"/>
          <w:lang w:val="id-ID"/>
        </w:rPr>
        <w:t xml:space="preserve"> dan Misi</w:t>
      </w:r>
    </w:p>
    <w:p w14:paraId="668B92D6" w14:textId="77777777" w:rsidR="00A02352" w:rsidRDefault="00A02352">
      <w:pPr>
        <w:ind w:left="120"/>
        <w:rPr>
          <w:b/>
          <w:sz w:val="24"/>
          <w:szCs w:val="24"/>
        </w:rPr>
      </w:pPr>
    </w:p>
    <w:p w14:paraId="6B4A3AD3" w14:textId="07F3C2DE" w:rsidR="00A02352" w:rsidRDefault="00A02352" w:rsidP="00026568">
      <w:pPr>
        <w:spacing w:line="360" w:lineRule="auto"/>
        <w:ind w:left="567" w:firstLine="567"/>
        <w:jc w:val="both"/>
        <w:rPr>
          <w:sz w:val="24"/>
          <w:szCs w:val="24"/>
        </w:rPr>
      </w:pPr>
      <w:r>
        <w:rPr>
          <w:sz w:val="24"/>
          <w:szCs w:val="24"/>
        </w:rPr>
        <w:t>Visi dan Misi Kota Surabaya adalah sebagai berikut:</w:t>
      </w:r>
    </w:p>
    <w:p w14:paraId="2D87792B" w14:textId="0B3A0D49" w:rsidR="00A02352" w:rsidRDefault="00A02352" w:rsidP="00026568">
      <w:pPr>
        <w:pStyle w:val="ListParagraph"/>
        <w:numPr>
          <w:ilvl w:val="0"/>
          <w:numId w:val="2"/>
        </w:numPr>
        <w:spacing w:line="360" w:lineRule="auto"/>
        <w:ind w:left="851"/>
        <w:jc w:val="both"/>
        <w:rPr>
          <w:sz w:val="24"/>
          <w:szCs w:val="24"/>
        </w:rPr>
      </w:pPr>
      <w:r>
        <w:rPr>
          <w:sz w:val="24"/>
          <w:szCs w:val="24"/>
        </w:rPr>
        <w:t>Visi</w:t>
      </w:r>
    </w:p>
    <w:p w14:paraId="4CA23702" w14:textId="7B61FD75" w:rsidR="00A02352" w:rsidRDefault="00A02352" w:rsidP="00026568">
      <w:pPr>
        <w:pStyle w:val="ListParagraph"/>
        <w:spacing w:line="360" w:lineRule="auto"/>
        <w:ind w:left="851"/>
        <w:jc w:val="both"/>
        <w:rPr>
          <w:sz w:val="24"/>
          <w:szCs w:val="24"/>
        </w:rPr>
      </w:pPr>
      <w:r>
        <w:rPr>
          <w:sz w:val="24"/>
          <w:szCs w:val="24"/>
        </w:rPr>
        <w:t>Gotong Royong Menuju Kota Dunia yang Maju, Humanis, dan Berkelanjutan.</w:t>
      </w:r>
    </w:p>
    <w:p w14:paraId="047803E5" w14:textId="53A71A21" w:rsidR="00A02352" w:rsidRDefault="00A02352" w:rsidP="00026568">
      <w:pPr>
        <w:pStyle w:val="ListParagraph"/>
        <w:numPr>
          <w:ilvl w:val="0"/>
          <w:numId w:val="2"/>
        </w:numPr>
        <w:spacing w:line="360" w:lineRule="auto"/>
        <w:ind w:left="851"/>
        <w:jc w:val="both"/>
        <w:rPr>
          <w:sz w:val="24"/>
          <w:szCs w:val="24"/>
        </w:rPr>
      </w:pPr>
      <w:r>
        <w:rPr>
          <w:sz w:val="24"/>
          <w:szCs w:val="24"/>
        </w:rPr>
        <w:t>Misi</w:t>
      </w:r>
    </w:p>
    <w:p w14:paraId="794578E5" w14:textId="09CC53DC" w:rsidR="00A02352" w:rsidRDefault="00A02352" w:rsidP="00026568">
      <w:pPr>
        <w:pStyle w:val="ListParagraph"/>
        <w:spacing w:line="360" w:lineRule="auto"/>
        <w:ind w:left="851"/>
        <w:jc w:val="both"/>
        <w:rPr>
          <w:sz w:val="24"/>
          <w:szCs w:val="24"/>
        </w:rPr>
      </w:pPr>
      <w:r>
        <w:rPr>
          <w:sz w:val="24"/>
          <w:szCs w:val="24"/>
        </w:rPr>
        <w:lastRenderedPageBreak/>
        <w:t>Misi 1 :</w:t>
      </w:r>
    </w:p>
    <w:p w14:paraId="7EB9CE0C" w14:textId="24B32D06" w:rsidR="00A02352" w:rsidRDefault="00A02352" w:rsidP="00026568">
      <w:pPr>
        <w:pStyle w:val="ListParagraph"/>
        <w:spacing w:line="360" w:lineRule="auto"/>
        <w:ind w:left="851"/>
        <w:jc w:val="both"/>
        <w:rPr>
          <w:sz w:val="24"/>
          <w:szCs w:val="24"/>
        </w:rPr>
      </w:pPr>
      <w:r>
        <w:rPr>
          <w:sz w:val="24"/>
          <w:szCs w:val="24"/>
        </w:rPr>
        <w:t xml:space="preserve">Mewujudkan perekonomian inklusif untuk meningkatkan kesejahteraan rakyat dan pembukaan lapagan kerja baru melalui penguatan kemandirian ekonomi lokal, </w:t>
      </w:r>
      <w:r w:rsidR="00026568">
        <w:rPr>
          <w:sz w:val="24"/>
          <w:szCs w:val="24"/>
        </w:rPr>
        <w:t>kondusif iklim infestasi, penguatan daya saing Surabaya sebagai pusat penghubung perdagangan dan jasa antar pulau serta Internasional.</w:t>
      </w:r>
    </w:p>
    <w:p w14:paraId="44B31180" w14:textId="4FBB79C4" w:rsidR="00026568" w:rsidRDefault="00026568" w:rsidP="00026568">
      <w:pPr>
        <w:pStyle w:val="ListParagraph"/>
        <w:spacing w:line="360" w:lineRule="auto"/>
        <w:ind w:left="851"/>
        <w:jc w:val="both"/>
        <w:rPr>
          <w:sz w:val="24"/>
          <w:szCs w:val="24"/>
        </w:rPr>
      </w:pPr>
      <w:r>
        <w:rPr>
          <w:sz w:val="24"/>
          <w:szCs w:val="24"/>
        </w:rPr>
        <w:t>Misi 2 :</w:t>
      </w:r>
    </w:p>
    <w:p w14:paraId="663B37EE" w14:textId="27FD37D8" w:rsidR="00026568" w:rsidRDefault="00026568" w:rsidP="00026568">
      <w:pPr>
        <w:pStyle w:val="ListParagraph"/>
        <w:spacing w:line="360" w:lineRule="auto"/>
        <w:ind w:left="851"/>
        <w:jc w:val="both"/>
        <w:rPr>
          <w:sz w:val="24"/>
          <w:szCs w:val="24"/>
        </w:rPr>
      </w:pPr>
      <w:r>
        <w:rPr>
          <w:sz w:val="24"/>
          <w:szCs w:val="24"/>
        </w:rPr>
        <w:t>Membangun Sumber Daya Manusia Unggul, berkarakter, Sehat Jasmani Rohani, Produktif, Religius Berbudaya dalam Bingkai Kebhinekaan Melalui Peningkatan Akses dan Kualitas Pelayanan Kesehatan, Pendidikan, serta Kebutuhan Dasar Lainnya.</w:t>
      </w:r>
    </w:p>
    <w:p w14:paraId="1FA56AC1" w14:textId="775AE7C5" w:rsidR="00026568" w:rsidRDefault="00026568" w:rsidP="00026568">
      <w:pPr>
        <w:pStyle w:val="ListParagraph"/>
        <w:spacing w:line="360" w:lineRule="auto"/>
        <w:ind w:left="851"/>
        <w:jc w:val="both"/>
        <w:rPr>
          <w:sz w:val="24"/>
          <w:szCs w:val="24"/>
        </w:rPr>
      </w:pPr>
      <w:r>
        <w:rPr>
          <w:sz w:val="24"/>
          <w:szCs w:val="24"/>
        </w:rPr>
        <w:t>Misi 3 :</w:t>
      </w:r>
    </w:p>
    <w:p w14:paraId="757A5890" w14:textId="717FD12A" w:rsidR="00026568" w:rsidRDefault="00026568" w:rsidP="00026568">
      <w:pPr>
        <w:pStyle w:val="ListParagraph"/>
        <w:spacing w:line="360" w:lineRule="auto"/>
        <w:ind w:left="851"/>
        <w:jc w:val="both"/>
        <w:rPr>
          <w:sz w:val="24"/>
          <w:szCs w:val="24"/>
        </w:rPr>
      </w:pPr>
      <w:r>
        <w:rPr>
          <w:sz w:val="24"/>
          <w:szCs w:val="24"/>
        </w:rPr>
        <w:t>Memantapkan penataan ruang kota yang terintegrasi melalui ketersediaan infrastruktur dan utilitas kota yang moderen berkelas dunia serta berkelanjutan.</w:t>
      </w:r>
    </w:p>
    <w:p w14:paraId="4DF956B2" w14:textId="0EE7AC43" w:rsidR="00026568" w:rsidRDefault="00026568" w:rsidP="00026568">
      <w:pPr>
        <w:pStyle w:val="ListParagraph"/>
        <w:spacing w:line="360" w:lineRule="auto"/>
        <w:ind w:left="851"/>
        <w:jc w:val="both"/>
        <w:rPr>
          <w:sz w:val="24"/>
          <w:szCs w:val="24"/>
        </w:rPr>
      </w:pPr>
      <w:r>
        <w:rPr>
          <w:sz w:val="24"/>
          <w:szCs w:val="24"/>
        </w:rPr>
        <w:t>Misi 4 :</w:t>
      </w:r>
    </w:p>
    <w:p w14:paraId="68C83A43" w14:textId="0CAB0C86" w:rsidR="00026568" w:rsidRDefault="00026568" w:rsidP="00026568">
      <w:pPr>
        <w:pStyle w:val="ListParagraph"/>
        <w:spacing w:line="360" w:lineRule="auto"/>
        <w:ind w:left="851"/>
        <w:jc w:val="both"/>
        <w:rPr>
          <w:sz w:val="24"/>
          <w:szCs w:val="24"/>
        </w:rPr>
      </w:pPr>
      <w:r>
        <w:rPr>
          <w:sz w:val="24"/>
          <w:szCs w:val="24"/>
        </w:rPr>
        <w:t>Memantapakan transformasi birokarasi yang bersih, dinamis dan tangkas berbasis digital untuk meningkatan kualitas pelayan publik.</w:t>
      </w:r>
    </w:p>
    <w:p w14:paraId="53DF46BD" w14:textId="77777777" w:rsidR="00026568" w:rsidRDefault="00026568" w:rsidP="00026568">
      <w:pPr>
        <w:pStyle w:val="ListParagraph"/>
        <w:spacing w:line="360" w:lineRule="auto"/>
        <w:ind w:left="851"/>
        <w:jc w:val="both"/>
        <w:rPr>
          <w:sz w:val="24"/>
          <w:szCs w:val="24"/>
        </w:rPr>
      </w:pPr>
      <w:r>
        <w:rPr>
          <w:sz w:val="24"/>
          <w:szCs w:val="24"/>
        </w:rPr>
        <w:t xml:space="preserve">Misi 5 : </w:t>
      </w:r>
    </w:p>
    <w:p w14:paraId="61230146" w14:textId="2078726F" w:rsidR="00855A51" w:rsidRPr="00026568" w:rsidRDefault="00026568" w:rsidP="00026568">
      <w:pPr>
        <w:pStyle w:val="ListParagraph"/>
        <w:spacing w:line="360" w:lineRule="auto"/>
        <w:ind w:left="851"/>
        <w:jc w:val="both"/>
        <w:rPr>
          <w:sz w:val="24"/>
          <w:szCs w:val="24"/>
        </w:rPr>
      </w:pPr>
      <w:r>
        <w:rPr>
          <w:sz w:val="24"/>
          <w:szCs w:val="24"/>
        </w:rPr>
        <w:t>Menciptakan ketertiban, keamanan, kerukunan social dan kepastian hokum yang berkeadilan.</w:t>
      </w:r>
    </w:p>
    <w:p w14:paraId="16F4BF70" w14:textId="77777777" w:rsidR="00855A51" w:rsidRDefault="00855A51">
      <w:pPr>
        <w:spacing w:line="200" w:lineRule="exact"/>
      </w:pPr>
    </w:p>
    <w:p w14:paraId="4660D978" w14:textId="77777777" w:rsidR="00855A51" w:rsidRDefault="00855A51">
      <w:pPr>
        <w:spacing w:before="7" w:line="220" w:lineRule="exact"/>
        <w:rPr>
          <w:sz w:val="22"/>
          <w:szCs w:val="22"/>
        </w:rPr>
      </w:pPr>
    </w:p>
    <w:p w14:paraId="0C83A9C3" w14:textId="58074E77" w:rsidR="00855A51" w:rsidRPr="00EB2775" w:rsidRDefault="00A12D31">
      <w:pPr>
        <w:ind w:left="120"/>
        <w:rPr>
          <w:sz w:val="24"/>
          <w:szCs w:val="24"/>
          <w:lang w:val="id-ID"/>
        </w:rPr>
      </w:pPr>
      <w:r>
        <w:rPr>
          <w:b/>
          <w:sz w:val="24"/>
          <w:szCs w:val="24"/>
        </w:rPr>
        <w:t xml:space="preserve">2.3 </w:t>
      </w:r>
      <w:r w:rsidR="00EB2775">
        <w:rPr>
          <w:b/>
          <w:sz w:val="24"/>
          <w:szCs w:val="24"/>
          <w:lang w:val="id-ID"/>
        </w:rPr>
        <w:t>Tugas dan Fungsi</w:t>
      </w:r>
    </w:p>
    <w:p w14:paraId="32E4F9B2" w14:textId="77777777" w:rsidR="00855A51" w:rsidRDefault="00855A51" w:rsidP="00EB2775">
      <w:pPr>
        <w:tabs>
          <w:tab w:val="left" w:pos="460"/>
        </w:tabs>
        <w:spacing w:line="360" w:lineRule="auto"/>
        <w:ind w:right="60"/>
        <w:jc w:val="both"/>
        <w:rPr>
          <w:sz w:val="14"/>
          <w:szCs w:val="14"/>
        </w:rPr>
      </w:pPr>
    </w:p>
    <w:p w14:paraId="4765D9EB" w14:textId="711EAD47" w:rsidR="00EB2775" w:rsidRDefault="00EB2775" w:rsidP="00EB2775">
      <w:pPr>
        <w:tabs>
          <w:tab w:val="left" w:pos="460"/>
        </w:tabs>
        <w:spacing w:line="360" w:lineRule="auto"/>
        <w:ind w:left="120" w:right="60"/>
        <w:jc w:val="both"/>
        <w:rPr>
          <w:sz w:val="24"/>
          <w:szCs w:val="24"/>
          <w:lang w:val="id-ID"/>
        </w:rPr>
      </w:pPr>
      <w:r>
        <w:rPr>
          <w:sz w:val="24"/>
          <w:szCs w:val="24"/>
          <w:lang w:val="id-ID"/>
        </w:rPr>
        <w:tab/>
      </w:r>
      <w:r>
        <w:rPr>
          <w:sz w:val="24"/>
          <w:szCs w:val="24"/>
          <w:lang w:val="id-ID"/>
        </w:rPr>
        <w:tab/>
        <w:t>Berdasarkan Peraturan Walikota Surabaya Nomor 86 Tahun 2021 tentang Kedudukan, Susunan Organisasi, Uraian Tugas dan Fungsi serta Tata kerja Dinas Perpustakaan dan Kearsipan Kota Surabaya sebagai berikut;</w:t>
      </w:r>
    </w:p>
    <w:p w14:paraId="40EA682A" w14:textId="77777777" w:rsidR="00D761B6" w:rsidRPr="00EB2775" w:rsidRDefault="00D761B6" w:rsidP="00EB2775">
      <w:pPr>
        <w:tabs>
          <w:tab w:val="left" w:pos="460"/>
        </w:tabs>
        <w:spacing w:line="360" w:lineRule="auto"/>
        <w:ind w:left="120" w:right="60"/>
        <w:jc w:val="both"/>
        <w:rPr>
          <w:sz w:val="14"/>
          <w:szCs w:val="14"/>
        </w:rPr>
      </w:pPr>
    </w:p>
    <w:p w14:paraId="316B48AB" w14:textId="44685017" w:rsidR="00D761B6" w:rsidRDefault="00EB2775" w:rsidP="00D761B6">
      <w:pPr>
        <w:pStyle w:val="ListParagraph"/>
        <w:numPr>
          <w:ilvl w:val="0"/>
          <w:numId w:val="7"/>
        </w:numPr>
        <w:spacing w:line="360" w:lineRule="auto"/>
        <w:rPr>
          <w:sz w:val="24"/>
          <w:szCs w:val="24"/>
          <w:lang w:val="id-ID"/>
        </w:rPr>
      </w:pPr>
      <w:r w:rsidRPr="00EB2775">
        <w:rPr>
          <w:sz w:val="24"/>
          <w:szCs w:val="24"/>
          <w:lang w:val="id-ID"/>
        </w:rPr>
        <w:t>Dinas Perpustakaan dan Kearsipan Kota Surabay</w:t>
      </w:r>
      <w:r w:rsidR="00D761B6">
        <w:rPr>
          <w:sz w:val="24"/>
          <w:szCs w:val="24"/>
          <w:lang w:val="id-ID"/>
        </w:rPr>
        <w:t>a</w:t>
      </w:r>
    </w:p>
    <w:p w14:paraId="70D567F5" w14:textId="77777777" w:rsidR="00D761B6" w:rsidRPr="00D761B6" w:rsidRDefault="00D761B6" w:rsidP="00D761B6">
      <w:pPr>
        <w:pStyle w:val="ListParagraph"/>
        <w:spacing w:line="360" w:lineRule="auto"/>
        <w:ind w:left="820"/>
        <w:rPr>
          <w:sz w:val="24"/>
          <w:szCs w:val="24"/>
          <w:lang w:val="id-ID"/>
        </w:rPr>
      </w:pPr>
    </w:p>
    <w:p w14:paraId="7E9FA77B" w14:textId="729D3D62" w:rsidR="00D761B6" w:rsidRDefault="00D761B6" w:rsidP="00C01533">
      <w:pPr>
        <w:spacing w:line="360" w:lineRule="auto"/>
        <w:ind w:left="100" w:firstLine="720"/>
        <w:rPr>
          <w:sz w:val="24"/>
          <w:szCs w:val="24"/>
          <w:lang w:val="id-ID"/>
        </w:rPr>
      </w:pPr>
      <w:r>
        <w:rPr>
          <w:sz w:val="24"/>
          <w:szCs w:val="24"/>
          <w:lang w:val="id-ID"/>
        </w:rPr>
        <w:t>Tugas :</w:t>
      </w:r>
    </w:p>
    <w:p w14:paraId="0C3AB1F9" w14:textId="472DE7B8" w:rsidR="00D761B6" w:rsidRPr="00D761B6" w:rsidRDefault="00D761B6" w:rsidP="00D761B6">
      <w:pPr>
        <w:spacing w:line="360" w:lineRule="auto"/>
        <w:ind w:left="820"/>
        <w:rPr>
          <w:sz w:val="24"/>
          <w:szCs w:val="24"/>
          <w:lang w:val="id-ID"/>
        </w:rPr>
      </w:pPr>
      <w:r>
        <w:rPr>
          <w:sz w:val="24"/>
          <w:szCs w:val="24"/>
          <w:lang w:val="id-ID"/>
        </w:rPr>
        <w:t xml:space="preserve">Memiliki tugas </w:t>
      </w:r>
      <w:r w:rsidRPr="00D761B6">
        <w:rPr>
          <w:sz w:val="24"/>
          <w:szCs w:val="24"/>
          <w:lang w:val="id-ID"/>
        </w:rPr>
        <w:t xml:space="preserve">melaksanakan menyelenggarakan </w:t>
      </w:r>
    </w:p>
    <w:p w14:paraId="42CA5521" w14:textId="77777777" w:rsidR="00D761B6" w:rsidRPr="00D761B6" w:rsidRDefault="00D761B6" w:rsidP="00D761B6">
      <w:pPr>
        <w:spacing w:line="360" w:lineRule="auto"/>
        <w:ind w:left="820"/>
        <w:rPr>
          <w:sz w:val="24"/>
          <w:szCs w:val="24"/>
          <w:lang w:val="id-ID"/>
        </w:rPr>
      </w:pPr>
      <w:r w:rsidRPr="00D761B6">
        <w:rPr>
          <w:sz w:val="24"/>
          <w:szCs w:val="24"/>
          <w:lang w:val="id-ID"/>
        </w:rPr>
        <w:t xml:space="preserve">urusan pemerintahan bidang Perpustakaan dan urusan </w:t>
      </w:r>
    </w:p>
    <w:p w14:paraId="6CE7A7F0" w14:textId="77777777" w:rsidR="00D761B6" w:rsidRDefault="00D761B6" w:rsidP="00D761B6">
      <w:pPr>
        <w:spacing w:line="360" w:lineRule="auto"/>
        <w:ind w:left="820"/>
        <w:rPr>
          <w:sz w:val="24"/>
          <w:szCs w:val="24"/>
          <w:lang w:val="id-ID"/>
        </w:rPr>
      </w:pPr>
      <w:r w:rsidRPr="00D761B6">
        <w:rPr>
          <w:sz w:val="24"/>
          <w:szCs w:val="24"/>
          <w:lang w:val="id-ID"/>
        </w:rPr>
        <w:t>pemerintahan bidang Kearsipan.</w:t>
      </w:r>
    </w:p>
    <w:p w14:paraId="5DC5F5CD" w14:textId="77777777" w:rsidR="00D761B6" w:rsidRDefault="00D761B6" w:rsidP="00D761B6">
      <w:pPr>
        <w:spacing w:line="360" w:lineRule="auto"/>
        <w:ind w:left="820"/>
        <w:rPr>
          <w:sz w:val="24"/>
          <w:szCs w:val="24"/>
          <w:lang w:val="id-ID"/>
        </w:rPr>
      </w:pPr>
    </w:p>
    <w:p w14:paraId="74CCC8F8" w14:textId="77777777" w:rsidR="00D761B6" w:rsidRDefault="00D761B6" w:rsidP="00D761B6">
      <w:pPr>
        <w:spacing w:line="360" w:lineRule="auto"/>
        <w:ind w:left="820"/>
        <w:rPr>
          <w:sz w:val="24"/>
          <w:szCs w:val="24"/>
          <w:lang w:val="id-ID"/>
        </w:rPr>
      </w:pPr>
      <w:r>
        <w:rPr>
          <w:sz w:val="24"/>
          <w:szCs w:val="24"/>
          <w:lang w:val="id-ID"/>
        </w:rPr>
        <w:t>Fungsi :</w:t>
      </w:r>
    </w:p>
    <w:p w14:paraId="72CD9A42" w14:textId="77777777" w:rsidR="00D761B6" w:rsidRPr="00D761B6" w:rsidRDefault="00D761B6" w:rsidP="00D761B6">
      <w:pPr>
        <w:pStyle w:val="ListParagraph"/>
        <w:numPr>
          <w:ilvl w:val="0"/>
          <w:numId w:val="8"/>
        </w:numPr>
        <w:spacing w:line="360" w:lineRule="auto"/>
        <w:rPr>
          <w:sz w:val="24"/>
          <w:szCs w:val="24"/>
          <w:lang w:val="id-ID"/>
        </w:rPr>
      </w:pPr>
      <w:r w:rsidRPr="00D761B6">
        <w:rPr>
          <w:sz w:val="24"/>
          <w:szCs w:val="24"/>
          <w:lang w:val="id-ID"/>
        </w:rPr>
        <w:t>perumusan kebijakan sesuai dengan lingkup tugasnya;</w:t>
      </w:r>
    </w:p>
    <w:p w14:paraId="54A3DA60" w14:textId="4E34D98F" w:rsidR="00D761B6" w:rsidRPr="00D761B6" w:rsidRDefault="00D761B6" w:rsidP="00D761B6">
      <w:pPr>
        <w:pStyle w:val="ListParagraph"/>
        <w:numPr>
          <w:ilvl w:val="0"/>
          <w:numId w:val="8"/>
        </w:numPr>
        <w:spacing w:line="360" w:lineRule="auto"/>
        <w:rPr>
          <w:sz w:val="24"/>
          <w:szCs w:val="24"/>
          <w:lang w:val="id-ID"/>
        </w:rPr>
      </w:pPr>
      <w:r w:rsidRPr="00D761B6">
        <w:rPr>
          <w:sz w:val="24"/>
          <w:szCs w:val="24"/>
          <w:lang w:val="id-ID"/>
        </w:rPr>
        <w:lastRenderedPageBreak/>
        <w:t>pelaksanaan kebijakan sesuai dengan lingkup tugasnya;</w:t>
      </w:r>
    </w:p>
    <w:p w14:paraId="1153B6BE" w14:textId="6ED5F3DB" w:rsidR="00D761B6" w:rsidRPr="00D761B6" w:rsidRDefault="00D761B6" w:rsidP="00D761B6">
      <w:pPr>
        <w:pStyle w:val="ListParagraph"/>
        <w:numPr>
          <w:ilvl w:val="0"/>
          <w:numId w:val="8"/>
        </w:numPr>
        <w:spacing w:line="360" w:lineRule="auto"/>
        <w:rPr>
          <w:sz w:val="24"/>
          <w:szCs w:val="24"/>
          <w:lang w:val="id-ID"/>
        </w:rPr>
      </w:pPr>
      <w:r w:rsidRPr="00D761B6">
        <w:rPr>
          <w:sz w:val="24"/>
          <w:szCs w:val="24"/>
          <w:lang w:val="id-ID"/>
        </w:rPr>
        <w:t>pelaksanaan pemantauan, evaluasi dan pelaporan sesuai dengan lingkup tugasnya;</w:t>
      </w:r>
    </w:p>
    <w:p w14:paraId="487E191E" w14:textId="55E56C9B" w:rsidR="00D761B6" w:rsidRPr="00D761B6" w:rsidRDefault="00D761B6" w:rsidP="00D761B6">
      <w:pPr>
        <w:pStyle w:val="ListParagraph"/>
        <w:numPr>
          <w:ilvl w:val="0"/>
          <w:numId w:val="8"/>
        </w:numPr>
        <w:spacing w:line="360" w:lineRule="auto"/>
        <w:rPr>
          <w:sz w:val="24"/>
          <w:szCs w:val="24"/>
          <w:lang w:val="id-ID"/>
        </w:rPr>
      </w:pPr>
      <w:r w:rsidRPr="00D761B6">
        <w:rPr>
          <w:sz w:val="24"/>
          <w:szCs w:val="24"/>
          <w:lang w:val="id-ID"/>
        </w:rPr>
        <w:t xml:space="preserve">pelaksanaan administrasi Dinas sesuai dengan lingkup tugasnya; dan </w:t>
      </w:r>
    </w:p>
    <w:p w14:paraId="7F5039FA" w14:textId="0AB91419" w:rsidR="00D761B6" w:rsidRDefault="00D761B6" w:rsidP="00D761B6">
      <w:pPr>
        <w:pStyle w:val="ListParagraph"/>
        <w:numPr>
          <w:ilvl w:val="0"/>
          <w:numId w:val="8"/>
        </w:numPr>
        <w:spacing w:line="360" w:lineRule="auto"/>
        <w:rPr>
          <w:sz w:val="24"/>
          <w:szCs w:val="24"/>
          <w:lang w:val="id-ID"/>
        </w:rPr>
      </w:pPr>
      <w:r w:rsidRPr="00D761B6">
        <w:rPr>
          <w:sz w:val="24"/>
          <w:szCs w:val="24"/>
          <w:lang w:val="id-ID"/>
        </w:rPr>
        <w:t xml:space="preserve">pelaksanaan tugas-tugas lain yang diberikan oleh walikota terkait dengan tugas dan fungsinya. </w:t>
      </w:r>
    </w:p>
    <w:p w14:paraId="7944C311" w14:textId="372F89F8" w:rsidR="00D761B6" w:rsidRDefault="00D761B6" w:rsidP="00D761B6">
      <w:pPr>
        <w:pStyle w:val="ListParagraph"/>
        <w:spacing w:line="360" w:lineRule="auto"/>
        <w:ind w:left="1180"/>
        <w:rPr>
          <w:sz w:val="24"/>
          <w:szCs w:val="24"/>
          <w:lang w:val="id-ID"/>
        </w:rPr>
      </w:pPr>
    </w:p>
    <w:p w14:paraId="6905D65A" w14:textId="77527407" w:rsidR="00D761B6" w:rsidRDefault="00D761B6" w:rsidP="00D761B6">
      <w:pPr>
        <w:pStyle w:val="ListParagraph"/>
        <w:numPr>
          <w:ilvl w:val="0"/>
          <w:numId w:val="7"/>
        </w:numPr>
        <w:spacing w:line="360" w:lineRule="auto"/>
        <w:rPr>
          <w:sz w:val="24"/>
          <w:szCs w:val="24"/>
          <w:lang w:val="id-ID"/>
        </w:rPr>
      </w:pPr>
      <w:r>
        <w:rPr>
          <w:sz w:val="24"/>
          <w:szCs w:val="24"/>
          <w:lang w:val="id-ID"/>
        </w:rPr>
        <w:t>Sekretariat Dinas Perpustakaan dan Kearsipan Kota Surabaya</w:t>
      </w:r>
    </w:p>
    <w:p w14:paraId="313A1B2B" w14:textId="77777777" w:rsidR="00D761B6" w:rsidRDefault="00D761B6" w:rsidP="00D761B6">
      <w:pPr>
        <w:pStyle w:val="ListParagraph"/>
        <w:spacing w:line="360" w:lineRule="auto"/>
        <w:ind w:left="820"/>
        <w:rPr>
          <w:sz w:val="24"/>
          <w:szCs w:val="24"/>
          <w:lang w:val="id-ID"/>
        </w:rPr>
      </w:pPr>
    </w:p>
    <w:p w14:paraId="52AD760E" w14:textId="77777777" w:rsidR="00D761B6" w:rsidRDefault="00D761B6" w:rsidP="00D761B6">
      <w:pPr>
        <w:spacing w:line="360" w:lineRule="auto"/>
        <w:ind w:left="460" w:firstLine="360"/>
        <w:rPr>
          <w:sz w:val="24"/>
          <w:szCs w:val="24"/>
          <w:lang w:val="id-ID"/>
        </w:rPr>
      </w:pPr>
      <w:r>
        <w:rPr>
          <w:sz w:val="24"/>
          <w:szCs w:val="24"/>
          <w:lang w:val="id-ID"/>
        </w:rPr>
        <w:t xml:space="preserve">Tugas : </w:t>
      </w:r>
    </w:p>
    <w:p w14:paraId="35351841" w14:textId="2F4CF97E" w:rsidR="00D761B6" w:rsidRDefault="00D761B6" w:rsidP="00D761B6">
      <w:pPr>
        <w:spacing w:line="360" w:lineRule="auto"/>
        <w:ind w:left="820"/>
        <w:rPr>
          <w:sz w:val="24"/>
          <w:szCs w:val="24"/>
        </w:rPr>
      </w:pPr>
      <w:r w:rsidRPr="00D761B6">
        <w:rPr>
          <w:sz w:val="24"/>
          <w:szCs w:val="24"/>
        </w:rPr>
        <w:t>mempunyai tugas melaksanakan sebagian tugas Dinas di bidang kesekretariatan meliputi menyusun dan melaksanakan, rencana program dan petunjuk teknis, melaksanakan koordinasi dan kerja sama dengan lembaga dan instansi lain, melaksanakan pengawasan dan pengendalian, melaksanakan evaluasi dan pelaporan dan melaksanakan tugas-tugas lain yang diberikan oleh Kepala Dinas sesuai dengan tugas dan fungsinya.</w:t>
      </w:r>
    </w:p>
    <w:p w14:paraId="370C2DB1" w14:textId="77777777" w:rsidR="00D761B6" w:rsidRDefault="00D761B6" w:rsidP="00D761B6">
      <w:pPr>
        <w:spacing w:line="360" w:lineRule="auto"/>
        <w:ind w:left="820"/>
        <w:rPr>
          <w:sz w:val="24"/>
          <w:szCs w:val="24"/>
        </w:rPr>
      </w:pPr>
    </w:p>
    <w:p w14:paraId="222DB2FE" w14:textId="77777777" w:rsidR="00D761B6" w:rsidRDefault="00D761B6" w:rsidP="00D761B6">
      <w:pPr>
        <w:spacing w:line="360" w:lineRule="auto"/>
        <w:ind w:left="820"/>
        <w:rPr>
          <w:sz w:val="24"/>
          <w:szCs w:val="24"/>
          <w:lang w:val="id-ID"/>
        </w:rPr>
      </w:pPr>
      <w:r>
        <w:rPr>
          <w:sz w:val="24"/>
          <w:szCs w:val="24"/>
          <w:lang w:val="id-ID"/>
        </w:rPr>
        <w:t xml:space="preserve">Fungsi : </w:t>
      </w:r>
    </w:p>
    <w:p w14:paraId="13F3B663" w14:textId="77777777"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penyusunan perencanaan program kerja dan petunjuk teknis di bidang sekretariat; </w:t>
      </w:r>
    </w:p>
    <w:p w14:paraId="6D154CBF" w14:textId="26AD9765"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pelaksanaan program kerja dan petunjuk teknis di bidang sekretariat;</w:t>
      </w:r>
    </w:p>
    <w:p w14:paraId="4E2B24E6" w14:textId="100580B4"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koordinasi dan kerja sama dengan lembaga dan instansi lain; </w:t>
      </w:r>
    </w:p>
    <w:p w14:paraId="19944509" w14:textId="53872484"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koordinasi penyelenggaraan tugas-tugas Bidang; </w:t>
      </w:r>
    </w:p>
    <w:p w14:paraId="0D2A7145" w14:textId="7A080C56"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koordinasi penyusunan peraturan perundang–undangan dan penanganan masalah hukum; </w:t>
      </w:r>
    </w:p>
    <w:p w14:paraId="56EA561E" w14:textId="125B6C7B"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koordinasi penyusunan dokumen perencanaan berbasis gender dan risiko; </w:t>
      </w:r>
    </w:p>
    <w:p w14:paraId="6F408877" w14:textId="3156B2B7"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koordinasi penyelesaian rekomendasi hasil pengawasan; </w:t>
      </w:r>
    </w:p>
    <w:p w14:paraId="7C2D3DA8" w14:textId="644FB350"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pengelolaan administrasi kepegawaian; </w:t>
      </w:r>
    </w:p>
    <w:p w14:paraId="0C919DB7" w14:textId="53B78BA0"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pengelolaan kearsipan dan perpustakaan; </w:t>
      </w:r>
    </w:p>
    <w:p w14:paraId="706B075D" w14:textId="15ED5767"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pengelolaan barang milik daerah; </w:t>
      </w:r>
    </w:p>
    <w:p w14:paraId="705EFF0F" w14:textId="33AD20BF"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hubungan masyarakat dan protokoler; </w:t>
      </w:r>
    </w:p>
    <w:p w14:paraId="4C5106FA" w14:textId="5F126385"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pembinaan organisasi dan ketatalaksanaan; </w:t>
      </w:r>
    </w:p>
    <w:p w14:paraId="29AC9E56" w14:textId="07639046"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pengelolaan keuangan; </w:t>
      </w:r>
    </w:p>
    <w:p w14:paraId="509D0EB0" w14:textId="7D12F575"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lastRenderedPageBreak/>
        <w:t>pelaksanaan pengelolaan data dan informasi;</w:t>
      </w:r>
    </w:p>
    <w:p w14:paraId="697EDFBC" w14:textId="5BBF1D36"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koordinasi pelaporan indikator kinerja perangkat daerah; </w:t>
      </w:r>
    </w:p>
    <w:p w14:paraId="6C667348" w14:textId="71257172" w:rsidR="005F6179"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pengawasan dan pengendalian di Sekretariat; </w:t>
      </w:r>
    </w:p>
    <w:p w14:paraId="04E1C151" w14:textId="3FDBC5F3" w:rsidR="005F6179" w:rsidRPr="005F6179" w:rsidRDefault="00D761B6" w:rsidP="005F6179">
      <w:pPr>
        <w:pStyle w:val="ListParagraph"/>
        <w:numPr>
          <w:ilvl w:val="0"/>
          <w:numId w:val="9"/>
        </w:numPr>
        <w:spacing w:line="360" w:lineRule="auto"/>
        <w:rPr>
          <w:sz w:val="24"/>
          <w:szCs w:val="24"/>
          <w:lang w:val="id-ID"/>
        </w:rPr>
      </w:pPr>
      <w:r w:rsidRPr="005F6179">
        <w:rPr>
          <w:sz w:val="24"/>
          <w:szCs w:val="24"/>
        </w:rPr>
        <w:t xml:space="preserve">pelaksanaan monitoring, evaluasi dan pelaporan kinerja yang tertuang dalam dokumen perencanaan strategis; dan </w:t>
      </w:r>
    </w:p>
    <w:p w14:paraId="446BA014" w14:textId="32E37CC0" w:rsidR="00D761B6" w:rsidRPr="005F6179" w:rsidRDefault="00D761B6" w:rsidP="005F6179">
      <w:pPr>
        <w:pStyle w:val="ListParagraph"/>
        <w:numPr>
          <w:ilvl w:val="0"/>
          <w:numId w:val="9"/>
        </w:numPr>
        <w:spacing w:line="360" w:lineRule="auto"/>
        <w:rPr>
          <w:sz w:val="24"/>
          <w:szCs w:val="24"/>
          <w:lang w:val="id-ID"/>
        </w:rPr>
      </w:pPr>
      <w:r w:rsidRPr="005F6179">
        <w:rPr>
          <w:sz w:val="24"/>
          <w:szCs w:val="24"/>
        </w:rPr>
        <w:t>pelaksanaan tugas-tugas lain yang diberikan oleh Kepala Dinas</w:t>
      </w:r>
      <w:r>
        <w:t>.</w:t>
      </w:r>
    </w:p>
    <w:p w14:paraId="5C35A764" w14:textId="77777777" w:rsidR="005F6179" w:rsidRPr="005F6179" w:rsidRDefault="005F6179" w:rsidP="005F6179">
      <w:pPr>
        <w:pStyle w:val="ListParagraph"/>
        <w:spacing w:line="360" w:lineRule="auto"/>
        <w:ind w:left="1180"/>
        <w:rPr>
          <w:sz w:val="24"/>
          <w:szCs w:val="24"/>
          <w:lang w:val="id-ID"/>
        </w:rPr>
      </w:pPr>
    </w:p>
    <w:p w14:paraId="34E8978E" w14:textId="46521109" w:rsidR="005F6179" w:rsidRDefault="005F6179" w:rsidP="005F6179">
      <w:pPr>
        <w:pStyle w:val="ListParagraph"/>
        <w:numPr>
          <w:ilvl w:val="0"/>
          <w:numId w:val="7"/>
        </w:numPr>
        <w:spacing w:line="360" w:lineRule="auto"/>
        <w:rPr>
          <w:sz w:val="24"/>
          <w:szCs w:val="24"/>
          <w:lang w:val="id-ID"/>
        </w:rPr>
      </w:pPr>
      <w:r w:rsidRPr="005F6179">
        <w:rPr>
          <w:sz w:val="24"/>
          <w:szCs w:val="24"/>
        </w:rPr>
        <w:t>Bidang Pembinaan dan Pengelolaan Perpustakaan</w:t>
      </w:r>
      <w:r w:rsidRPr="005F6179">
        <w:rPr>
          <w:sz w:val="24"/>
          <w:szCs w:val="24"/>
          <w:lang w:val="id-ID"/>
        </w:rPr>
        <w:t xml:space="preserve"> Dinas Perpustakaan dan Kearsipan Kota Surabaya</w:t>
      </w:r>
    </w:p>
    <w:p w14:paraId="5564717E" w14:textId="77777777" w:rsidR="005F6179" w:rsidRDefault="005F6179" w:rsidP="005F6179">
      <w:pPr>
        <w:pStyle w:val="ListParagraph"/>
        <w:spacing w:line="360" w:lineRule="auto"/>
        <w:ind w:left="820"/>
        <w:rPr>
          <w:sz w:val="24"/>
          <w:szCs w:val="24"/>
          <w:lang w:val="id-ID"/>
        </w:rPr>
      </w:pPr>
    </w:p>
    <w:p w14:paraId="14390E06" w14:textId="77777777" w:rsidR="005F6179" w:rsidRDefault="005F6179" w:rsidP="005F6179">
      <w:pPr>
        <w:pStyle w:val="ListParagraph"/>
        <w:spacing w:line="360" w:lineRule="auto"/>
        <w:ind w:left="820"/>
        <w:rPr>
          <w:sz w:val="24"/>
          <w:szCs w:val="24"/>
          <w:lang w:val="id-ID"/>
        </w:rPr>
      </w:pPr>
      <w:r>
        <w:rPr>
          <w:sz w:val="24"/>
          <w:szCs w:val="24"/>
          <w:lang w:val="id-ID"/>
        </w:rPr>
        <w:t xml:space="preserve">Tugas : </w:t>
      </w:r>
    </w:p>
    <w:p w14:paraId="2F80E467" w14:textId="77777777" w:rsidR="005F6179" w:rsidRDefault="005F6179" w:rsidP="005F6179">
      <w:pPr>
        <w:pStyle w:val="ListParagraph"/>
        <w:spacing w:line="360" w:lineRule="auto"/>
        <w:ind w:left="820"/>
        <w:rPr>
          <w:sz w:val="24"/>
          <w:szCs w:val="24"/>
        </w:rPr>
      </w:pPr>
      <w:r w:rsidRPr="005F6179">
        <w:rPr>
          <w:sz w:val="24"/>
          <w:szCs w:val="24"/>
        </w:rPr>
        <w:t>mempunyai tugas melaksanakan sebagian tugas Dinas di bidang pembinaan perpustakaan yang meliputi menyusun dan melaksanakan rencana program dan petunjuk teknis, melaksanakan koordinasi dan kerja sama dengan lembaga dan instansi lain, melaksanakan pengawasan dan pengendalian, melaksanakan evaluasi dan pelaporan, dan melaksanakan tugas-tugas lain yang diberikan oleh Kepala Dinas sesuai dengan tugas dan fungsinya.</w:t>
      </w:r>
    </w:p>
    <w:p w14:paraId="348CC340" w14:textId="77777777" w:rsidR="005F6179" w:rsidRDefault="005F6179" w:rsidP="005F6179">
      <w:pPr>
        <w:pStyle w:val="ListParagraph"/>
        <w:spacing w:line="360" w:lineRule="auto"/>
        <w:ind w:left="820"/>
        <w:rPr>
          <w:sz w:val="24"/>
          <w:szCs w:val="24"/>
        </w:rPr>
      </w:pPr>
    </w:p>
    <w:p w14:paraId="35F4E45A" w14:textId="77777777" w:rsidR="005F6179" w:rsidRDefault="005F6179" w:rsidP="005F6179">
      <w:pPr>
        <w:pStyle w:val="ListParagraph"/>
        <w:spacing w:line="360" w:lineRule="auto"/>
        <w:ind w:left="820"/>
        <w:rPr>
          <w:sz w:val="24"/>
          <w:szCs w:val="24"/>
          <w:lang w:val="id-ID"/>
        </w:rPr>
      </w:pPr>
      <w:r>
        <w:rPr>
          <w:sz w:val="24"/>
          <w:szCs w:val="24"/>
          <w:lang w:val="id-ID"/>
        </w:rPr>
        <w:t xml:space="preserve">Fungsi : </w:t>
      </w:r>
    </w:p>
    <w:p w14:paraId="5B8DE2EE" w14:textId="77777777"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penyusunan rencana program kerja dan petunjuk teknis di bidang pembinaan dan pengelolaan perpustakaan; </w:t>
      </w:r>
    </w:p>
    <w:p w14:paraId="71346EC3" w14:textId="46A56B7B"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program kerja dan petunjuk teknis di bidang pembinaan dan pengelolaan perpustakaan; </w:t>
      </w:r>
    </w:p>
    <w:p w14:paraId="633C38C8" w14:textId="06806B3E"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koordinasi dan kerja sama dengan lembaga dan instansi lain di bidang pembinaan dan pengelolaan perpustakaan; </w:t>
      </w:r>
    </w:p>
    <w:p w14:paraId="7ED8A084" w14:textId="4EA6DA9B"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pemrosesan teknis perizinan/non perizinan/rekomendasi sesuai bidangnya; </w:t>
      </w:r>
    </w:p>
    <w:p w14:paraId="3BBB62DD" w14:textId="6EB43914"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pengelolaan layanan baca; </w:t>
      </w:r>
    </w:p>
    <w:p w14:paraId="2A92B5D7" w14:textId="3D5920D1"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layanan sirkulasi, referensi/rujukan, ekstensi dan layanan multimedia; </w:t>
      </w:r>
    </w:p>
    <w:p w14:paraId="6FF36199" w14:textId="3B62B5E5"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konsultasi teknis layanan perpustakaan, kerja sama layanan perpustakaan; </w:t>
      </w:r>
    </w:p>
    <w:p w14:paraId="3BBC0526" w14:textId="05090094"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pengelolaan perpustakaan sesuai standar; </w:t>
      </w:r>
    </w:p>
    <w:p w14:paraId="23A10E6F" w14:textId="07C9F5E8"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lastRenderedPageBreak/>
        <w:t xml:space="preserve">pelaksanaan penyusunan dan penataan koleksi serta penataan denah ruang layanan; </w:t>
      </w:r>
    </w:p>
    <w:p w14:paraId="244F3139" w14:textId="6782317D"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pendataan, pengolahan dan pelaporan statistik perkembangan layanan perpustakaan; </w:t>
      </w:r>
    </w:p>
    <w:p w14:paraId="220653FD" w14:textId="05CFD5A6"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penyediaan dan pemantauan persediaan bahan pustaka; </w:t>
      </w:r>
    </w:p>
    <w:p w14:paraId="5229F7AF" w14:textId="0681425F"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kerja sama dengan penerbit untuk memberikan informasi penerbitan karya cetak dan karya rekam edisi baru serta kepustakaan langka; </w:t>
      </w:r>
    </w:p>
    <w:p w14:paraId="0D2681E8" w14:textId="72EAEFF4"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pelaksanaan penyusunan peraturan dan kebijakan pengembangan Sumber Daya Manusia perpustakaan skala kota sesuai kebijakan nasional;</w:t>
      </w:r>
    </w:p>
    <w:p w14:paraId="02BE50DB" w14:textId="77777777"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n. pelaksanaan pembinaan secara organisasi/kelembagaan dan administrasi kepada Perpustakaan Sekolah, TBM, Perpustakaan Umum; </w:t>
      </w:r>
    </w:p>
    <w:p w14:paraId="16565A7D" w14:textId="714A78D0"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Bimbingan Teknis/Diklat kepada petugas Perpustakaan Sekolah, Yayasan, dan PAUD (PPT) serta TBM; </w:t>
      </w:r>
    </w:p>
    <w:p w14:paraId="10AAF073" w14:textId="51FA1BD4"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pemrosesan izin/rekomendasi pembuatan Tanda Daftar Perpustakaan/TDP atau Nomor Pokok Perpustakaan; </w:t>
      </w:r>
    </w:p>
    <w:p w14:paraId="415800F5" w14:textId="1E901886"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perumusan kebijakan pelestarian koleksi daerah berdasarkan kebijakan nasional; </w:t>
      </w:r>
    </w:p>
    <w:p w14:paraId="1B509B0B" w14:textId="792E103A"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penelusuran dan pengadaan bahan kepustakaan langka; </w:t>
      </w:r>
    </w:p>
    <w:p w14:paraId="2C2CA5A5" w14:textId="3133BEA3"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pengelolaan layanan Rumah Bahasa; </w:t>
      </w:r>
    </w:p>
    <w:p w14:paraId="49EF506F" w14:textId="392F1E56"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pemasyarakatan dan peningkatan minat baca masyarakat melalui kerjasama antar lembaga/komunitas terkait; </w:t>
      </w:r>
    </w:p>
    <w:p w14:paraId="404F371F" w14:textId="076CACBC"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pelestarian bahan pustaka; </w:t>
      </w:r>
    </w:p>
    <w:p w14:paraId="091C2B43" w14:textId="66E0AB17"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pengawasan dan pengendalian di Bidang Pembinaan dan Pengelolaan Perpustakaan; </w:t>
      </w:r>
    </w:p>
    <w:p w14:paraId="5C593894" w14:textId="79DC8425"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 xml:space="preserve">pelaksanaan monitoring, evaluasi dan pelaporan kinerja yang tertuang dalam dokumen perencanaan strategis; dan </w:t>
      </w:r>
    </w:p>
    <w:p w14:paraId="7472222B" w14:textId="1D823B9A" w:rsidR="005F6179" w:rsidRPr="005F6179" w:rsidRDefault="005F6179" w:rsidP="005F6179">
      <w:pPr>
        <w:pStyle w:val="ListParagraph"/>
        <w:numPr>
          <w:ilvl w:val="0"/>
          <w:numId w:val="10"/>
        </w:numPr>
        <w:spacing w:line="360" w:lineRule="auto"/>
        <w:rPr>
          <w:sz w:val="24"/>
          <w:szCs w:val="24"/>
          <w:lang w:val="id-ID"/>
        </w:rPr>
      </w:pPr>
      <w:r w:rsidRPr="005F6179">
        <w:rPr>
          <w:sz w:val="24"/>
          <w:szCs w:val="24"/>
        </w:rPr>
        <w:t>pelaksanaan tugas-tugas lain yang diberikan oleh Kepala Dinas sesuai dengan tugas dan fungsinya.</w:t>
      </w:r>
    </w:p>
    <w:p w14:paraId="283535AC" w14:textId="2EE591ED" w:rsidR="005F6179" w:rsidRDefault="005F6179" w:rsidP="005F6179">
      <w:pPr>
        <w:pStyle w:val="ListParagraph"/>
        <w:spacing w:line="360" w:lineRule="auto"/>
        <w:ind w:left="1180"/>
        <w:rPr>
          <w:sz w:val="24"/>
          <w:szCs w:val="24"/>
          <w:lang w:val="id-ID"/>
        </w:rPr>
      </w:pPr>
    </w:p>
    <w:p w14:paraId="381C0E0C" w14:textId="2753B57F" w:rsidR="005F6179" w:rsidRDefault="005F6179" w:rsidP="005F6179">
      <w:pPr>
        <w:pStyle w:val="ListParagraph"/>
        <w:spacing w:line="360" w:lineRule="auto"/>
        <w:ind w:left="1180"/>
        <w:rPr>
          <w:sz w:val="24"/>
          <w:szCs w:val="24"/>
          <w:lang w:val="id-ID"/>
        </w:rPr>
      </w:pPr>
    </w:p>
    <w:p w14:paraId="51667DBC" w14:textId="63F282C4" w:rsidR="005F6179" w:rsidRDefault="005F6179" w:rsidP="005F6179">
      <w:pPr>
        <w:pStyle w:val="ListParagraph"/>
        <w:spacing w:line="360" w:lineRule="auto"/>
        <w:ind w:left="1180"/>
        <w:rPr>
          <w:sz w:val="24"/>
          <w:szCs w:val="24"/>
          <w:lang w:val="id-ID"/>
        </w:rPr>
      </w:pPr>
    </w:p>
    <w:p w14:paraId="698F8180" w14:textId="416805B5" w:rsidR="005F6179" w:rsidRDefault="005F6179" w:rsidP="005F6179">
      <w:pPr>
        <w:pStyle w:val="ListParagraph"/>
        <w:spacing w:line="360" w:lineRule="auto"/>
        <w:ind w:left="1180"/>
        <w:rPr>
          <w:sz w:val="24"/>
          <w:szCs w:val="24"/>
          <w:lang w:val="id-ID"/>
        </w:rPr>
      </w:pPr>
    </w:p>
    <w:p w14:paraId="4EAFD468" w14:textId="77777777" w:rsidR="005F6179" w:rsidRPr="005F6179" w:rsidRDefault="005F6179" w:rsidP="005F6179">
      <w:pPr>
        <w:pStyle w:val="ListParagraph"/>
        <w:spacing w:line="360" w:lineRule="auto"/>
        <w:ind w:left="1180"/>
        <w:rPr>
          <w:sz w:val="24"/>
          <w:szCs w:val="24"/>
          <w:lang w:val="id-ID"/>
        </w:rPr>
      </w:pPr>
    </w:p>
    <w:p w14:paraId="137E548C" w14:textId="6192CE53" w:rsidR="005F6179" w:rsidRDefault="005F6179" w:rsidP="005F6179">
      <w:pPr>
        <w:pStyle w:val="ListParagraph"/>
        <w:numPr>
          <w:ilvl w:val="0"/>
          <w:numId w:val="7"/>
        </w:numPr>
        <w:spacing w:line="360" w:lineRule="auto"/>
        <w:rPr>
          <w:sz w:val="24"/>
          <w:szCs w:val="24"/>
          <w:lang w:val="id-ID"/>
        </w:rPr>
      </w:pPr>
      <w:r w:rsidRPr="005F6179">
        <w:rPr>
          <w:sz w:val="24"/>
          <w:szCs w:val="24"/>
        </w:rPr>
        <w:lastRenderedPageBreak/>
        <w:t>Bidang Pembinaan dan Layanan Kearsipan</w:t>
      </w:r>
      <w:r w:rsidRPr="005F6179">
        <w:rPr>
          <w:sz w:val="24"/>
          <w:szCs w:val="24"/>
          <w:lang w:val="id-ID"/>
        </w:rPr>
        <w:t xml:space="preserve"> Dinas Perpustakaan dan Kearsipan Kota Surabaya</w:t>
      </w:r>
    </w:p>
    <w:p w14:paraId="192B5842" w14:textId="77777777" w:rsidR="005F6179" w:rsidRPr="005F6179" w:rsidRDefault="005F6179" w:rsidP="005F6179">
      <w:pPr>
        <w:spacing w:line="360" w:lineRule="auto"/>
        <w:ind w:left="460"/>
        <w:rPr>
          <w:sz w:val="24"/>
          <w:szCs w:val="24"/>
          <w:lang w:val="id-ID"/>
        </w:rPr>
      </w:pPr>
    </w:p>
    <w:p w14:paraId="3B472BC0" w14:textId="77777777" w:rsidR="005F6179" w:rsidRDefault="005F6179" w:rsidP="005F6179">
      <w:pPr>
        <w:pStyle w:val="ListParagraph"/>
        <w:tabs>
          <w:tab w:val="left" w:pos="2800"/>
        </w:tabs>
        <w:spacing w:line="360" w:lineRule="auto"/>
        <w:ind w:left="820"/>
        <w:rPr>
          <w:sz w:val="24"/>
          <w:szCs w:val="24"/>
          <w:lang w:val="id-ID"/>
        </w:rPr>
      </w:pPr>
      <w:r>
        <w:rPr>
          <w:sz w:val="24"/>
          <w:szCs w:val="24"/>
          <w:lang w:val="id-ID"/>
        </w:rPr>
        <w:t xml:space="preserve">Tugas : </w:t>
      </w:r>
    </w:p>
    <w:p w14:paraId="36E09A78" w14:textId="7A761AAD" w:rsidR="005F6179" w:rsidRDefault="005F6179" w:rsidP="005F6179">
      <w:pPr>
        <w:pStyle w:val="ListParagraph"/>
        <w:tabs>
          <w:tab w:val="left" w:pos="2800"/>
        </w:tabs>
        <w:spacing w:line="360" w:lineRule="auto"/>
        <w:ind w:left="820"/>
        <w:rPr>
          <w:sz w:val="24"/>
          <w:szCs w:val="24"/>
        </w:rPr>
      </w:pPr>
      <w:r w:rsidRPr="005F6179">
        <w:rPr>
          <w:sz w:val="24"/>
          <w:szCs w:val="24"/>
        </w:rPr>
        <w:t>mempunyai tugas melaksanakan sebagian tugas Dinas di bidang pembinaan dan layanan kearsipan yang meliputi menyusun dan melaksanakan rencana program dan petunjuk teknis, melaksanakan koordinasi dan kerja sama dengan lembaga dan instansi lain, melaksanakan pengawasan dan pengendalian, melaksanakan evaluasi dan pelaporan, dan melaksanakan tugas-tugas lain yang diberikan oleh Kepala Dinas sesuai dengan tugas dan fungsinya.</w:t>
      </w:r>
    </w:p>
    <w:p w14:paraId="1FEA4D38" w14:textId="7AA1263F" w:rsidR="005F6179" w:rsidRDefault="005F6179" w:rsidP="005F6179">
      <w:pPr>
        <w:pStyle w:val="ListParagraph"/>
        <w:tabs>
          <w:tab w:val="left" w:pos="2800"/>
        </w:tabs>
        <w:spacing w:line="360" w:lineRule="auto"/>
        <w:ind w:left="820"/>
        <w:rPr>
          <w:sz w:val="24"/>
          <w:szCs w:val="24"/>
        </w:rPr>
      </w:pPr>
    </w:p>
    <w:p w14:paraId="134534FA" w14:textId="6825E038" w:rsidR="005F6179" w:rsidRDefault="005F6179" w:rsidP="005F6179">
      <w:pPr>
        <w:pStyle w:val="ListParagraph"/>
        <w:tabs>
          <w:tab w:val="left" w:pos="2800"/>
        </w:tabs>
        <w:spacing w:line="360" w:lineRule="auto"/>
        <w:ind w:left="820"/>
        <w:rPr>
          <w:sz w:val="24"/>
          <w:szCs w:val="24"/>
          <w:lang w:val="id-ID"/>
        </w:rPr>
      </w:pPr>
      <w:r>
        <w:rPr>
          <w:sz w:val="24"/>
          <w:szCs w:val="24"/>
          <w:lang w:val="id-ID"/>
        </w:rPr>
        <w:t xml:space="preserve">Fungsi : </w:t>
      </w:r>
    </w:p>
    <w:p w14:paraId="7C5E4A4A" w14:textId="77777777"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penyusunan rencana program kerja dan petunjuk teknis di bidang pembinaan dan layanan kearsipan; </w:t>
      </w:r>
    </w:p>
    <w:p w14:paraId="7CBCAB91" w14:textId="3C411703"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program kerja dan petunjuk teknis di bidang pembinaan dan layanan kearsipan; </w:t>
      </w:r>
    </w:p>
    <w:p w14:paraId="6C9B8C23" w14:textId="7426D011"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koordinasi dan kerja sama dengan lembaga dan instansi lain; </w:t>
      </w:r>
    </w:p>
    <w:p w14:paraId="3465136F" w14:textId="5562D08C"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pemrosesan teknis perizinan/non perizinan/rekomendasi sesuai Bidangnya; </w:t>
      </w:r>
    </w:p>
    <w:p w14:paraId="40EDDDF6" w14:textId="3926B625"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penyusunan peraturan dan kebijakan terkait pembinaan dan pengawasan kearsipan; </w:t>
      </w:r>
    </w:p>
    <w:p w14:paraId="56A72985" w14:textId="2C94E29B"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pembinaan dan pengawasan kearsipan Perangkat Daerah dan Badan Usaha Milik Daerah; </w:t>
      </w:r>
    </w:p>
    <w:p w14:paraId="5FDEB8AE" w14:textId="7B1859B5"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penyusunan peraturan dan kebijakan layanan informasi kearsipan statis; </w:t>
      </w:r>
    </w:p>
    <w:p w14:paraId="3C2E28DA" w14:textId="44BA7F76"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layanan dan teknis kearsipan; </w:t>
      </w:r>
    </w:p>
    <w:p w14:paraId="65A28064" w14:textId="2FDA1848"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pembangunan dan pengembangan jaringan informasi kearsipan; </w:t>
      </w:r>
    </w:p>
    <w:p w14:paraId="1A7122EC" w14:textId="063AF23A"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publikasi dan sosialisasi kearsipan; </w:t>
      </w:r>
    </w:p>
    <w:p w14:paraId="5E9C982A" w14:textId="487113ED"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penerbitan sumber arsip; </w:t>
      </w:r>
    </w:p>
    <w:p w14:paraId="47886B10" w14:textId="6D1AB5D6"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konsultasi teknis layanan kearsipan, kerja sama layanan kearsipan, memasyarakatkan kearsipan melalui kegiatan promosi kearsipan; </w:t>
      </w:r>
    </w:p>
    <w:p w14:paraId="677B5CF1" w14:textId="3F922192"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 xml:space="preserve">pelaksanaan pengawasan dan pengendalian di bidang Pembinaan dan Layanan Kearsipan; </w:t>
      </w:r>
    </w:p>
    <w:p w14:paraId="3B3C3820" w14:textId="47896213" w:rsidR="00C01533"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lastRenderedPageBreak/>
        <w:t xml:space="preserve">pelaksanaan monitoring, evaluasi dan pelaporan kinerja yang tertuang dalam dokumen perencanaan strategis; dan </w:t>
      </w:r>
    </w:p>
    <w:p w14:paraId="1017BF74" w14:textId="599DF9E3" w:rsidR="005F6179" w:rsidRPr="00C01533" w:rsidRDefault="005F6179" w:rsidP="005F6179">
      <w:pPr>
        <w:pStyle w:val="ListParagraph"/>
        <w:numPr>
          <w:ilvl w:val="0"/>
          <w:numId w:val="11"/>
        </w:numPr>
        <w:tabs>
          <w:tab w:val="left" w:pos="2800"/>
        </w:tabs>
        <w:spacing w:line="360" w:lineRule="auto"/>
        <w:rPr>
          <w:sz w:val="24"/>
          <w:szCs w:val="24"/>
          <w:lang w:val="id-ID"/>
        </w:rPr>
      </w:pPr>
      <w:r w:rsidRPr="00C01533">
        <w:rPr>
          <w:sz w:val="24"/>
          <w:szCs w:val="24"/>
        </w:rPr>
        <w:t>pelaksanaan tugas-tugas lain yang diberikan oleh Kepala Dinas sesuai dengan tugas dan fungsinya.</w:t>
      </w:r>
    </w:p>
    <w:p w14:paraId="1C8864B1" w14:textId="378B8B01" w:rsidR="00C01533" w:rsidRDefault="00C01533" w:rsidP="00C01533">
      <w:pPr>
        <w:pStyle w:val="ListParagraph"/>
        <w:tabs>
          <w:tab w:val="left" w:pos="2800"/>
        </w:tabs>
        <w:spacing w:line="360" w:lineRule="auto"/>
        <w:ind w:left="1180"/>
        <w:rPr>
          <w:sz w:val="24"/>
          <w:szCs w:val="24"/>
        </w:rPr>
      </w:pPr>
    </w:p>
    <w:p w14:paraId="7F6081BF" w14:textId="1082B737" w:rsidR="00C01533" w:rsidRDefault="00C01533" w:rsidP="00C01533">
      <w:pPr>
        <w:pStyle w:val="ListParagraph"/>
        <w:numPr>
          <w:ilvl w:val="0"/>
          <w:numId w:val="7"/>
        </w:numPr>
        <w:tabs>
          <w:tab w:val="left" w:pos="2800"/>
        </w:tabs>
        <w:spacing w:line="360" w:lineRule="auto"/>
        <w:rPr>
          <w:sz w:val="24"/>
          <w:szCs w:val="24"/>
          <w:lang w:val="id-ID"/>
        </w:rPr>
      </w:pPr>
      <w:r w:rsidRPr="00C01533">
        <w:rPr>
          <w:sz w:val="24"/>
          <w:szCs w:val="24"/>
        </w:rPr>
        <w:t>Bidang Pengelolaan, Perlindungan dan Penyelamatan Kearsipan</w:t>
      </w:r>
      <w:r w:rsidRPr="00C01533">
        <w:rPr>
          <w:sz w:val="24"/>
          <w:szCs w:val="24"/>
          <w:lang w:val="id-ID"/>
        </w:rPr>
        <w:t xml:space="preserve"> Dinas Perpustakaan dan Kearsipan Kota Surabaya</w:t>
      </w:r>
    </w:p>
    <w:p w14:paraId="01BB711B" w14:textId="0EEECE29" w:rsidR="00C01533" w:rsidRDefault="00C01533" w:rsidP="00C01533">
      <w:pPr>
        <w:pStyle w:val="ListParagraph"/>
        <w:tabs>
          <w:tab w:val="left" w:pos="2800"/>
        </w:tabs>
        <w:spacing w:line="360" w:lineRule="auto"/>
        <w:ind w:left="820"/>
        <w:rPr>
          <w:sz w:val="24"/>
          <w:szCs w:val="24"/>
          <w:lang w:val="id-ID"/>
        </w:rPr>
      </w:pPr>
    </w:p>
    <w:p w14:paraId="7A67BAF5" w14:textId="746611F1" w:rsidR="00C01533" w:rsidRDefault="00C01533" w:rsidP="00C01533">
      <w:pPr>
        <w:pStyle w:val="ListParagraph"/>
        <w:tabs>
          <w:tab w:val="left" w:pos="2800"/>
        </w:tabs>
        <w:spacing w:line="360" w:lineRule="auto"/>
        <w:ind w:left="820"/>
        <w:rPr>
          <w:sz w:val="24"/>
          <w:szCs w:val="24"/>
          <w:lang w:val="id-ID"/>
        </w:rPr>
      </w:pPr>
      <w:r>
        <w:rPr>
          <w:sz w:val="24"/>
          <w:szCs w:val="24"/>
          <w:lang w:val="id-ID"/>
        </w:rPr>
        <w:t xml:space="preserve">Tugas : </w:t>
      </w:r>
    </w:p>
    <w:p w14:paraId="750CEFB4" w14:textId="5A218112" w:rsidR="00C01533" w:rsidRDefault="00C01533" w:rsidP="00C01533">
      <w:pPr>
        <w:pStyle w:val="ListParagraph"/>
        <w:tabs>
          <w:tab w:val="left" w:pos="2800"/>
        </w:tabs>
        <w:spacing w:line="360" w:lineRule="auto"/>
        <w:ind w:left="820"/>
        <w:rPr>
          <w:sz w:val="24"/>
          <w:szCs w:val="24"/>
        </w:rPr>
      </w:pPr>
      <w:r w:rsidRPr="00C01533">
        <w:rPr>
          <w:sz w:val="24"/>
          <w:szCs w:val="24"/>
        </w:rPr>
        <w:t>mempunyai tugas melaksanakan sebagian tugas dinas di bidang pengelolaan, perlindungan dan penyelamatan arsip yang meliputi menyusun dan melaksanakan rencana program dan petunjuk teknis, melaksanakan koordinasi dan kerja sama dengan lembaga dan instasnsi lain, melakukan pengawasan dan pengendalian, melakukan evaluasi dan pelaporan, dan melaksanakan tugas-tugas lain yang diberikan oleh Kepala Dinas sesuai dengan tugas dan fungsinya</w:t>
      </w:r>
      <w:r>
        <w:t>.</w:t>
      </w:r>
    </w:p>
    <w:p w14:paraId="5261742B" w14:textId="7FB26D49" w:rsidR="00C01533" w:rsidRDefault="00C01533" w:rsidP="00C01533">
      <w:pPr>
        <w:pStyle w:val="ListParagraph"/>
        <w:tabs>
          <w:tab w:val="left" w:pos="2800"/>
        </w:tabs>
        <w:spacing w:line="360" w:lineRule="auto"/>
        <w:ind w:left="820"/>
        <w:rPr>
          <w:sz w:val="24"/>
          <w:szCs w:val="24"/>
        </w:rPr>
      </w:pPr>
    </w:p>
    <w:p w14:paraId="7B177749" w14:textId="174B81C8" w:rsidR="00C01533" w:rsidRDefault="00C01533" w:rsidP="00C01533">
      <w:pPr>
        <w:pStyle w:val="ListParagraph"/>
        <w:tabs>
          <w:tab w:val="left" w:pos="2800"/>
        </w:tabs>
        <w:spacing w:line="360" w:lineRule="auto"/>
        <w:ind w:left="820"/>
        <w:rPr>
          <w:sz w:val="24"/>
          <w:szCs w:val="24"/>
          <w:lang w:val="id-ID"/>
        </w:rPr>
      </w:pPr>
      <w:r>
        <w:rPr>
          <w:sz w:val="24"/>
          <w:szCs w:val="24"/>
          <w:lang w:val="id-ID"/>
        </w:rPr>
        <w:t>Fungsi :</w:t>
      </w:r>
    </w:p>
    <w:p w14:paraId="482E7F20" w14:textId="77777777"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penyusunan rencana program kerja dan petunjuk teknis di bidang pengelolaan, perlindungan dan penyelamatan kearsipan; </w:t>
      </w:r>
    </w:p>
    <w:p w14:paraId="514A2364" w14:textId="2F67AE28"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program kerja dan petunjuk teknis di bidang pengelolaan, perlindungan dan penyelamatan kearsipan; </w:t>
      </w:r>
    </w:p>
    <w:p w14:paraId="4475FFF8" w14:textId="7397AE13"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pelaksanaan koordinasi dan kerja sama dengan lembaga dan instansi lain;</w:t>
      </w:r>
    </w:p>
    <w:p w14:paraId="78017DAB" w14:textId="6F5C1F23"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pemrosesan teknis perizinan/non perizinan/rekomendasi sesuai bidangnya; </w:t>
      </w:r>
    </w:p>
    <w:p w14:paraId="4921C93A" w14:textId="079A0B97"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pengelolaan arsip Dinamis Inaktif yang sekurang-kurangnya berumur sepuluh tahun yang dipindahkan dari Perangkat Daerah, Badan Usaha Milik Daerah dan Organisasi Kemasyarakatan; </w:t>
      </w:r>
    </w:p>
    <w:p w14:paraId="7905E854" w14:textId="4F90964F"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pengadaan, pengelolaan dan pemeliharaan sarana dan prasarana arsip di Depo Arsip; </w:t>
      </w:r>
    </w:p>
    <w:p w14:paraId="3AB6FE2D" w14:textId="3ECE91B3"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preservasi dan restorasi arsip dalam khasanah arsip di Depo Arsip; </w:t>
      </w:r>
    </w:p>
    <w:p w14:paraId="0E26B26D" w14:textId="5543C6E7"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penelusuran dan penambahan khasanah arsip statis; </w:t>
      </w:r>
    </w:p>
    <w:p w14:paraId="3E2583F0" w14:textId="55AABED1"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akuisisi arsip statis dari Perangkat Daerah, Badan Usaha Milik Daerah, Organisasi Kemasyarakatan dan Masyarakat. </w:t>
      </w:r>
    </w:p>
    <w:p w14:paraId="113954F2" w14:textId="05045BDB"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perlindungan dan penyelamatan arsip dengan alih media arsip; </w:t>
      </w:r>
    </w:p>
    <w:p w14:paraId="765F162D" w14:textId="4D54E849"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lastRenderedPageBreak/>
        <w:t xml:space="preserve">pelaksanaan perlindungan penyelamatan arsip pasca bencana; </w:t>
      </w:r>
    </w:p>
    <w:p w14:paraId="6B7F94F4" w14:textId="2A132EC7"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pengawasan dan pengendalian di bidang pengelolaan, perlindungan dan penyelamatan kearsipan; </w:t>
      </w:r>
    </w:p>
    <w:p w14:paraId="57B939C6" w14:textId="501D26AF"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 xml:space="preserve">pelaksanaan monitoring, evaluasi dan pelaporan kinerja yang tertuang dalam dokumen perencanaan strategis; dan </w:t>
      </w:r>
    </w:p>
    <w:p w14:paraId="46BE8D7A" w14:textId="625C99FD" w:rsidR="00C01533" w:rsidRPr="00C01533" w:rsidRDefault="00C01533" w:rsidP="00C01533">
      <w:pPr>
        <w:pStyle w:val="ListParagraph"/>
        <w:numPr>
          <w:ilvl w:val="0"/>
          <w:numId w:val="12"/>
        </w:numPr>
        <w:tabs>
          <w:tab w:val="left" w:pos="2800"/>
        </w:tabs>
        <w:spacing w:line="360" w:lineRule="auto"/>
        <w:rPr>
          <w:sz w:val="24"/>
          <w:szCs w:val="24"/>
          <w:lang w:val="id-ID"/>
        </w:rPr>
      </w:pPr>
      <w:r w:rsidRPr="00C01533">
        <w:rPr>
          <w:sz w:val="24"/>
          <w:szCs w:val="24"/>
        </w:rPr>
        <w:t>pelaksanaan tugas-tugas lain yang diberikan oleh Kepala Dinas sesuai dengan tugas dan fungsinya.</w:t>
      </w:r>
    </w:p>
    <w:p w14:paraId="60BA9F7E" w14:textId="676F23F7" w:rsidR="005F6179" w:rsidRPr="005F6179" w:rsidRDefault="005F6179" w:rsidP="005F6179">
      <w:pPr>
        <w:pStyle w:val="ListParagraph"/>
        <w:tabs>
          <w:tab w:val="left" w:pos="2800"/>
        </w:tabs>
        <w:spacing w:line="360" w:lineRule="auto"/>
        <w:ind w:left="820"/>
        <w:rPr>
          <w:sz w:val="24"/>
          <w:szCs w:val="24"/>
          <w:lang w:val="id-ID"/>
        </w:rPr>
        <w:sectPr w:rsidR="005F6179" w:rsidRPr="005F6179">
          <w:pgSz w:w="11920" w:h="16860"/>
          <w:pgMar w:top="1500" w:right="1400" w:bottom="280" w:left="1580" w:header="0" w:footer="1010" w:gutter="0"/>
          <w:cols w:space="720"/>
        </w:sectPr>
      </w:pPr>
      <w:r>
        <w:rPr>
          <w:sz w:val="24"/>
          <w:szCs w:val="24"/>
          <w:lang w:val="id-ID"/>
        </w:rPr>
        <w:tab/>
      </w:r>
    </w:p>
    <w:p w14:paraId="728593E4" w14:textId="77777777" w:rsidR="00855A51" w:rsidRDefault="00A12D31">
      <w:pPr>
        <w:spacing w:before="60"/>
        <w:ind w:left="3755" w:right="4405"/>
        <w:jc w:val="center"/>
        <w:rPr>
          <w:sz w:val="24"/>
          <w:szCs w:val="24"/>
        </w:rPr>
      </w:pPr>
      <w:r>
        <w:rPr>
          <w:b/>
          <w:sz w:val="24"/>
          <w:szCs w:val="24"/>
        </w:rPr>
        <w:lastRenderedPageBreak/>
        <w:t xml:space="preserve">BAB </w:t>
      </w:r>
      <w:r>
        <w:rPr>
          <w:b/>
          <w:spacing w:val="1"/>
          <w:sz w:val="24"/>
          <w:szCs w:val="24"/>
        </w:rPr>
        <w:t>I</w:t>
      </w:r>
      <w:r>
        <w:rPr>
          <w:b/>
          <w:sz w:val="24"/>
          <w:szCs w:val="24"/>
        </w:rPr>
        <w:t>II</w:t>
      </w:r>
    </w:p>
    <w:p w14:paraId="098779FB" w14:textId="77777777" w:rsidR="00855A51" w:rsidRDefault="00855A51">
      <w:pPr>
        <w:spacing w:before="6" w:line="120" w:lineRule="exact"/>
        <w:rPr>
          <w:sz w:val="13"/>
          <w:szCs w:val="13"/>
        </w:rPr>
      </w:pPr>
    </w:p>
    <w:p w14:paraId="2D5F583E" w14:textId="77777777" w:rsidR="00855A51" w:rsidRDefault="00855A51">
      <w:pPr>
        <w:spacing w:line="200" w:lineRule="exact"/>
      </w:pPr>
    </w:p>
    <w:p w14:paraId="3DC915FE" w14:textId="77777777" w:rsidR="00855A51" w:rsidRDefault="00A12D31">
      <w:pPr>
        <w:ind w:left="1938" w:right="2308"/>
        <w:jc w:val="center"/>
        <w:rPr>
          <w:sz w:val="24"/>
          <w:szCs w:val="24"/>
        </w:rPr>
      </w:pPr>
      <w:r>
        <w:rPr>
          <w:b/>
          <w:sz w:val="24"/>
          <w:szCs w:val="24"/>
        </w:rPr>
        <w:t>K</w:t>
      </w:r>
      <w:r>
        <w:rPr>
          <w:b/>
          <w:spacing w:val="-1"/>
          <w:sz w:val="24"/>
          <w:szCs w:val="24"/>
        </w:rPr>
        <w:t>E</w:t>
      </w:r>
      <w:r>
        <w:rPr>
          <w:b/>
          <w:sz w:val="24"/>
          <w:szCs w:val="24"/>
        </w:rPr>
        <w:t>G</w:t>
      </w:r>
      <w:r>
        <w:rPr>
          <w:b/>
          <w:spacing w:val="-2"/>
          <w:sz w:val="24"/>
          <w:szCs w:val="24"/>
        </w:rPr>
        <w:t>I</w:t>
      </w:r>
      <w:r>
        <w:rPr>
          <w:b/>
          <w:sz w:val="24"/>
          <w:szCs w:val="24"/>
        </w:rPr>
        <w:t>A</w:t>
      </w:r>
      <w:r>
        <w:rPr>
          <w:b/>
          <w:spacing w:val="-2"/>
          <w:sz w:val="24"/>
          <w:szCs w:val="24"/>
        </w:rPr>
        <w:t>T</w:t>
      </w:r>
      <w:r>
        <w:rPr>
          <w:b/>
          <w:sz w:val="24"/>
          <w:szCs w:val="24"/>
        </w:rPr>
        <w:t>AN</w:t>
      </w:r>
      <w:r>
        <w:rPr>
          <w:b/>
          <w:spacing w:val="-3"/>
          <w:sz w:val="24"/>
          <w:szCs w:val="24"/>
        </w:rPr>
        <w:t xml:space="preserve"> </w:t>
      </w:r>
      <w:r>
        <w:rPr>
          <w:b/>
          <w:sz w:val="24"/>
          <w:szCs w:val="24"/>
        </w:rPr>
        <w:t>P</w:t>
      </w:r>
      <w:r>
        <w:rPr>
          <w:b/>
          <w:spacing w:val="-1"/>
          <w:sz w:val="24"/>
          <w:szCs w:val="24"/>
        </w:rPr>
        <w:t>R</w:t>
      </w:r>
      <w:r>
        <w:rPr>
          <w:b/>
          <w:spacing w:val="-3"/>
          <w:sz w:val="24"/>
          <w:szCs w:val="24"/>
        </w:rPr>
        <w:t>A</w:t>
      </w:r>
      <w:r>
        <w:rPr>
          <w:b/>
          <w:sz w:val="24"/>
          <w:szCs w:val="24"/>
        </w:rPr>
        <w:t>K</w:t>
      </w:r>
      <w:r>
        <w:rPr>
          <w:b/>
          <w:spacing w:val="-1"/>
          <w:sz w:val="24"/>
          <w:szCs w:val="24"/>
        </w:rPr>
        <w:t>T</w:t>
      </w:r>
      <w:r>
        <w:rPr>
          <w:b/>
          <w:spacing w:val="-2"/>
          <w:sz w:val="24"/>
          <w:szCs w:val="24"/>
        </w:rPr>
        <w:t>I</w:t>
      </w:r>
      <w:r>
        <w:rPr>
          <w:b/>
          <w:sz w:val="24"/>
          <w:szCs w:val="24"/>
        </w:rPr>
        <w:t>K</w:t>
      </w:r>
      <w:r>
        <w:rPr>
          <w:b/>
          <w:spacing w:val="-2"/>
          <w:sz w:val="24"/>
          <w:szCs w:val="24"/>
        </w:rPr>
        <w:t xml:space="preserve"> </w:t>
      </w:r>
      <w:r>
        <w:rPr>
          <w:b/>
          <w:sz w:val="24"/>
          <w:szCs w:val="24"/>
        </w:rPr>
        <w:t>K</w:t>
      </w:r>
      <w:r>
        <w:rPr>
          <w:b/>
          <w:spacing w:val="-1"/>
          <w:sz w:val="24"/>
          <w:szCs w:val="24"/>
        </w:rPr>
        <w:t>E</w:t>
      </w:r>
      <w:r>
        <w:rPr>
          <w:b/>
          <w:sz w:val="24"/>
          <w:szCs w:val="24"/>
        </w:rPr>
        <w:t>RJA</w:t>
      </w:r>
      <w:r>
        <w:rPr>
          <w:b/>
          <w:spacing w:val="-3"/>
          <w:sz w:val="24"/>
          <w:szCs w:val="24"/>
        </w:rPr>
        <w:t xml:space="preserve"> </w:t>
      </w:r>
      <w:r>
        <w:rPr>
          <w:b/>
          <w:spacing w:val="-2"/>
          <w:sz w:val="24"/>
          <w:szCs w:val="24"/>
        </w:rPr>
        <w:t>L</w:t>
      </w:r>
      <w:r>
        <w:rPr>
          <w:b/>
          <w:sz w:val="24"/>
          <w:szCs w:val="24"/>
        </w:rPr>
        <w:t>A</w:t>
      </w:r>
      <w:r>
        <w:rPr>
          <w:b/>
          <w:spacing w:val="-1"/>
          <w:sz w:val="24"/>
          <w:szCs w:val="24"/>
        </w:rPr>
        <w:t>P</w:t>
      </w:r>
      <w:r>
        <w:rPr>
          <w:b/>
          <w:sz w:val="24"/>
          <w:szCs w:val="24"/>
        </w:rPr>
        <w:t>A</w:t>
      </w:r>
      <w:r>
        <w:rPr>
          <w:b/>
          <w:spacing w:val="-3"/>
          <w:sz w:val="24"/>
          <w:szCs w:val="24"/>
        </w:rPr>
        <w:t>N</w:t>
      </w:r>
      <w:r>
        <w:rPr>
          <w:b/>
          <w:sz w:val="24"/>
          <w:szCs w:val="24"/>
        </w:rPr>
        <w:t>G</w:t>
      </w:r>
      <w:r>
        <w:rPr>
          <w:b/>
          <w:spacing w:val="-2"/>
          <w:sz w:val="24"/>
          <w:szCs w:val="24"/>
        </w:rPr>
        <w:t>A</w:t>
      </w:r>
      <w:r>
        <w:rPr>
          <w:b/>
          <w:sz w:val="24"/>
          <w:szCs w:val="24"/>
        </w:rPr>
        <w:t>N</w:t>
      </w:r>
    </w:p>
    <w:p w14:paraId="665D9873" w14:textId="77777777" w:rsidR="00855A51" w:rsidRDefault="00855A51">
      <w:pPr>
        <w:spacing w:line="200" w:lineRule="exact"/>
      </w:pPr>
    </w:p>
    <w:p w14:paraId="2FAE5230" w14:textId="77777777" w:rsidR="00855A51" w:rsidRDefault="00855A51">
      <w:pPr>
        <w:spacing w:before="13" w:line="260" w:lineRule="exact"/>
        <w:rPr>
          <w:sz w:val="26"/>
          <w:szCs w:val="26"/>
        </w:rPr>
      </w:pPr>
    </w:p>
    <w:p w14:paraId="4D93D02E" w14:textId="77777777" w:rsidR="00855A51" w:rsidRDefault="00A12D31">
      <w:pPr>
        <w:ind w:left="533"/>
        <w:rPr>
          <w:sz w:val="24"/>
          <w:szCs w:val="24"/>
        </w:rPr>
      </w:pPr>
      <w:r>
        <w:rPr>
          <w:b/>
          <w:sz w:val="24"/>
          <w:szCs w:val="24"/>
        </w:rPr>
        <w:t xml:space="preserve">3.1 </w:t>
      </w:r>
      <w:r>
        <w:rPr>
          <w:b/>
          <w:spacing w:val="1"/>
          <w:sz w:val="24"/>
          <w:szCs w:val="24"/>
        </w:rPr>
        <w:t>L</w:t>
      </w:r>
      <w:r>
        <w:rPr>
          <w:b/>
          <w:sz w:val="24"/>
          <w:szCs w:val="24"/>
        </w:rPr>
        <w:t>o</w:t>
      </w:r>
      <w:r>
        <w:rPr>
          <w:b/>
          <w:spacing w:val="1"/>
          <w:sz w:val="24"/>
          <w:szCs w:val="24"/>
        </w:rPr>
        <w:t>k</w:t>
      </w:r>
      <w:r>
        <w:rPr>
          <w:b/>
          <w:sz w:val="24"/>
          <w:szCs w:val="24"/>
        </w:rPr>
        <w:t>asi Praktik</w:t>
      </w:r>
      <w:r>
        <w:rPr>
          <w:b/>
          <w:spacing w:val="1"/>
          <w:sz w:val="24"/>
          <w:szCs w:val="24"/>
        </w:rPr>
        <w:t xml:space="preserve"> </w:t>
      </w:r>
      <w:r>
        <w:rPr>
          <w:b/>
          <w:sz w:val="24"/>
          <w:szCs w:val="24"/>
        </w:rPr>
        <w:t>Ke</w:t>
      </w:r>
      <w:r>
        <w:rPr>
          <w:b/>
          <w:spacing w:val="-1"/>
          <w:sz w:val="24"/>
          <w:szCs w:val="24"/>
        </w:rPr>
        <w:t>r</w:t>
      </w:r>
      <w:r>
        <w:rPr>
          <w:b/>
          <w:sz w:val="24"/>
          <w:szCs w:val="24"/>
        </w:rPr>
        <w:t xml:space="preserve">ja </w:t>
      </w:r>
      <w:r>
        <w:rPr>
          <w:b/>
          <w:spacing w:val="-2"/>
          <w:sz w:val="24"/>
          <w:szCs w:val="24"/>
        </w:rPr>
        <w:t>L</w:t>
      </w:r>
      <w:r>
        <w:rPr>
          <w:b/>
          <w:sz w:val="24"/>
          <w:szCs w:val="24"/>
        </w:rPr>
        <w:t>a</w:t>
      </w:r>
      <w:r>
        <w:rPr>
          <w:b/>
          <w:spacing w:val="1"/>
          <w:sz w:val="24"/>
          <w:szCs w:val="24"/>
        </w:rPr>
        <w:t>p</w:t>
      </w:r>
      <w:r>
        <w:rPr>
          <w:b/>
          <w:sz w:val="24"/>
          <w:szCs w:val="24"/>
        </w:rPr>
        <w:t>a</w:t>
      </w:r>
      <w:r>
        <w:rPr>
          <w:b/>
          <w:spacing w:val="1"/>
          <w:sz w:val="24"/>
          <w:szCs w:val="24"/>
        </w:rPr>
        <w:t>n</w:t>
      </w:r>
      <w:r>
        <w:rPr>
          <w:b/>
          <w:sz w:val="24"/>
          <w:szCs w:val="24"/>
        </w:rPr>
        <w:t>gan</w:t>
      </w:r>
    </w:p>
    <w:p w14:paraId="3AA65F42" w14:textId="77777777" w:rsidR="00855A51" w:rsidRDefault="00855A51">
      <w:pPr>
        <w:spacing w:line="100" w:lineRule="exact"/>
        <w:rPr>
          <w:sz w:val="10"/>
          <w:szCs w:val="10"/>
        </w:rPr>
      </w:pPr>
    </w:p>
    <w:p w14:paraId="1BA14C0F" w14:textId="77777777" w:rsidR="00855A51" w:rsidRDefault="00855A51">
      <w:pPr>
        <w:spacing w:line="200" w:lineRule="exact"/>
      </w:pPr>
    </w:p>
    <w:p w14:paraId="15EF9034" w14:textId="77777777" w:rsidR="00855A51" w:rsidRDefault="00A12D31">
      <w:pPr>
        <w:ind w:left="833"/>
        <w:rPr>
          <w:sz w:val="24"/>
          <w:szCs w:val="24"/>
        </w:rPr>
      </w:pPr>
      <w:r>
        <w:rPr>
          <w:sz w:val="24"/>
          <w:szCs w:val="24"/>
        </w:rPr>
        <w:t>Lok</w:t>
      </w:r>
      <w:r>
        <w:rPr>
          <w:spacing w:val="-4"/>
          <w:sz w:val="24"/>
          <w:szCs w:val="24"/>
        </w:rPr>
        <w:t>a</w:t>
      </w:r>
      <w:r>
        <w:rPr>
          <w:sz w:val="24"/>
          <w:szCs w:val="24"/>
        </w:rPr>
        <w:t xml:space="preserve">si </w:t>
      </w:r>
      <w:r>
        <w:rPr>
          <w:spacing w:val="44"/>
          <w:sz w:val="24"/>
          <w:szCs w:val="24"/>
        </w:rPr>
        <w:t xml:space="preserve"> </w:t>
      </w:r>
      <w:r>
        <w:rPr>
          <w:spacing w:val="1"/>
          <w:sz w:val="24"/>
          <w:szCs w:val="24"/>
        </w:rPr>
        <w:t>P</w:t>
      </w:r>
      <w:r>
        <w:rPr>
          <w:sz w:val="24"/>
          <w:szCs w:val="24"/>
        </w:rPr>
        <w:t>r</w:t>
      </w:r>
      <w:r>
        <w:rPr>
          <w:spacing w:val="-2"/>
          <w:sz w:val="24"/>
          <w:szCs w:val="24"/>
        </w:rPr>
        <w:t>ak</w:t>
      </w:r>
      <w:r>
        <w:rPr>
          <w:sz w:val="24"/>
          <w:szCs w:val="24"/>
        </w:rPr>
        <w:t>t</w:t>
      </w:r>
      <w:r>
        <w:rPr>
          <w:spacing w:val="-1"/>
          <w:sz w:val="24"/>
          <w:szCs w:val="24"/>
        </w:rPr>
        <w:t>i</w:t>
      </w:r>
      <w:r>
        <w:rPr>
          <w:sz w:val="24"/>
          <w:szCs w:val="24"/>
        </w:rPr>
        <w:t xml:space="preserve">k </w:t>
      </w:r>
      <w:r>
        <w:rPr>
          <w:spacing w:val="48"/>
          <w:sz w:val="24"/>
          <w:szCs w:val="24"/>
        </w:rPr>
        <w:t xml:space="preserve"> </w:t>
      </w:r>
      <w:r>
        <w:rPr>
          <w:sz w:val="24"/>
          <w:szCs w:val="24"/>
        </w:rPr>
        <w:t>K</w:t>
      </w:r>
      <w:r>
        <w:rPr>
          <w:spacing w:val="-4"/>
          <w:sz w:val="24"/>
          <w:szCs w:val="24"/>
        </w:rPr>
        <w:t>e</w:t>
      </w:r>
      <w:r>
        <w:rPr>
          <w:sz w:val="24"/>
          <w:szCs w:val="24"/>
        </w:rPr>
        <w:t xml:space="preserve">rja </w:t>
      </w:r>
      <w:r>
        <w:rPr>
          <w:spacing w:val="42"/>
          <w:sz w:val="24"/>
          <w:szCs w:val="24"/>
        </w:rPr>
        <w:t xml:space="preserve"> </w:t>
      </w:r>
      <w:r>
        <w:rPr>
          <w:sz w:val="24"/>
          <w:szCs w:val="24"/>
        </w:rPr>
        <w:t>L</w:t>
      </w:r>
      <w:r>
        <w:rPr>
          <w:spacing w:val="-1"/>
          <w:sz w:val="24"/>
          <w:szCs w:val="24"/>
        </w:rPr>
        <w:t>a</w:t>
      </w:r>
      <w:r>
        <w:rPr>
          <w:sz w:val="24"/>
          <w:szCs w:val="24"/>
        </w:rPr>
        <w:t>p</w:t>
      </w:r>
      <w:r>
        <w:rPr>
          <w:spacing w:val="-1"/>
          <w:sz w:val="24"/>
          <w:szCs w:val="24"/>
        </w:rPr>
        <w:t>a</w:t>
      </w:r>
      <w:r>
        <w:rPr>
          <w:spacing w:val="-2"/>
          <w:sz w:val="24"/>
          <w:szCs w:val="24"/>
        </w:rPr>
        <w:t>n</w:t>
      </w:r>
      <w:r>
        <w:rPr>
          <w:sz w:val="24"/>
          <w:szCs w:val="24"/>
        </w:rPr>
        <w:t>g</w:t>
      </w:r>
      <w:r>
        <w:rPr>
          <w:spacing w:val="-1"/>
          <w:sz w:val="24"/>
          <w:szCs w:val="24"/>
        </w:rPr>
        <w:t>a</w:t>
      </w:r>
      <w:r>
        <w:rPr>
          <w:sz w:val="24"/>
          <w:szCs w:val="24"/>
        </w:rPr>
        <w:t xml:space="preserve">n </w:t>
      </w:r>
      <w:r>
        <w:rPr>
          <w:spacing w:val="45"/>
          <w:sz w:val="24"/>
          <w:szCs w:val="24"/>
        </w:rPr>
        <w:t xml:space="preserve"> </w:t>
      </w:r>
      <w:r>
        <w:rPr>
          <w:sz w:val="24"/>
          <w:szCs w:val="24"/>
        </w:rPr>
        <w:t>(</w:t>
      </w:r>
      <w:r>
        <w:rPr>
          <w:spacing w:val="-2"/>
          <w:sz w:val="24"/>
          <w:szCs w:val="24"/>
        </w:rPr>
        <w:t>P</w:t>
      </w:r>
      <w:r>
        <w:rPr>
          <w:sz w:val="24"/>
          <w:szCs w:val="24"/>
        </w:rPr>
        <w:t>K</w:t>
      </w:r>
      <w:r>
        <w:rPr>
          <w:spacing w:val="-1"/>
          <w:sz w:val="24"/>
          <w:szCs w:val="24"/>
        </w:rPr>
        <w:t>L</w:t>
      </w:r>
      <w:r>
        <w:rPr>
          <w:sz w:val="24"/>
          <w:szCs w:val="24"/>
        </w:rPr>
        <w:t xml:space="preserve">) </w:t>
      </w:r>
      <w:r>
        <w:rPr>
          <w:spacing w:val="45"/>
          <w:sz w:val="24"/>
          <w:szCs w:val="24"/>
        </w:rPr>
        <w:t xml:space="preserve"> </w:t>
      </w:r>
      <w:r>
        <w:rPr>
          <w:sz w:val="24"/>
          <w:szCs w:val="24"/>
        </w:rPr>
        <w:t>b</w:t>
      </w:r>
      <w:r>
        <w:rPr>
          <w:spacing w:val="-1"/>
          <w:sz w:val="24"/>
          <w:szCs w:val="24"/>
        </w:rPr>
        <w:t>e</w:t>
      </w:r>
      <w:r>
        <w:rPr>
          <w:sz w:val="24"/>
          <w:szCs w:val="24"/>
        </w:rPr>
        <w:t>r</w:t>
      </w:r>
      <w:r>
        <w:rPr>
          <w:spacing w:val="-4"/>
          <w:sz w:val="24"/>
          <w:szCs w:val="24"/>
        </w:rPr>
        <w:t>a</w:t>
      </w:r>
      <w:r>
        <w:rPr>
          <w:spacing w:val="-2"/>
          <w:sz w:val="24"/>
          <w:szCs w:val="24"/>
        </w:rPr>
        <w:t>d</w:t>
      </w:r>
      <w:r>
        <w:rPr>
          <w:sz w:val="24"/>
          <w:szCs w:val="24"/>
        </w:rPr>
        <w:t xml:space="preserve">a </w:t>
      </w:r>
      <w:r>
        <w:rPr>
          <w:spacing w:val="47"/>
          <w:sz w:val="24"/>
          <w:szCs w:val="24"/>
        </w:rPr>
        <w:t xml:space="preserve"> </w:t>
      </w:r>
      <w:r>
        <w:rPr>
          <w:spacing w:val="-2"/>
          <w:sz w:val="24"/>
          <w:szCs w:val="24"/>
        </w:rPr>
        <w:t>d</w:t>
      </w:r>
      <w:r>
        <w:rPr>
          <w:sz w:val="24"/>
          <w:szCs w:val="24"/>
        </w:rPr>
        <w:t xml:space="preserve">i </w:t>
      </w:r>
      <w:r>
        <w:rPr>
          <w:spacing w:val="51"/>
          <w:sz w:val="24"/>
          <w:szCs w:val="24"/>
        </w:rPr>
        <w:t xml:space="preserve"> </w:t>
      </w:r>
      <w:r>
        <w:rPr>
          <w:spacing w:val="-3"/>
          <w:sz w:val="24"/>
          <w:szCs w:val="24"/>
        </w:rPr>
        <w:t>D</w:t>
      </w:r>
      <w:r>
        <w:rPr>
          <w:sz w:val="24"/>
          <w:szCs w:val="24"/>
        </w:rPr>
        <w:t>in</w:t>
      </w:r>
      <w:r>
        <w:rPr>
          <w:spacing w:val="-3"/>
          <w:sz w:val="24"/>
          <w:szCs w:val="24"/>
        </w:rPr>
        <w:t>a</w:t>
      </w:r>
      <w:r>
        <w:rPr>
          <w:sz w:val="24"/>
          <w:szCs w:val="24"/>
        </w:rPr>
        <w:t xml:space="preserve">s </w:t>
      </w:r>
      <w:r>
        <w:rPr>
          <w:spacing w:val="46"/>
          <w:sz w:val="24"/>
          <w:szCs w:val="24"/>
        </w:rPr>
        <w:t xml:space="preserve"> </w:t>
      </w:r>
      <w:r>
        <w:rPr>
          <w:spacing w:val="1"/>
          <w:sz w:val="24"/>
          <w:szCs w:val="24"/>
        </w:rPr>
        <w:t>P</w:t>
      </w:r>
      <w:r>
        <w:rPr>
          <w:spacing w:val="-1"/>
          <w:sz w:val="24"/>
          <w:szCs w:val="24"/>
        </w:rPr>
        <w:t>e</w:t>
      </w:r>
      <w:r>
        <w:rPr>
          <w:spacing w:val="-3"/>
          <w:sz w:val="24"/>
          <w:szCs w:val="24"/>
        </w:rPr>
        <w:t>r</w:t>
      </w:r>
      <w:r>
        <w:rPr>
          <w:sz w:val="24"/>
          <w:szCs w:val="24"/>
        </w:rPr>
        <w:t>pu</w:t>
      </w:r>
      <w:r>
        <w:rPr>
          <w:spacing w:val="-2"/>
          <w:sz w:val="24"/>
          <w:szCs w:val="24"/>
        </w:rPr>
        <w:t>s</w:t>
      </w:r>
      <w:r>
        <w:rPr>
          <w:sz w:val="24"/>
          <w:szCs w:val="24"/>
        </w:rPr>
        <w:t>t</w:t>
      </w:r>
      <w:r>
        <w:rPr>
          <w:spacing w:val="-3"/>
          <w:sz w:val="24"/>
          <w:szCs w:val="24"/>
        </w:rPr>
        <w:t>a</w:t>
      </w:r>
      <w:r>
        <w:rPr>
          <w:sz w:val="24"/>
          <w:szCs w:val="24"/>
        </w:rPr>
        <w:t>k</w:t>
      </w:r>
      <w:r>
        <w:rPr>
          <w:spacing w:val="-3"/>
          <w:sz w:val="24"/>
          <w:szCs w:val="24"/>
        </w:rPr>
        <w:t>a</w:t>
      </w:r>
      <w:r>
        <w:rPr>
          <w:spacing w:val="-1"/>
          <w:sz w:val="24"/>
          <w:szCs w:val="24"/>
        </w:rPr>
        <w:t>a</w:t>
      </w:r>
      <w:r>
        <w:rPr>
          <w:sz w:val="24"/>
          <w:szCs w:val="24"/>
        </w:rPr>
        <w:t xml:space="preserve">n </w:t>
      </w:r>
      <w:r>
        <w:rPr>
          <w:spacing w:val="48"/>
          <w:sz w:val="24"/>
          <w:szCs w:val="24"/>
        </w:rPr>
        <w:t xml:space="preserve"> </w:t>
      </w:r>
      <w:r>
        <w:rPr>
          <w:sz w:val="24"/>
          <w:szCs w:val="24"/>
        </w:rPr>
        <w:t>d</w:t>
      </w:r>
      <w:r>
        <w:rPr>
          <w:spacing w:val="-3"/>
          <w:sz w:val="24"/>
          <w:szCs w:val="24"/>
        </w:rPr>
        <w:t>a</w:t>
      </w:r>
      <w:r>
        <w:rPr>
          <w:sz w:val="24"/>
          <w:szCs w:val="24"/>
        </w:rPr>
        <w:t>n</w:t>
      </w:r>
    </w:p>
    <w:p w14:paraId="227BC993" w14:textId="77777777" w:rsidR="00855A51" w:rsidRDefault="00855A51">
      <w:pPr>
        <w:spacing w:before="7" w:line="120" w:lineRule="exact"/>
        <w:rPr>
          <w:sz w:val="13"/>
          <w:szCs w:val="13"/>
        </w:rPr>
      </w:pPr>
    </w:p>
    <w:p w14:paraId="01F0C61A" w14:textId="77777777" w:rsidR="00855A51" w:rsidRDefault="00A12D31">
      <w:pPr>
        <w:ind w:left="113"/>
        <w:rPr>
          <w:sz w:val="24"/>
          <w:szCs w:val="24"/>
        </w:rPr>
      </w:pPr>
      <w:r>
        <w:rPr>
          <w:sz w:val="24"/>
          <w:szCs w:val="24"/>
        </w:rPr>
        <w:t>K</w:t>
      </w:r>
      <w:r>
        <w:rPr>
          <w:spacing w:val="-1"/>
          <w:sz w:val="24"/>
          <w:szCs w:val="24"/>
        </w:rPr>
        <w:t>ea</w:t>
      </w:r>
      <w:r>
        <w:rPr>
          <w:sz w:val="24"/>
          <w:szCs w:val="24"/>
        </w:rPr>
        <w:t>rs</w:t>
      </w:r>
      <w:r>
        <w:rPr>
          <w:spacing w:val="-2"/>
          <w:sz w:val="24"/>
          <w:szCs w:val="24"/>
        </w:rPr>
        <w:t>i</w:t>
      </w:r>
      <w:r>
        <w:rPr>
          <w:sz w:val="24"/>
          <w:szCs w:val="24"/>
        </w:rPr>
        <w:t>p</w:t>
      </w:r>
      <w:r>
        <w:rPr>
          <w:spacing w:val="-1"/>
          <w:sz w:val="24"/>
          <w:szCs w:val="24"/>
        </w:rPr>
        <w:t>a</w:t>
      </w:r>
      <w:r>
        <w:rPr>
          <w:sz w:val="24"/>
          <w:szCs w:val="24"/>
        </w:rPr>
        <w:t>n</w:t>
      </w:r>
      <w:r>
        <w:rPr>
          <w:spacing w:val="17"/>
          <w:sz w:val="24"/>
          <w:szCs w:val="24"/>
        </w:rPr>
        <w:t xml:space="preserve"> </w:t>
      </w:r>
      <w:r>
        <w:rPr>
          <w:spacing w:val="-3"/>
          <w:sz w:val="24"/>
          <w:szCs w:val="24"/>
        </w:rPr>
        <w:t>K</w:t>
      </w:r>
      <w:r>
        <w:rPr>
          <w:spacing w:val="-2"/>
          <w:sz w:val="24"/>
          <w:szCs w:val="24"/>
        </w:rPr>
        <w:t>o</w:t>
      </w:r>
      <w:r>
        <w:rPr>
          <w:sz w:val="24"/>
          <w:szCs w:val="24"/>
        </w:rPr>
        <w:t>ta</w:t>
      </w:r>
      <w:r>
        <w:rPr>
          <w:spacing w:val="16"/>
          <w:sz w:val="24"/>
          <w:szCs w:val="24"/>
        </w:rPr>
        <w:t xml:space="preserve"> </w:t>
      </w:r>
      <w:r>
        <w:rPr>
          <w:spacing w:val="-1"/>
          <w:sz w:val="24"/>
          <w:szCs w:val="24"/>
        </w:rPr>
        <w:t>S</w:t>
      </w:r>
      <w:r>
        <w:rPr>
          <w:sz w:val="24"/>
          <w:szCs w:val="24"/>
        </w:rPr>
        <w:t>ur</w:t>
      </w:r>
      <w:r>
        <w:rPr>
          <w:spacing w:val="-2"/>
          <w:sz w:val="24"/>
          <w:szCs w:val="24"/>
        </w:rPr>
        <w:t>a</w:t>
      </w:r>
      <w:r>
        <w:rPr>
          <w:sz w:val="24"/>
          <w:szCs w:val="24"/>
        </w:rPr>
        <w:t>b</w:t>
      </w:r>
      <w:r>
        <w:rPr>
          <w:spacing w:val="-3"/>
          <w:sz w:val="24"/>
          <w:szCs w:val="24"/>
        </w:rPr>
        <w:t>a</w:t>
      </w:r>
      <w:r>
        <w:rPr>
          <w:spacing w:val="-2"/>
          <w:sz w:val="24"/>
          <w:szCs w:val="24"/>
        </w:rPr>
        <w:t>y</w:t>
      </w:r>
      <w:r>
        <w:rPr>
          <w:spacing w:val="-1"/>
          <w:sz w:val="24"/>
          <w:szCs w:val="24"/>
        </w:rPr>
        <w:t>a</w:t>
      </w:r>
      <w:r>
        <w:rPr>
          <w:sz w:val="24"/>
          <w:szCs w:val="24"/>
        </w:rPr>
        <w:t>,</w:t>
      </w:r>
      <w:r>
        <w:rPr>
          <w:spacing w:val="18"/>
          <w:sz w:val="24"/>
          <w:szCs w:val="24"/>
        </w:rPr>
        <w:t xml:space="preserve"> </w:t>
      </w:r>
      <w:r>
        <w:rPr>
          <w:sz w:val="24"/>
          <w:szCs w:val="24"/>
        </w:rPr>
        <w:t>M</w:t>
      </w:r>
      <w:r>
        <w:rPr>
          <w:spacing w:val="-3"/>
          <w:sz w:val="24"/>
          <w:szCs w:val="24"/>
        </w:rPr>
        <w:t>a</w:t>
      </w:r>
      <w:r>
        <w:rPr>
          <w:sz w:val="24"/>
          <w:szCs w:val="24"/>
        </w:rPr>
        <w:t>ll</w:t>
      </w:r>
      <w:r>
        <w:rPr>
          <w:spacing w:val="15"/>
          <w:sz w:val="24"/>
          <w:szCs w:val="24"/>
        </w:rPr>
        <w:t xml:space="preserve"> </w:t>
      </w:r>
      <w:r>
        <w:rPr>
          <w:spacing w:val="1"/>
          <w:sz w:val="24"/>
          <w:szCs w:val="24"/>
        </w:rPr>
        <w:t>P</w:t>
      </w:r>
      <w:r>
        <w:rPr>
          <w:spacing w:val="-3"/>
          <w:sz w:val="24"/>
          <w:szCs w:val="24"/>
        </w:rPr>
        <w:t>e</w:t>
      </w:r>
      <w:r>
        <w:rPr>
          <w:sz w:val="24"/>
          <w:szCs w:val="24"/>
        </w:rPr>
        <w:t>lay</w:t>
      </w:r>
      <w:r>
        <w:rPr>
          <w:spacing w:val="-1"/>
          <w:sz w:val="24"/>
          <w:szCs w:val="24"/>
        </w:rPr>
        <w:t>a</w:t>
      </w:r>
      <w:r>
        <w:rPr>
          <w:sz w:val="24"/>
          <w:szCs w:val="24"/>
        </w:rPr>
        <w:t>n</w:t>
      </w:r>
      <w:r>
        <w:rPr>
          <w:spacing w:val="-3"/>
          <w:sz w:val="24"/>
          <w:szCs w:val="24"/>
        </w:rPr>
        <w:t>a</w:t>
      </w:r>
      <w:r>
        <w:rPr>
          <w:sz w:val="24"/>
          <w:szCs w:val="24"/>
        </w:rPr>
        <w:t>n</w:t>
      </w:r>
      <w:r>
        <w:rPr>
          <w:spacing w:val="14"/>
          <w:sz w:val="24"/>
          <w:szCs w:val="24"/>
        </w:rPr>
        <w:t xml:space="preserve"> </w:t>
      </w:r>
      <w:r>
        <w:rPr>
          <w:spacing w:val="1"/>
          <w:sz w:val="24"/>
          <w:szCs w:val="24"/>
        </w:rPr>
        <w:t>P</w:t>
      </w:r>
      <w:r>
        <w:rPr>
          <w:sz w:val="24"/>
          <w:szCs w:val="24"/>
        </w:rPr>
        <w:t>u</w:t>
      </w:r>
      <w:r>
        <w:rPr>
          <w:spacing w:val="-2"/>
          <w:sz w:val="24"/>
          <w:szCs w:val="24"/>
        </w:rPr>
        <w:t>bl</w:t>
      </w:r>
      <w:r>
        <w:rPr>
          <w:sz w:val="24"/>
          <w:szCs w:val="24"/>
        </w:rPr>
        <w:t>ik</w:t>
      </w:r>
      <w:r>
        <w:rPr>
          <w:spacing w:val="15"/>
          <w:sz w:val="24"/>
          <w:szCs w:val="24"/>
        </w:rPr>
        <w:t xml:space="preserve"> </w:t>
      </w:r>
      <w:r>
        <w:rPr>
          <w:spacing w:val="1"/>
          <w:sz w:val="24"/>
          <w:szCs w:val="24"/>
        </w:rPr>
        <w:t>S</w:t>
      </w:r>
      <w:r>
        <w:rPr>
          <w:spacing w:val="-2"/>
          <w:sz w:val="24"/>
          <w:szCs w:val="24"/>
        </w:rPr>
        <w:t>i</w:t>
      </w:r>
      <w:r>
        <w:rPr>
          <w:sz w:val="24"/>
          <w:szCs w:val="24"/>
        </w:rPr>
        <w:t>ol</w:t>
      </w:r>
      <w:r>
        <w:rPr>
          <w:spacing w:val="-3"/>
          <w:sz w:val="24"/>
          <w:szCs w:val="24"/>
        </w:rPr>
        <w:t>a</w:t>
      </w:r>
      <w:r>
        <w:rPr>
          <w:sz w:val="24"/>
          <w:szCs w:val="24"/>
        </w:rPr>
        <w:t>,</w:t>
      </w:r>
      <w:r>
        <w:rPr>
          <w:spacing w:val="17"/>
          <w:sz w:val="24"/>
          <w:szCs w:val="24"/>
        </w:rPr>
        <w:t xml:space="preserve"> </w:t>
      </w:r>
      <w:r>
        <w:rPr>
          <w:sz w:val="24"/>
          <w:szCs w:val="24"/>
        </w:rPr>
        <w:t>G</w:t>
      </w:r>
      <w:r>
        <w:rPr>
          <w:spacing w:val="-1"/>
          <w:sz w:val="24"/>
          <w:szCs w:val="24"/>
        </w:rPr>
        <w:t>e</w:t>
      </w:r>
      <w:r>
        <w:rPr>
          <w:spacing w:val="-2"/>
          <w:sz w:val="24"/>
          <w:szCs w:val="24"/>
        </w:rPr>
        <w:t>n</w:t>
      </w:r>
      <w:r>
        <w:rPr>
          <w:sz w:val="24"/>
          <w:szCs w:val="24"/>
        </w:rPr>
        <w:t>t</w:t>
      </w:r>
      <w:r>
        <w:rPr>
          <w:spacing w:val="-3"/>
          <w:sz w:val="24"/>
          <w:szCs w:val="24"/>
        </w:rPr>
        <w:t>e</w:t>
      </w:r>
      <w:r>
        <w:rPr>
          <w:sz w:val="24"/>
          <w:szCs w:val="24"/>
        </w:rPr>
        <w:t>n</w:t>
      </w:r>
      <w:r>
        <w:rPr>
          <w:spacing w:val="2"/>
          <w:sz w:val="24"/>
          <w:szCs w:val="24"/>
        </w:rPr>
        <w:t>g</w:t>
      </w:r>
      <w:r>
        <w:rPr>
          <w:sz w:val="24"/>
          <w:szCs w:val="24"/>
        </w:rPr>
        <w:t>,</w:t>
      </w:r>
      <w:r>
        <w:rPr>
          <w:spacing w:val="14"/>
          <w:sz w:val="24"/>
          <w:szCs w:val="24"/>
        </w:rPr>
        <w:t xml:space="preserve"> </w:t>
      </w:r>
      <w:r>
        <w:rPr>
          <w:spacing w:val="1"/>
          <w:sz w:val="24"/>
          <w:szCs w:val="24"/>
        </w:rPr>
        <w:t>S</w:t>
      </w:r>
      <w:r>
        <w:rPr>
          <w:spacing w:val="-2"/>
          <w:sz w:val="24"/>
          <w:szCs w:val="24"/>
        </w:rPr>
        <w:t>u</w:t>
      </w:r>
      <w:r>
        <w:rPr>
          <w:sz w:val="24"/>
          <w:szCs w:val="24"/>
        </w:rPr>
        <w:t>r</w:t>
      </w:r>
      <w:r>
        <w:rPr>
          <w:spacing w:val="-2"/>
          <w:sz w:val="24"/>
          <w:szCs w:val="24"/>
        </w:rPr>
        <w:t>a</w:t>
      </w:r>
      <w:r>
        <w:rPr>
          <w:sz w:val="24"/>
          <w:szCs w:val="24"/>
        </w:rPr>
        <w:t>b</w:t>
      </w:r>
      <w:r>
        <w:rPr>
          <w:spacing w:val="-1"/>
          <w:sz w:val="24"/>
          <w:szCs w:val="24"/>
        </w:rPr>
        <w:t>a</w:t>
      </w:r>
      <w:r>
        <w:rPr>
          <w:spacing w:val="-2"/>
          <w:sz w:val="24"/>
          <w:szCs w:val="24"/>
        </w:rPr>
        <w:t>y</w:t>
      </w:r>
      <w:r>
        <w:rPr>
          <w:spacing w:val="-1"/>
          <w:sz w:val="24"/>
          <w:szCs w:val="24"/>
        </w:rPr>
        <w:t>a</w:t>
      </w:r>
      <w:r>
        <w:rPr>
          <w:sz w:val="24"/>
          <w:szCs w:val="24"/>
        </w:rPr>
        <w:t>,</w:t>
      </w:r>
      <w:r>
        <w:rPr>
          <w:spacing w:val="18"/>
          <w:sz w:val="24"/>
          <w:szCs w:val="24"/>
        </w:rPr>
        <w:t xml:space="preserve"> </w:t>
      </w:r>
      <w:r>
        <w:rPr>
          <w:sz w:val="24"/>
          <w:szCs w:val="24"/>
        </w:rPr>
        <w:t>J</w:t>
      </w:r>
      <w:r>
        <w:rPr>
          <w:spacing w:val="-1"/>
          <w:sz w:val="24"/>
          <w:szCs w:val="24"/>
        </w:rPr>
        <w:t>a</w:t>
      </w:r>
      <w:r>
        <w:rPr>
          <w:sz w:val="24"/>
          <w:szCs w:val="24"/>
        </w:rPr>
        <w:t>wa</w:t>
      </w:r>
      <w:r>
        <w:rPr>
          <w:spacing w:val="15"/>
          <w:sz w:val="24"/>
          <w:szCs w:val="24"/>
        </w:rPr>
        <w:t xml:space="preserve"> </w:t>
      </w:r>
      <w:r>
        <w:rPr>
          <w:spacing w:val="-3"/>
          <w:sz w:val="24"/>
          <w:szCs w:val="24"/>
        </w:rPr>
        <w:t>T</w:t>
      </w:r>
      <w:r>
        <w:rPr>
          <w:spacing w:val="-2"/>
          <w:sz w:val="24"/>
          <w:szCs w:val="24"/>
        </w:rPr>
        <w:t>i</w:t>
      </w:r>
      <w:r>
        <w:rPr>
          <w:sz w:val="24"/>
          <w:szCs w:val="24"/>
        </w:rPr>
        <w:t>mur</w:t>
      </w:r>
    </w:p>
    <w:p w14:paraId="0CEC81AE" w14:textId="77777777" w:rsidR="00855A51" w:rsidRDefault="00855A51">
      <w:pPr>
        <w:spacing w:before="7" w:line="120" w:lineRule="exact"/>
        <w:rPr>
          <w:sz w:val="13"/>
          <w:szCs w:val="13"/>
        </w:rPr>
      </w:pPr>
    </w:p>
    <w:p w14:paraId="6837A676" w14:textId="77777777" w:rsidR="00855A51" w:rsidRDefault="00A12D31">
      <w:pPr>
        <w:ind w:left="113"/>
        <w:rPr>
          <w:sz w:val="24"/>
          <w:szCs w:val="24"/>
        </w:rPr>
      </w:pPr>
      <w:r>
        <w:rPr>
          <w:sz w:val="24"/>
          <w:szCs w:val="24"/>
        </w:rPr>
        <w:t>60</w:t>
      </w:r>
      <w:r>
        <w:rPr>
          <w:spacing w:val="-2"/>
          <w:sz w:val="24"/>
          <w:szCs w:val="24"/>
        </w:rPr>
        <w:t>2</w:t>
      </w:r>
      <w:r>
        <w:rPr>
          <w:sz w:val="24"/>
          <w:szCs w:val="24"/>
        </w:rPr>
        <w:t>75.</w:t>
      </w:r>
    </w:p>
    <w:p w14:paraId="39F9DAD2" w14:textId="77777777" w:rsidR="00855A51" w:rsidRDefault="00855A51">
      <w:pPr>
        <w:spacing w:before="7" w:line="140" w:lineRule="exact"/>
        <w:rPr>
          <w:sz w:val="14"/>
          <w:szCs w:val="14"/>
        </w:rPr>
      </w:pPr>
    </w:p>
    <w:p w14:paraId="414C6C4D" w14:textId="77777777" w:rsidR="00855A51" w:rsidRDefault="00855A51">
      <w:pPr>
        <w:spacing w:line="200" w:lineRule="exact"/>
      </w:pPr>
    </w:p>
    <w:p w14:paraId="2BE3A0CA" w14:textId="77777777" w:rsidR="00855A51" w:rsidRDefault="00855A51">
      <w:pPr>
        <w:spacing w:line="200" w:lineRule="exact"/>
      </w:pPr>
    </w:p>
    <w:p w14:paraId="569C1E8D" w14:textId="77777777" w:rsidR="00855A51" w:rsidRDefault="00855A51">
      <w:pPr>
        <w:spacing w:line="200" w:lineRule="exact"/>
      </w:pPr>
    </w:p>
    <w:p w14:paraId="3E4CF7C4" w14:textId="77777777" w:rsidR="00855A51" w:rsidRDefault="00A12D31">
      <w:pPr>
        <w:ind w:left="557"/>
        <w:rPr>
          <w:sz w:val="24"/>
          <w:szCs w:val="24"/>
        </w:rPr>
      </w:pPr>
      <w:r>
        <w:rPr>
          <w:b/>
          <w:sz w:val="24"/>
          <w:szCs w:val="24"/>
        </w:rPr>
        <w:t>3.2</w:t>
      </w:r>
      <w:r>
        <w:rPr>
          <w:b/>
          <w:spacing w:val="5"/>
          <w:sz w:val="24"/>
          <w:szCs w:val="24"/>
        </w:rPr>
        <w:t xml:space="preserve"> </w:t>
      </w:r>
      <w:r>
        <w:rPr>
          <w:b/>
          <w:sz w:val="24"/>
          <w:szCs w:val="24"/>
        </w:rPr>
        <w:t>Wa</w:t>
      </w:r>
      <w:r>
        <w:rPr>
          <w:b/>
          <w:spacing w:val="1"/>
          <w:sz w:val="24"/>
          <w:szCs w:val="24"/>
        </w:rPr>
        <w:t>k</w:t>
      </w:r>
      <w:r>
        <w:rPr>
          <w:b/>
          <w:sz w:val="24"/>
          <w:szCs w:val="24"/>
        </w:rPr>
        <w:t>tu P</w:t>
      </w:r>
      <w:r>
        <w:rPr>
          <w:b/>
          <w:spacing w:val="-1"/>
          <w:sz w:val="24"/>
          <w:szCs w:val="24"/>
        </w:rPr>
        <w:t>r</w:t>
      </w:r>
      <w:r>
        <w:rPr>
          <w:b/>
          <w:sz w:val="24"/>
          <w:szCs w:val="24"/>
        </w:rPr>
        <w:t>a</w:t>
      </w:r>
      <w:r>
        <w:rPr>
          <w:b/>
          <w:spacing w:val="1"/>
          <w:sz w:val="24"/>
          <w:szCs w:val="24"/>
        </w:rPr>
        <w:t>k</w:t>
      </w:r>
      <w:r>
        <w:rPr>
          <w:b/>
          <w:sz w:val="24"/>
          <w:szCs w:val="24"/>
        </w:rPr>
        <w:t>tik Ke</w:t>
      </w:r>
      <w:r>
        <w:rPr>
          <w:b/>
          <w:spacing w:val="-1"/>
          <w:sz w:val="24"/>
          <w:szCs w:val="24"/>
        </w:rPr>
        <w:t>r</w:t>
      </w:r>
      <w:r>
        <w:rPr>
          <w:b/>
          <w:sz w:val="24"/>
          <w:szCs w:val="24"/>
        </w:rPr>
        <w:t>ja La</w:t>
      </w:r>
      <w:r>
        <w:rPr>
          <w:b/>
          <w:spacing w:val="1"/>
          <w:sz w:val="24"/>
          <w:szCs w:val="24"/>
        </w:rPr>
        <w:t>p</w:t>
      </w:r>
      <w:r>
        <w:rPr>
          <w:b/>
          <w:sz w:val="24"/>
          <w:szCs w:val="24"/>
        </w:rPr>
        <w:t>a</w:t>
      </w:r>
      <w:r>
        <w:rPr>
          <w:b/>
          <w:spacing w:val="1"/>
          <w:sz w:val="24"/>
          <w:szCs w:val="24"/>
        </w:rPr>
        <w:t>n</w:t>
      </w:r>
      <w:r>
        <w:rPr>
          <w:b/>
          <w:sz w:val="24"/>
          <w:szCs w:val="24"/>
        </w:rPr>
        <w:t>gan</w:t>
      </w:r>
    </w:p>
    <w:p w14:paraId="29C9ED4D" w14:textId="77777777" w:rsidR="00855A51" w:rsidRDefault="00855A51">
      <w:pPr>
        <w:spacing w:line="200" w:lineRule="exact"/>
      </w:pPr>
    </w:p>
    <w:p w14:paraId="42A1674F" w14:textId="77777777" w:rsidR="00855A51" w:rsidRDefault="00855A51">
      <w:pPr>
        <w:spacing w:before="4" w:line="240" w:lineRule="exact"/>
        <w:rPr>
          <w:sz w:val="24"/>
          <w:szCs w:val="24"/>
        </w:rPr>
      </w:pPr>
    </w:p>
    <w:p w14:paraId="45050E5A" w14:textId="77777777" w:rsidR="00855A51" w:rsidRDefault="00A12D31">
      <w:pPr>
        <w:spacing w:line="260" w:lineRule="exact"/>
        <w:ind w:left="75" w:right="561"/>
        <w:jc w:val="center"/>
        <w:rPr>
          <w:sz w:val="24"/>
          <w:szCs w:val="24"/>
        </w:rPr>
      </w:pPr>
      <w:r>
        <w:rPr>
          <w:spacing w:val="-1"/>
          <w:position w:val="-1"/>
          <w:sz w:val="24"/>
          <w:szCs w:val="24"/>
        </w:rPr>
        <w:t>Wa</w:t>
      </w:r>
      <w:r>
        <w:rPr>
          <w:position w:val="-1"/>
          <w:sz w:val="24"/>
          <w:szCs w:val="24"/>
        </w:rPr>
        <w:t xml:space="preserve">ktu </w:t>
      </w:r>
      <w:r>
        <w:rPr>
          <w:spacing w:val="1"/>
          <w:position w:val="-1"/>
          <w:sz w:val="24"/>
          <w:szCs w:val="24"/>
        </w:rPr>
        <w:t>P</w:t>
      </w:r>
      <w:r>
        <w:rPr>
          <w:spacing w:val="-1"/>
          <w:position w:val="-1"/>
          <w:sz w:val="24"/>
          <w:szCs w:val="24"/>
        </w:rPr>
        <w:t>e</w:t>
      </w:r>
      <w:r>
        <w:rPr>
          <w:position w:val="-1"/>
          <w:sz w:val="24"/>
          <w:szCs w:val="24"/>
        </w:rPr>
        <w:t>laks</w:t>
      </w:r>
      <w:r>
        <w:rPr>
          <w:spacing w:val="-1"/>
          <w:position w:val="-1"/>
          <w:sz w:val="24"/>
          <w:szCs w:val="24"/>
        </w:rPr>
        <w:t>a</w:t>
      </w:r>
      <w:r>
        <w:rPr>
          <w:position w:val="-1"/>
          <w:sz w:val="24"/>
          <w:szCs w:val="24"/>
        </w:rPr>
        <w:t>n</w:t>
      </w:r>
      <w:r>
        <w:rPr>
          <w:spacing w:val="1"/>
          <w:position w:val="-1"/>
          <w:sz w:val="24"/>
          <w:szCs w:val="24"/>
        </w:rPr>
        <w:t>a</w:t>
      </w:r>
      <w:r>
        <w:rPr>
          <w:spacing w:val="-1"/>
          <w:position w:val="-1"/>
          <w:sz w:val="24"/>
          <w:szCs w:val="24"/>
        </w:rPr>
        <w:t>a</w:t>
      </w:r>
      <w:r>
        <w:rPr>
          <w:position w:val="-1"/>
          <w:sz w:val="24"/>
          <w:szCs w:val="24"/>
        </w:rPr>
        <w:t>n k</w:t>
      </w:r>
      <w:r>
        <w:rPr>
          <w:spacing w:val="-1"/>
          <w:position w:val="-1"/>
          <w:sz w:val="24"/>
          <w:szCs w:val="24"/>
        </w:rPr>
        <w:t>e</w:t>
      </w:r>
      <w:r>
        <w:rPr>
          <w:position w:val="-1"/>
          <w:sz w:val="24"/>
          <w:szCs w:val="24"/>
        </w:rPr>
        <w:t>g</w:t>
      </w:r>
      <w:r>
        <w:rPr>
          <w:spacing w:val="3"/>
          <w:position w:val="-1"/>
          <w:sz w:val="24"/>
          <w:szCs w:val="24"/>
        </w:rPr>
        <w:t>i</w:t>
      </w:r>
      <w:r>
        <w:rPr>
          <w:spacing w:val="-1"/>
          <w:position w:val="-1"/>
          <w:sz w:val="24"/>
          <w:szCs w:val="24"/>
        </w:rPr>
        <w:t>a</w:t>
      </w:r>
      <w:r>
        <w:rPr>
          <w:position w:val="-1"/>
          <w:sz w:val="24"/>
          <w:szCs w:val="24"/>
        </w:rPr>
        <w:t>tan p</w:t>
      </w:r>
      <w:r>
        <w:rPr>
          <w:spacing w:val="-1"/>
          <w:position w:val="-1"/>
          <w:sz w:val="24"/>
          <w:szCs w:val="24"/>
        </w:rPr>
        <w:t>ra</w:t>
      </w:r>
      <w:r>
        <w:rPr>
          <w:position w:val="-1"/>
          <w:sz w:val="24"/>
          <w:szCs w:val="24"/>
        </w:rPr>
        <w:t>kt</w:t>
      </w:r>
      <w:r>
        <w:rPr>
          <w:spacing w:val="1"/>
          <w:position w:val="-1"/>
          <w:sz w:val="24"/>
          <w:szCs w:val="24"/>
        </w:rPr>
        <w:t>i</w:t>
      </w:r>
      <w:r>
        <w:rPr>
          <w:position w:val="-1"/>
          <w:sz w:val="24"/>
          <w:szCs w:val="24"/>
        </w:rPr>
        <w:t>k k</w:t>
      </w:r>
      <w:r>
        <w:rPr>
          <w:spacing w:val="1"/>
          <w:position w:val="-1"/>
          <w:sz w:val="24"/>
          <w:szCs w:val="24"/>
        </w:rPr>
        <w:t>e</w:t>
      </w:r>
      <w:r>
        <w:rPr>
          <w:position w:val="-1"/>
          <w:sz w:val="24"/>
          <w:szCs w:val="24"/>
        </w:rPr>
        <w:t>rja</w:t>
      </w:r>
      <w:r>
        <w:rPr>
          <w:spacing w:val="-1"/>
          <w:position w:val="-1"/>
          <w:sz w:val="24"/>
          <w:szCs w:val="24"/>
        </w:rPr>
        <w:t xml:space="preserve"> </w:t>
      </w:r>
      <w:r>
        <w:rPr>
          <w:position w:val="-1"/>
          <w:sz w:val="24"/>
          <w:szCs w:val="24"/>
        </w:rPr>
        <w:t>lap</w:t>
      </w:r>
      <w:r>
        <w:rPr>
          <w:spacing w:val="-1"/>
          <w:position w:val="-1"/>
          <w:sz w:val="24"/>
          <w:szCs w:val="24"/>
        </w:rPr>
        <w:t>a</w:t>
      </w:r>
      <w:r>
        <w:rPr>
          <w:position w:val="-1"/>
          <w:sz w:val="24"/>
          <w:szCs w:val="24"/>
        </w:rPr>
        <w:t>n</w:t>
      </w:r>
      <w:r>
        <w:rPr>
          <w:spacing w:val="2"/>
          <w:position w:val="-1"/>
          <w:sz w:val="24"/>
          <w:szCs w:val="24"/>
        </w:rPr>
        <w:t>g</w:t>
      </w:r>
      <w:r>
        <w:rPr>
          <w:spacing w:val="-1"/>
          <w:position w:val="-1"/>
          <w:sz w:val="24"/>
          <w:szCs w:val="24"/>
        </w:rPr>
        <w:t>a</w:t>
      </w:r>
      <w:r>
        <w:rPr>
          <w:position w:val="-1"/>
          <w:sz w:val="24"/>
          <w:szCs w:val="24"/>
        </w:rPr>
        <w:t>n :</w:t>
      </w:r>
      <w:r>
        <w:rPr>
          <w:spacing w:val="3"/>
          <w:position w:val="-1"/>
          <w:sz w:val="24"/>
          <w:szCs w:val="24"/>
        </w:rPr>
        <w:t xml:space="preserve"> </w:t>
      </w:r>
      <w:r>
        <w:rPr>
          <w:position w:val="-1"/>
          <w:sz w:val="24"/>
          <w:szCs w:val="24"/>
        </w:rPr>
        <w:t>13 Juli 2022 s.d 13 Agustus 2022</w:t>
      </w:r>
    </w:p>
    <w:p w14:paraId="6E046590" w14:textId="77777777" w:rsidR="00855A51" w:rsidRDefault="00855A51">
      <w:pPr>
        <w:spacing w:before="9" w:line="120" w:lineRule="exact"/>
        <w:rPr>
          <w:sz w:val="13"/>
          <w:szCs w:val="13"/>
        </w:rPr>
      </w:pPr>
    </w:p>
    <w:tbl>
      <w:tblPr>
        <w:tblW w:w="0" w:type="auto"/>
        <w:tblInd w:w="174" w:type="dxa"/>
        <w:tblLayout w:type="fixed"/>
        <w:tblCellMar>
          <w:left w:w="0" w:type="dxa"/>
          <w:right w:w="0" w:type="dxa"/>
        </w:tblCellMar>
        <w:tblLook w:val="01E0" w:firstRow="1" w:lastRow="1" w:firstColumn="1" w:lastColumn="1" w:noHBand="0" w:noVBand="0"/>
      </w:tblPr>
      <w:tblGrid>
        <w:gridCol w:w="4333"/>
        <w:gridCol w:w="4328"/>
      </w:tblGrid>
      <w:tr w:rsidR="00855A51" w14:paraId="1F431F4B" w14:textId="77777777">
        <w:trPr>
          <w:trHeight w:hRule="exact" w:val="446"/>
        </w:trPr>
        <w:tc>
          <w:tcPr>
            <w:tcW w:w="4333" w:type="dxa"/>
            <w:tcBorders>
              <w:top w:val="single" w:sz="5" w:space="0" w:color="000000"/>
              <w:left w:val="single" w:sz="5" w:space="0" w:color="000000"/>
              <w:bottom w:val="single" w:sz="5" w:space="0" w:color="000000"/>
              <w:right w:val="single" w:sz="5" w:space="0" w:color="000000"/>
            </w:tcBorders>
          </w:tcPr>
          <w:p w14:paraId="39B94178" w14:textId="77777777" w:rsidR="00855A51" w:rsidRDefault="00A12D31">
            <w:pPr>
              <w:ind w:left="1557" w:right="1554"/>
              <w:jc w:val="center"/>
              <w:rPr>
                <w:sz w:val="24"/>
                <w:szCs w:val="24"/>
              </w:rPr>
            </w:pPr>
            <w:r>
              <w:rPr>
                <w:b/>
                <w:sz w:val="24"/>
                <w:szCs w:val="24"/>
              </w:rPr>
              <w:t>Hari</w:t>
            </w:r>
            <w:r>
              <w:rPr>
                <w:b/>
                <w:spacing w:val="-4"/>
                <w:sz w:val="24"/>
                <w:szCs w:val="24"/>
              </w:rPr>
              <w:t xml:space="preserve"> </w:t>
            </w:r>
            <w:r>
              <w:rPr>
                <w:b/>
                <w:sz w:val="24"/>
                <w:szCs w:val="24"/>
              </w:rPr>
              <w:t>Ke</w:t>
            </w:r>
            <w:r>
              <w:rPr>
                <w:b/>
                <w:spacing w:val="-1"/>
                <w:sz w:val="24"/>
                <w:szCs w:val="24"/>
              </w:rPr>
              <w:t>r</w:t>
            </w:r>
            <w:r>
              <w:rPr>
                <w:b/>
                <w:sz w:val="24"/>
                <w:szCs w:val="24"/>
              </w:rPr>
              <w:t>ja</w:t>
            </w:r>
          </w:p>
        </w:tc>
        <w:tc>
          <w:tcPr>
            <w:tcW w:w="4328" w:type="dxa"/>
            <w:tcBorders>
              <w:top w:val="single" w:sz="5" w:space="0" w:color="000000"/>
              <w:left w:val="single" w:sz="5" w:space="0" w:color="000000"/>
              <w:bottom w:val="single" w:sz="5" w:space="0" w:color="000000"/>
              <w:right w:val="single" w:sz="5" w:space="0" w:color="000000"/>
            </w:tcBorders>
          </w:tcPr>
          <w:p w14:paraId="131171B0" w14:textId="77777777" w:rsidR="00855A51" w:rsidRDefault="00A12D31">
            <w:pPr>
              <w:ind w:left="1571" w:right="1574"/>
              <w:jc w:val="center"/>
              <w:rPr>
                <w:sz w:val="24"/>
                <w:szCs w:val="24"/>
              </w:rPr>
            </w:pPr>
            <w:r>
              <w:rPr>
                <w:b/>
                <w:sz w:val="24"/>
                <w:szCs w:val="24"/>
              </w:rPr>
              <w:t>Jam</w:t>
            </w:r>
            <w:r>
              <w:rPr>
                <w:b/>
                <w:spacing w:val="-3"/>
                <w:sz w:val="24"/>
                <w:szCs w:val="24"/>
              </w:rPr>
              <w:t xml:space="preserve"> </w:t>
            </w:r>
            <w:r>
              <w:rPr>
                <w:b/>
                <w:sz w:val="24"/>
                <w:szCs w:val="24"/>
              </w:rPr>
              <w:t>Ke</w:t>
            </w:r>
            <w:r>
              <w:rPr>
                <w:b/>
                <w:spacing w:val="-1"/>
                <w:sz w:val="24"/>
                <w:szCs w:val="24"/>
              </w:rPr>
              <w:t>r</w:t>
            </w:r>
            <w:r>
              <w:rPr>
                <w:b/>
                <w:sz w:val="24"/>
                <w:szCs w:val="24"/>
              </w:rPr>
              <w:t>ja</w:t>
            </w:r>
          </w:p>
        </w:tc>
      </w:tr>
      <w:tr w:rsidR="00855A51" w14:paraId="61B4FAC7" w14:textId="77777777">
        <w:trPr>
          <w:trHeight w:hRule="exact" w:val="442"/>
        </w:trPr>
        <w:tc>
          <w:tcPr>
            <w:tcW w:w="4333" w:type="dxa"/>
            <w:tcBorders>
              <w:top w:val="single" w:sz="5" w:space="0" w:color="000000"/>
              <w:left w:val="single" w:sz="5" w:space="0" w:color="000000"/>
              <w:bottom w:val="single" w:sz="5" w:space="0" w:color="000000"/>
              <w:right w:val="single" w:sz="5" w:space="0" w:color="000000"/>
            </w:tcBorders>
          </w:tcPr>
          <w:p w14:paraId="6D14361E" w14:textId="77777777" w:rsidR="00855A51" w:rsidRDefault="00A12D31">
            <w:pPr>
              <w:spacing w:before="5"/>
              <w:ind w:left="-1"/>
              <w:rPr>
                <w:sz w:val="24"/>
                <w:szCs w:val="24"/>
              </w:rPr>
            </w:pPr>
            <w:r>
              <w:rPr>
                <w:spacing w:val="1"/>
                <w:sz w:val="24"/>
                <w:szCs w:val="24"/>
              </w:rPr>
              <w:t>S</w:t>
            </w:r>
            <w:r>
              <w:rPr>
                <w:spacing w:val="-1"/>
                <w:sz w:val="24"/>
                <w:szCs w:val="24"/>
              </w:rPr>
              <w:t>e</w:t>
            </w:r>
            <w:r>
              <w:rPr>
                <w:sz w:val="24"/>
                <w:szCs w:val="24"/>
              </w:rPr>
              <w:t>nin</w:t>
            </w:r>
            <w:r>
              <w:rPr>
                <w:spacing w:val="1"/>
                <w:sz w:val="24"/>
                <w:szCs w:val="24"/>
              </w:rPr>
              <w:t xml:space="preserve"> </w:t>
            </w:r>
            <w:r>
              <w:rPr>
                <w:sz w:val="24"/>
                <w:szCs w:val="24"/>
              </w:rPr>
              <w:t>– K</w:t>
            </w:r>
            <w:r>
              <w:rPr>
                <w:spacing w:val="-1"/>
                <w:sz w:val="24"/>
                <w:szCs w:val="24"/>
              </w:rPr>
              <w:t>a</w:t>
            </w:r>
            <w:r>
              <w:rPr>
                <w:sz w:val="24"/>
                <w:szCs w:val="24"/>
              </w:rPr>
              <w:t>m</w:t>
            </w:r>
            <w:r>
              <w:rPr>
                <w:spacing w:val="1"/>
                <w:sz w:val="24"/>
                <w:szCs w:val="24"/>
              </w:rPr>
              <w:t>i</w:t>
            </w:r>
            <w:r>
              <w:rPr>
                <w:sz w:val="24"/>
                <w:szCs w:val="24"/>
              </w:rPr>
              <w:t>s</w:t>
            </w:r>
          </w:p>
        </w:tc>
        <w:tc>
          <w:tcPr>
            <w:tcW w:w="4328" w:type="dxa"/>
            <w:tcBorders>
              <w:top w:val="single" w:sz="5" w:space="0" w:color="000000"/>
              <w:left w:val="single" w:sz="5" w:space="0" w:color="000000"/>
              <w:bottom w:val="single" w:sz="5" w:space="0" w:color="000000"/>
              <w:right w:val="single" w:sz="5" w:space="0" w:color="000000"/>
            </w:tcBorders>
          </w:tcPr>
          <w:p w14:paraId="3B6D0DBE" w14:textId="4BD917E9" w:rsidR="00855A51" w:rsidRDefault="00A12D31">
            <w:pPr>
              <w:spacing w:before="5"/>
              <w:ind w:left="-1"/>
              <w:rPr>
                <w:sz w:val="24"/>
                <w:szCs w:val="24"/>
              </w:rPr>
            </w:pPr>
            <w:r>
              <w:rPr>
                <w:sz w:val="24"/>
                <w:szCs w:val="24"/>
              </w:rPr>
              <w:t>0</w:t>
            </w:r>
            <w:r w:rsidR="007E277A">
              <w:rPr>
                <w:sz w:val="24"/>
                <w:szCs w:val="24"/>
                <w:lang w:val="id-ID"/>
              </w:rPr>
              <w:t>7</w:t>
            </w:r>
            <w:r>
              <w:rPr>
                <w:sz w:val="24"/>
                <w:szCs w:val="24"/>
              </w:rPr>
              <w:t>.</w:t>
            </w:r>
            <w:r w:rsidR="007E277A">
              <w:rPr>
                <w:sz w:val="24"/>
                <w:szCs w:val="24"/>
                <w:lang w:val="id-ID"/>
              </w:rPr>
              <w:t>3</w:t>
            </w:r>
            <w:r>
              <w:rPr>
                <w:sz w:val="24"/>
                <w:szCs w:val="24"/>
              </w:rPr>
              <w:t>0</w:t>
            </w:r>
            <w:r>
              <w:rPr>
                <w:spacing w:val="-2"/>
                <w:sz w:val="24"/>
                <w:szCs w:val="24"/>
              </w:rPr>
              <w:t xml:space="preserve"> </w:t>
            </w:r>
            <w:r>
              <w:rPr>
                <w:sz w:val="24"/>
                <w:szCs w:val="24"/>
              </w:rPr>
              <w:t>– 16.00</w:t>
            </w:r>
          </w:p>
        </w:tc>
      </w:tr>
      <w:tr w:rsidR="00855A51" w14:paraId="632AB0C2" w14:textId="77777777">
        <w:trPr>
          <w:trHeight w:hRule="exact" w:val="444"/>
        </w:trPr>
        <w:tc>
          <w:tcPr>
            <w:tcW w:w="4333" w:type="dxa"/>
            <w:tcBorders>
              <w:top w:val="single" w:sz="5" w:space="0" w:color="000000"/>
              <w:left w:val="single" w:sz="5" w:space="0" w:color="000000"/>
              <w:bottom w:val="single" w:sz="5" w:space="0" w:color="000000"/>
              <w:right w:val="single" w:sz="5" w:space="0" w:color="000000"/>
            </w:tcBorders>
          </w:tcPr>
          <w:p w14:paraId="77058C71" w14:textId="77777777" w:rsidR="00855A51" w:rsidRDefault="00A12D31">
            <w:pPr>
              <w:spacing w:before="5"/>
              <w:ind w:left="-1"/>
              <w:rPr>
                <w:sz w:val="24"/>
                <w:szCs w:val="24"/>
              </w:rPr>
            </w:pPr>
            <w:r>
              <w:rPr>
                <w:sz w:val="24"/>
                <w:szCs w:val="24"/>
              </w:rPr>
              <w:t>Jumat</w:t>
            </w:r>
          </w:p>
        </w:tc>
        <w:tc>
          <w:tcPr>
            <w:tcW w:w="4328" w:type="dxa"/>
            <w:tcBorders>
              <w:top w:val="single" w:sz="5" w:space="0" w:color="000000"/>
              <w:left w:val="single" w:sz="5" w:space="0" w:color="000000"/>
              <w:bottom w:val="single" w:sz="5" w:space="0" w:color="000000"/>
              <w:right w:val="single" w:sz="5" w:space="0" w:color="000000"/>
            </w:tcBorders>
          </w:tcPr>
          <w:p w14:paraId="2AE9B753" w14:textId="5A4FDD77" w:rsidR="00855A51" w:rsidRDefault="00A12D31">
            <w:pPr>
              <w:spacing w:before="5"/>
              <w:ind w:left="-1"/>
              <w:rPr>
                <w:sz w:val="24"/>
                <w:szCs w:val="24"/>
              </w:rPr>
            </w:pPr>
            <w:r>
              <w:rPr>
                <w:sz w:val="24"/>
                <w:szCs w:val="24"/>
              </w:rPr>
              <w:t>0</w:t>
            </w:r>
            <w:r w:rsidR="007E277A">
              <w:rPr>
                <w:sz w:val="24"/>
                <w:szCs w:val="24"/>
                <w:lang w:val="id-ID"/>
              </w:rPr>
              <w:t>7</w:t>
            </w:r>
            <w:r>
              <w:rPr>
                <w:sz w:val="24"/>
                <w:szCs w:val="24"/>
              </w:rPr>
              <w:t>.</w:t>
            </w:r>
            <w:r w:rsidR="007E277A">
              <w:rPr>
                <w:sz w:val="24"/>
                <w:szCs w:val="24"/>
                <w:lang w:val="id-ID"/>
              </w:rPr>
              <w:t>3</w:t>
            </w:r>
            <w:r>
              <w:rPr>
                <w:sz w:val="24"/>
                <w:szCs w:val="24"/>
              </w:rPr>
              <w:t>0</w:t>
            </w:r>
            <w:r>
              <w:rPr>
                <w:spacing w:val="-2"/>
                <w:sz w:val="24"/>
                <w:szCs w:val="24"/>
              </w:rPr>
              <w:t xml:space="preserve"> </w:t>
            </w:r>
            <w:r>
              <w:rPr>
                <w:sz w:val="24"/>
                <w:szCs w:val="24"/>
              </w:rPr>
              <w:t>– 15.00</w:t>
            </w:r>
          </w:p>
        </w:tc>
      </w:tr>
    </w:tbl>
    <w:p w14:paraId="77CBF8DC" w14:textId="77777777" w:rsidR="00855A51" w:rsidRDefault="00855A51">
      <w:pPr>
        <w:spacing w:before="8" w:line="140" w:lineRule="exact"/>
        <w:rPr>
          <w:sz w:val="14"/>
          <w:szCs w:val="14"/>
        </w:rPr>
      </w:pPr>
    </w:p>
    <w:p w14:paraId="67170FD3" w14:textId="77777777" w:rsidR="00855A51" w:rsidRDefault="00855A51">
      <w:pPr>
        <w:spacing w:line="200" w:lineRule="exact"/>
      </w:pPr>
    </w:p>
    <w:p w14:paraId="7AC6EDE3" w14:textId="77777777" w:rsidR="00855A51" w:rsidRDefault="00855A51">
      <w:pPr>
        <w:spacing w:line="200" w:lineRule="exact"/>
      </w:pPr>
    </w:p>
    <w:p w14:paraId="3CA10E4F" w14:textId="77777777" w:rsidR="00855A51" w:rsidRDefault="00855A51">
      <w:pPr>
        <w:spacing w:line="200" w:lineRule="exact"/>
      </w:pPr>
    </w:p>
    <w:p w14:paraId="09AEB575" w14:textId="77777777" w:rsidR="00855A51" w:rsidRDefault="00855A51">
      <w:pPr>
        <w:spacing w:line="200" w:lineRule="exact"/>
      </w:pPr>
    </w:p>
    <w:p w14:paraId="0E740B4B" w14:textId="77777777" w:rsidR="00855A51" w:rsidRDefault="00A12D31">
      <w:pPr>
        <w:spacing w:before="29"/>
        <w:ind w:left="531"/>
        <w:rPr>
          <w:sz w:val="24"/>
          <w:szCs w:val="24"/>
        </w:rPr>
      </w:pPr>
      <w:r>
        <w:rPr>
          <w:b/>
          <w:sz w:val="24"/>
          <w:szCs w:val="24"/>
        </w:rPr>
        <w:t>3.3</w:t>
      </w:r>
      <w:r>
        <w:rPr>
          <w:b/>
          <w:spacing w:val="2"/>
          <w:sz w:val="24"/>
          <w:szCs w:val="24"/>
        </w:rPr>
        <w:t xml:space="preserve"> </w:t>
      </w:r>
      <w:r>
        <w:rPr>
          <w:b/>
          <w:spacing w:val="-1"/>
          <w:sz w:val="24"/>
          <w:szCs w:val="24"/>
        </w:rPr>
        <w:t>Me</w:t>
      </w:r>
      <w:r>
        <w:rPr>
          <w:b/>
          <w:sz w:val="24"/>
          <w:szCs w:val="24"/>
        </w:rPr>
        <w:t>tode</w:t>
      </w:r>
      <w:r>
        <w:rPr>
          <w:b/>
          <w:spacing w:val="-1"/>
          <w:sz w:val="24"/>
          <w:szCs w:val="24"/>
        </w:rPr>
        <w:t xml:space="preserve"> </w:t>
      </w:r>
      <w:r>
        <w:rPr>
          <w:b/>
          <w:spacing w:val="2"/>
          <w:sz w:val="24"/>
          <w:szCs w:val="24"/>
        </w:rPr>
        <w:t>P</w:t>
      </w:r>
      <w:r>
        <w:rPr>
          <w:b/>
          <w:spacing w:val="-1"/>
          <w:sz w:val="24"/>
          <w:szCs w:val="24"/>
        </w:rPr>
        <w:t>e</w:t>
      </w:r>
      <w:r>
        <w:rPr>
          <w:b/>
          <w:sz w:val="24"/>
          <w:szCs w:val="24"/>
        </w:rPr>
        <w:t>la</w:t>
      </w:r>
      <w:r>
        <w:rPr>
          <w:b/>
          <w:spacing w:val="1"/>
          <w:sz w:val="24"/>
          <w:szCs w:val="24"/>
        </w:rPr>
        <w:t>k</w:t>
      </w:r>
      <w:r>
        <w:rPr>
          <w:b/>
          <w:sz w:val="24"/>
          <w:szCs w:val="24"/>
        </w:rPr>
        <w:t>sa</w:t>
      </w:r>
      <w:r>
        <w:rPr>
          <w:b/>
          <w:spacing w:val="1"/>
          <w:sz w:val="24"/>
          <w:szCs w:val="24"/>
        </w:rPr>
        <w:t>n</w:t>
      </w:r>
      <w:r>
        <w:rPr>
          <w:b/>
          <w:sz w:val="24"/>
          <w:szCs w:val="24"/>
        </w:rPr>
        <w:t>aan</w:t>
      </w:r>
      <w:r>
        <w:rPr>
          <w:b/>
          <w:spacing w:val="2"/>
          <w:sz w:val="24"/>
          <w:szCs w:val="24"/>
        </w:rPr>
        <w:t xml:space="preserve"> </w:t>
      </w:r>
      <w:r>
        <w:rPr>
          <w:b/>
          <w:spacing w:val="-2"/>
          <w:sz w:val="24"/>
          <w:szCs w:val="24"/>
        </w:rPr>
        <w:t>K</w:t>
      </w:r>
      <w:r>
        <w:rPr>
          <w:b/>
          <w:spacing w:val="-1"/>
          <w:sz w:val="24"/>
          <w:szCs w:val="24"/>
        </w:rPr>
        <w:t>e</w:t>
      </w:r>
      <w:r>
        <w:rPr>
          <w:b/>
          <w:sz w:val="24"/>
          <w:szCs w:val="24"/>
        </w:rPr>
        <w:t>giatan</w:t>
      </w:r>
    </w:p>
    <w:p w14:paraId="14E20228" w14:textId="77777777" w:rsidR="00855A51" w:rsidRDefault="00855A51">
      <w:pPr>
        <w:spacing w:before="16" w:line="260" w:lineRule="exact"/>
        <w:rPr>
          <w:sz w:val="26"/>
          <w:szCs w:val="26"/>
        </w:rPr>
      </w:pPr>
    </w:p>
    <w:p w14:paraId="3D797E11" w14:textId="77777777" w:rsidR="00855A51" w:rsidRDefault="00A12D31">
      <w:pPr>
        <w:spacing w:line="360" w:lineRule="auto"/>
        <w:ind w:left="183" w:right="60" w:firstLine="569"/>
        <w:rPr>
          <w:sz w:val="24"/>
          <w:szCs w:val="24"/>
        </w:rPr>
      </w:pPr>
      <w:r>
        <w:rPr>
          <w:sz w:val="24"/>
          <w:szCs w:val="24"/>
        </w:rPr>
        <w:t>M</w:t>
      </w:r>
      <w:r>
        <w:rPr>
          <w:spacing w:val="-1"/>
          <w:sz w:val="24"/>
          <w:szCs w:val="24"/>
        </w:rPr>
        <w:t>e</w:t>
      </w:r>
      <w:r>
        <w:rPr>
          <w:sz w:val="24"/>
          <w:szCs w:val="24"/>
        </w:rPr>
        <w:t>tode</w:t>
      </w:r>
      <w:r>
        <w:rPr>
          <w:spacing w:val="2"/>
          <w:sz w:val="24"/>
          <w:szCs w:val="24"/>
        </w:rPr>
        <w:t xml:space="preserve"> </w:t>
      </w:r>
      <w:r>
        <w:rPr>
          <w:sz w:val="24"/>
          <w:szCs w:val="24"/>
        </w:rPr>
        <w:t>p</w:t>
      </w:r>
      <w:r>
        <w:rPr>
          <w:spacing w:val="-1"/>
          <w:sz w:val="24"/>
          <w:szCs w:val="24"/>
        </w:rPr>
        <w:t>e</w:t>
      </w:r>
      <w:r>
        <w:rPr>
          <w:sz w:val="24"/>
          <w:szCs w:val="24"/>
        </w:rPr>
        <w:t>laks</w:t>
      </w:r>
      <w:r>
        <w:rPr>
          <w:spacing w:val="-1"/>
          <w:sz w:val="24"/>
          <w:szCs w:val="24"/>
        </w:rPr>
        <w:t>a</w:t>
      </w:r>
      <w:r>
        <w:rPr>
          <w:sz w:val="24"/>
          <w:szCs w:val="24"/>
        </w:rPr>
        <w:t>n</w:t>
      </w:r>
      <w:r>
        <w:rPr>
          <w:spacing w:val="1"/>
          <w:sz w:val="24"/>
          <w:szCs w:val="24"/>
        </w:rPr>
        <w:t>a</w:t>
      </w:r>
      <w:r>
        <w:rPr>
          <w:spacing w:val="-1"/>
          <w:sz w:val="24"/>
          <w:szCs w:val="24"/>
        </w:rPr>
        <w:t>a</w:t>
      </w:r>
      <w:r>
        <w:rPr>
          <w:sz w:val="24"/>
          <w:szCs w:val="24"/>
        </w:rPr>
        <w:t>n</w:t>
      </w:r>
      <w:r>
        <w:rPr>
          <w:spacing w:val="2"/>
          <w:sz w:val="24"/>
          <w:szCs w:val="24"/>
        </w:rPr>
        <w:t xml:space="preserve"> </w:t>
      </w:r>
      <w:r>
        <w:rPr>
          <w:sz w:val="24"/>
          <w:szCs w:val="24"/>
        </w:rPr>
        <w:t>k</w:t>
      </w:r>
      <w:r>
        <w:rPr>
          <w:spacing w:val="-1"/>
          <w:sz w:val="24"/>
          <w:szCs w:val="24"/>
        </w:rPr>
        <w:t>e</w:t>
      </w:r>
      <w:r>
        <w:rPr>
          <w:sz w:val="24"/>
          <w:szCs w:val="24"/>
        </w:rPr>
        <w:t>g</w:t>
      </w:r>
      <w:r>
        <w:rPr>
          <w:spacing w:val="3"/>
          <w:sz w:val="24"/>
          <w:szCs w:val="24"/>
        </w:rPr>
        <w:t>i</w:t>
      </w:r>
      <w:r>
        <w:rPr>
          <w:spacing w:val="-1"/>
          <w:sz w:val="24"/>
          <w:szCs w:val="24"/>
        </w:rPr>
        <w:t>a</w:t>
      </w:r>
      <w:r>
        <w:rPr>
          <w:sz w:val="24"/>
          <w:szCs w:val="24"/>
        </w:rPr>
        <w:t>tan</w:t>
      </w:r>
      <w:r>
        <w:rPr>
          <w:spacing w:val="2"/>
          <w:sz w:val="24"/>
          <w:szCs w:val="24"/>
        </w:rPr>
        <w:t xml:space="preserve"> </w:t>
      </w:r>
      <w:r>
        <w:rPr>
          <w:sz w:val="24"/>
          <w:szCs w:val="24"/>
        </w:rPr>
        <w:t>y</w:t>
      </w:r>
      <w:r>
        <w:rPr>
          <w:spacing w:val="-1"/>
          <w:sz w:val="24"/>
          <w:szCs w:val="24"/>
        </w:rPr>
        <w:t>a</w:t>
      </w:r>
      <w:r>
        <w:rPr>
          <w:sz w:val="24"/>
          <w:szCs w:val="24"/>
        </w:rPr>
        <w:t>ng</w:t>
      </w:r>
      <w:r>
        <w:rPr>
          <w:spacing w:val="2"/>
          <w:sz w:val="24"/>
          <w:szCs w:val="24"/>
        </w:rPr>
        <w:t xml:space="preserve"> </w:t>
      </w:r>
      <w:r>
        <w:rPr>
          <w:sz w:val="24"/>
          <w:szCs w:val="24"/>
        </w:rPr>
        <w:t>tel</w:t>
      </w:r>
      <w:r>
        <w:rPr>
          <w:spacing w:val="-1"/>
          <w:sz w:val="24"/>
          <w:szCs w:val="24"/>
        </w:rPr>
        <w:t>a</w:t>
      </w:r>
      <w:r>
        <w:rPr>
          <w:sz w:val="24"/>
          <w:szCs w:val="24"/>
        </w:rPr>
        <w:t>h</w:t>
      </w:r>
      <w:r>
        <w:rPr>
          <w:spacing w:val="2"/>
          <w:sz w:val="24"/>
          <w:szCs w:val="24"/>
        </w:rPr>
        <w:t xml:space="preserve"> </w:t>
      </w:r>
      <w:r>
        <w:rPr>
          <w:sz w:val="24"/>
          <w:szCs w:val="24"/>
        </w:rPr>
        <w:t>di</w:t>
      </w:r>
      <w:r>
        <w:rPr>
          <w:spacing w:val="1"/>
          <w:sz w:val="24"/>
          <w:szCs w:val="24"/>
        </w:rPr>
        <w:t>l</w:t>
      </w:r>
      <w:r>
        <w:rPr>
          <w:spacing w:val="-1"/>
          <w:sz w:val="24"/>
          <w:szCs w:val="24"/>
        </w:rPr>
        <w:t>a</w:t>
      </w:r>
      <w:r>
        <w:rPr>
          <w:sz w:val="24"/>
          <w:szCs w:val="24"/>
        </w:rPr>
        <w:t>ks</w:t>
      </w:r>
      <w:r>
        <w:rPr>
          <w:spacing w:val="-1"/>
          <w:sz w:val="24"/>
          <w:szCs w:val="24"/>
        </w:rPr>
        <w:t>a</w:t>
      </w:r>
      <w:r>
        <w:rPr>
          <w:sz w:val="24"/>
          <w:szCs w:val="24"/>
        </w:rPr>
        <w:t>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a</w:t>
      </w:r>
      <w:r>
        <w:rPr>
          <w:sz w:val="24"/>
          <w:szCs w:val="24"/>
        </w:rPr>
        <w:t>lam</w:t>
      </w:r>
      <w:r>
        <w:rPr>
          <w:spacing w:val="6"/>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2"/>
          <w:sz w:val="24"/>
          <w:szCs w:val="24"/>
        </w:rPr>
        <w:t xml:space="preserve"> </w:t>
      </w:r>
      <w:r>
        <w:rPr>
          <w:sz w:val="24"/>
          <w:szCs w:val="24"/>
        </w:rPr>
        <w:t>K</w:t>
      </w:r>
      <w:r>
        <w:rPr>
          <w:spacing w:val="-1"/>
          <w:sz w:val="24"/>
          <w:szCs w:val="24"/>
        </w:rPr>
        <w:t>e</w:t>
      </w:r>
      <w:r>
        <w:rPr>
          <w:sz w:val="24"/>
          <w:szCs w:val="24"/>
        </w:rPr>
        <w:t>rja</w:t>
      </w:r>
      <w:r>
        <w:rPr>
          <w:spacing w:val="3"/>
          <w:sz w:val="24"/>
          <w:szCs w:val="24"/>
        </w:rPr>
        <w:t xml:space="preserve"> </w:t>
      </w:r>
      <w:r>
        <w:rPr>
          <w:sz w:val="24"/>
          <w:szCs w:val="24"/>
        </w:rPr>
        <w:t>L</w:t>
      </w:r>
      <w:r>
        <w:rPr>
          <w:spacing w:val="-1"/>
          <w:sz w:val="24"/>
          <w:szCs w:val="24"/>
        </w:rPr>
        <w:t>a</w:t>
      </w:r>
      <w:r>
        <w:rPr>
          <w:sz w:val="24"/>
          <w:szCs w:val="24"/>
        </w:rPr>
        <w:t>p</w:t>
      </w:r>
      <w:r>
        <w:rPr>
          <w:spacing w:val="-1"/>
          <w:sz w:val="24"/>
          <w:szCs w:val="24"/>
        </w:rPr>
        <w:t>a</w:t>
      </w:r>
      <w:r>
        <w:rPr>
          <w:sz w:val="24"/>
          <w:szCs w:val="24"/>
        </w:rPr>
        <w:t>ng</w:t>
      </w:r>
      <w:r>
        <w:rPr>
          <w:spacing w:val="-1"/>
          <w:sz w:val="24"/>
          <w:szCs w:val="24"/>
        </w:rPr>
        <w:t>a</w:t>
      </w:r>
      <w:r>
        <w:rPr>
          <w:sz w:val="24"/>
          <w:szCs w:val="24"/>
        </w:rPr>
        <w:t xml:space="preserve">n ini </w:t>
      </w:r>
      <w:r>
        <w:rPr>
          <w:spacing w:val="22"/>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 xml:space="preserve">n </w:t>
      </w:r>
      <w:r>
        <w:rPr>
          <w:spacing w:val="24"/>
          <w:sz w:val="24"/>
          <w:szCs w:val="24"/>
        </w:rPr>
        <w:t xml:space="preserve"> </w:t>
      </w:r>
      <w:r>
        <w:rPr>
          <w:sz w:val="24"/>
          <w:szCs w:val="24"/>
        </w:rPr>
        <w:t>s</w:t>
      </w:r>
      <w:r>
        <w:rPr>
          <w:spacing w:val="-1"/>
          <w:sz w:val="24"/>
          <w:szCs w:val="24"/>
        </w:rPr>
        <w:t>e</w:t>
      </w:r>
      <w:r>
        <w:rPr>
          <w:spacing w:val="1"/>
          <w:sz w:val="24"/>
          <w:szCs w:val="24"/>
        </w:rPr>
        <w:t>r</w:t>
      </w:r>
      <w:r>
        <w:rPr>
          <w:spacing w:val="-1"/>
          <w:sz w:val="24"/>
          <w:szCs w:val="24"/>
        </w:rPr>
        <w:t>a</w:t>
      </w:r>
      <w:r>
        <w:rPr>
          <w:sz w:val="24"/>
          <w:szCs w:val="24"/>
        </w:rPr>
        <w:t>ng</w:t>
      </w:r>
      <w:r>
        <w:rPr>
          <w:spacing w:val="2"/>
          <w:sz w:val="24"/>
          <w:szCs w:val="24"/>
        </w:rPr>
        <w:t>k</w:t>
      </w:r>
      <w:r>
        <w:rPr>
          <w:spacing w:val="-1"/>
          <w:sz w:val="24"/>
          <w:szCs w:val="24"/>
        </w:rPr>
        <w:t>a</w:t>
      </w:r>
      <w:r>
        <w:rPr>
          <w:sz w:val="24"/>
          <w:szCs w:val="24"/>
        </w:rPr>
        <w:t xml:space="preserve">ian </w:t>
      </w:r>
      <w:r>
        <w:rPr>
          <w:spacing w:val="21"/>
          <w:sz w:val="24"/>
          <w:szCs w:val="24"/>
        </w:rPr>
        <w:t xml:space="preserve"> </w:t>
      </w:r>
      <w:r>
        <w:rPr>
          <w:sz w:val="24"/>
          <w:szCs w:val="24"/>
        </w:rPr>
        <w:t>pro</w:t>
      </w:r>
      <w:r>
        <w:rPr>
          <w:spacing w:val="2"/>
          <w:sz w:val="24"/>
          <w:szCs w:val="24"/>
        </w:rPr>
        <w:t>s</w:t>
      </w:r>
      <w:r>
        <w:rPr>
          <w:spacing w:val="-1"/>
          <w:sz w:val="24"/>
          <w:szCs w:val="24"/>
        </w:rPr>
        <w:t>e</w:t>
      </w:r>
      <w:r>
        <w:rPr>
          <w:sz w:val="24"/>
          <w:szCs w:val="24"/>
        </w:rPr>
        <w:t xml:space="preserve">s </w:t>
      </w:r>
      <w:r>
        <w:rPr>
          <w:spacing w:val="22"/>
          <w:sz w:val="24"/>
          <w:szCs w:val="24"/>
        </w:rPr>
        <w:t xml:space="preserve"> </w:t>
      </w:r>
      <w:r>
        <w:rPr>
          <w:sz w:val="24"/>
          <w:szCs w:val="24"/>
        </w:rPr>
        <w:t>k</w:t>
      </w:r>
      <w:r>
        <w:rPr>
          <w:spacing w:val="-1"/>
          <w:sz w:val="24"/>
          <w:szCs w:val="24"/>
        </w:rPr>
        <w:t>e</w:t>
      </w:r>
      <w:r>
        <w:rPr>
          <w:sz w:val="24"/>
          <w:szCs w:val="24"/>
        </w:rPr>
        <w:t>gia</w:t>
      </w:r>
      <w:r>
        <w:rPr>
          <w:spacing w:val="2"/>
          <w:sz w:val="24"/>
          <w:szCs w:val="24"/>
        </w:rPr>
        <w:t>t</w:t>
      </w:r>
      <w:r>
        <w:rPr>
          <w:spacing w:val="-1"/>
          <w:sz w:val="24"/>
          <w:szCs w:val="24"/>
        </w:rPr>
        <w:t>a</w:t>
      </w:r>
      <w:r>
        <w:rPr>
          <w:sz w:val="24"/>
          <w:szCs w:val="24"/>
        </w:rPr>
        <w:t xml:space="preserve">n </w:t>
      </w:r>
      <w:r>
        <w:rPr>
          <w:spacing w:val="21"/>
          <w:sz w:val="24"/>
          <w:szCs w:val="24"/>
        </w:rPr>
        <w:t xml:space="preserve"> </w:t>
      </w:r>
      <w:r>
        <w:rPr>
          <w:spacing w:val="2"/>
          <w:sz w:val="24"/>
          <w:szCs w:val="24"/>
        </w:rPr>
        <w:t>y</w:t>
      </w:r>
      <w:r>
        <w:rPr>
          <w:spacing w:val="-1"/>
          <w:sz w:val="24"/>
          <w:szCs w:val="24"/>
        </w:rPr>
        <w:t>a</w:t>
      </w:r>
      <w:r>
        <w:rPr>
          <w:sz w:val="24"/>
          <w:szCs w:val="24"/>
        </w:rPr>
        <w:t xml:space="preserve">ng </w:t>
      </w:r>
      <w:r>
        <w:rPr>
          <w:spacing w:val="21"/>
          <w:sz w:val="24"/>
          <w:szCs w:val="24"/>
        </w:rPr>
        <w:t xml:space="preserve"> </w:t>
      </w:r>
      <w:r>
        <w:rPr>
          <w:sz w:val="24"/>
          <w:szCs w:val="24"/>
        </w:rPr>
        <w:t>di</w:t>
      </w:r>
      <w:r>
        <w:rPr>
          <w:spacing w:val="1"/>
          <w:sz w:val="24"/>
          <w:szCs w:val="24"/>
        </w:rPr>
        <w:t>l</w:t>
      </w:r>
      <w:r>
        <w:rPr>
          <w:spacing w:val="-1"/>
          <w:sz w:val="24"/>
          <w:szCs w:val="24"/>
        </w:rPr>
        <w:t>a</w:t>
      </w:r>
      <w:r>
        <w:rPr>
          <w:sz w:val="24"/>
          <w:szCs w:val="24"/>
        </w:rPr>
        <w:t>ks</w:t>
      </w:r>
      <w:r>
        <w:rPr>
          <w:spacing w:val="-1"/>
          <w:sz w:val="24"/>
          <w:szCs w:val="24"/>
        </w:rPr>
        <w:t>a</w:t>
      </w:r>
      <w:r>
        <w:rPr>
          <w:sz w:val="24"/>
          <w:szCs w:val="24"/>
        </w:rPr>
        <w:t>n</w:t>
      </w:r>
      <w:r>
        <w:rPr>
          <w:spacing w:val="-1"/>
          <w:sz w:val="24"/>
          <w:szCs w:val="24"/>
        </w:rPr>
        <w:t>a</w:t>
      </w:r>
      <w:r>
        <w:rPr>
          <w:spacing w:val="2"/>
          <w:sz w:val="24"/>
          <w:szCs w:val="24"/>
        </w:rPr>
        <w:t>k</w:t>
      </w:r>
      <w:r>
        <w:rPr>
          <w:spacing w:val="-1"/>
          <w:sz w:val="24"/>
          <w:szCs w:val="24"/>
        </w:rPr>
        <w:t>a</w:t>
      </w:r>
      <w:r>
        <w:rPr>
          <w:sz w:val="24"/>
          <w:szCs w:val="24"/>
        </w:rPr>
        <w:t xml:space="preserve">n </w:t>
      </w:r>
      <w:r>
        <w:rPr>
          <w:spacing w:val="21"/>
          <w:sz w:val="24"/>
          <w:szCs w:val="24"/>
        </w:rPr>
        <w:t xml:space="preserve"> </w:t>
      </w:r>
      <w:r>
        <w:rPr>
          <w:spacing w:val="2"/>
          <w:sz w:val="24"/>
          <w:szCs w:val="24"/>
        </w:rPr>
        <w:t>s</w:t>
      </w:r>
      <w:r>
        <w:rPr>
          <w:spacing w:val="-1"/>
          <w:sz w:val="24"/>
          <w:szCs w:val="24"/>
        </w:rPr>
        <w:t>ec</w:t>
      </w:r>
      <w:r>
        <w:rPr>
          <w:spacing w:val="1"/>
          <w:sz w:val="24"/>
          <w:szCs w:val="24"/>
        </w:rPr>
        <w:t>ar</w:t>
      </w:r>
      <w:r>
        <w:rPr>
          <w:sz w:val="24"/>
          <w:szCs w:val="24"/>
        </w:rPr>
        <w:t xml:space="preserve">a </w:t>
      </w:r>
      <w:r>
        <w:rPr>
          <w:spacing w:val="20"/>
          <w:sz w:val="24"/>
          <w:szCs w:val="24"/>
        </w:rPr>
        <w:t xml:space="preserve"> </w:t>
      </w:r>
      <w:r>
        <w:rPr>
          <w:sz w:val="24"/>
          <w:szCs w:val="24"/>
        </w:rPr>
        <w:t>si</w:t>
      </w:r>
      <w:r>
        <w:rPr>
          <w:spacing w:val="1"/>
          <w:sz w:val="24"/>
          <w:szCs w:val="24"/>
        </w:rPr>
        <w:t>s</w:t>
      </w:r>
      <w:r>
        <w:rPr>
          <w:sz w:val="24"/>
          <w:szCs w:val="24"/>
        </w:rPr>
        <w:t>tem</w:t>
      </w:r>
      <w:r>
        <w:rPr>
          <w:spacing w:val="-1"/>
          <w:sz w:val="24"/>
          <w:szCs w:val="24"/>
        </w:rPr>
        <w:t>a</w:t>
      </w:r>
      <w:r>
        <w:rPr>
          <w:sz w:val="24"/>
          <w:szCs w:val="24"/>
        </w:rPr>
        <w:t>t</w:t>
      </w:r>
      <w:r>
        <w:rPr>
          <w:spacing w:val="1"/>
          <w:sz w:val="24"/>
          <w:szCs w:val="24"/>
        </w:rPr>
        <w:t>i</w:t>
      </w:r>
      <w:r>
        <w:rPr>
          <w:sz w:val="24"/>
          <w:szCs w:val="24"/>
        </w:rPr>
        <w:t xml:space="preserve">s </w:t>
      </w:r>
      <w:r>
        <w:rPr>
          <w:spacing w:val="22"/>
          <w:sz w:val="24"/>
          <w:szCs w:val="24"/>
        </w:rPr>
        <w:t xml:space="preserve"> </w:t>
      </w:r>
      <w:r>
        <w:rPr>
          <w:sz w:val="24"/>
          <w:szCs w:val="24"/>
        </w:rPr>
        <w:t>d</w:t>
      </w:r>
      <w:r>
        <w:rPr>
          <w:spacing w:val="-1"/>
          <w:sz w:val="24"/>
          <w:szCs w:val="24"/>
        </w:rPr>
        <w:t>a</w:t>
      </w:r>
      <w:r>
        <w:rPr>
          <w:sz w:val="24"/>
          <w:szCs w:val="24"/>
        </w:rPr>
        <w:t>n</w:t>
      </w:r>
    </w:p>
    <w:p w14:paraId="78E61B3A" w14:textId="77777777" w:rsidR="00855A51" w:rsidRDefault="00A12D31">
      <w:pPr>
        <w:spacing w:before="3" w:line="260" w:lineRule="exact"/>
        <w:ind w:left="183"/>
        <w:rPr>
          <w:sz w:val="24"/>
          <w:szCs w:val="24"/>
        </w:rPr>
      </w:pPr>
      <w:r>
        <w:rPr>
          <w:position w:val="-1"/>
          <w:sz w:val="24"/>
          <w:szCs w:val="24"/>
        </w:rPr>
        <w:t>te</w:t>
      </w:r>
      <w:r>
        <w:rPr>
          <w:spacing w:val="-1"/>
          <w:position w:val="-1"/>
          <w:sz w:val="24"/>
          <w:szCs w:val="24"/>
        </w:rPr>
        <w:t>re</w:t>
      </w:r>
      <w:r>
        <w:rPr>
          <w:position w:val="-1"/>
          <w:sz w:val="24"/>
          <w:szCs w:val="24"/>
        </w:rPr>
        <w:t>n</w:t>
      </w:r>
      <w:r>
        <w:rPr>
          <w:spacing w:val="1"/>
          <w:position w:val="-1"/>
          <w:sz w:val="24"/>
          <w:szCs w:val="24"/>
        </w:rPr>
        <w:t>c</w:t>
      </w:r>
      <w:r>
        <w:rPr>
          <w:spacing w:val="-1"/>
          <w:position w:val="-1"/>
          <w:sz w:val="24"/>
          <w:szCs w:val="24"/>
        </w:rPr>
        <w:t>a</w:t>
      </w:r>
      <w:r>
        <w:rPr>
          <w:position w:val="-1"/>
          <w:sz w:val="24"/>
          <w:szCs w:val="24"/>
        </w:rPr>
        <w:t>na</w:t>
      </w:r>
      <w:r>
        <w:rPr>
          <w:spacing w:val="-1"/>
          <w:position w:val="-1"/>
          <w:sz w:val="24"/>
          <w:szCs w:val="24"/>
        </w:rPr>
        <w:t xml:space="preserve"> </w:t>
      </w:r>
      <w:r>
        <w:rPr>
          <w:position w:val="-1"/>
          <w:sz w:val="24"/>
          <w:szCs w:val="24"/>
        </w:rPr>
        <w:t>y</w:t>
      </w:r>
      <w:r>
        <w:rPr>
          <w:spacing w:val="-1"/>
          <w:position w:val="-1"/>
          <w:sz w:val="24"/>
          <w:szCs w:val="24"/>
        </w:rPr>
        <w:t>a</w:t>
      </w:r>
      <w:r>
        <w:rPr>
          <w:position w:val="-1"/>
          <w:sz w:val="24"/>
          <w:szCs w:val="24"/>
        </w:rPr>
        <w:t xml:space="preserve">ng </w:t>
      </w:r>
      <w:r>
        <w:rPr>
          <w:spacing w:val="3"/>
          <w:position w:val="-1"/>
          <w:sz w:val="24"/>
          <w:szCs w:val="24"/>
        </w:rPr>
        <w:t>m</w:t>
      </w:r>
      <w:r>
        <w:rPr>
          <w:spacing w:val="-1"/>
          <w:position w:val="-1"/>
          <w:sz w:val="24"/>
          <w:szCs w:val="24"/>
        </w:rPr>
        <w:t>e</w:t>
      </w:r>
      <w:r>
        <w:rPr>
          <w:position w:val="-1"/>
          <w:sz w:val="24"/>
          <w:szCs w:val="24"/>
        </w:rPr>
        <w:t>l</w:t>
      </w:r>
      <w:r>
        <w:rPr>
          <w:spacing w:val="1"/>
          <w:position w:val="-1"/>
          <w:sz w:val="24"/>
          <w:szCs w:val="24"/>
        </w:rPr>
        <w:t>i</w:t>
      </w:r>
      <w:r>
        <w:rPr>
          <w:position w:val="-1"/>
          <w:sz w:val="24"/>
          <w:szCs w:val="24"/>
        </w:rPr>
        <w:t>puti</w:t>
      </w:r>
      <w:r>
        <w:rPr>
          <w:spacing w:val="1"/>
          <w:position w:val="-1"/>
          <w:sz w:val="24"/>
          <w:szCs w:val="24"/>
        </w:rPr>
        <w:t xml:space="preserve"> </w:t>
      </w:r>
      <w:r>
        <w:rPr>
          <w:position w:val="-1"/>
          <w:sz w:val="24"/>
          <w:szCs w:val="24"/>
        </w:rPr>
        <w:t>tah</w:t>
      </w:r>
      <w:r>
        <w:rPr>
          <w:spacing w:val="-1"/>
          <w:position w:val="-1"/>
          <w:sz w:val="24"/>
          <w:szCs w:val="24"/>
        </w:rPr>
        <w:t>a</w:t>
      </w:r>
      <w:r>
        <w:rPr>
          <w:position w:val="-1"/>
          <w:sz w:val="24"/>
          <w:szCs w:val="24"/>
        </w:rPr>
        <w:t>p</w:t>
      </w:r>
      <w:r>
        <w:rPr>
          <w:spacing w:val="-1"/>
          <w:position w:val="-1"/>
          <w:sz w:val="24"/>
          <w:szCs w:val="24"/>
        </w:rPr>
        <w:t>a</w:t>
      </w:r>
      <w:r>
        <w:rPr>
          <w:position w:val="-1"/>
          <w:sz w:val="24"/>
          <w:szCs w:val="24"/>
        </w:rPr>
        <w:t>n s</w:t>
      </w:r>
      <w:r>
        <w:rPr>
          <w:spacing w:val="-1"/>
          <w:position w:val="-1"/>
          <w:sz w:val="24"/>
          <w:szCs w:val="24"/>
        </w:rPr>
        <w:t>e</w:t>
      </w:r>
      <w:r>
        <w:rPr>
          <w:spacing w:val="2"/>
          <w:position w:val="-1"/>
          <w:sz w:val="24"/>
          <w:szCs w:val="24"/>
        </w:rPr>
        <w:t>b</w:t>
      </w:r>
      <w:r>
        <w:rPr>
          <w:spacing w:val="-1"/>
          <w:position w:val="-1"/>
          <w:sz w:val="24"/>
          <w:szCs w:val="24"/>
        </w:rPr>
        <w:t>a</w:t>
      </w:r>
      <w:r>
        <w:rPr>
          <w:position w:val="-1"/>
          <w:sz w:val="24"/>
          <w:szCs w:val="24"/>
        </w:rPr>
        <w:t>g</w:t>
      </w:r>
      <w:r>
        <w:rPr>
          <w:spacing w:val="-1"/>
          <w:position w:val="-1"/>
          <w:sz w:val="24"/>
          <w:szCs w:val="24"/>
        </w:rPr>
        <w:t>a</w:t>
      </w:r>
      <w:r>
        <w:rPr>
          <w:position w:val="-1"/>
          <w:sz w:val="24"/>
          <w:szCs w:val="24"/>
        </w:rPr>
        <w:t>i b</w:t>
      </w:r>
      <w:r>
        <w:rPr>
          <w:spacing w:val="2"/>
          <w:position w:val="-1"/>
          <w:sz w:val="24"/>
          <w:szCs w:val="24"/>
        </w:rPr>
        <w:t>e</w:t>
      </w:r>
      <w:r>
        <w:rPr>
          <w:position w:val="-1"/>
          <w:sz w:val="24"/>
          <w:szCs w:val="24"/>
        </w:rPr>
        <w:t>rikut:</w:t>
      </w:r>
    </w:p>
    <w:p w14:paraId="2EAF8418" w14:textId="77777777" w:rsidR="00855A51" w:rsidRDefault="00855A51">
      <w:pPr>
        <w:spacing w:line="200" w:lineRule="exact"/>
      </w:pPr>
    </w:p>
    <w:p w14:paraId="1E6B68A8" w14:textId="77777777" w:rsidR="00855A51" w:rsidRDefault="00855A51">
      <w:pPr>
        <w:spacing w:line="200" w:lineRule="exact"/>
      </w:pPr>
    </w:p>
    <w:p w14:paraId="199ACA01" w14:textId="77777777" w:rsidR="00855A51" w:rsidRDefault="00855A51">
      <w:pPr>
        <w:spacing w:line="200" w:lineRule="exact"/>
      </w:pPr>
    </w:p>
    <w:p w14:paraId="62443B17" w14:textId="77777777" w:rsidR="00855A51" w:rsidRDefault="00855A51">
      <w:pPr>
        <w:spacing w:before="11" w:line="280" w:lineRule="exact"/>
        <w:rPr>
          <w:sz w:val="28"/>
          <w:szCs w:val="28"/>
        </w:rPr>
      </w:pPr>
    </w:p>
    <w:p w14:paraId="6E9BBA11" w14:textId="77777777" w:rsidR="00855A51" w:rsidRDefault="00E25532">
      <w:pPr>
        <w:spacing w:before="19" w:line="280" w:lineRule="exact"/>
        <w:ind w:left="484"/>
        <w:rPr>
          <w:rFonts w:ascii="Calibri" w:eastAsia="Calibri" w:hAnsi="Calibri" w:cs="Calibri"/>
          <w:sz w:val="18"/>
          <w:szCs w:val="18"/>
        </w:rPr>
      </w:pPr>
      <w:r>
        <w:pict w14:anchorId="1A687942">
          <v:group id="_x0000_s1074" style="position:absolute;left:0;text-align:left;margin-left:81.4pt;margin-top:-7.5pt;width:65.4pt;height:39.25pt;z-index:-1106;mso-position-horizontal-relative:page" coordorigin="1628,-150" coordsize="1308,785">
            <v:shape id="_x0000_s1075" style="position:absolute;left:1628;top:-150;width:1308;height:785" coordorigin="1628,-150" coordsize="1308,785" path="m1628,-72r,628l1629,568r35,54l1707,634r1151,l2909,615r27,-59l2936,-72r-20,-52l2858,-150r-1151,l1655,-131r-27,59xe" fillcolor="#4f81bc" stroked="f">
              <v:path arrowok="t"/>
            </v:shape>
            <w10:wrap anchorx="page"/>
          </v:group>
        </w:pict>
      </w:r>
      <w:r>
        <w:pict w14:anchorId="35009F7C">
          <v:group id="_x0000_s1072" style="position:absolute;left:0;text-align:left;margin-left:153.35pt;margin-top:4pt;width:13.85pt;height:16.2pt;z-index:-1105;mso-position-horizontal-relative:page" coordorigin="3067,80" coordsize="277,324">
            <v:shape id="_x0000_s1073" style="position:absolute;left:3067;top:80;width:277;height:324" coordorigin="3067,80" coordsize="277,324" path="m3205,339r,65l3344,242,3205,80r,65l3067,145r,194l3205,339xe" fillcolor="#b1c1db" stroked="f">
              <v:path arrowok="t"/>
            </v:shape>
            <w10:wrap anchorx="page"/>
          </v:group>
        </w:pict>
      </w:r>
      <w:r>
        <w:pict w14:anchorId="73F32EF6">
          <v:group id="_x0000_s1070" style="position:absolute;left:0;text-align:left;margin-left:172.95pt;margin-top:-7.5pt;width:65.4pt;height:39.25pt;z-index:-1104;mso-position-horizontal-relative:page" coordorigin="3459,-150" coordsize="1308,785">
            <v:shape id="_x0000_s1071" style="position:absolute;left:3459;top:-150;width:1308;height:785" coordorigin="3459,-150" coordsize="1308,785" path="m3459,-72r,628l3460,568r35,54l3538,634r1150,l4740,615r27,-59l4767,-72r-20,-52l4688,-150r-1150,l3486,-131r-27,59xe" fillcolor="#4f81bc" stroked="f">
              <v:path arrowok="t"/>
            </v:shape>
            <w10:wrap anchorx="page"/>
          </v:group>
        </w:pict>
      </w:r>
      <w:r>
        <w:pict w14:anchorId="535D882E">
          <v:group id="_x0000_s1068" style="position:absolute;left:0;text-align:left;margin-left:244.9pt;margin-top:4pt;width:13.85pt;height:16.2pt;z-index:-1103;mso-position-horizontal-relative:page" coordorigin="4898,80" coordsize="277,324">
            <v:shape id="_x0000_s1069" style="position:absolute;left:4898;top:80;width:277;height:324" coordorigin="4898,80" coordsize="277,324" path="m5036,339r,65l5175,242,5036,80r,65l4898,145r,194l5036,339xe" fillcolor="#b1c1db" stroked="f">
              <v:path arrowok="t"/>
            </v:shape>
            <w10:wrap anchorx="page"/>
          </v:group>
        </w:pict>
      </w:r>
      <w:r>
        <w:pict w14:anchorId="463E2D71">
          <v:group id="_x0000_s1066" style="position:absolute;left:0;text-align:left;margin-left:264.5pt;margin-top:-7.5pt;width:65.4pt;height:39.25pt;z-index:-1102;mso-position-horizontal-relative:page" coordorigin="5290,-150" coordsize="1308,785">
            <v:shape id="_x0000_s1067" style="position:absolute;left:5290;top:-150;width:1308;height:785" coordorigin="5290,-150" coordsize="1308,785" path="m5290,-72r,628l5291,569r35,53l5369,634r1150,l6571,615r27,-59l6598,-72r-20,-52l6519,-150r-1150,l5317,-131r-27,59xe" fillcolor="#4f81bc" stroked="f">
              <v:path arrowok="t"/>
            </v:shape>
            <w10:wrap anchorx="page"/>
          </v:group>
        </w:pict>
      </w:r>
      <w:r>
        <w:pict w14:anchorId="5A6234FF">
          <v:group id="_x0000_s1064" style="position:absolute;left:0;text-align:left;margin-left:336.45pt;margin-top:4pt;width:13.85pt;height:16.2pt;z-index:-1101;mso-position-horizontal-relative:page" coordorigin="6729,80" coordsize="277,324">
            <v:shape id="_x0000_s1065" style="position:absolute;left:6729;top:80;width:277;height:324" coordorigin="6729,80" coordsize="277,324" path="m6867,339r,65l7006,242,6867,80r,65l6729,145r,194l6867,339xe" fillcolor="#b1c1db" stroked="f">
              <v:path arrowok="t"/>
            </v:shape>
            <w10:wrap anchorx="page"/>
          </v:group>
        </w:pict>
      </w:r>
      <w:r>
        <w:pict w14:anchorId="0497F887">
          <v:group id="_x0000_s1062" style="position:absolute;left:0;text-align:left;margin-left:356.05pt;margin-top:-7.5pt;width:65.4pt;height:39.25pt;z-index:-1100;mso-position-horizontal-relative:page" coordorigin="7121,-150" coordsize="1308,785">
            <v:shape id="_x0000_s1063" style="position:absolute;left:7121;top:-150;width:1308;height:785" coordorigin="7121,-150" coordsize="1308,785" path="m7121,-72r,628l7122,568r35,54l7199,634r1151,l8402,615r27,-59l8429,-72r-20,-52l8350,-150r-1151,l7148,-131r-27,59xe" fillcolor="#4f81bc" stroked="f">
              <v:path arrowok="t"/>
            </v:shape>
            <w10:wrap anchorx="page"/>
          </v:group>
        </w:pict>
      </w:r>
      <w:r>
        <w:pict w14:anchorId="5525F702">
          <v:group id="_x0000_s1060" style="position:absolute;left:0;text-align:left;margin-left:428pt;margin-top:4pt;width:13.85pt;height:16.2pt;z-index:-1099;mso-position-horizontal-relative:page" coordorigin="8560,80" coordsize="277,324">
            <v:shape id="_x0000_s1061" style="position:absolute;left:8560;top:80;width:277;height:324" coordorigin="8560,80" coordsize="277,324" path="m8698,339r,65l8837,242,8698,80r,65l8560,145r,194l8698,339xe" fillcolor="#b1c1db" stroked="f">
              <v:path arrowok="t"/>
            </v:shape>
            <w10:wrap anchorx="page"/>
          </v:group>
        </w:pict>
      </w:r>
      <w:r>
        <w:pict w14:anchorId="2C81E8C3">
          <v:group id="_x0000_s1058" style="position:absolute;left:0;text-align:left;margin-left:447.6pt;margin-top:-7.5pt;width:65.4pt;height:39.25pt;z-index:-1098;mso-position-horizontal-relative:page" coordorigin="8952,-150" coordsize="1308,785">
            <v:shape id="_x0000_s1059" style="position:absolute;left:8952;top:-150;width:1308;height:785" coordorigin="8952,-150" coordsize="1308,785" path="m8952,-72r,628l8953,568r35,54l9030,634r1151,l10233,615r27,-59l10260,-72r-20,-52l10181,-150r-1151,l8979,-131r-27,59xe" fillcolor="#4f81bc" stroked="f">
              <v:path arrowok="t"/>
            </v:shape>
            <w10:wrap anchorx="page"/>
          </v:group>
        </w:pict>
      </w:r>
      <w:r w:rsidR="00A12D31">
        <w:rPr>
          <w:rFonts w:ascii="Calibri" w:eastAsia="Calibri" w:hAnsi="Calibri" w:cs="Calibri"/>
          <w:color w:val="FFFFFF"/>
          <w:position w:val="-5"/>
          <w:sz w:val="18"/>
          <w:szCs w:val="18"/>
        </w:rPr>
        <w:t>Pe</w:t>
      </w:r>
      <w:r w:rsidR="00A12D31">
        <w:rPr>
          <w:rFonts w:ascii="Calibri" w:eastAsia="Calibri" w:hAnsi="Calibri" w:cs="Calibri"/>
          <w:color w:val="FFFFFF"/>
          <w:spacing w:val="-1"/>
          <w:position w:val="-5"/>
          <w:sz w:val="18"/>
          <w:szCs w:val="18"/>
        </w:rPr>
        <w:t>rs</w:t>
      </w:r>
      <w:r w:rsidR="00A12D31">
        <w:rPr>
          <w:rFonts w:ascii="Calibri" w:eastAsia="Calibri" w:hAnsi="Calibri" w:cs="Calibri"/>
          <w:color w:val="FFFFFF"/>
          <w:position w:val="-5"/>
          <w:sz w:val="18"/>
          <w:szCs w:val="18"/>
        </w:rPr>
        <w:t>ia</w:t>
      </w:r>
      <w:r w:rsidR="00A12D31">
        <w:rPr>
          <w:rFonts w:ascii="Calibri" w:eastAsia="Calibri" w:hAnsi="Calibri" w:cs="Calibri"/>
          <w:color w:val="FFFFFF"/>
          <w:spacing w:val="-1"/>
          <w:position w:val="-5"/>
          <w:sz w:val="18"/>
          <w:szCs w:val="18"/>
        </w:rPr>
        <w:t>p</w:t>
      </w:r>
      <w:r w:rsidR="00A12D31">
        <w:rPr>
          <w:rFonts w:ascii="Calibri" w:eastAsia="Calibri" w:hAnsi="Calibri" w:cs="Calibri"/>
          <w:color w:val="FFFFFF"/>
          <w:position w:val="-5"/>
          <w:sz w:val="18"/>
          <w:szCs w:val="18"/>
        </w:rPr>
        <w:t xml:space="preserve">an                         </w:t>
      </w:r>
      <w:r w:rsidR="00A12D31">
        <w:rPr>
          <w:rFonts w:ascii="Calibri" w:eastAsia="Calibri" w:hAnsi="Calibri" w:cs="Calibri"/>
          <w:color w:val="FFFFFF"/>
          <w:spacing w:val="34"/>
          <w:position w:val="-5"/>
          <w:sz w:val="18"/>
          <w:szCs w:val="18"/>
        </w:rPr>
        <w:t xml:space="preserve"> </w:t>
      </w:r>
      <w:r w:rsidR="00A12D31">
        <w:rPr>
          <w:rFonts w:ascii="Calibri" w:eastAsia="Calibri" w:hAnsi="Calibri" w:cs="Calibri"/>
          <w:color w:val="FFFFFF"/>
          <w:position w:val="-5"/>
          <w:sz w:val="18"/>
          <w:szCs w:val="18"/>
        </w:rPr>
        <w:t>Pe</w:t>
      </w:r>
      <w:r w:rsidR="00A12D31">
        <w:rPr>
          <w:rFonts w:ascii="Calibri" w:eastAsia="Calibri" w:hAnsi="Calibri" w:cs="Calibri"/>
          <w:color w:val="FFFFFF"/>
          <w:spacing w:val="-1"/>
          <w:position w:val="-5"/>
          <w:sz w:val="18"/>
          <w:szCs w:val="18"/>
        </w:rPr>
        <w:t>ng</w:t>
      </w:r>
      <w:r w:rsidR="00A12D31">
        <w:rPr>
          <w:rFonts w:ascii="Calibri" w:eastAsia="Calibri" w:hAnsi="Calibri" w:cs="Calibri"/>
          <w:color w:val="FFFFFF"/>
          <w:position w:val="-5"/>
          <w:sz w:val="18"/>
          <w:szCs w:val="18"/>
        </w:rPr>
        <w:t>aj</w:t>
      </w:r>
      <w:r w:rsidR="00A12D31">
        <w:rPr>
          <w:rFonts w:ascii="Calibri" w:eastAsia="Calibri" w:hAnsi="Calibri" w:cs="Calibri"/>
          <w:color w:val="FFFFFF"/>
          <w:spacing w:val="-1"/>
          <w:position w:val="-5"/>
          <w:sz w:val="18"/>
          <w:szCs w:val="18"/>
        </w:rPr>
        <w:t>u</w:t>
      </w:r>
      <w:r w:rsidR="00A12D31">
        <w:rPr>
          <w:rFonts w:ascii="Calibri" w:eastAsia="Calibri" w:hAnsi="Calibri" w:cs="Calibri"/>
          <w:color w:val="FFFFFF"/>
          <w:position w:val="-5"/>
          <w:sz w:val="18"/>
          <w:szCs w:val="18"/>
        </w:rPr>
        <w:t xml:space="preserve">an                       </w:t>
      </w:r>
      <w:r w:rsidR="00A12D31">
        <w:rPr>
          <w:rFonts w:ascii="Calibri" w:eastAsia="Calibri" w:hAnsi="Calibri" w:cs="Calibri"/>
          <w:color w:val="FFFFFF"/>
          <w:spacing w:val="19"/>
          <w:position w:val="-5"/>
          <w:sz w:val="18"/>
          <w:szCs w:val="18"/>
        </w:rPr>
        <w:t xml:space="preserve"> </w:t>
      </w:r>
      <w:r w:rsidR="00A12D31">
        <w:rPr>
          <w:rFonts w:ascii="Calibri" w:eastAsia="Calibri" w:hAnsi="Calibri" w:cs="Calibri"/>
          <w:color w:val="FFFFFF"/>
          <w:position w:val="-5"/>
          <w:sz w:val="18"/>
          <w:szCs w:val="18"/>
        </w:rPr>
        <w:t>Pe</w:t>
      </w:r>
      <w:r w:rsidR="00A12D31">
        <w:rPr>
          <w:rFonts w:ascii="Calibri" w:eastAsia="Calibri" w:hAnsi="Calibri" w:cs="Calibri"/>
          <w:color w:val="FFFFFF"/>
          <w:spacing w:val="-1"/>
          <w:position w:val="-5"/>
          <w:sz w:val="18"/>
          <w:szCs w:val="18"/>
        </w:rPr>
        <w:t>l</w:t>
      </w:r>
      <w:r w:rsidR="00A12D31">
        <w:rPr>
          <w:rFonts w:ascii="Calibri" w:eastAsia="Calibri" w:hAnsi="Calibri" w:cs="Calibri"/>
          <w:color w:val="FFFFFF"/>
          <w:position w:val="-5"/>
          <w:sz w:val="18"/>
          <w:szCs w:val="18"/>
        </w:rPr>
        <w:t>ak</w:t>
      </w:r>
      <w:r w:rsidR="00A12D31">
        <w:rPr>
          <w:rFonts w:ascii="Calibri" w:eastAsia="Calibri" w:hAnsi="Calibri" w:cs="Calibri"/>
          <w:color w:val="FFFFFF"/>
          <w:spacing w:val="-1"/>
          <w:position w:val="-5"/>
          <w:sz w:val="18"/>
          <w:szCs w:val="18"/>
        </w:rPr>
        <w:t>s</w:t>
      </w:r>
      <w:r w:rsidR="00A12D31">
        <w:rPr>
          <w:rFonts w:ascii="Calibri" w:eastAsia="Calibri" w:hAnsi="Calibri" w:cs="Calibri"/>
          <w:color w:val="FFFFFF"/>
          <w:position w:val="-5"/>
          <w:sz w:val="18"/>
          <w:szCs w:val="18"/>
        </w:rPr>
        <w:t>a</w:t>
      </w:r>
      <w:r w:rsidR="00A12D31">
        <w:rPr>
          <w:rFonts w:ascii="Calibri" w:eastAsia="Calibri" w:hAnsi="Calibri" w:cs="Calibri"/>
          <w:color w:val="FFFFFF"/>
          <w:spacing w:val="-1"/>
          <w:position w:val="-5"/>
          <w:sz w:val="18"/>
          <w:szCs w:val="18"/>
        </w:rPr>
        <w:t>n</w:t>
      </w:r>
      <w:r w:rsidR="00A12D31">
        <w:rPr>
          <w:rFonts w:ascii="Calibri" w:eastAsia="Calibri" w:hAnsi="Calibri" w:cs="Calibri"/>
          <w:color w:val="FFFFFF"/>
          <w:position w:val="-5"/>
          <w:sz w:val="18"/>
          <w:szCs w:val="18"/>
        </w:rPr>
        <w:t xml:space="preserve">aan                   </w:t>
      </w:r>
      <w:r w:rsidR="00A12D31">
        <w:rPr>
          <w:rFonts w:ascii="Calibri" w:eastAsia="Calibri" w:hAnsi="Calibri" w:cs="Calibri"/>
          <w:color w:val="FFFFFF"/>
          <w:spacing w:val="19"/>
          <w:position w:val="-5"/>
          <w:sz w:val="18"/>
          <w:szCs w:val="18"/>
        </w:rPr>
        <w:t xml:space="preserve"> </w:t>
      </w:r>
      <w:r w:rsidR="00A12D31">
        <w:rPr>
          <w:rFonts w:ascii="Calibri" w:eastAsia="Calibri" w:hAnsi="Calibri" w:cs="Calibri"/>
          <w:color w:val="FFFFFF"/>
          <w:position w:val="-5"/>
          <w:sz w:val="18"/>
          <w:szCs w:val="18"/>
        </w:rPr>
        <w:t>Pe</w:t>
      </w:r>
      <w:r w:rsidR="00A12D31">
        <w:rPr>
          <w:rFonts w:ascii="Calibri" w:eastAsia="Calibri" w:hAnsi="Calibri" w:cs="Calibri"/>
          <w:color w:val="FFFFFF"/>
          <w:spacing w:val="-1"/>
          <w:position w:val="-5"/>
          <w:sz w:val="18"/>
          <w:szCs w:val="18"/>
        </w:rPr>
        <w:t>nd</w:t>
      </w:r>
      <w:r w:rsidR="00A12D31">
        <w:rPr>
          <w:rFonts w:ascii="Calibri" w:eastAsia="Calibri" w:hAnsi="Calibri" w:cs="Calibri"/>
          <w:color w:val="FFFFFF"/>
          <w:position w:val="-5"/>
          <w:sz w:val="18"/>
          <w:szCs w:val="18"/>
        </w:rPr>
        <w:t>am</w:t>
      </w:r>
      <w:r w:rsidR="00A12D31">
        <w:rPr>
          <w:rFonts w:ascii="Calibri" w:eastAsia="Calibri" w:hAnsi="Calibri" w:cs="Calibri"/>
          <w:color w:val="FFFFFF"/>
          <w:spacing w:val="-1"/>
          <w:position w:val="-5"/>
          <w:sz w:val="18"/>
          <w:szCs w:val="18"/>
        </w:rPr>
        <w:t>p</w:t>
      </w:r>
      <w:r w:rsidR="00A12D31">
        <w:rPr>
          <w:rFonts w:ascii="Calibri" w:eastAsia="Calibri" w:hAnsi="Calibri" w:cs="Calibri"/>
          <w:color w:val="FFFFFF"/>
          <w:position w:val="-5"/>
          <w:sz w:val="18"/>
          <w:szCs w:val="18"/>
        </w:rPr>
        <w:t>i</w:t>
      </w:r>
      <w:r w:rsidR="00A12D31">
        <w:rPr>
          <w:rFonts w:ascii="Calibri" w:eastAsia="Calibri" w:hAnsi="Calibri" w:cs="Calibri"/>
          <w:color w:val="FFFFFF"/>
          <w:spacing w:val="-1"/>
          <w:position w:val="-5"/>
          <w:sz w:val="18"/>
          <w:szCs w:val="18"/>
        </w:rPr>
        <w:t>ng</w:t>
      </w:r>
      <w:r w:rsidR="00A12D31">
        <w:rPr>
          <w:rFonts w:ascii="Calibri" w:eastAsia="Calibri" w:hAnsi="Calibri" w:cs="Calibri"/>
          <w:color w:val="FFFFFF"/>
          <w:position w:val="-5"/>
          <w:sz w:val="18"/>
          <w:szCs w:val="18"/>
        </w:rPr>
        <w:t xml:space="preserve">an                </w:t>
      </w:r>
      <w:r w:rsidR="00A12D31">
        <w:rPr>
          <w:rFonts w:ascii="Calibri" w:eastAsia="Calibri" w:hAnsi="Calibri" w:cs="Calibri"/>
          <w:color w:val="FFFFFF"/>
          <w:spacing w:val="23"/>
          <w:position w:val="-5"/>
          <w:sz w:val="18"/>
          <w:szCs w:val="18"/>
        </w:rPr>
        <w:t xml:space="preserve"> </w:t>
      </w:r>
      <w:r w:rsidR="00A12D31">
        <w:rPr>
          <w:rFonts w:ascii="Calibri" w:eastAsia="Calibri" w:hAnsi="Calibri" w:cs="Calibri"/>
          <w:color w:val="FFFFFF"/>
          <w:position w:val="5"/>
          <w:sz w:val="18"/>
          <w:szCs w:val="18"/>
        </w:rPr>
        <w:t>M</w:t>
      </w:r>
      <w:r w:rsidR="00A12D31">
        <w:rPr>
          <w:rFonts w:ascii="Calibri" w:eastAsia="Calibri" w:hAnsi="Calibri" w:cs="Calibri"/>
          <w:color w:val="FFFFFF"/>
          <w:spacing w:val="1"/>
          <w:position w:val="5"/>
          <w:sz w:val="18"/>
          <w:szCs w:val="18"/>
        </w:rPr>
        <w:t>o</w:t>
      </w:r>
      <w:r w:rsidR="00A12D31">
        <w:rPr>
          <w:rFonts w:ascii="Calibri" w:eastAsia="Calibri" w:hAnsi="Calibri" w:cs="Calibri"/>
          <w:color w:val="FFFFFF"/>
          <w:spacing w:val="-1"/>
          <w:position w:val="5"/>
          <w:sz w:val="18"/>
          <w:szCs w:val="18"/>
        </w:rPr>
        <w:t>n</w:t>
      </w:r>
      <w:r w:rsidR="00A12D31">
        <w:rPr>
          <w:rFonts w:ascii="Calibri" w:eastAsia="Calibri" w:hAnsi="Calibri" w:cs="Calibri"/>
          <w:color w:val="FFFFFF"/>
          <w:position w:val="5"/>
          <w:sz w:val="18"/>
          <w:szCs w:val="18"/>
        </w:rPr>
        <w:t>it</w:t>
      </w:r>
      <w:r w:rsidR="00A12D31">
        <w:rPr>
          <w:rFonts w:ascii="Calibri" w:eastAsia="Calibri" w:hAnsi="Calibri" w:cs="Calibri"/>
          <w:color w:val="FFFFFF"/>
          <w:spacing w:val="1"/>
          <w:position w:val="5"/>
          <w:sz w:val="18"/>
          <w:szCs w:val="18"/>
        </w:rPr>
        <w:t>o</w:t>
      </w:r>
      <w:r w:rsidR="00A12D31">
        <w:rPr>
          <w:rFonts w:ascii="Calibri" w:eastAsia="Calibri" w:hAnsi="Calibri" w:cs="Calibri"/>
          <w:color w:val="FFFFFF"/>
          <w:position w:val="5"/>
          <w:sz w:val="18"/>
          <w:szCs w:val="18"/>
        </w:rPr>
        <w:t>r</w:t>
      </w:r>
      <w:r w:rsidR="00A12D31">
        <w:rPr>
          <w:rFonts w:ascii="Calibri" w:eastAsia="Calibri" w:hAnsi="Calibri" w:cs="Calibri"/>
          <w:color w:val="FFFFFF"/>
          <w:spacing w:val="-1"/>
          <w:position w:val="5"/>
          <w:sz w:val="18"/>
          <w:szCs w:val="18"/>
        </w:rPr>
        <w:t>in</w:t>
      </w:r>
      <w:r w:rsidR="00A12D31">
        <w:rPr>
          <w:rFonts w:ascii="Calibri" w:eastAsia="Calibri" w:hAnsi="Calibri" w:cs="Calibri"/>
          <w:color w:val="FFFFFF"/>
          <w:position w:val="5"/>
          <w:sz w:val="18"/>
          <w:szCs w:val="18"/>
        </w:rPr>
        <w:t>g</w:t>
      </w:r>
      <w:r w:rsidR="00A12D31">
        <w:rPr>
          <w:rFonts w:ascii="Calibri" w:eastAsia="Calibri" w:hAnsi="Calibri" w:cs="Calibri"/>
          <w:color w:val="FFFFFF"/>
          <w:spacing w:val="2"/>
          <w:position w:val="5"/>
          <w:sz w:val="18"/>
          <w:szCs w:val="18"/>
        </w:rPr>
        <w:t xml:space="preserve"> </w:t>
      </w:r>
      <w:r w:rsidR="00A12D31">
        <w:rPr>
          <w:rFonts w:ascii="Calibri" w:eastAsia="Calibri" w:hAnsi="Calibri" w:cs="Calibri"/>
          <w:color w:val="FFFFFF"/>
          <w:spacing w:val="-1"/>
          <w:position w:val="5"/>
          <w:sz w:val="18"/>
          <w:szCs w:val="18"/>
        </w:rPr>
        <w:t>d</w:t>
      </w:r>
      <w:r w:rsidR="00A12D31">
        <w:rPr>
          <w:rFonts w:ascii="Calibri" w:eastAsia="Calibri" w:hAnsi="Calibri" w:cs="Calibri"/>
          <w:color w:val="FFFFFF"/>
          <w:position w:val="5"/>
          <w:sz w:val="18"/>
          <w:szCs w:val="18"/>
        </w:rPr>
        <w:t>an</w:t>
      </w:r>
    </w:p>
    <w:p w14:paraId="673E20C6" w14:textId="77777777" w:rsidR="00855A51" w:rsidRDefault="00A12D31">
      <w:pPr>
        <w:spacing w:line="140" w:lineRule="exact"/>
        <w:ind w:right="609"/>
        <w:jc w:val="right"/>
        <w:rPr>
          <w:rFonts w:ascii="Calibri" w:eastAsia="Calibri" w:hAnsi="Calibri" w:cs="Calibri"/>
          <w:sz w:val="18"/>
          <w:szCs w:val="18"/>
        </w:rPr>
        <w:sectPr w:rsidR="00855A51">
          <w:pgSz w:w="11920" w:h="16860"/>
          <w:pgMar w:top="1520" w:right="1400" w:bottom="280" w:left="1440" w:header="0" w:footer="1010" w:gutter="0"/>
          <w:cols w:space="720"/>
        </w:sectPr>
      </w:pPr>
      <w:r>
        <w:rPr>
          <w:rFonts w:ascii="Calibri" w:eastAsia="Calibri" w:hAnsi="Calibri" w:cs="Calibri"/>
          <w:color w:val="FFFFFF"/>
          <w:spacing w:val="1"/>
          <w:position w:val="2"/>
          <w:sz w:val="18"/>
          <w:szCs w:val="18"/>
        </w:rPr>
        <w:t>E</w:t>
      </w:r>
      <w:r>
        <w:rPr>
          <w:rFonts w:ascii="Calibri" w:eastAsia="Calibri" w:hAnsi="Calibri" w:cs="Calibri"/>
          <w:color w:val="FFFFFF"/>
          <w:position w:val="2"/>
          <w:sz w:val="18"/>
          <w:szCs w:val="18"/>
        </w:rPr>
        <w:t>val</w:t>
      </w:r>
      <w:r>
        <w:rPr>
          <w:rFonts w:ascii="Calibri" w:eastAsia="Calibri" w:hAnsi="Calibri" w:cs="Calibri"/>
          <w:color w:val="FFFFFF"/>
          <w:spacing w:val="-1"/>
          <w:position w:val="2"/>
          <w:sz w:val="18"/>
          <w:szCs w:val="18"/>
        </w:rPr>
        <w:t>u</w:t>
      </w:r>
      <w:r>
        <w:rPr>
          <w:rFonts w:ascii="Calibri" w:eastAsia="Calibri" w:hAnsi="Calibri" w:cs="Calibri"/>
          <w:color w:val="FFFFFF"/>
          <w:position w:val="2"/>
          <w:sz w:val="18"/>
          <w:szCs w:val="18"/>
        </w:rPr>
        <w:t>a</w:t>
      </w:r>
      <w:r>
        <w:rPr>
          <w:rFonts w:ascii="Calibri" w:eastAsia="Calibri" w:hAnsi="Calibri" w:cs="Calibri"/>
          <w:color w:val="FFFFFF"/>
          <w:spacing w:val="-1"/>
          <w:position w:val="2"/>
          <w:sz w:val="18"/>
          <w:szCs w:val="18"/>
        </w:rPr>
        <w:t>s</w:t>
      </w:r>
      <w:r>
        <w:rPr>
          <w:rFonts w:ascii="Calibri" w:eastAsia="Calibri" w:hAnsi="Calibri" w:cs="Calibri"/>
          <w:color w:val="FFFFFF"/>
          <w:position w:val="2"/>
          <w:sz w:val="18"/>
          <w:szCs w:val="18"/>
        </w:rPr>
        <w:t>i</w:t>
      </w:r>
    </w:p>
    <w:p w14:paraId="557C3CD8" w14:textId="77777777" w:rsidR="00855A51" w:rsidRDefault="00A12D31">
      <w:pPr>
        <w:spacing w:before="60" w:line="532" w:lineRule="auto"/>
        <w:ind w:left="3628" w:right="3635" w:firstLine="2"/>
        <w:jc w:val="center"/>
        <w:rPr>
          <w:sz w:val="24"/>
          <w:szCs w:val="24"/>
        </w:rPr>
      </w:pPr>
      <w:r>
        <w:rPr>
          <w:b/>
          <w:sz w:val="24"/>
          <w:szCs w:val="24"/>
        </w:rPr>
        <w:lastRenderedPageBreak/>
        <w:t>BAB</w:t>
      </w:r>
      <w:r>
        <w:rPr>
          <w:b/>
          <w:spacing w:val="1"/>
          <w:sz w:val="24"/>
          <w:szCs w:val="24"/>
        </w:rPr>
        <w:t xml:space="preserve"> </w:t>
      </w:r>
      <w:r>
        <w:rPr>
          <w:b/>
          <w:sz w:val="24"/>
          <w:szCs w:val="24"/>
        </w:rPr>
        <w:t>IV PEMBAHASAN</w:t>
      </w:r>
    </w:p>
    <w:p w14:paraId="1A372069" w14:textId="77777777" w:rsidR="00855A51" w:rsidRDefault="00855A51">
      <w:pPr>
        <w:spacing w:before="6" w:line="280" w:lineRule="exact"/>
        <w:rPr>
          <w:sz w:val="28"/>
          <w:szCs w:val="28"/>
        </w:rPr>
      </w:pPr>
    </w:p>
    <w:p w14:paraId="4FE30BE0" w14:textId="77777777" w:rsidR="00855A51" w:rsidRDefault="00A12D31">
      <w:pPr>
        <w:ind w:left="120"/>
        <w:rPr>
          <w:sz w:val="24"/>
          <w:szCs w:val="24"/>
        </w:rPr>
      </w:pPr>
      <w:r>
        <w:rPr>
          <w:b/>
          <w:sz w:val="24"/>
          <w:szCs w:val="24"/>
        </w:rPr>
        <w:t xml:space="preserve">4.1   </w:t>
      </w:r>
      <w:r>
        <w:rPr>
          <w:b/>
          <w:spacing w:val="26"/>
          <w:sz w:val="24"/>
          <w:szCs w:val="24"/>
        </w:rPr>
        <w:t xml:space="preserve"> </w:t>
      </w:r>
      <w:r>
        <w:rPr>
          <w:b/>
          <w:sz w:val="24"/>
          <w:szCs w:val="24"/>
        </w:rPr>
        <w:t>U</w:t>
      </w:r>
      <w:r>
        <w:rPr>
          <w:b/>
          <w:spacing w:val="-1"/>
          <w:sz w:val="24"/>
          <w:szCs w:val="24"/>
        </w:rPr>
        <w:t>r</w:t>
      </w:r>
      <w:r>
        <w:rPr>
          <w:b/>
          <w:sz w:val="24"/>
          <w:szCs w:val="24"/>
        </w:rPr>
        <w:t>aian</w:t>
      </w:r>
      <w:r>
        <w:rPr>
          <w:b/>
          <w:spacing w:val="1"/>
          <w:sz w:val="24"/>
          <w:szCs w:val="24"/>
        </w:rPr>
        <w:t xml:space="preserve"> </w:t>
      </w:r>
      <w:r>
        <w:rPr>
          <w:b/>
          <w:sz w:val="24"/>
          <w:szCs w:val="24"/>
        </w:rPr>
        <w:t>Has</w:t>
      </w:r>
      <w:r>
        <w:rPr>
          <w:b/>
          <w:spacing w:val="1"/>
          <w:sz w:val="24"/>
          <w:szCs w:val="24"/>
        </w:rPr>
        <w:t>i</w:t>
      </w:r>
      <w:r>
        <w:rPr>
          <w:b/>
          <w:sz w:val="24"/>
          <w:szCs w:val="24"/>
        </w:rPr>
        <w:t xml:space="preserve">l </w:t>
      </w:r>
      <w:r>
        <w:rPr>
          <w:b/>
          <w:spacing w:val="1"/>
          <w:sz w:val="24"/>
          <w:szCs w:val="24"/>
        </w:rPr>
        <w:t>K</w:t>
      </w:r>
      <w:r>
        <w:rPr>
          <w:b/>
          <w:spacing w:val="-1"/>
          <w:sz w:val="24"/>
          <w:szCs w:val="24"/>
        </w:rPr>
        <w:t>e</w:t>
      </w:r>
      <w:r>
        <w:rPr>
          <w:b/>
          <w:sz w:val="24"/>
          <w:szCs w:val="24"/>
        </w:rPr>
        <w:t>giatan</w:t>
      </w:r>
      <w:r>
        <w:rPr>
          <w:b/>
          <w:spacing w:val="-2"/>
          <w:sz w:val="24"/>
          <w:szCs w:val="24"/>
        </w:rPr>
        <w:t xml:space="preserve"> </w:t>
      </w:r>
      <w:r>
        <w:rPr>
          <w:b/>
          <w:sz w:val="24"/>
          <w:szCs w:val="24"/>
        </w:rPr>
        <w:t>P</w:t>
      </w:r>
      <w:r>
        <w:rPr>
          <w:b/>
          <w:spacing w:val="-1"/>
          <w:sz w:val="24"/>
          <w:szCs w:val="24"/>
        </w:rPr>
        <w:t>r</w:t>
      </w:r>
      <w:r>
        <w:rPr>
          <w:b/>
          <w:sz w:val="24"/>
          <w:szCs w:val="24"/>
        </w:rPr>
        <w:t>a</w:t>
      </w:r>
      <w:r>
        <w:rPr>
          <w:b/>
          <w:spacing w:val="1"/>
          <w:sz w:val="24"/>
          <w:szCs w:val="24"/>
        </w:rPr>
        <w:t>k</w:t>
      </w:r>
      <w:r>
        <w:rPr>
          <w:b/>
          <w:sz w:val="24"/>
          <w:szCs w:val="24"/>
        </w:rPr>
        <w:t>tik Ke</w:t>
      </w:r>
      <w:r>
        <w:rPr>
          <w:b/>
          <w:spacing w:val="-1"/>
          <w:sz w:val="24"/>
          <w:szCs w:val="24"/>
        </w:rPr>
        <w:t>r</w:t>
      </w:r>
      <w:r>
        <w:rPr>
          <w:b/>
          <w:sz w:val="24"/>
          <w:szCs w:val="24"/>
        </w:rPr>
        <w:t>ja La</w:t>
      </w:r>
      <w:r>
        <w:rPr>
          <w:b/>
          <w:spacing w:val="1"/>
          <w:sz w:val="24"/>
          <w:szCs w:val="24"/>
        </w:rPr>
        <w:t>p</w:t>
      </w:r>
      <w:r>
        <w:rPr>
          <w:b/>
          <w:sz w:val="24"/>
          <w:szCs w:val="24"/>
        </w:rPr>
        <w:t>a</w:t>
      </w:r>
      <w:r>
        <w:rPr>
          <w:b/>
          <w:spacing w:val="1"/>
          <w:sz w:val="24"/>
          <w:szCs w:val="24"/>
        </w:rPr>
        <w:t>n</w:t>
      </w:r>
      <w:r>
        <w:rPr>
          <w:b/>
          <w:sz w:val="24"/>
          <w:szCs w:val="24"/>
        </w:rPr>
        <w:t>gan</w:t>
      </w:r>
    </w:p>
    <w:p w14:paraId="544B5EE6" w14:textId="77777777" w:rsidR="00855A51" w:rsidRDefault="00855A51">
      <w:pPr>
        <w:spacing w:before="9" w:line="120" w:lineRule="exact"/>
        <w:rPr>
          <w:sz w:val="13"/>
          <w:szCs w:val="13"/>
        </w:rPr>
      </w:pPr>
    </w:p>
    <w:p w14:paraId="6A84852E" w14:textId="77777777" w:rsidR="00855A51" w:rsidRDefault="00A12D31">
      <w:pPr>
        <w:ind w:left="736"/>
        <w:rPr>
          <w:sz w:val="24"/>
          <w:szCs w:val="24"/>
        </w:rPr>
      </w:pPr>
      <w:r>
        <w:rPr>
          <w:sz w:val="24"/>
          <w:szCs w:val="24"/>
        </w:rPr>
        <w:t xml:space="preserve">1.   </w:t>
      </w:r>
      <w:r>
        <w:rPr>
          <w:spacing w:val="1"/>
          <w:sz w:val="24"/>
          <w:szCs w:val="24"/>
        </w:rPr>
        <w:t>P</w:t>
      </w:r>
      <w:r>
        <w:rPr>
          <w:spacing w:val="-1"/>
          <w:sz w:val="24"/>
          <w:szCs w:val="24"/>
        </w:rPr>
        <w:t>e</w:t>
      </w:r>
      <w:r>
        <w:rPr>
          <w:sz w:val="24"/>
          <w:szCs w:val="24"/>
        </w:rPr>
        <w:t>ng</w:t>
      </w:r>
      <w:r>
        <w:rPr>
          <w:spacing w:val="-1"/>
          <w:sz w:val="24"/>
          <w:szCs w:val="24"/>
        </w:rPr>
        <w:t>e</w:t>
      </w:r>
      <w:r>
        <w:rPr>
          <w:sz w:val="24"/>
          <w:szCs w:val="24"/>
        </w:rPr>
        <w:t>n</w:t>
      </w:r>
      <w:r>
        <w:rPr>
          <w:spacing w:val="-1"/>
          <w:sz w:val="24"/>
          <w:szCs w:val="24"/>
        </w:rPr>
        <w:t>a</w:t>
      </w:r>
      <w:r>
        <w:rPr>
          <w:sz w:val="24"/>
          <w:szCs w:val="24"/>
        </w:rPr>
        <w:t>lan S</w:t>
      </w:r>
      <w:r>
        <w:rPr>
          <w:spacing w:val="1"/>
          <w:sz w:val="24"/>
          <w:szCs w:val="24"/>
        </w:rPr>
        <w:t>i</w:t>
      </w:r>
      <w:r>
        <w:rPr>
          <w:sz w:val="24"/>
          <w:szCs w:val="24"/>
        </w:rPr>
        <w:t xml:space="preserve">stem </w:t>
      </w:r>
      <w:r>
        <w:rPr>
          <w:spacing w:val="1"/>
          <w:sz w:val="24"/>
          <w:szCs w:val="24"/>
        </w:rPr>
        <w:t>S</w:t>
      </w:r>
      <w:r>
        <w:rPr>
          <w:spacing w:val="-3"/>
          <w:sz w:val="24"/>
          <w:szCs w:val="24"/>
        </w:rPr>
        <w:t>I</w:t>
      </w:r>
      <w:r>
        <w:rPr>
          <w:spacing w:val="2"/>
          <w:sz w:val="24"/>
          <w:szCs w:val="24"/>
        </w:rPr>
        <w:t>M</w:t>
      </w:r>
      <w:r>
        <w:rPr>
          <w:sz w:val="24"/>
          <w:szCs w:val="24"/>
        </w:rPr>
        <w:t>BA</w:t>
      </w:r>
      <w:r>
        <w:rPr>
          <w:spacing w:val="-1"/>
          <w:sz w:val="24"/>
          <w:szCs w:val="24"/>
        </w:rPr>
        <w:t>D</w:t>
      </w:r>
      <w:r>
        <w:rPr>
          <w:sz w:val="24"/>
          <w:szCs w:val="24"/>
        </w:rPr>
        <w:t>A</w:t>
      </w:r>
    </w:p>
    <w:p w14:paraId="78F61790" w14:textId="77777777" w:rsidR="00855A51" w:rsidRDefault="00855A51">
      <w:pPr>
        <w:spacing w:before="7" w:line="120" w:lineRule="exact"/>
        <w:rPr>
          <w:sz w:val="13"/>
          <w:szCs w:val="13"/>
        </w:rPr>
      </w:pPr>
    </w:p>
    <w:p w14:paraId="13F2F80F" w14:textId="77777777" w:rsidR="00855A51" w:rsidRDefault="00A12D31">
      <w:pPr>
        <w:spacing w:line="360" w:lineRule="auto"/>
        <w:ind w:left="1260" w:right="83" w:firstLine="721"/>
        <w:jc w:val="both"/>
        <w:rPr>
          <w:sz w:val="24"/>
          <w:szCs w:val="24"/>
        </w:rPr>
      </w:pPr>
      <w:r>
        <w:rPr>
          <w:spacing w:val="1"/>
          <w:sz w:val="24"/>
          <w:szCs w:val="24"/>
        </w:rPr>
        <w:t>P</w:t>
      </w:r>
      <w:r>
        <w:rPr>
          <w:spacing w:val="-1"/>
          <w:sz w:val="24"/>
          <w:szCs w:val="24"/>
        </w:rPr>
        <w:t>a</w:t>
      </w:r>
      <w:r>
        <w:rPr>
          <w:sz w:val="24"/>
          <w:szCs w:val="24"/>
        </w:rPr>
        <w:t>da k</w:t>
      </w:r>
      <w:r>
        <w:rPr>
          <w:spacing w:val="-1"/>
          <w:sz w:val="24"/>
          <w:szCs w:val="24"/>
        </w:rPr>
        <w:t>e</w:t>
      </w:r>
      <w:r>
        <w:rPr>
          <w:sz w:val="24"/>
          <w:szCs w:val="24"/>
        </w:rPr>
        <w:t>giat</w:t>
      </w:r>
      <w:r>
        <w:rPr>
          <w:spacing w:val="-1"/>
          <w:sz w:val="24"/>
          <w:szCs w:val="24"/>
        </w:rPr>
        <w:t>a</w:t>
      </w:r>
      <w:r>
        <w:rPr>
          <w:sz w:val="24"/>
          <w:szCs w:val="24"/>
        </w:rPr>
        <w:t>n</w:t>
      </w:r>
      <w:r>
        <w:rPr>
          <w:spacing w:val="1"/>
          <w:sz w:val="24"/>
          <w:szCs w:val="24"/>
        </w:rPr>
        <w:t xml:space="preserve"> </w:t>
      </w:r>
      <w:r>
        <w:rPr>
          <w:sz w:val="24"/>
          <w:szCs w:val="24"/>
        </w:rPr>
        <w:t>ini</w:t>
      </w:r>
      <w:r>
        <w:rPr>
          <w:spacing w:val="2"/>
          <w:sz w:val="24"/>
          <w:szCs w:val="24"/>
        </w:rPr>
        <w:t xml:space="preserve"> </w:t>
      </w:r>
      <w:r>
        <w:rPr>
          <w:sz w:val="24"/>
          <w:szCs w:val="24"/>
        </w:rPr>
        <w:t>mah</w:t>
      </w:r>
      <w:r>
        <w:rPr>
          <w:spacing w:val="-1"/>
          <w:sz w:val="24"/>
          <w:szCs w:val="24"/>
        </w:rPr>
        <w:t>a</w:t>
      </w:r>
      <w:r>
        <w:rPr>
          <w:spacing w:val="2"/>
          <w:sz w:val="24"/>
          <w:szCs w:val="24"/>
        </w:rPr>
        <w:t>s</w:t>
      </w:r>
      <w:r>
        <w:rPr>
          <w:sz w:val="24"/>
          <w:szCs w:val="24"/>
        </w:rPr>
        <w:t>iswa dibe</w:t>
      </w:r>
      <w:r>
        <w:rPr>
          <w:spacing w:val="-1"/>
          <w:sz w:val="24"/>
          <w:szCs w:val="24"/>
        </w:rPr>
        <w:t>r</w:t>
      </w:r>
      <w:r>
        <w:rPr>
          <w:sz w:val="24"/>
          <w:szCs w:val="24"/>
        </w:rPr>
        <w:t xml:space="preserve">ikan </w:t>
      </w:r>
      <w:r>
        <w:rPr>
          <w:spacing w:val="-1"/>
          <w:sz w:val="24"/>
          <w:szCs w:val="24"/>
        </w:rPr>
        <w:t>a</w:t>
      </w:r>
      <w:r>
        <w:rPr>
          <w:sz w:val="24"/>
          <w:szCs w:val="24"/>
        </w:rPr>
        <w:t>ks</w:t>
      </w:r>
      <w:r>
        <w:rPr>
          <w:spacing w:val="-1"/>
          <w:sz w:val="24"/>
          <w:szCs w:val="24"/>
        </w:rPr>
        <w:t>e</w:t>
      </w:r>
      <w:r>
        <w:rPr>
          <w:sz w:val="24"/>
          <w:szCs w:val="24"/>
        </w:rPr>
        <w:t>s</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rn</w:t>
      </w:r>
      <w:r>
        <w:rPr>
          <w:spacing w:val="-2"/>
          <w:sz w:val="24"/>
          <w:szCs w:val="24"/>
        </w:rPr>
        <w:t>a</w:t>
      </w:r>
      <w:r>
        <w:rPr>
          <w:sz w:val="24"/>
          <w:szCs w:val="24"/>
        </w:rPr>
        <w:t>me d</w:t>
      </w:r>
      <w:r>
        <w:rPr>
          <w:spacing w:val="-1"/>
          <w:sz w:val="24"/>
          <w:szCs w:val="24"/>
        </w:rPr>
        <w:t>a</w:t>
      </w:r>
      <w:r>
        <w:rPr>
          <w:sz w:val="24"/>
          <w:szCs w:val="24"/>
        </w:rPr>
        <w:t>n</w:t>
      </w:r>
      <w:r>
        <w:rPr>
          <w:spacing w:val="1"/>
          <w:sz w:val="24"/>
          <w:szCs w:val="24"/>
        </w:rPr>
        <w:t xml:space="preserve"> </w:t>
      </w:r>
      <w:r>
        <w:rPr>
          <w:spacing w:val="2"/>
          <w:sz w:val="24"/>
          <w:szCs w:val="24"/>
        </w:rPr>
        <w:t>p</w:t>
      </w:r>
      <w:r>
        <w:rPr>
          <w:spacing w:val="-1"/>
          <w:sz w:val="24"/>
          <w:szCs w:val="24"/>
        </w:rPr>
        <w:t>a</w:t>
      </w:r>
      <w:r>
        <w:rPr>
          <w:sz w:val="24"/>
          <w:szCs w:val="24"/>
        </w:rPr>
        <w:t>sswo</w:t>
      </w:r>
      <w:r>
        <w:rPr>
          <w:spacing w:val="-1"/>
          <w:sz w:val="24"/>
          <w:szCs w:val="24"/>
        </w:rPr>
        <w:t>r</w:t>
      </w:r>
      <w:r>
        <w:rPr>
          <w:sz w:val="24"/>
          <w:szCs w:val="24"/>
        </w:rPr>
        <w:t>d untuk  meng</w:t>
      </w:r>
      <w:r>
        <w:rPr>
          <w:spacing w:val="-1"/>
          <w:sz w:val="24"/>
          <w:szCs w:val="24"/>
        </w:rPr>
        <w:t>a</w:t>
      </w:r>
      <w:r>
        <w:rPr>
          <w:sz w:val="24"/>
          <w:szCs w:val="24"/>
        </w:rPr>
        <w:t>ks</w:t>
      </w:r>
      <w:r>
        <w:rPr>
          <w:spacing w:val="-1"/>
          <w:sz w:val="24"/>
          <w:szCs w:val="24"/>
        </w:rPr>
        <w:t>e</w:t>
      </w:r>
      <w:r>
        <w:rPr>
          <w:sz w:val="24"/>
          <w:szCs w:val="24"/>
        </w:rPr>
        <w:t>s  si</w:t>
      </w:r>
      <w:r>
        <w:rPr>
          <w:spacing w:val="1"/>
          <w:sz w:val="24"/>
          <w:szCs w:val="24"/>
        </w:rPr>
        <w:t>s</w:t>
      </w:r>
      <w:r>
        <w:rPr>
          <w:sz w:val="24"/>
          <w:szCs w:val="24"/>
        </w:rPr>
        <w:t xml:space="preserve">tem  </w:t>
      </w:r>
      <w:r>
        <w:rPr>
          <w:spacing w:val="1"/>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r>
        <w:rPr>
          <w:spacing w:val="59"/>
          <w:sz w:val="24"/>
          <w:szCs w:val="24"/>
        </w:rPr>
        <w:t xml:space="preserve"> </w:t>
      </w:r>
      <w:r>
        <w:rPr>
          <w:sz w:val="24"/>
          <w:szCs w:val="24"/>
        </w:rPr>
        <w:t>Kota</w:t>
      </w:r>
      <w:r>
        <w:rPr>
          <w:spacing w:val="59"/>
          <w:sz w:val="24"/>
          <w:szCs w:val="24"/>
        </w:rPr>
        <w:t xml:space="preserve"> </w:t>
      </w:r>
      <w:r>
        <w:rPr>
          <w:spacing w:val="1"/>
          <w:sz w:val="24"/>
          <w:szCs w:val="24"/>
        </w:rPr>
        <w:t>S</w:t>
      </w:r>
      <w:r>
        <w:rPr>
          <w:sz w:val="24"/>
          <w:szCs w:val="24"/>
        </w:rPr>
        <w:t>u</w:t>
      </w:r>
      <w:r>
        <w:rPr>
          <w:spacing w:val="1"/>
          <w:sz w:val="24"/>
          <w:szCs w:val="24"/>
        </w:rPr>
        <w:t>ra</w:t>
      </w:r>
      <w:r>
        <w:rPr>
          <w:sz w:val="24"/>
          <w:szCs w:val="24"/>
        </w:rPr>
        <w:t>b</w:t>
      </w:r>
      <w:r>
        <w:rPr>
          <w:spacing w:val="-1"/>
          <w:sz w:val="24"/>
          <w:szCs w:val="24"/>
        </w:rPr>
        <w:t>a</w:t>
      </w:r>
      <w:r>
        <w:rPr>
          <w:sz w:val="24"/>
          <w:szCs w:val="24"/>
        </w:rPr>
        <w:t>y</w:t>
      </w:r>
      <w:r>
        <w:rPr>
          <w:spacing w:val="-1"/>
          <w:sz w:val="24"/>
          <w:szCs w:val="24"/>
        </w:rPr>
        <w:t>a</w:t>
      </w:r>
      <w:r>
        <w:rPr>
          <w:sz w:val="24"/>
          <w:szCs w:val="24"/>
        </w:rPr>
        <w:t>.  K</w:t>
      </w:r>
      <w:r>
        <w:rPr>
          <w:spacing w:val="-1"/>
          <w:sz w:val="24"/>
          <w:szCs w:val="24"/>
        </w:rPr>
        <w:t>e</w:t>
      </w:r>
      <w:r>
        <w:rPr>
          <w:sz w:val="24"/>
          <w:szCs w:val="24"/>
        </w:rPr>
        <w:t>mud</w:t>
      </w:r>
      <w:r>
        <w:rPr>
          <w:spacing w:val="1"/>
          <w:sz w:val="24"/>
          <w:szCs w:val="24"/>
        </w:rPr>
        <w:t>i</w:t>
      </w:r>
      <w:r>
        <w:rPr>
          <w:spacing w:val="-1"/>
          <w:sz w:val="24"/>
          <w:szCs w:val="24"/>
        </w:rPr>
        <w:t>a</w:t>
      </w:r>
      <w:r>
        <w:rPr>
          <w:sz w:val="24"/>
          <w:szCs w:val="24"/>
        </w:rPr>
        <w:t>n  ma</w:t>
      </w:r>
      <w:r>
        <w:rPr>
          <w:spacing w:val="2"/>
          <w:sz w:val="24"/>
          <w:szCs w:val="24"/>
        </w:rPr>
        <w:t>h</w:t>
      </w:r>
      <w:r>
        <w:rPr>
          <w:spacing w:val="-1"/>
          <w:sz w:val="24"/>
          <w:szCs w:val="24"/>
        </w:rPr>
        <w:t>a</w:t>
      </w:r>
      <w:r>
        <w:rPr>
          <w:sz w:val="24"/>
          <w:szCs w:val="24"/>
        </w:rPr>
        <w:t>si</w:t>
      </w:r>
      <w:r>
        <w:rPr>
          <w:spacing w:val="1"/>
          <w:sz w:val="24"/>
          <w:szCs w:val="24"/>
        </w:rPr>
        <w:t>s</w:t>
      </w:r>
      <w:r>
        <w:rPr>
          <w:sz w:val="24"/>
          <w:szCs w:val="24"/>
        </w:rPr>
        <w:t>wa di</w:t>
      </w:r>
      <w:r>
        <w:rPr>
          <w:spacing w:val="1"/>
          <w:sz w:val="24"/>
          <w:szCs w:val="24"/>
        </w:rPr>
        <w:t>m</w:t>
      </w:r>
      <w:r>
        <w:rPr>
          <w:sz w:val="24"/>
          <w:szCs w:val="24"/>
        </w:rPr>
        <w:t>in</w:t>
      </w:r>
      <w:r>
        <w:rPr>
          <w:spacing w:val="1"/>
          <w:sz w:val="24"/>
          <w:szCs w:val="24"/>
        </w:rPr>
        <w:t>t</w:t>
      </w:r>
      <w:r>
        <w:rPr>
          <w:sz w:val="24"/>
          <w:szCs w:val="24"/>
        </w:rPr>
        <w:t>a mel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pros</w:t>
      </w:r>
      <w:r>
        <w:rPr>
          <w:spacing w:val="1"/>
          <w:sz w:val="24"/>
          <w:szCs w:val="24"/>
        </w:rPr>
        <w:t>e</w:t>
      </w:r>
      <w:r>
        <w:rPr>
          <w:sz w:val="24"/>
          <w:szCs w:val="24"/>
        </w:rPr>
        <w:t>s</w:t>
      </w:r>
      <w:r>
        <w:rPr>
          <w:spacing w:val="1"/>
          <w:sz w:val="24"/>
          <w:szCs w:val="24"/>
        </w:rPr>
        <w:t xml:space="preserve"> </w:t>
      </w:r>
      <w:r>
        <w:rPr>
          <w:sz w:val="24"/>
          <w:szCs w:val="24"/>
        </w:rPr>
        <w:t>invent</w:t>
      </w:r>
      <w:r>
        <w:rPr>
          <w:spacing w:val="-1"/>
          <w:sz w:val="24"/>
          <w:szCs w:val="24"/>
        </w:rPr>
        <w:t>a</w:t>
      </w:r>
      <w:r>
        <w:rPr>
          <w:sz w:val="24"/>
          <w:szCs w:val="24"/>
        </w:rPr>
        <w:t>ris</w:t>
      </w:r>
      <w:r>
        <w:rPr>
          <w:spacing w:val="-1"/>
          <w:sz w:val="24"/>
          <w:szCs w:val="24"/>
        </w:rPr>
        <w:t>a</w:t>
      </w:r>
      <w:r>
        <w:rPr>
          <w:sz w:val="24"/>
          <w:szCs w:val="24"/>
        </w:rPr>
        <w:t>si</w:t>
      </w:r>
      <w:r>
        <w:rPr>
          <w:spacing w:val="2"/>
          <w:sz w:val="24"/>
          <w:szCs w:val="24"/>
        </w:rPr>
        <w:t xml:space="preserve"> </w:t>
      </w:r>
      <w:r>
        <w:rPr>
          <w:sz w:val="24"/>
          <w:szCs w:val="24"/>
        </w:rPr>
        <w:t>b</w:t>
      </w:r>
      <w:r>
        <w:rPr>
          <w:spacing w:val="-1"/>
          <w:sz w:val="24"/>
          <w:szCs w:val="24"/>
        </w:rPr>
        <w:t>a</w:t>
      </w:r>
      <w:r>
        <w:rPr>
          <w:spacing w:val="1"/>
          <w:sz w:val="24"/>
          <w:szCs w:val="24"/>
        </w:rPr>
        <w:t>r</w:t>
      </w:r>
      <w:r>
        <w:rPr>
          <w:spacing w:val="-1"/>
          <w:sz w:val="24"/>
          <w:szCs w:val="24"/>
        </w:rPr>
        <w:t>a</w:t>
      </w:r>
      <w:r>
        <w:rPr>
          <w:sz w:val="24"/>
          <w:szCs w:val="24"/>
        </w:rPr>
        <w:t>ng</w:t>
      </w:r>
      <w:r>
        <w:rPr>
          <w:spacing w:val="1"/>
          <w:sz w:val="24"/>
          <w:szCs w:val="24"/>
        </w:rPr>
        <w:t xml:space="preserve"> </w:t>
      </w:r>
      <w:r>
        <w:rPr>
          <w:sz w:val="24"/>
          <w:szCs w:val="24"/>
        </w:rPr>
        <w:t>y</w:t>
      </w:r>
      <w:r>
        <w:rPr>
          <w:spacing w:val="1"/>
          <w:sz w:val="24"/>
          <w:szCs w:val="24"/>
        </w:rPr>
        <w:t>a</w:t>
      </w:r>
      <w:r>
        <w:rPr>
          <w:sz w:val="24"/>
          <w:szCs w:val="24"/>
        </w:rPr>
        <w:t>ng</w:t>
      </w:r>
      <w:r>
        <w:rPr>
          <w:spacing w:val="5"/>
          <w:sz w:val="24"/>
          <w:szCs w:val="24"/>
        </w:rPr>
        <w:t xml:space="preserve"> </w:t>
      </w:r>
      <w:r>
        <w:rPr>
          <w:sz w:val="24"/>
          <w:szCs w:val="24"/>
        </w:rPr>
        <w:t>b</w:t>
      </w:r>
      <w:r>
        <w:rPr>
          <w:spacing w:val="-1"/>
          <w:sz w:val="24"/>
          <w:szCs w:val="24"/>
        </w:rPr>
        <w:t>e</w:t>
      </w:r>
      <w:r>
        <w:rPr>
          <w:sz w:val="24"/>
          <w:szCs w:val="24"/>
        </w:rPr>
        <w:t>r</w:t>
      </w:r>
      <w:r>
        <w:rPr>
          <w:spacing w:val="-2"/>
          <w:sz w:val="24"/>
          <w:szCs w:val="24"/>
        </w:rPr>
        <w:t>a</w:t>
      </w:r>
      <w:r>
        <w:rPr>
          <w:spacing w:val="2"/>
          <w:sz w:val="24"/>
          <w:szCs w:val="24"/>
        </w:rPr>
        <w:t>d</w:t>
      </w:r>
      <w:r>
        <w:rPr>
          <w:sz w:val="24"/>
          <w:szCs w:val="24"/>
        </w:rPr>
        <w:t>a di</w:t>
      </w:r>
      <w:r>
        <w:rPr>
          <w:spacing w:val="2"/>
          <w:sz w:val="24"/>
          <w:szCs w:val="24"/>
        </w:rPr>
        <w:t xml:space="preserve"> D</w:t>
      </w:r>
      <w:r>
        <w:rPr>
          <w:spacing w:val="-3"/>
          <w:sz w:val="24"/>
          <w:szCs w:val="24"/>
        </w:rPr>
        <w:t>I</w:t>
      </w:r>
      <w:r>
        <w:rPr>
          <w:spacing w:val="1"/>
          <w:sz w:val="24"/>
          <w:szCs w:val="24"/>
        </w:rPr>
        <w:t>SP</w:t>
      </w:r>
      <w:r>
        <w:rPr>
          <w:sz w:val="24"/>
          <w:szCs w:val="24"/>
        </w:rPr>
        <w:t>U</w:t>
      </w:r>
      <w:r>
        <w:rPr>
          <w:spacing w:val="3"/>
          <w:sz w:val="24"/>
          <w:szCs w:val="24"/>
        </w:rPr>
        <w:t>S</w:t>
      </w:r>
      <w:r>
        <w:rPr>
          <w:spacing w:val="-3"/>
          <w:sz w:val="24"/>
          <w:szCs w:val="24"/>
        </w:rPr>
        <w:t>I</w:t>
      </w:r>
      <w:r>
        <w:rPr>
          <w:sz w:val="24"/>
          <w:szCs w:val="24"/>
        </w:rPr>
        <w:t>P</w:t>
      </w:r>
      <w:r>
        <w:rPr>
          <w:spacing w:val="2"/>
          <w:sz w:val="24"/>
          <w:szCs w:val="24"/>
        </w:rPr>
        <w:t xml:space="preserve"> </w:t>
      </w:r>
      <w:r>
        <w:rPr>
          <w:sz w:val="24"/>
          <w:szCs w:val="24"/>
        </w:rPr>
        <w:t xml:space="preserve">Kota </w:t>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z w:val="24"/>
          <w:szCs w:val="24"/>
        </w:rPr>
        <w:t>ya</w:t>
      </w:r>
      <w:r>
        <w:rPr>
          <w:spacing w:val="-1"/>
          <w:sz w:val="24"/>
          <w:szCs w:val="24"/>
        </w:rPr>
        <w:t xml:space="preserve"> </w:t>
      </w:r>
      <w:r>
        <w:rPr>
          <w:sz w:val="24"/>
          <w:szCs w:val="24"/>
        </w:rPr>
        <w:t>p</w:t>
      </w:r>
      <w:r>
        <w:rPr>
          <w:spacing w:val="-1"/>
          <w:sz w:val="24"/>
          <w:szCs w:val="24"/>
        </w:rPr>
        <w:t>a</w:t>
      </w:r>
      <w:r>
        <w:rPr>
          <w:spacing w:val="2"/>
          <w:sz w:val="24"/>
          <w:szCs w:val="24"/>
        </w:rPr>
        <w:t>d</w:t>
      </w:r>
      <w:r>
        <w:rPr>
          <w:sz w:val="24"/>
          <w:szCs w:val="24"/>
        </w:rPr>
        <w:t>a</w:t>
      </w:r>
      <w:r>
        <w:rPr>
          <w:spacing w:val="-1"/>
          <w:sz w:val="24"/>
          <w:szCs w:val="24"/>
        </w:rPr>
        <w:t xml:space="preserve"> </w:t>
      </w:r>
      <w:r>
        <w:rPr>
          <w:sz w:val="24"/>
          <w:szCs w:val="24"/>
        </w:rPr>
        <w:t>w</w:t>
      </w:r>
      <w:r>
        <w:rPr>
          <w:spacing w:val="1"/>
          <w:sz w:val="24"/>
          <w:szCs w:val="24"/>
        </w:rPr>
        <w:t>e</w:t>
      </w:r>
      <w:r>
        <w:rPr>
          <w:sz w:val="24"/>
          <w:szCs w:val="24"/>
        </w:rPr>
        <w:t xml:space="preserve">b </w:t>
      </w:r>
      <w:r>
        <w:rPr>
          <w:spacing w:val="1"/>
          <w:sz w:val="24"/>
          <w:szCs w:val="24"/>
        </w:rPr>
        <w:t>S</w:t>
      </w:r>
      <w:r>
        <w:rPr>
          <w:spacing w:val="-3"/>
          <w:sz w:val="24"/>
          <w:szCs w:val="24"/>
        </w:rPr>
        <w:t>I</w:t>
      </w:r>
      <w:r>
        <w:rPr>
          <w:spacing w:val="2"/>
          <w:sz w:val="24"/>
          <w:szCs w:val="24"/>
        </w:rPr>
        <w:t>M</w:t>
      </w:r>
      <w:r>
        <w:rPr>
          <w:sz w:val="24"/>
          <w:szCs w:val="24"/>
        </w:rPr>
        <w:t>BA</w:t>
      </w:r>
      <w:r>
        <w:rPr>
          <w:spacing w:val="-1"/>
          <w:sz w:val="24"/>
          <w:szCs w:val="24"/>
        </w:rPr>
        <w:t>D</w:t>
      </w:r>
      <w:r>
        <w:rPr>
          <w:sz w:val="24"/>
          <w:szCs w:val="24"/>
        </w:rPr>
        <w:t xml:space="preserve">A </w:t>
      </w:r>
      <w:r>
        <w:rPr>
          <w:spacing w:val="-1"/>
          <w:sz w:val="24"/>
          <w:szCs w:val="24"/>
        </w:rPr>
        <w:t>K</w:t>
      </w:r>
      <w:r>
        <w:rPr>
          <w:sz w:val="24"/>
          <w:szCs w:val="24"/>
        </w:rPr>
        <w:t>ota Sur</w:t>
      </w:r>
      <w:r>
        <w:rPr>
          <w:spacing w:val="-1"/>
          <w:sz w:val="24"/>
          <w:szCs w:val="24"/>
        </w:rPr>
        <w:t>a</w:t>
      </w:r>
      <w:r>
        <w:rPr>
          <w:sz w:val="24"/>
          <w:szCs w:val="24"/>
        </w:rPr>
        <w:t>b</w:t>
      </w:r>
      <w:r>
        <w:rPr>
          <w:spacing w:val="-1"/>
          <w:sz w:val="24"/>
          <w:szCs w:val="24"/>
        </w:rPr>
        <w:t>a</w:t>
      </w:r>
      <w:r>
        <w:rPr>
          <w:spacing w:val="2"/>
          <w:sz w:val="24"/>
          <w:szCs w:val="24"/>
        </w:rPr>
        <w:t>y</w:t>
      </w:r>
      <w:r>
        <w:rPr>
          <w:spacing w:val="-1"/>
          <w:sz w:val="24"/>
          <w:szCs w:val="24"/>
        </w:rPr>
        <w:t>a</w:t>
      </w:r>
      <w:r>
        <w:rPr>
          <w:sz w:val="24"/>
          <w:szCs w:val="24"/>
        </w:rPr>
        <w:t>.</w:t>
      </w:r>
    </w:p>
    <w:p w14:paraId="6B231DF4" w14:textId="77777777" w:rsidR="00855A51" w:rsidRDefault="00A12D31">
      <w:pPr>
        <w:spacing w:before="3"/>
        <w:ind w:left="736"/>
        <w:rPr>
          <w:sz w:val="24"/>
          <w:szCs w:val="24"/>
        </w:rPr>
      </w:pPr>
      <w:r>
        <w:rPr>
          <w:sz w:val="24"/>
          <w:szCs w:val="24"/>
        </w:rPr>
        <w:t>2.   An</w:t>
      </w:r>
      <w:r>
        <w:rPr>
          <w:spacing w:val="-1"/>
          <w:sz w:val="24"/>
          <w:szCs w:val="24"/>
        </w:rPr>
        <w:t>a</w:t>
      </w:r>
      <w:r>
        <w:rPr>
          <w:sz w:val="24"/>
          <w:szCs w:val="24"/>
        </w:rPr>
        <w:t>l</w:t>
      </w:r>
      <w:r>
        <w:rPr>
          <w:spacing w:val="1"/>
          <w:sz w:val="24"/>
          <w:szCs w:val="24"/>
        </w:rPr>
        <w:t>i</w:t>
      </w:r>
      <w:r>
        <w:rPr>
          <w:sz w:val="24"/>
          <w:szCs w:val="24"/>
        </w:rPr>
        <w:t>sis</w:t>
      </w:r>
      <w:r>
        <w:rPr>
          <w:spacing w:val="1"/>
          <w:sz w:val="24"/>
          <w:szCs w:val="24"/>
        </w:rPr>
        <w:t xml:space="preserve"> S</w:t>
      </w:r>
      <w:r>
        <w:rPr>
          <w:sz w:val="24"/>
          <w:szCs w:val="24"/>
        </w:rPr>
        <w:t>is</w:t>
      </w:r>
      <w:r>
        <w:rPr>
          <w:spacing w:val="1"/>
          <w:sz w:val="24"/>
          <w:szCs w:val="24"/>
        </w:rPr>
        <w:t>t</w:t>
      </w:r>
      <w:r>
        <w:rPr>
          <w:spacing w:val="-1"/>
          <w:sz w:val="24"/>
          <w:szCs w:val="24"/>
        </w:rPr>
        <w:t>e</w:t>
      </w:r>
      <w:r>
        <w:rPr>
          <w:sz w:val="24"/>
          <w:szCs w:val="24"/>
        </w:rPr>
        <w:t xml:space="preserve">m </w:t>
      </w:r>
      <w:r>
        <w:rPr>
          <w:spacing w:val="1"/>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p>
    <w:p w14:paraId="3D4116EC" w14:textId="77777777" w:rsidR="00855A51" w:rsidRDefault="00855A51">
      <w:pPr>
        <w:spacing w:before="9" w:line="120" w:lineRule="exact"/>
        <w:rPr>
          <w:sz w:val="13"/>
          <w:szCs w:val="13"/>
        </w:rPr>
      </w:pPr>
    </w:p>
    <w:p w14:paraId="05192A30" w14:textId="77777777" w:rsidR="00855A51" w:rsidRDefault="00A12D31">
      <w:pPr>
        <w:spacing w:line="360" w:lineRule="auto"/>
        <w:ind w:left="1260" w:right="78" w:firstLine="721"/>
        <w:jc w:val="both"/>
        <w:rPr>
          <w:sz w:val="24"/>
          <w:szCs w:val="24"/>
        </w:rPr>
      </w:pPr>
      <w:r>
        <w:rPr>
          <w:spacing w:val="1"/>
          <w:sz w:val="24"/>
          <w:szCs w:val="24"/>
        </w:rPr>
        <w:t>P</w:t>
      </w:r>
      <w:r>
        <w:rPr>
          <w:spacing w:val="-1"/>
          <w:sz w:val="24"/>
          <w:szCs w:val="24"/>
        </w:rPr>
        <w:t>a</w:t>
      </w:r>
      <w:r>
        <w:rPr>
          <w:sz w:val="24"/>
          <w:szCs w:val="24"/>
        </w:rPr>
        <w:t>da k</w:t>
      </w:r>
      <w:r>
        <w:rPr>
          <w:spacing w:val="-1"/>
          <w:sz w:val="24"/>
          <w:szCs w:val="24"/>
        </w:rPr>
        <w:t>e</w:t>
      </w:r>
      <w:r>
        <w:rPr>
          <w:sz w:val="24"/>
          <w:szCs w:val="24"/>
        </w:rPr>
        <w:t>giat</w:t>
      </w:r>
      <w:r>
        <w:rPr>
          <w:spacing w:val="-1"/>
          <w:sz w:val="24"/>
          <w:szCs w:val="24"/>
        </w:rPr>
        <w:t>a</w:t>
      </w:r>
      <w:r>
        <w:rPr>
          <w:sz w:val="24"/>
          <w:szCs w:val="24"/>
        </w:rPr>
        <w:t>n</w:t>
      </w:r>
      <w:r>
        <w:rPr>
          <w:spacing w:val="1"/>
          <w:sz w:val="24"/>
          <w:szCs w:val="24"/>
        </w:rPr>
        <w:t xml:space="preserve"> </w:t>
      </w:r>
      <w:r>
        <w:rPr>
          <w:sz w:val="24"/>
          <w:szCs w:val="24"/>
        </w:rPr>
        <w:t>ini</w:t>
      </w:r>
      <w:r>
        <w:rPr>
          <w:spacing w:val="2"/>
          <w:sz w:val="24"/>
          <w:szCs w:val="24"/>
        </w:rPr>
        <w:t xml:space="preserve"> </w:t>
      </w:r>
      <w:r>
        <w:rPr>
          <w:sz w:val="24"/>
          <w:szCs w:val="24"/>
        </w:rPr>
        <w:t>mah</w:t>
      </w:r>
      <w:r>
        <w:rPr>
          <w:spacing w:val="-1"/>
          <w:sz w:val="24"/>
          <w:szCs w:val="24"/>
        </w:rPr>
        <w:t>a</w:t>
      </w:r>
      <w:r>
        <w:rPr>
          <w:spacing w:val="2"/>
          <w:sz w:val="24"/>
          <w:szCs w:val="24"/>
        </w:rPr>
        <w:t>s</w:t>
      </w:r>
      <w:r>
        <w:rPr>
          <w:sz w:val="24"/>
          <w:szCs w:val="24"/>
        </w:rPr>
        <w:t>iswa dibe</w:t>
      </w:r>
      <w:r>
        <w:rPr>
          <w:spacing w:val="-1"/>
          <w:sz w:val="24"/>
          <w:szCs w:val="24"/>
        </w:rPr>
        <w:t>r</w:t>
      </w:r>
      <w:r>
        <w:rPr>
          <w:sz w:val="24"/>
          <w:szCs w:val="24"/>
        </w:rPr>
        <w:t>ikan</w:t>
      </w:r>
      <w:r>
        <w:rPr>
          <w:spacing w:val="1"/>
          <w:sz w:val="24"/>
          <w:szCs w:val="24"/>
        </w:rPr>
        <w:t xml:space="preserve"> </w:t>
      </w:r>
      <w:r>
        <w:rPr>
          <w:spacing w:val="2"/>
          <w:sz w:val="24"/>
          <w:szCs w:val="24"/>
        </w:rPr>
        <w:t>w</w:t>
      </w:r>
      <w:r>
        <w:rPr>
          <w:spacing w:val="-1"/>
          <w:sz w:val="24"/>
          <w:szCs w:val="24"/>
        </w:rPr>
        <w:t>a</w:t>
      </w:r>
      <w:r>
        <w:rPr>
          <w:sz w:val="24"/>
          <w:szCs w:val="24"/>
        </w:rPr>
        <w:t>ktu</w:t>
      </w:r>
      <w:r>
        <w:rPr>
          <w:spacing w:val="2"/>
          <w:sz w:val="24"/>
          <w:szCs w:val="24"/>
        </w:rPr>
        <w:t xml:space="preserve"> </w:t>
      </w:r>
      <w:r>
        <w:rPr>
          <w:sz w:val="24"/>
          <w:szCs w:val="24"/>
        </w:rPr>
        <w:t>s</w:t>
      </w:r>
      <w:r>
        <w:rPr>
          <w:spacing w:val="1"/>
          <w:sz w:val="24"/>
          <w:szCs w:val="24"/>
        </w:rPr>
        <w:t>e</w:t>
      </w:r>
      <w:r>
        <w:rPr>
          <w:sz w:val="24"/>
          <w:szCs w:val="24"/>
        </w:rPr>
        <w:t>lama t</w:t>
      </w:r>
      <w:r>
        <w:rPr>
          <w:spacing w:val="1"/>
          <w:sz w:val="24"/>
          <w:szCs w:val="24"/>
        </w:rPr>
        <w:t>i</w:t>
      </w:r>
      <w:r>
        <w:rPr>
          <w:sz w:val="24"/>
          <w:szCs w:val="24"/>
        </w:rPr>
        <w:t>ga h</w:t>
      </w:r>
      <w:r>
        <w:rPr>
          <w:spacing w:val="-1"/>
          <w:sz w:val="24"/>
          <w:szCs w:val="24"/>
        </w:rPr>
        <w:t>a</w:t>
      </w:r>
      <w:r>
        <w:rPr>
          <w:sz w:val="24"/>
          <w:szCs w:val="24"/>
        </w:rPr>
        <w:t>ri</w:t>
      </w:r>
      <w:r>
        <w:rPr>
          <w:spacing w:val="1"/>
          <w:sz w:val="24"/>
          <w:szCs w:val="24"/>
        </w:rPr>
        <w:t xml:space="preserve"> </w:t>
      </w:r>
      <w:r>
        <w:rPr>
          <w:sz w:val="24"/>
          <w:szCs w:val="24"/>
        </w:rPr>
        <w:t>untuk men</w:t>
      </w:r>
      <w:r>
        <w:rPr>
          <w:spacing w:val="-1"/>
          <w:sz w:val="24"/>
          <w:szCs w:val="24"/>
        </w:rPr>
        <w:t>c</w:t>
      </w:r>
      <w:r>
        <w:rPr>
          <w:sz w:val="24"/>
          <w:szCs w:val="24"/>
        </w:rPr>
        <w:t xml:space="preserve">oba </w:t>
      </w:r>
      <w:r>
        <w:rPr>
          <w:spacing w:val="3"/>
          <w:sz w:val="24"/>
          <w:szCs w:val="24"/>
        </w:rPr>
        <w:t>m</w:t>
      </w:r>
      <w:r>
        <w:rPr>
          <w:spacing w:val="-1"/>
          <w:sz w:val="24"/>
          <w:szCs w:val="24"/>
        </w:rPr>
        <w:t>e</w:t>
      </w:r>
      <w:r>
        <w:rPr>
          <w:sz w:val="24"/>
          <w:szCs w:val="24"/>
        </w:rPr>
        <w:t>mpel</w:t>
      </w:r>
      <w:r>
        <w:rPr>
          <w:spacing w:val="-1"/>
          <w:sz w:val="24"/>
          <w:szCs w:val="24"/>
        </w:rPr>
        <w:t>a</w:t>
      </w:r>
      <w:r>
        <w:rPr>
          <w:sz w:val="24"/>
          <w:szCs w:val="24"/>
        </w:rPr>
        <w:t>ja</w:t>
      </w:r>
      <w:r>
        <w:rPr>
          <w:spacing w:val="-1"/>
          <w:sz w:val="24"/>
          <w:szCs w:val="24"/>
        </w:rPr>
        <w:t>r</w:t>
      </w:r>
      <w:r>
        <w:rPr>
          <w:sz w:val="24"/>
          <w:szCs w:val="24"/>
        </w:rPr>
        <w:t>i</w:t>
      </w:r>
      <w:r>
        <w:rPr>
          <w:spacing w:val="4"/>
          <w:sz w:val="24"/>
          <w:szCs w:val="24"/>
        </w:rPr>
        <w:t xml:space="preserve"> </w:t>
      </w:r>
      <w:r>
        <w:rPr>
          <w:spacing w:val="2"/>
          <w:sz w:val="24"/>
          <w:szCs w:val="24"/>
        </w:rPr>
        <w:t>s</w:t>
      </w:r>
      <w:r>
        <w:rPr>
          <w:sz w:val="24"/>
          <w:szCs w:val="24"/>
        </w:rPr>
        <w:t>is</w:t>
      </w:r>
      <w:r>
        <w:rPr>
          <w:spacing w:val="1"/>
          <w:sz w:val="24"/>
          <w:szCs w:val="24"/>
        </w:rPr>
        <w:t>t</w:t>
      </w:r>
      <w:r>
        <w:rPr>
          <w:spacing w:val="-1"/>
          <w:sz w:val="24"/>
          <w:szCs w:val="24"/>
        </w:rPr>
        <w:t>e</w:t>
      </w:r>
      <w:r>
        <w:rPr>
          <w:sz w:val="24"/>
          <w:szCs w:val="24"/>
        </w:rPr>
        <w:t>m</w:t>
      </w:r>
      <w:r>
        <w:rPr>
          <w:spacing w:val="2"/>
          <w:sz w:val="24"/>
          <w:szCs w:val="24"/>
        </w:rPr>
        <w:t xml:space="preserve"> </w:t>
      </w:r>
      <w:r>
        <w:rPr>
          <w:spacing w:val="1"/>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r>
        <w:rPr>
          <w:spacing w:val="3"/>
          <w:sz w:val="24"/>
          <w:szCs w:val="24"/>
        </w:rPr>
        <w:t xml:space="preserve"> </w:t>
      </w:r>
      <w:r>
        <w:rPr>
          <w:sz w:val="24"/>
          <w:szCs w:val="24"/>
        </w:rPr>
        <w:t>b</w:t>
      </w:r>
      <w:r>
        <w:rPr>
          <w:spacing w:val="-1"/>
          <w:sz w:val="24"/>
          <w:szCs w:val="24"/>
        </w:rPr>
        <w:t>a</w:t>
      </w:r>
      <w:r>
        <w:rPr>
          <w:sz w:val="24"/>
          <w:szCs w:val="24"/>
        </w:rPr>
        <w:t>ik</w:t>
      </w:r>
      <w:r>
        <w:rPr>
          <w:spacing w:val="6"/>
          <w:sz w:val="24"/>
          <w:szCs w:val="24"/>
        </w:rPr>
        <w:t xml:space="preserve"> </w:t>
      </w:r>
      <w:r>
        <w:rPr>
          <w:sz w:val="24"/>
          <w:szCs w:val="24"/>
        </w:rPr>
        <w:t>d</w:t>
      </w:r>
      <w:r>
        <w:rPr>
          <w:spacing w:val="-1"/>
          <w:sz w:val="24"/>
          <w:szCs w:val="24"/>
        </w:rPr>
        <w:t>a</w:t>
      </w:r>
      <w:r>
        <w:rPr>
          <w:sz w:val="24"/>
          <w:szCs w:val="24"/>
        </w:rPr>
        <w:t>ri</w:t>
      </w:r>
      <w:r>
        <w:rPr>
          <w:spacing w:val="1"/>
          <w:sz w:val="24"/>
          <w:szCs w:val="24"/>
        </w:rPr>
        <w:t xml:space="preserve"> </w:t>
      </w:r>
      <w:r>
        <w:rPr>
          <w:spacing w:val="2"/>
          <w:sz w:val="24"/>
          <w:szCs w:val="24"/>
        </w:rPr>
        <w:t>w</w:t>
      </w:r>
      <w:r>
        <w:rPr>
          <w:spacing w:val="-1"/>
          <w:sz w:val="24"/>
          <w:szCs w:val="24"/>
        </w:rPr>
        <w:t>e</w:t>
      </w:r>
      <w:r>
        <w:rPr>
          <w:sz w:val="24"/>
          <w:szCs w:val="24"/>
        </w:rPr>
        <w:t>b</w:t>
      </w:r>
      <w:r>
        <w:rPr>
          <w:spacing w:val="1"/>
          <w:sz w:val="24"/>
          <w:szCs w:val="24"/>
        </w:rPr>
        <w:t xml:space="preserve"> </w:t>
      </w:r>
      <w:r>
        <w:rPr>
          <w:spacing w:val="3"/>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r>
        <w:rPr>
          <w:spacing w:val="5"/>
          <w:sz w:val="24"/>
          <w:szCs w:val="24"/>
        </w:rPr>
        <w:t xml:space="preserve"> </w:t>
      </w:r>
      <w:r>
        <w:rPr>
          <w:sz w:val="24"/>
          <w:szCs w:val="24"/>
        </w:rPr>
        <w:t xml:space="preserve">Kota </w:t>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z w:val="24"/>
          <w:szCs w:val="24"/>
        </w:rPr>
        <w:t xml:space="preserve">ya  </w:t>
      </w:r>
      <w:r>
        <w:rPr>
          <w:spacing w:val="-1"/>
          <w:sz w:val="24"/>
          <w:szCs w:val="24"/>
        </w:rPr>
        <w:t>a</w:t>
      </w:r>
      <w:r>
        <w:rPr>
          <w:spacing w:val="3"/>
          <w:sz w:val="24"/>
          <w:szCs w:val="24"/>
        </w:rPr>
        <w:t>t</w:t>
      </w:r>
      <w:r>
        <w:rPr>
          <w:spacing w:val="-1"/>
          <w:sz w:val="24"/>
          <w:szCs w:val="24"/>
        </w:rPr>
        <w:t>a</w:t>
      </w:r>
      <w:r>
        <w:rPr>
          <w:sz w:val="24"/>
          <w:szCs w:val="24"/>
        </w:rPr>
        <w:t xml:space="preserve">u </w:t>
      </w:r>
      <w:r>
        <w:rPr>
          <w:spacing w:val="1"/>
          <w:sz w:val="24"/>
          <w:szCs w:val="24"/>
        </w:rPr>
        <w:t xml:space="preserve"> </w:t>
      </w:r>
      <w:r>
        <w:rPr>
          <w:sz w:val="24"/>
          <w:szCs w:val="24"/>
        </w:rPr>
        <w:t>d</w:t>
      </w:r>
      <w:r>
        <w:rPr>
          <w:spacing w:val="-1"/>
          <w:sz w:val="24"/>
          <w:szCs w:val="24"/>
        </w:rPr>
        <w:t>a</w:t>
      </w:r>
      <w:r>
        <w:rPr>
          <w:sz w:val="24"/>
          <w:szCs w:val="24"/>
        </w:rPr>
        <w:t xml:space="preserve">ri </w:t>
      </w:r>
      <w:r>
        <w:rPr>
          <w:spacing w:val="3"/>
          <w:sz w:val="24"/>
          <w:szCs w:val="24"/>
        </w:rPr>
        <w:t xml:space="preserve"> </w:t>
      </w:r>
      <w:r>
        <w:rPr>
          <w:sz w:val="24"/>
          <w:szCs w:val="24"/>
        </w:rPr>
        <w:t>dokument</w:t>
      </w:r>
      <w:r>
        <w:rPr>
          <w:spacing w:val="-1"/>
          <w:sz w:val="24"/>
          <w:szCs w:val="24"/>
        </w:rPr>
        <w:t>a</w:t>
      </w:r>
      <w:r>
        <w:rPr>
          <w:sz w:val="24"/>
          <w:szCs w:val="24"/>
        </w:rPr>
        <w:t>s</w:t>
      </w:r>
      <w:r>
        <w:rPr>
          <w:spacing w:val="3"/>
          <w:sz w:val="24"/>
          <w:szCs w:val="24"/>
        </w:rPr>
        <w:t>i</w:t>
      </w:r>
      <w:r>
        <w:rPr>
          <w:spacing w:val="-1"/>
          <w:sz w:val="24"/>
          <w:szCs w:val="24"/>
        </w:rPr>
        <w:t>-</w:t>
      </w:r>
      <w:r>
        <w:rPr>
          <w:sz w:val="24"/>
          <w:szCs w:val="24"/>
        </w:rPr>
        <w:t>dokument</w:t>
      </w:r>
      <w:r>
        <w:rPr>
          <w:spacing w:val="2"/>
          <w:sz w:val="24"/>
          <w:szCs w:val="24"/>
        </w:rPr>
        <w:t>a</w:t>
      </w:r>
      <w:r>
        <w:rPr>
          <w:sz w:val="24"/>
          <w:szCs w:val="24"/>
        </w:rPr>
        <w:t xml:space="preserve">si </w:t>
      </w:r>
      <w:r>
        <w:rPr>
          <w:spacing w:val="2"/>
          <w:sz w:val="24"/>
          <w:szCs w:val="24"/>
        </w:rPr>
        <w:t xml:space="preserve"> </w:t>
      </w:r>
      <w:r>
        <w:rPr>
          <w:sz w:val="24"/>
          <w:szCs w:val="24"/>
        </w:rPr>
        <w:t xml:space="preserve">lain </w:t>
      </w:r>
      <w:r>
        <w:rPr>
          <w:spacing w:val="1"/>
          <w:sz w:val="24"/>
          <w:szCs w:val="24"/>
        </w:rPr>
        <w:t xml:space="preserve"> </w:t>
      </w:r>
      <w:r>
        <w:rPr>
          <w:sz w:val="24"/>
          <w:szCs w:val="24"/>
        </w:rPr>
        <w:t>meng</w:t>
      </w:r>
      <w:r>
        <w:rPr>
          <w:spacing w:val="-1"/>
          <w:sz w:val="24"/>
          <w:szCs w:val="24"/>
        </w:rPr>
        <w:t>e</w:t>
      </w:r>
      <w:r>
        <w:rPr>
          <w:sz w:val="24"/>
          <w:szCs w:val="24"/>
        </w:rPr>
        <w:t>n</w:t>
      </w:r>
      <w:r>
        <w:rPr>
          <w:spacing w:val="-1"/>
          <w:sz w:val="24"/>
          <w:szCs w:val="24"/>
        </w:rPr>
        <w:t>a</w:t>
      </w:r>
      <w:r>
        <w:rPr>
          <w:sz w:val="24"/>
          <w:szCs w:val="24"/>
        </w:rPr>
        <w:t xml:space="preserve">i </w:t>
      </w:r>
      <w:r>
        <w:rPr>
          <w:spacing w:val="2"/>
          <w:sz w:val="24"/>
          <w:szCs w:val="24"/>
        </w:rPr>
        <w:t xml:space="preserve"> </w:t>
      </w:r>
      <w:r>
        <w:rPr>
          <w:sz w:val="24"/>
          <w:szCs w:val="24"/>
        </w:rPr>
        <w:t>si</w:t>
      </w:r>
      <w:r>
        <w:rPr>
          <w:spacing w:val="1"/>
          <w:sz w:val="24"/>
          <w:szCs w:val="24"/>
        </w:rPr>
        <w:t>s</w:t>
      </w:r>
      <w:r>
        <w:rPr>
          <w:sz w:val="24"/>
          <w:szCs w:val="24"/>
        </w:rPr>
        <w:t xml:space="preserve">tem </w:t>
      </w:r>
      <w:r>
        <w:rPr>
          <w:spacing w:val="1"/>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r>
        <w:rPr>
          <w:spacing w:val="1"/>
          <w:sz w:val="24"/>
          <w:szCs w:val="24"/>
        </w:rPr>
        <w:t xml:space="preserve"> </w:t>
      </w:r>
      <w:r>
        <w:rPr>
          <w:spacing w:val="2"/>
          <w:sz w:val="24"/>
          <w:szCs w:val="24"/>
        </w:rPr>
        <w:t>y</w:t>
      </w:r>
      <w:r>
        <w:rPr>
          <w:spacing w:val="-1"/>
          <w:sz w:val="24"/>
          <w:szCs w:val="24"/>
        </w:rPr>
        <w:t>a</w:t>
      </w:r>
      <w:r>
        <w:rPr>
          <w:sz w:val="24"/>
          <w:szCs w:val="24"/>
        </w:rPr>
        <w:t>ng</w:t>
      </w:r>
      <w:r>
        <w:rPr>
          <w:spacing w:val="1"/>
          <w:sz w:val="24"/>
          <w:szCs w:val="24"/>
        </w:rPr>
        <w:t xml:space="preserve"> a</w:t>
      </w:r>
      <w:r>
        <w:rPr>
          <w:sz w:val="24"/>
          <w:szCs w:val="24"/>
        </w:rPr>
        <w:t>da</w:t>
      </w:r>
      <w:r>
        <w:rPr>
          <w:spacing w:val="3"/>
          <w:sz w:val="24"/>
          <w:szCs w:val="24"/>
        </w:rPr>
        <w:t xml:space="preserve"> </w:t>
      </w:r>
      <w:r>
        <w:rPr>
          <w:sz w:val="24"/>
          <w:szCs w:val="24"/>
        </w:rPr>
        <w:t>p</w:t>
      </w:r>
      <w:r>
        <w:rPr>
          <w:spacing w:val="-1"/>
          <w:sz w:val="24"/>
          <w:szCs w:val="24"/>
        </w:rPr>
        <w:t>a</w:t>
      </w:r>
      <w:r>
        <w:rPr>
          <w:sz w:val="24"/>
          <w:szCs w:val="24"/>
        </w:rPr>
        <w:t>da in</w:t>
      </w:r>
      <w:r>
        <w:rPr>
          <w:spacing w:val="1"/>
          <w:sz w:val="24"/>
          <w:szCs w:val="24"/>
        </w:rPr>
        <w:t>te</w:t>
      </w:r>
      <w:r>
        <w:rPr>
          <w:sz w:val="24"/>
          <w:szCs w:val="24"/>
        </w:rPr>
        <w:t>rn</w:t>
      </w:r>
      <w:r>
        <w:rPr>
          <w:spacing w:val="-2"/>
          <w:sz w:val="24"/>
          <w:szCs w:val="24"/>
        </w:rPr>
        <w:t>e</w:t>
      </w:r>
      <w:r>
        <w:rPr>
          <w:sz w:val="24"/>
          <w:szCs w:val="24"/>
        </w:rPr>
        <w:t>t.</w:t>
      </w:r>
      <w:r>
        <w:rPr>
          <w:spacing w:val="2"/>
          <w:sz w:val="24"/>
          <w:szCs w:val="24"/>
        </w:rPr>
        <w:t xml:space="preserve"> K</w:t>
      </w:r>
      <w:r>
        <w:rPr>
          <w:spacing w:val="-1"/>
          <w:sz w:val="24"/>
          <w:szCs w:val="24"/>
        </w:rPr>
        <w:t>e</w:t>
      </w:r>
      <w:r>
        <w:rPr>
          <w:sz w:val="24"/>
          <w:szCs w:val="24"/>
        </w:rPr>
        <w:t>mud</w:t>
      </w:r>
      <w:r>
        <w:rPr>
          <w:spacing w:val="1"/>
          <w:sz w:val="24"/>
          <w:szCs w:val="24"/>
        </w:rPr>
        <w:t>i</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a</w:t>
      </w:r>
      <w:r>
        <w:rPr>
          <w:sz w:val="24"/>
          <w:szCs w:val="24"/>
        </w:rPr>
        <w:t xml:space="preserve">da </w:t>
      </w:r>
      <w:r>
        <w:rPr>
          <w:spacing w:val="2"/>
          <w:sz w:val="24"/>
          <w:szCs w:val="24"/>
        </w:rPr>
        <w:t>h</w:t>
      </w:r>
      <w:r>
        <w:rPr>
          <w:spacing w:val="-1"/>
          <w:sz w:val="24"/>
          <w:szCs w:val="24"/>
        </w:rPr>
        <w:t>a</w:t>
      </w:r>
      <w:r>
        <w:rPr>
          <w:sz w:val="24"/>
          <w:szCs w:val="24"/>
        </w:rPr>
        <w:t>ri</w:t>
      </w:r>
      <w:r>
        <w:rPr>
          <w:spacing w:val="1"/>
          <w:sz w:val="24"/>
          <w:szCs w:val="24"/>
        </w:rPr>
        <w:t xml:space="preserve"> </w:t>
      </w:r>
      <w:r>
        <w:rPr>
          <w:sz w:val="24"/>
          <w:szCs w:val="24"/>
        </w:rPr>
        <w:t>t</w:t>
      </w:r>
      <w:r>
        <w:rPr>
          <w:spacing w:val="2"/>
          <w:sz w:val="24"/>
          <w:szCs w:val="24"/>
        </w:rPr>
        <w:t>e</w:t>
      </w:r>
      <w:r>
        <w:rPr>
          <w:sz w:val="24"/>
          <w:szCs w:val="24"/>
        </w:rPr>
        <w:t>rakhir p</w:t>
      </w:r>
      <w:r>
        <w:rPr>
          <w:spacing w:val="-1"/>
          <w:sz w:val="24"/>
          <w:szCs w:val="24"/>
        </w:rPr>
        <w:t>e</w:t>
      </w:r>
      <w:r>
        <w:rPr>
          <w:sz w:val="24"/>
          <w:szCs w:val="24"/>
        </w:rPr>
        <w:t>n</w:t>
      </w:r>
      <w:r>
        <w:rPr>
          <w:spacing w:val="-1"/>
          <w:sz w:val="24"/>
          <w:szCs w:val="24"/>
        </w:rPr>
        <w:t>a</w:t>
      </w:r>
      <w:r>
        <w:rPr>
          <w:sz w:val="24"/>
          <w:szCs w:val="24"/>
        </w:rPr>
        <w:t>nggungja</w:t>
      </w:r>
      <w:r>
        <w:rPr>
          <w:spacing w:val="1"/>
          <w:sz w:val="24"/>
          <w:szCs w:val="24"/>
        </w:rPr>
        <w:t>w</w:t>
      </w:r>
      <w:r>
        <w:rPr>
          <w:spacing w:val="-1"/>
          <w:sz w:val="24"/>
          <w:szCs w:val="24"/>
        </w:rPr>
        <w:t>a</w:t>
      </w:r>
      <w:r>
        <w:rPr>
          <w:sz w:val="24"/>
          <w:szCs w:val="24"/>
        </w:rPr>
        <w:t>b  pro</w:t>
      </w:r>
      <w:r>
        <w:rPr>
          <w:spacing w:val="1"/>
          <w:sz w:val="24"/>
          <w:szCs w:val="24"/>
        </w:rPr>
        <w:t>y</w:t>
      </w:r>
      <w:r>
        <w:rPr>
          <w:spacing w:val="-1"/>
          <w:sz w:val="24"/>
          <w:szCs w:val="24"/>
        </w:rPr>
        <w:t>e</w:t>
      </w:r>
      <w:r>
        <w:rPr>
          <w:sz w:val="24"/>
          <w:szCs w:val="24"/>
        </w:rPr>
        <w:t>k  memb</w:t>
      </w:r>
      <w:r>
        <w:rPr>
          <w:spacing w:val="-1"/>
          <w:sz w:val="24"/>
          <w:szCs w:val="24"/>
        </w:rPr>
        <w:t>e</w:t>
      </w:r>
      <w:r>
        <w:rPr>
          <w:sz w:val="24"/>
          <w:szCs w:val="24"/>
        </w:rPr>
        <w:t>ri</w:t>
      </w:r>
      <w:r>
        <w:rPr>
          <w:spacing w:val="2"/>
          <w:sz w:val="24"/>
          <w:szCs w:val="24"/>
        </w:rPr>
        <w:t>k</w:t>
      </w:r>
      <w:r>
        <w:rPr>
          <w:spacing w:val="-1"/>
          <w:sz w:val="24"/>
          <w:szCs w:val="24"/>
        </w:rPr>
        <w:t>a</w:t>
      </w:r>
      <w:r>
        <w:rPr>
          <w:sz w:val="24"/>
          <w:szCs w:val="24"/>
        </w:rPr>
        <w:t>n  sp</w:t>
      </w:r>
      <w:r>
        <w:rPr>
          <w:spacing w:val="-1"/>
          <w:sz w:val="24"/>
          <w:szCs w:val="24"/>
        </w:rPr>
        <w:t>e</w:t>
      </w:r>
      <w:r>
        <w:rPr>
          <w:sz w:val="24"/>
          <w:szCs w:val="24"/>
        </w:rPr>
        <w:t>sif</w:t>
      </w:r>
      <w:r>
        <w:rPr>
          <w:spacing w:val="3"/>
          <w:sz w:val="24"/>
          <w:szCs w:val="24"/>
        </w:rPr>
        <w:t>i</w:t>
      </w:r>
      <w:r>
        <w:rPr>
          <w:sz w:val="24"/>
          <w:szCs w:val="24"/>
        </w:rPr>
        <w:t>k</w:t>
      </w:r>
      <w:r>
        <w:rPr>
          <w:spacing w:val="-1"/>
          <w:sz w:val="24"/>
          <w:szCs w:val="24"/>
        </w:rPr>
        <w:t>a</w:t>
      </w:r>
      <w:r>
        <w:rPr>
          <w:sz w:val="24"/>
          <w:szCs w:val="24"/>
        </w:rPr>
        <w:t xml:space="preserve">si </w:t>
      </w:r>
      <w:r>
        <w:rPr>
          <w:spacing w:val="1"/>
          <w:sz w:val="24"/>
          <w:szCs w:val="24"/>
        </w:rPr>
        <w:t xml:space="preserve"> </w:t>
      </w:r>
      <w:r>
        <w:rPr>
          <w:sz w:val="24"/>
          <w:szCs w:val="24"/>
        </w:rPr>
        <w:t>si</w:t>
      </w:r>
      <w:r>
        <w:rPr>
          <w:spacing w:val="1"/>
          <w:sz w:val="24"/>
          <w:szCs w:val="24"/>
        </w:rPr>
        <w:t>s</w:t>
      </w:r>
      <w:r>
        <w:rPr>
          <w:sz w:val="24"/>
          <w:szCs w:val="24"/>
        </w:rPr>
        <w:t>tem  y</w:t>
      </w:r>
      <w:r>
        <w:rPr>
          <w:spacing w:val="-1"/>
          <w:sz w:val="24"/>
          <w:szCs w:val="24"/>
        </w:rPr>
        <w:t>a</w:t>
      </w:r>
      <w:r>
        <w:rPr>
          <w:sz w:val="24"/>
          <w:szCs w:val="24"/>
        </w:rPr>
        <w:t>ng  di</w:t>
      </w:r>
      <w:r>
        <w:rPr>
          <w:spacing w:val="1"/>
          <w:sz w:val="24"/>
          <w:szCs w:val="24"/>
        </w:rPr>
        <w:t>m</w:t>
      </w:r>
      <w:r>
        <w:rPr>
          <w:spacing w:val="3"/>
          <w:sz w:val="24"/>
          <w:szCs w:val="24"/>
        </w:rPr>
        <w:t>i</w:t>
      </w:r>
      <w:r>
        <w:rPr>
          <w:sz w:val="24"/>
          <w:szCs w:val="24"/>
        </w:rPr>
        <w:t>nta., b</w:t>
      </w:r>
      <w:r>
        <w:rPr>
          <w:spacing w:val="-1"/>
          <w:sz w:val="24"/>
          <w:szCs w:val="24"/>
        </w:rPr>
        <w:t>e</w:t>
      </w:r>
      <w:r>
        <w:rPr>
          <w:sz w:val="24"/>
          <w:szCs w:val="24"/>
        </w:rPr>
        <w:t>rikut rin</w:t>
      </w:r>
      <w:r>
        <w:rPr>
          <w:spacing w:val="-1"/>
          <w:sz w:val="24"/>
          <w:szCs w:val="24"/>
        </w:rPr>
        <w:t>c</w:t>
      </w:r>
      <w:r>
        <w:rPr>
          <w:sz w:val="24"/>
          <w:szCs w:val="24"/>
        </w:rPr>
        <w:t>ianny</w:t>
      </w:r>
      <w:r>
        <w:rPr>
          <w:spacing w:val="-1"/>
          <w:sz w:val="24"/>
          <w:szCs w:val="24"/>
        </w:rPr>
        <w:t>a</w:t>
      </w:r>
      <w:r>
        <w:rPr>
          <w:sz w:val="24"/>
          <w:szCs w:val="24"/>
        </w:rPr>
        <w:t>:</w:t>
      </w:r>
    </w:p>
    <w:p w14:paraId="31742DBC" w14:textId="77777777" w:rsidR="00855A51" w:rsidRDefault="00A12D31">
      <w:pPr>
        <w:tabs>
          <w:tab w:val="left" w:pos="1240"/>
        </w:tabs>
        <w:spacing w:before="2" w:line="345" w:lineRule="auto"/>
        <w:ind w:left="1260" w:right="86" w:hanging="360"/>
        <w:rPr>
          <w:sz w:val="24"/>
          <w:szCs w:val="24"/>
        </w:rPr>
      </w:pPr>
      <w:r>
        <w:rPr>
          <w:rFonts w:ascii="Calibri" w:eastAsia="Calibri" w:hAnsi="Calibri" w:cs="Calibri"/>
          <w:sz w:val="24"/>
          <w:szCs w:val="24"/>
        </w:rPr>
        <w:t>-</w:t>
      </w:r>
      <w:r>
        <w:rPr>
          <w:rFonts w:ascii="Calibri" w:eastAsia="Calibri" w:hAnsi="Calibri" w:cs="Calibri"/>
          <w:sz w:val="24"/>
          <w:szCs w:val="24"/>
        </w:rPr>
        <w:tab/>
      </w:r>
      <w:r>
        <w:rPr>
          <w:spacing w:val="1"/>
          <w:sz w:val="24"/>
          <w:szCs w:val="24"/>
        </w:rPr>
        <w:t>S</w:t>
      </w:r>
      <w:r>
        <w:rPr>
          <w:sz w:val="24"/>
          <w:szCs w:val="24"/>
        </w:rPr>
        <w:t>is</w:t>
      </w:r>
      <w:r>
        <w:rPr>
          <w:spacing w:val="1"/>
          <w:sz w:val="24"/>
          <w:szCs w:val="24"/>
        </w:rPr>
        <w:t>t</w:t>
      </w:r>
      <w:r>
        <w:rPr>
          <w:spacing w:val="-1"/>
          <w:sz w:val="24"/>
          <w:szCs w:val="24"/>
        </w:rPr>
        <w:t>e</w:t>
      </w:r>
      <w:r>
        <w:rPr>
          <w:sz w:val="24"/>
          <w:szCs w:val="24"/>
        </w:rPr>
        <w:t>m</w:t>
      </w:r>
      <w:r>
        <w:rPr>
          <w:spacing w:val="41"/>
          <w:sz w:val="24"/>
          <w:szCs w:val="24"/>
        </w:rPr>
        <w:t xml:space="preserve"> </w:t>
      </w:r>
      <w:r>
        <w:rPr>
          <w:sz w:val="24"/>
          <w:szCs w:val="24"/>
        </w:rPr>
        <w:t>memi</w:t>
      </w:r>
      <w:r>
        <w:rPr>
          <w:spacing w:val="1"/>
          <w:sz w:val="24"/>
          <w:szCs w:val="24"/>
        </w:rPr>
        <w:t>l</w:t>
      </w:r>
      <w:r>
        <w:rPr>
          <w:sz w:val="24"/>
          <w:szCs w:val="24"/>
        </w:rPr>
        <w:t>iki</w:t>
      </w:r>
      <w:r>
        <w:rPr>
          <w:spacing w:val="41"/>
          <w:sz w:val="24"/>
          <w:szCs w:val="24"/>
        </w:rPr>
        <w:t xml:space="preserve"> </w:t>
      </w:r>
      <w:r>
        <w:rPr>
          <w:sz w:val="24"/>
          <w:szCs w:val="24"/>
        </w:rPr>
        <w:t>d</w:t>
      </w:r>
      <w:r>
        <w:rPr>
          <w:spacing w:val="-1"/>
          <w:sz w:val="24"/>
          <w:szCs w:val="24"/>
        </w:rPr>
        <w:t>a</w:t>
      </w:r>
      <w:r>
        <w:rPr>
          <w:sz w:val="24"/>
          <w:szCs w:val="24"/>
        </w:rPr>
        <w:t>ta</w:t>
      </w:r>
      <w:r>
        <w:rPr>
          <w:spacing w:val="40"/>
          <w:sz w:val="24"/>
          <w:szCs w:val="24"/>
        </w:rPr>
        <w:t xml:space="preserve"> </w:t>
      </w:r>
      <w:r>
        <w:rPr>
          <w:sz w:val="24"/>
          <w:szCs w:val="24"/>
        </w:rPr>
        <w:t>mast</w:t>
      </w:r>
      <w:r>
        <w:rPr>
          <w:spacing w:val="-1"/>
          <w:sz w:val="24"/>
          <w:szCs w:val="24"/>
        </w:rPr>
        <w:t>e</w:t>
      </w:r>
      <w:r>
        <w:rPr>
          <w:sz w:val="24"/>
          <w:szCs w:val="24"/>
        </w:rPr>
        <w:t>r</w:t>
      </w:r>
      <w:r>
        <w:rPr>
          <w:spacing w:val="40"/>
          <w:sz w:val="24"/>
          <w:szCs w:val="24"/>
        </w:rPr>
        <w:t xml:space="preserve"> </w:t>
      </w:r>
      <w:r>
        <w:rPr>
          <w:sz w:val="24"/>
          <w:szCs w:val="24"/>
        </w:rPr>
        <w:t>lokasi,</w:t>
      </w:r>
      <w:r>
        <w:rPr>
          <w:spacing w:val="43"/>
          <w:sz w:val="24"/>
          <w:szCs w:val="24"/>
        </w:rPr>
        <w:t xml:space="preserve"> </w:t>
      </w:r>
      <w:r>
        <w:rPr>
          <w:sz w:val="24"/>
          <w:szCs w:val="24"/>
        </w:rPr>
        <w:t>us</w:t>
      </w:r>
      <w:r>
        <w:rPr>
          <w:spacing w:val="-1"/>
          <w:sz w:val="24"/>
          <w:szCs w:val="24"/>
        </w:rPr>
        <w:t>e</w:t>
      </w:r>
      <w:r>
        <w:rPr>
          <w:sz w:val="24"/>
          <w:szCs w:val="24"/>
        </w:rPr>
        <w:t>r,</w:t>
      </w:r>
      <w:r>
        <w:rPr>
          <w:spacing w:val="42"/>
          <w:sz w:val="24"/>
          <w:szCs w:val="24"/>
        </w:rPr>
        <w:t xml:space="preserve"> </w:t>
      </w:r>
      <w:r>
        <w:rPr>
          <w:sz w:val="24"/>
          <w:szCs w:val="24"/>
        </w:rPr>
        <w:t>b</w:t>
      </w:r>
      <w:r>
        <w:rPr>
          <w:spacing w:val="-1"/>
          <w:sz w:val="24"/>
          <w:szCs w:val="24"/>
        </w:rPr>
        <w:t>a</w:t>
      </w:r>
      <w:r>
        <w:rPr>
          <w:spacing w:val="1"/>
          <w:sz w:val="24"/>
          <w:szCs w:val="24"/>
        </w:rPr>
        <w:t>r</w:t>
      </w:r>
      <w:r>
        <w:rPr>
          <w:spacing w:val="-1"/>
          <w:sz w:val="24"/>
          <w:szCs w:val="24"/>
        </w:rPr>
        <w:t>a</w:t>
      </w:r>
      <w:r>
        <w:rPr>
          <w:spacing w:val="2"/>
          <w:sz w:val="24"/>
          <w:szCs w:val="24"/>
        </w:rPr>
        <w:t>n</w:t>
      </w:r>
      <w:r>
        <w:rPr>
          <w:sz w:val="24"/>
          <w:szCs w:val="24"/>
        </w:rPr>
        <w:t>g,</w:t>
      </w:r>
      <w:r>
        <w:rPr>
          <w:spacing w:val="41"/>
          <w:sz w:val="24"/>
          <w:szCs w:val="24"/>
        </w:rPr>
        <w:t xml:space="preserve"> </w:t>
      </w:r>
      <w:r>
        <w:rPr>
          <w:sz w:val="24"/>
          <w:szCs w:val="24"/>
        </w:rPr>
        <w:t>type,</w:t>
      </w:r>
      <w:r>
        <w:rPr>
          <w:spacing w:val="40"/>
          <w:sz w:val="24"/>
          <w:szCs w:val="24"/>
        </w:rPr>
        <w:t xml:space="preserve"> </w:t>
      </w:r>
      <w:r>
        <w:rPr>
          <w:sz w:val="24"/>
          <w:szCs w:val="24"/>
        </w:rPr>
        <w:t>s</w:t>
      </w:r>
      <w:r>
        <w:rPr>
          <w:spacing w:val="-1"/>
          <w:sz w:val="24"/>
          <w:szCs w:val="24"/>
        </w:rPr>
        <w:t>a</w:t>
      </w:r>
      <w:r>
        <w:rPr>
          <w:sz w:val="24"/>
          <w:szCs w:val="24"/>
        </w:rPr>
        <w:t>t</w:t>
      </w:r>
      <w:r>
        <w:rPr>
          <w:spacing w:val="3"/>
          <w:sz w:val="24"/>
          <w:szCs w:val="24"/>
        </w:rPr>
        <w:t>u</w:t>
      </w:r>
      <w:r>
        <w:rPr>
          <w:spacing w:val="-1"/>
          <w:sz w:val="24"/>
          <w:szCs w:val="24"/>
        </w:rPr>
        <w:t>a</w:t>
      </w:r>
      <w:r>
        <w:rPr>
          <w:sz w:val="24"/>
          <w:szCs w:val="24"/>
        </w:rPr>
        <w:t>n,</w:t>
      </w:r>
      <w:r>
        <w:rPr>
          <w:spacing w:val="41"/>
          <w:sz w:val="24"/>
          <w:szCs w:val="24"/>
        </w:rPr>
        <w:t xml:space="preserve"> </w:t>
      </w:r>
      <w:r>
        <w:rPr>
          <w:sz w:val="24"/>
          <w:szCs w:val="24"/>
        </w:rPr>
        <w:t>ja</w:t>
      </w:r>
      <w:r>
        <w:rPr>
          <w:spacing w:val="2"/>
          <w:sz w:val="24"/>
          <w:szCs w:val="24"/>
        </w:rPr>
        <w:t>b</w:t>
      </w:r>
      <w:r>
        <w:rPr>
          <w:spacing w:val="-1"/>
          <w:sz w:val="24"/>
          <w:szCs w:val="24"/>
        </w:rPr>
        <w:t>a</w:t>
      </w:r>
      <w:r>
        <w:rPr>
          <w:sz w:val="24"/>
          <w:szCs w:val="24"/>
        </w:rPr>
        <w:t>tan,</w:t>
      </w:r>
      <w:r>
        <w:rPr>
          <w:spacing w:val="42"/>
          <w:sz w:val="24"/>
          <w:szCs w:val="24"/>
        </w:rPr>
        <w:t xml:space="preserve"> </w:t>
      </w:r>
      <w:r>
        <w:rPr>
          <w:sz w:val="24"/>
          <w:szCs w:val="24"/>
        </w:rPr>
        <w:t>d</w:t>
      </w:r>
      <w:r>
        <w:rPr>
          <w:spacing w:val="-1"/>
          <w:sz w:val="24"/>
          <w:szCs w:val="24"/>
        </w:rPr>
        <w:t>a</w:t>
      </w:r>
      <w:r>
        <w:rPr>
          <w:sz w:val="24"/>
          <w:szCs w:val="24"/>
        </w:rPr>
        <w:t>n rol</w:t>
      </w:r>
      <w:r>
        <w:rPr>
          <w:spacing w:val="-1"/>
          <w:sz w:val="24"/>
          <w:szCs w:val="24"/>
        </w:rPr>
        <w:t>e</w:t>
      </w:r>
      <w:r>
        <w:rPr>
          <w:sz w:val="24"/>
          <w:szCs w:val="24"/>
        </w:rPr>
        <w:t>.</w:t>
      </w:r>
    </w:p>
    <w:p w14:paraId="510B44E9" w14:textId="77777777" w:rsidR="00855A51" w:rsidRDefault="00A12D31">
      <w:pPr>
        <w:spacing w:before="18"/>
        <w:ind w:left="900"/>
        <w:rPr>
          <w:sz w:val="24"/>
          <w:szCs w:val="24"/>
        </w:rPr>
      </w:pPr>
      <w:r>
        <w:rPr>
          <w:rFonts w:ascii="Calibri" w:eastAsia="Calibri" w:hAnsi="Calibri" w:cs="Calibri"/>
          <w:sz w:val="24"/>
          <w:szCs w:val="24"/>
        </w:rPr>
        <w:t xml:space="preserve">-    </w:t>
      </w:r>
      <w:r>
        <w:rPr>
          <w:rFonts w:ascii="Calibri" w:eastAsia="Calibri" w:hAnsi="Calibri" w:cs="Calibri"/>
          <w:spacing w:val="15"/>
          <w:sz w:val="24"/>
          <w:szCs w:val="24"/>
        </w:rPr>
        <w:t xml:space="preserve"> </w:t>
      </w:r>
      <w:r>
        <w:rPr>
          <w:sz w:val="24"/>
          <w:szCs w:val="24"/>
        </w:rPr>
        <w:t xml:space="preserve">Role </w:t>
      </w:r>
      <w:r>
        <w:rPr>
          <w:spacing w:val="-1"/>
          <w:sz w:val="24"/>
          <w:szCs w:val="24"/>
        </w:rPr>
        <w:t>“</w:t>
      </w:r>
      <w:r>
        <w:rPr>
          <w:sz w:val="24"/>
          <w:szCs w:val="24"/>
        </w:rPr>
        <w:t>Admin” d</w:t>
      </w:r>
      <w:r>
        <w:rPr>
          <w:spacing w:val="-1"/>
          <w:sz w:val="24"/>
          <w:szCs w:val="24"/>
        </w:rPr>
        <w:t>a</w:t>
      </w:r>
      <w:r>
        <w:rPr>
          <w:sz w:val="24"/>
          <w:szCs w:val="24"/>
        </w:rPr>
        <w:t>p</w:t>
      </w:r>
      <w:r>
        <w:rPr>
          <w:spacing w:val="-1"/>
          <w:sz w:val="24"/>
          <w:szCs w:val="24"/>
        </w:rPr>
        <w:t>a</w:t>
      </w:r>
      <w:r>
        <w:rPr>
          <w:sz w:val="24"/>
          <w:szCs w:val="24"/>
        </w:rPr>
        <w:t xml:space="preserve">t </w:t>
      </w:r>
      <w:r>
        <w:rPr>
          <w:spacing w:val="1"/>
          <w:sz w:val="24"/>
          <w:szCs w:val="24"/>
        </w:rPr>
        <w:t>m</w:t>
      </w:r>
      <w:r>
        <w:rPr>
          <w:spacing w:val="-1"/>
          <w:sz w:val="24"/>
          <w:szCs w:val="24"/>
        </w:rPr>
        <w:t>e</w:t>
      </w:r>
      <w:r>
        <w:rPr>
          <w:spacing w:val="2"/>
          <w:sz w:val="24"/>
          <w:szCs w:val="24"/>
        </w:rPr>
        <w:t>n</w:t>
      </w:r>
      <w:r>
        <w:rPr>
          <w:sz w:val="24"/>
          <w:szCs w:val="24"/>
        </w:rPr>
        <w:t>g</w:t>
      </w:r>
      <w:r>
        <w:rPr>
          <w:spacing w:val="-1"/>
          <w:sz w:val="24"/>
          <w:szCs w:val="24"/>
        </w:rPr>
        <w:t>e</w:t>
      </w:r>
      <w:r>
        <w:rPr>
          <w:sz w:val="24"/>
          <w:szCs w:val="24"/>
        </w:rPr>
        <w:t>lo</w:t>
      </w:r>
      <w:r>
        <w:rPr>
          <w:spacing w:val="1"/>
          <w:sz w:val="24"/>
          <w:szCs w:val="24"/>
        </w:rPr>
        <w:t>l</w:t>
      </w:r>
      <w:r>
        <w:rPr>
          <w:sz w:val="24"/>
          <w:szCs w:val="24"/>
        </w:rPr>
        <w:t>a</w:t>
      </w:r>
      <w:r>
        <w:rPr>
          <w:spacing w:val="-1"/>
          <w:sz w:val="24"/>
          <w:szCs w:val="24"/>
        </w:rPr>
        <w:t xml:space="preserve"> </w:t>
      </w:r>
      <w:r>
        <w:rPr>
          <w:sz w:val="24"/>
          <w:szCs w:val="24"/>
        </w:rPr>
        <w:t>d</w:t>
      </w:r>
      <w:r>
        <w:rPr>
          <w:spacing w:val="-1"/>
          <w:sz w:val="24"/>
          <w:szCs w:val="24"/>
        </w:rPr>
        <w:t>a</w:t>
      </w:r>
      <w:r>
        <w:rPr>
          <w:sz w:val="24"/>
          <w:szCs w:val="24"/>
        </w:rPr>
        <w:t>ta m</w:t>
      </w:r>
      <w:r>
        <w:rPr>
          <w:spacing w:val="-1"/>
          <w:sz w:val="24"/>
          <w:szCs w:val="24"/>
        </w:rPr>
        <w:t>a</w:t>
      </w:r>
      <w:r>
        <w:rPr>
          <w:sz w:val="24"/>
          <w:szCs w:val="24"/>
        </w:rPr>
        <w:t>ste</w:t>
      </w:r>
      <w:r>
        <w:rPr>
          <w:spacing w:val="1"/>
          <w:sz w:val="24"/>
          <w:szCs w:val="24"/>
        </w:rPr>
        <w:t>r</w:t>
      </w:r>
      <w:r>
        <w:rPr>
          <w:sz w:val="24"/>
          <w:szCs w:val="24"/>
        </w:rPr>
        <w:t>.</w:t>
      </w:r>
    </w:p>
    <w:p w14:paraId="385F80A7" w14:textId="77777777" w:rsidR="00855A51" w:rsidRDefault="00855A51">
      <w:pPr>
        <w:spacing w:before="5" w:line="120" w:lineRule="exact"/>
        <w:rPr>
          <w:sz w:val="12"/>
          <w:szCs w:val="12"/>
        </w:rPr>
      </w:pPr>
    </w:p>
    <w:p w14:paraId="42D7509F" w14:textId="77777777" w:rsidR="00855A51" w:rsidRDefault="00A12D31">
      <w:pPr>
        <w:ind w:left="900"/>
        <w:rPr>
          <w:sz w:val="24"/>
          <w:szCs w:val="24"/>
        </w:rPr>
      </w:pPr>
      <w:r>
        <w:rPr>
          <w:rFonts w:ascii="Calibri" w:eastAsia="Calibri" w:hAnsi="Calibri" w:cs="Calibri"/>
          <w:sz w:val="24"/>
          <w:szCs w:val="24"/>
        </w:rPr>
        <w:t xml:space="preserve">-    </w:t>
      </w:r>
      <w:r>
        <w:rPr>
          <w:rFonts w:ascii="Calibri" w:eastAsia="Calibri" w:hAnsi="Calibri" w:cs="Calibri"/>
          <w:spacing w:val="15"/>
          <w:sz w:val="24"/>
          <w:szCs w:val="24"/>
        </w:rPr>
        <w:t xml:space="preserve"> </w:t>
      </w:r>
      <w:r>
        <w:rPr>
          <w:sz w:val="24"/>
          <w:szCs w:val="24"/>
        </w:rPr>
        <w:t xml:space="preserve">Role </w:t>
      </w:r>
      <w:r>
        <w:rPr>
          <w:spacing w:val="-1"/>
          <w:sz w:val="24"/>
          <w:szCs w:val="24"/>
        </w:rPr>
        <w:t>“</w:t>
      </w:r>
      <w:r>
        <w:rPr>
          <w:spacing w:val="1"/>
          <w:sz w:val="24"/>
          <w:szCs w:val="24"/>
        </w:rPr>
        <w:t>P</w:t>
      </w:r>
      <w:r>
        <w:rPr>
          <w:spacing w:val="-1"/>
          <w:sz w:val="24"/>
          <w:szCs w:val="24"/>
        </w:rPr>
        <w:t>e</w:t>
      </w:r>
      <w:r>
        <w:rPr>
          <w:sz w:val="24"/>
          <w:szCs w:val="24"/>
        </w:rPr>
        <w:t>tugas”</w:t>
      </w:r>
      <w:r>
        <w:rPr>
          <w:spacing w:val="-1"/>
          <w:sz w:val="24"/>
          <w:szCs w:val="24"/>
        </w:rPr>
        <w:t xml:space="preserve"> </w:t>
      </w:r>
      <w:r>
        <w:rPr>
          <w:sz w:val="24"/>
          <w:szCs w:val="24"/>
        </w:rPr>
        <w:t>h</w:t>
      </w:r>
      <w:r>
        <w:rPr>
          <w:spacing w:val="-1"/>
          <w:sz w:val="24"/>
          <w:szCs w:val="24"/>
        </w:rPr>
        <w:t>a</w:t>
      </w:r>
      <w:r>
        <w:rPr>
          <w:sz w:val="24"/>
          <w:szCs w:val="24"/>
        </w:rPr>
        <w:t>n</w:t>
      </w:r>
      <w:r>
        <w:rPr>
          <w:spacing w:val="2"/>
          <w:sz w:val="24"/>
          <w:szCs w:val="24"/>
        </w:rPr>
        <w:t>y</w:t>
      </w:r>
      <w:r>
        <w:rPr>
          <w:sz w:val="24"/>
          <w:szCs w:val="24"/>
        </w:rPr>
        <w:t>a</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 xml:space="preserve">t </w:t>
      </w:r>
      <w:r>
        <w:rPr>
          <w:spacing w:val="1"/>
          <w:sz w:val="24"/>
          <w:szCs w:val="24"/>
        </w:rPr>
        <w:t>m</w:t>
      </w:r>
      <w:r>
        <w:rPr>
          <w:spacing w:val="-1"/>
          <w:sz w:val="24"/>
          <w:szCs w:val="24"/>
        </w:rPr>
        <w:t>e</w:t>
      </w:r>
      <w:r>
        <w:rPr>
          <w:sz w:val="24"/>
          <w:szCs w:val="24"/>
        </w:rPr>
        <w:t>lakuk</w:t>
      </w:r>
      <w:r>
        <w:rPr>
          <w:spacing w:val="-1"/>
          <w:sz w:val="24"/>
          <w:szCs w:val="24"/>
        </w:rPr>
        <w:t>a</w:t>
      </w:r>
      <w:r>
        <w:rPr>
          <w:sz w:val="24"/>
          <w:szCs w:val="24"/>
        </w:rPr>
        <w:t>n input</w:t>
      </w:r>
      <w:r>
        <w:rPr>
          <w:spacing w:val="1"/>
          <w:sz w:val="24"/>
          <w:szCs w:val="24"/>
        </w:rPr>
        <w:t xml:space="preserve"> </w:t>
      </w:r>
      <w:r>
        <w:rPr>
          <w:sz w:val="24"/>
          <w:szCs w:val="24"/>
        </w:rPr>
        <w:t>b</w:t>
      </w:r>
      <w:r>
        <w:rPr>
          <w:spacing w:val="-1"/>
          <w:sz w:val="24"/>
          <w:szCs w:val="24"/>
        </w:rPr>
        <w:t>a</w:t>
      </w:r>
      <w:r>
        <w:rPr>
          <w:spacing w:val="1"/>
          <w:sz w:val="24"/>
          <w:szCs w:val="24"/>
        </w:rPr>
        <w:t>ra</w:t>
      </w:r>
      <w:r>
        <w:rPr>
          <w:sz w:val="24"/>
          <w:szCs w:val="24"/>
        </w:rPr>
        <w:t>ng invent</w:t>
      </w:r>
      <w:r>
        <w:rPr>
          <w:spacing w:val="-1"/>
          <w:sz w:val="24"/>
          <w:szCs w:val="24"/>
        </w:rPr>
        <w:t>a</w:t>
      </w:r>
      <w:r>
        <w:rPr>
          <w:sz w:val="24"/>
          <w:szCs w:val="24"/>
        </w:rPr>
        <w:t>ris.</w:t>
      </w:r>
    </w:p>
    <w:p w14:paraId="593CC850" w14:textId="77777777" w:rsidR="00855A51" w:rsidRDefault="00855A51">
      <w:pPr>
        <w:spacing w:before="5" w:line="120" w:lineRule="exact"/>
        <w:rPr>
          <w:sz w:val="12"/>
          <w:szCs w:val="12"/>
        </w:rPr>
      </w:pPr>
    </w:p>
    <w:p w14:paraId="0BDD9C21" w14:textId="77777777" w:rsidR="00855A51" w:rsidRDefault="00A12D31">
      <w:pPr>
        <w:ind w:left="900"/>
        <w:rPr>
          <w:sz w:val="24"/>
          <w:szCs w:val="24"/>
        </w:rPr>
      </w:pPr>
      <w:r>
        <w:rPr>
          <w:rFonts w:ascii="Calibri" w:eastAsia="Calibri" w:hAnsi="Calibri" w:cs="Calibri"/>
          <w:sz w:val="24"/>
          <w:szCs w:val="24"/>
        </w:rPr>
        <w:t xml:space="preserve">-    </w:t>
      </w:r>
      <w:r>
        <w:rPr>
          <w:rFonts w:ascii="Calibri" w:eastAsia="Calibri" w:hAnsi="Calibri" w:cs="Calibri"/>
          <w:spacing w:val="15"/>
          <w:sz w:val="24"/>
          <w:szCs w:val="24"/>
        </w:rPr>
        <w:t xml:space="preserve"> </w:t>
      </w:r>
      <w:r>
        <w:rPr>
          <w:spacing w:val="1"/>
          <w:sz w:val="24"/>
          <w:szCs w:val="24"/>
        </w:rPr>
        <w:t>P</w:t>
      </w:r>
      <w:r>
        <w:rPr>
          <w:spacing w:val="-1"/>
          <w:sz w:val="24"/>
          <w:szCs w:val="24"/>
        </w:rPr>
        <w:t>a</w:t>
      </w:r>
      <w:r>
        <w:rPr>
          <w:sz w:val="24"/>
          <w:szCs w:val="24"/>
        </w:rPr>
        <w:t>da</w:t>
      </w:r>
      <w:r>
        <w:rPr>
          <w:spacing w:val="44"/>
          <w:sz w:val="24"/>
          <w:szCs w:val="24"/>
        </w:rPr>
        <w:t xml:space="preserve"> </w:t>
      </w:r>
      <w:r>
        <w:rPr>
          <w:sz w:val="24"/>
          <w:szCs w:val="24"/>
        </w:rPr>
        <w:t>role</w:t>
      </w:r>
      <w:r>
        <w:rPr>
          <w:spacing w:val="46"/>
          <w:sz w:val="24"/>
          <w:szCs w:val="24"/>
        </w:rPr>
        <w:t xml:space="preserve"> </w:t>
      </w:r>
      <w:r>
        <w:rPr>
          <w:spacing w:val="-1"/>
          <w:sz w:val="24"/>
          <w:szCs w:val="24"/>
        </w:rPr>
        <w:t>“</w:t>
      </w:r>
      <w:r>
        <w:rPr>
          <w:spacing w:val="1"/>
          <w:sz w:val="24"/>
          <w:szCs w:val="24"/>
        </w:rPr>
        <w:t>P</w:t>
      </w:r>
      <w:r>
        <w:rPr>
          <w:spacing w:val="-1"/>
          <w:sz w:val="24"/>
          <w:szCs w:val="24"/>
        </w:rPr>
        <w:t>e</w:t>
      </w:r>
      <w:r>
        <w:rPr>
          <w:sz w:val="24"/>
          <w:szCs w:val="24"/>
        </w:rPr>
        <w:t>tuga</w:t>
      </w:r>
      <w:r>
        <w:rPr>
          <w:spacing w:val="2"/>
          <w:sz w:val="24"/>
          <w:szCs w:val="24"/>
        </w:rPr>
        <w:t>s</w:t>
      </w:r>
      <w:r>
        <w:rPr>
          <w:sz w:val="24"/>
          <w:szCs w:val="24"/>
        </w:rPr>
        <w:t>”</w:t>
      </w:r>
      <w:r>
        <w:rPr>
          <w:spacing w:val="44"/>
          <w:sz w:val="24"/>
          <w:szCs w:val="24"/>
        </w:rPr>
        <w:t xml:space="preserve"> </w:t>
      </w:r>
      <w:r>
        <w:rPr>
          <w:sz w:val="24"/>
          <w:szCs w:val="24"/>
        </w:rPr>
        <w:t>s</w:t>
      </w:r>
      <w:r>
        <w:rPr>
          <w:spacing w:val="-1"/>
          <w:sz w:val="24"/>
          <w:szCs w:val="24"/>
        </w:rPr>
        <w:t>e</w:t>
      </w:r>
      <w:r>
        <w:rPr>
          <w:spacing w:val="3"/>
          <w:sz w:val="24"/>
          <w:szCs w:val="24"/>
        </w:rPr>
        <w:t>t</w:t>
      </w:r>
      <w:r>
        <w:rPr>
          <w:spacing w:val="-1"/>
          <w:sz w:val="24"/>
          <w:szCs w:val="24"/>
        </w:rPr>
        <w:t>e</w:t>
      </w:r>
      <w:r>
        <w:rPr>
          <w:sz w:val="24"/>
          <w:szCs w:val="24"/>
        </w:rPr>
        <w:t>lah</w:t>
      </w:r>
      <w:r>
        <w:rPr>
          <w:spacing w:val="45"/>
          <w:sz w:val="24"/>
          <w:szCs w:val="24"/>
        </w:rPr>
        <w:t xml:space="preserve"> </w:t>
      </w:r>
      <w:r>
        <w:rPr>
          <w:sz w:val="24"/>
          <w:szCs w:val="24"/>
        </w:rPr>
        <w:t>mel</w:t>
      </w:r>
      <w:r>
        <w:rPr>
          <w:spacing w:val="-1"/>
          <w:sz w:val="24"/>
          <w:szCs w:val="24"/>
        </w:rPr>
        <w:t>a</w:t>
      </w:r>
      <w:r>
        <w:rPr>
          <w:sz w:val="24"/>
          <w:szCs w:val="24"/>
        </w:rPr>
        <w:t>ku</w:t>
      </w:r>
      <w:r>
        <w:rPr>
          <w:spacing w:val="2"/>
          <w:sz w:val="24"/>
          <w:szCs w:val="24"/>
        </w:rPr>
        <w:t>k</w:t>
      </w:r>
      <w:r>
        <w:rPr>
          <w:spacing w:val="-1"/>
          <w:sz w:val="24"/>
          <w:szCs w:val="24"/>
        </w:rPr>
        <w:t>a</w:t>
      </w:r>
      <w:r>
        <w:rPr>
          <w:sz w:val="24"/>
          <w:szCs w:val="24"/>
        </w:rPr>
        <w:t>n</w:t>
      </w:r>
      <w:r>
        <w:rPr>
          <w:spacing w:val="45"/>
          <w:sz w:val="24"/>
          <w:szCs w:val="24"/>
        </w:rPr>
        <w:t xml:space="preserve"> </w:t>
      </w:r>
      <w:r>
        <w:rPr>
          <w:sz w:val="24"/>
          <w:szCs w:val="24"/>
        </w:rPr>
        <w:t>log</w:t>
      </w:r>
      <w:r>
        <w:rPr>
          <w:spacing w:val="1"/>
          <w:sz w:val="24"/>
          <w:szCs w:val="24"/>
        </w:rPr>
        <w:t>i</w:t>
      </w:r>
      <w:r>
        <w:rPr>
          <w:sz w:val="24"/>
          <w:szCs w:val="24"/>
        </w:rPr>
        <w:t>n,</w:t>
      </w:r>
      <w:r>
        <w:rPr>
          <w:spacing w:val="48"/>
          <w:sz w:val="24"/>
          <w:szCs w:val="24"/>
        </w:rPr>
        <w:t xml:space="preserve"> </w:t>
      </w:r>
      <w:r>
        <w:rPr>
          <w:sz w:val="24"/>
          <w:szCs w:val="24"/>
        </w:rPr>
        <w:t>me</w:t>
      </w:r>
      <w:r>
        <w:rPr>
          <w:spacing w:val="-1"/>
          <w:sz w:val="24"/>
          <w:szCs w:val="24"/>
        </w:rPr>
        <w:t>re</w:t>
      </w:r>
      <w:r>
        <w:rPr>
          <w:sz w:val="24"/>
          <w:szCs w:val="24"/>
        </w:rPr>
        <w:t>ka</w:t>
      </w:r>
      <w:r>
        <w:rPr>
          <w:spacing w:val="47"/>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48"/>
          <w:sz w:val="24"/>
          <w:szCs w:val="24"/>
        </w:rPr>
        <w:t xml:space="preserve"> </w:t>
      </w:r>
      <w:r>
        <w:rPr>
          <w:sz w:val="24"/>
          <w:szCs w:val="24"/>
        </w:rPr>
        <w:t>memi</w:t>
      </w:r>
      <w:r>
        <w:rPr>
          <w:spacing w:val="1"/>
          <w:sz w:val="24"/>
          <w:szCs w:val="24"/>
        </w:rPr>
        <w:t>l</w:t>
      </w:r>
      <w:r>
        <w:rPr>
          <w:sz w:val="24"/>
          <w:szCs w:val="24"/>
        </w:rPr>
        <w:t>ih</w:t>
      </w:r>
      <w:r>
        <w:rPr>
          <w:spacing w:val="46"/>
          <w:sz w:val="24"/>
          <w:szCs w:val="24"/>
        </w:rPr>
        <w:t xml:space="preserve"> </w:t>
      </w:r>
      <w:r>
        <w:rPr>
          <w:sz w:val="24"/>
          <w:szCs w:val="24"/>
        </w:rPr>
        <w:t>lokasi</w:t>
      </w:r>
    </w:p>
    <w:p w14:paraId="4FBB4327" w14:textId="77777777" w:rsidR="00855A51" w:rsidRDefault="00855A51">
      <w:pPr>
        <w:spacing w:before="2" w:line="120" w:lineRule="exact"/>
        <w:rPr>
          <w:sz w:val="13"/>
          <w:szCs w:val="13"/>
        </w:rPr>
      </w:pPr>
    </w:p>
    <w:p w14:paraId="5E0C0C9A" w14:textId="77777777" w:rsidR="00855A51" w:rsidRDefault="00A12D31">
      <w:pPr>
        <w:ind w:left="1222" w:right="3805"/>
        <w:jc w:val="center"/>
        <w:rPr>
          <w:sz w:val="24"/>
          <w:szCs w:val="24"/>
        </w:rPr>
      </w:pPr>
      <w:r>
        <w:rPr>
          <w:sz w:val="24"/>
          <w:szCs w:val="24"/>
        </w:rPr>
        <w:t>di</w:t>
      </w:r>
      <w:r>
        <w:rPr>
          <w:spacing w:val="1"/>
          <w:sz w:val="24"/>
          <w:szCs w:val="24"/>
        </w:rPr>
        <w:t>m</w:t>
      </w:r>
      <w:r>
        <w:rPr>
          <w:spacing w:val="-1"/>
          <w:sz w:val="24"/>
          <w:szCs w:val="24"/>
        </w:rPr>
        <w:t>a</w:t>
      </w:r>
      <w:r>
        <w:rPr>
          <w:sz w:val="24"/>
          <w:szCs w:val="24"/>
        </w:rPr>
        <w:t>na</w:t>
      </w:r>
      <w:r>
        <w:rPr>
          <w:spacing w:val="-1"/>
          <w:sz w:val="24"/>
          <w:szCs w:val="24"/>
        </w:rPr>
        <w:t xml:space="preserve"> </w:t>
      </w:r>
      <w:r>
        <w:rPr>
          <w:sz w:val="24"/>
          <w:szCs w:val="24"/>
        </w:rPr>
        <w:t>me</w:t>
      </w:r>
      <w:r>
        <w:rPr>
          <w:spacing w:val="-1"/>
          <w:sz w:val="24"/>
          <w:szCs w:val="24"/>
        </w:rPr>
        <w:t>re</w:t>
      </w:r>
      <w:r>
        <w:rPr>
          <w:spacing w:val="2"/>
          <w:sz w:val="24"/>
          <w:szCs w:val="24"/>
        </w:rPr>
        <w:t>k</w:t>
      </w:r>
      <w:r>
        <w:rPr>
          <w:sz w:val="24"/>
          <w:szCs w:val="24"/>
        </w:rPr>
        <w:t>a</w:t>
      </w:r>
      <w:r>
        <w:rPr>
          <w:spacing w:val="-1"/>
          <w:sz w:val="24"/>
          <w:szCs w:val="24"/>
        </w:rPr>
        <w:t xml:space="preserve"> </w:t>
      </w:r>
      <w:r>
        <w:rPr>
          <w:sz w:val="24"/>
          <w:szCs w:val="24"/>
        </w:rPr>
        <w:t>mel</w:t>
      </w:r>
      <w:r>
        <w:rPr>
          <w:spacing w:val="-1"/>
          <w:sz w:val="24"/>
          <w:szCs w:val="24"/>
        </w:rPr>
        <w:t>a</w:t>
      </w:r>
      <w:r>
        <w:rPr>
          <w:sz w:val="24"/>
          <w:szCs w:val="24"/>
        </w:rPr>
        <w:t>ku</w:t>
      </w:r>
      <w:r>
        <w:rPr>
          <w:spacing w:val="2"/>
          <w:sz w:val="24"/>
          <w:szCs w:val="24"/>
        </w:rPr>
        <w:t>k</w:t>
      </w:r>
      <w:r>
        <w:rPr>
          <w:spacing w:val="-1"/>
          <w:sz w:val="24"/>
          <w:szCs w:val="24"/>
        </w:rPr>
        <w:t>a</w:t>
      </w:r>
      <w:r>
        <w:rPr>
          <w:sz w:val="24"/>
          <w:szCs w:val="24"/>
        </w:rPr>
        <w:t>n input</w:t>
      </w:r>
      <w:r>
        <w:rPr>
          <w:spacing w:val="1"/>
          <w:sz w:val="24"/>
          <w:szCs w:val="24"/>
        </w:rPr>
        <w:t xml:space="preserve"> </w:t>
      </w:r>
      <w:r>
        <w:rPr>
          <w:sz w:val="24"/>
          <w:szCs w:val="24"/>
        </w:rPr>
        <w:t>b</w:t>
      </w:r>
      <w:r>
        <w:rPr>
          <w:spacing w:val="-1"/>
          <w:sz w:val="24"/>
          <w:szCs w:val="24"/>
        </w:rPr>
        <w:t>a</w:t>
      </w:r>
      <w:r>
        <w:rPr>
          <w:sz w:val="24"/>
          <w:szCs w:val="24"/>
        </w:rPr>
        <w:t>r</w:t>
      </w:r>
      <w:r>
        <w:rPr>
          <w:spacing w:val="-2"/>
          <w:sz w:val="24"/>
          <w:szCs w:val="24"/>
        </w:rPr>
        <w:t>a</w:t>
      </w:r>
      <w:r>
        <w:rPr>
          <w:sz w:val="24"/>
          <w:szCs w:val="24"/>
        </w:rPr>
        <w:t>ng.</w:t>
      </w:r>
    </w:p>
    <w:p w14:paraId="0F4C5D32" w14:textId="77777777" w:rsidR="00855A51" w:rsidRDefault="00855A51">
      <w:pPr>
        <w:spacing w:before="3" w:line="120" w:lineRule="exact"/>
        <w:rPr>
          <w:sz w:val="13"/>
          <w:szCs w:val="13"/>
        </w:rPr>
      </w:pPr>
    </w:p>
    <w:p w14:paraId="7F9FF431" w14:textId="77777777" w:rsidR="00855A51" w:rsidRDefault="00A12D31">
      <w:pPr>
        <w:tabs>
          <w:tab w:val="left" w:pos="1240"/>
        </w:tabs>
        <w:spacing w:line="345" w:lineRule="auto"/>
        <w:ind w:left="1260" w:right="79" w:hanging="360"/>
        <w:rPr>
          <w:sz w:val="24"/>
          <w:szCs w:val="24"/>
        </w:rPr>
      </w:pPr>
      <w:r>
        <w:rPr>
          <w:rFonts w:ascii="Calibri" w:eastAsia="Calibri" w:hAnsi="Calibri" w:cs="Calibri"/>
          <w:sz w:val="24"/>
          <w:szCs w:val="24"/>
        </w:rPr>
        <w:t>-</w:t>
      </w:r>
      <w:r>
        <w:rPr>
          <w:rFonts w:ascii="Calibri" w:eastAsia="Calibri" w:hAnsi="Calibri" w:cs="Calibri"/>
          <w:sz w:val="24"/>
          <w:szCs w:val="24"/>
        </w:rPr>
        <w:tab/>
      </w:r>
      <w:r>
        <w:rPr>
          <w:spacing w:val="1"/>
          <w:sz w:val="24"/>
          <w:szCs w:val="24"/>
        </w:rPr>
        <w:t>P</w:t>
      </w:r>
      <w:r>
        <w:rPr>
          <w:spacing w:val="-1"/>
          <w:sz w:val="24"/>
          <w:szCs w:val="24"/>
        </w:rPr>
        <w:t>a</w:t>
      </w:r>
      <w:r>
        <w:rPr>
          <w:sz w:val="24"/>
          <w:szCs w:val="24"/>
        </w:rPr>
        <w:t>da</w:t>
      </w:r>
      <w:r>
        <w:rPr>
          <w:spacing w:val="6"/>
          <w:sz w:val="24"/>
          <w:szCs w:val="24"/>
        </w:rPr>
        <w:t xml:space="preserve"> </w:t>
      </w:r>
      <w:r>
        <w:rPr>
          <w:sz w:val="24"/>
          <w:szCs w:val="24"/>
        </w:rPr>
        <w:t>s</w:t>
      </w:r>
      <w:r>
        <w:rPr>
          <w:spacing w:val="-1"/>
          <w:sz w:val="24"/>
          <w:szCs w:val="24"/>
        </w:rPr>
        <w:t>aa</w:t>
      </w:r>
      <w:r>
        <w:rPr>
          <w:sz w:val="24"/>
          <w:szCs w:val="24"/>
        </w:rPr>
        <w:t>t</w:t>
      </w:r>
      <w:r>
        <w:rPr>
          <w:spacing w:val="7"/>
          <w:sz w:val="24"/>
          <w:szCs w:val="24"/>
        </w:rPr>
        <w:t xml:space="preserve"> </w:t>
      </w:r>
      <w:r>
        <w:rPr>
          <w:sz w:val="24"/>
          <w:szCs w:val="24"/>
        </w:rPr>
        <w:t>input</w:t>
      </w:r>
      <w:r>
        <w:rPr>
          <w:spacing w:val="8"/>
          <w:sz w:val="24"/>
          <w:szCs w:val="24"/>
        </w:rPr>
        <w:t xml:space="preserve"> </w:t>
      </w:r>
      <w:r>
        <w:rPr>
          <w:spacing w:val="2"/>
          <w:sz w:val="24"/>
          <w:szCs w:val="24"/>
        </w:rPr>
        <w:t>b</w:t>
      </w:r>
      <w:r>
        <w:rPr>
          <w:spacing w:val="-1"/>
          <w:sz w:val="24"/>
          <w:szCs w:val="24"/>
        </w:rPr>
        <w:t>a</w:t>
      </w:r>
      <w:r>
        <w:rPr>
          <w:sz w:val="24"/>
          <w:szCs w:val="24"/>
        </w:rPr>
        <w:t>r</w:t>
      </w:r>
      <w:r>
        <w:rPr>
          <w:spacing w:val="-2"/>
          <w:sz w:val="24"/>
          <w:szCs w:val="24"/>
        </w:rPr>
        <w:t>a</w:t>
      </w:r>
      <w:r>
        <w:rPr>
          <w:sz w:val="24"/>
          <w:szCs w:val="24"/>
        </w:rPr>
        <w:t>ng,</w:t>
      </w:r>
      <w:r>
        <w:rPr>
          <w:spacing w:val="9"/>
          <w:sz w:val="24"/>
          <w:szCs w:val="24"/>
        </w:rPr>
        <w:t xml:space="preserve"> </w:t>
      </w:r>
      <w:r>
        <w:rPr>
          <w:spacing w:val="2"/>
          <w:sz w:val="24"/>
          <w:szCs w:val="24"/>
        </w:rPr>
        <w:t>g</w:t>
      </w:r>
      <w:r>
        <w:rPr>
          <w:spacing w:val="-1"/>
          <w:sz w:val="24"/>
          <w:szCs w:val="24"/>
        </w:rPr>
        <w:t>a</w:t>
      </w:r>
      <w:r>
        <w:rPr>
          <w:sz w:val="24"/>
          <w:szCs w:val="24"/>
        </w:rPr>
        <w:t>mbar</w:t>
      </w:r>
      <w:r>
        <w:rPr>
          <w:spacing w:val="8"/>
          <w:sz w:val="24"/>
          <w:szCs w:val="24"/>
        </w:rPr>
        <w:t xml:space="preserve"> </w:t>
      </w:r>
      <w:r>
        <w:rPr>
          <w:spacing w:val="-1"/>
          <w:sz w:val="24"/>
          <w:szCs w:val="24"/>
        </w:rPr>
        <w:t>c</w:t>
      </w:r>
      <w:r>
        <w:rPr>
          <w:sz w:val="24"/>
          <w:szCs w:val="24"/>
        </w:rPr>
        <w:t>ontoh</w:t>
      </w:r>
      <w:r>
        <w:rPr>
          <w:spacing w:val="7"/>
          <w:sz w:val="24"/>
          <w:szCs w:val="24"/>
        </w:rPr>
        <w:t xml:space="preserve"> </w:t>
      </w:r>
      <w:r>
        <w:rPr>
          <w:sz w:val="24"/>
          <w:szCs w:val="24"/>
        </w:rPr>
        <w:t>d</w:t>
      </w:r>
      <w:r>
        <w:rPr>
          <w:spacing w:val="3"/>
          <w:sz w:val="24"/>
          <w:szCs w:val="24"/>
        </w:rPr>
        <w:t>a</w:t>
      </w:r>
      <w:r>
        <w:rPr>
          <w:sz w:val="24"/>
          <w:szCs w:val="24"/>
        </w:rPr>
        <w:t>ri</w:t>
      </w:r>
      <w:r>
        <w:rPr>
          <w:spacing w:val="7"/>
          <w:sz w:val="24"/>
          <w:szCs w:val="24"/>
        </w:rPr>
        <w:t xml:space="preserve"> </w:t>
      </w:r>
      <w:r>
        <w:rPr>
          <w:spacing w:val="3"/>
          <w:sz w:val="24"/>
          <w:szCs w:val="24"/>
        </w:rPr>
        <w:t>j</w:t>
      </w:r>
      <w:r>
        <w:rPr>
          <w:spacing w:val="-1"/>
          <w:sz w:val="24"/>
          <w:szCs w:val="24"/>
        </w:rPr>
        <w:t>e</w:t>
      </w:r>
      <w:r>
        <w:rPr>
          <w:sz w:val="24"/>
          <w:szCs w:val="24"/>
        </w:rPr>
        <w:t>nis</w:t>
      </w:r>
      <w:r>
        <w:rPr>
          <w:spacing w:val="10"/>
          <w:sz w:val="24"/>
          <w:szCs w:val="24"/>
        </w:rPr>
        <w:t xml:space="preserve"> </w:t>
      </w:r>
      <w:r>
        <w:rPr>
          <w:sz w:val="24"/>
          <w:szCs w:val="24"/>
        </w:rPr>
        <w:t>Type</w:t>
      </w:r>
      <w:r>
        <w:rPr>
          <w:spacing w:val="6"/>
          <w:sz w:val="24"/>
          <w:szCs w:val="24"/>
        </w:rPr>
        <w:t xml:space="preserve"> </w:t>
      </w:r>
      <w:r>
        <w:rPr>
          <w:sz w:val="24"/>
          <w:szCs w:val="24"/>
        </w:rPr>
        <w:t>bisa</w:t>
      </w:r>
      <w:r>
        <w:rPr>
          <w:spacing w:val="7"/>
          <w:sz w:val="24"/>
          <w:szCs w:val="24"/>
        </w:rPr>
        <w:t xml:space="preserve"> </w:t>
      </w:r>
      <w:r>
        <w:rPr>
          <w:sz w:val="24"/>
          <w:szCs w:val="24"/>
        </w:rPr>
        <w:t>di</w:t>
      </w:r>
      <w:r>
        <w:rPr>
          <w:spacing w:val="1"/>
          <w:sz w:val="24"/>
          <w:szCs w:val="24"/>
        </w:rPr>
        <w:t>t</w:t>
      </w:r>
      <w:r>
        <w:rPr>
          <w:spacing w:val="-1"/>
          <w:sz w:val="24"/>
          <w:szCs w:val="24"/>
        </w:rPr>
        <w:t>a</w:t>
      </w:r>
      <w:r>
        <w:rPr>
          <w:sz w:val="24"/>
          <w:szCs w:val="24"/>
        </w:rPr>
        <w:t>mp</w:t>
      </w:r>
      <w:r>
        <w:rPr>
          <w:spacing w:val="1"/>
          <w:sz w:val="24"/>
          <w:szCs w:val="24"/>
        </w:rPr>
        <w:t>i</w:t>
      </w:r>
      <w:r>
        <w:rPr>
          <w:sz w:val="24"/>
          <w:szCs w:val="24"/>
        </w:rPr>
        <w:t>lkan/di</w:t>
      </w:r>
      <w:r>
        <w:rPr>
          <w:spacing w:val="1"/>
          <w:sz w:val="24"/>
          <w:szCs w:val="24"/>
        </w:rPr>
        <w:t>l</w:t>
      </w:r>
      <w:r>
        <w:rPr>
          <w:sz w:val="24"/>
          <w:szCs w:val="24"/>
        </w:rPr>
        <w:t>ihat us</w:t>
      </w:r>
      <w:r>
        <w:rPr>
          <w:spacing w:val="-1"/>
          <w:sz w:val="24"/>
          <w:szCs w:val="24"/>
        </w:rPr>
        <w:t>e</w:t>
      </w:r>
      <w:r>
        <w:rPr>
          <w:sz w:val="24"/>
          <w:szCs w:val="24"/>
        </w:rPr>
        <w:t xml:space="preserve">r </w:t>
      </w:r>
      <w:r>
        <w:rPr>
          <w:spacing w:val="-1"/>
          <w:sz w:val="24"/>
          <w:szCs w:val="24"/>
        </w:rPr>
        <w:t>(</w:t>
      </w:r>
      <w:r>
        <w:rPr>
          <w:spacing w:val="1"/>
          <w:sz w:val="24"/>
          <w:szCs w:val="24"/>
        </w:rPr>
        <w:t>P</w:t>
      </w:r>
      <w:r>
        <w:rPr>
          <w:spacing w:val="-1"/>
          <w:sz w:val="24"/>
          <w:szCs w:val="24"/>
        </w:rPr>
        <w:t>e</w:t>
      </w:r>
      <w:r>
        <w:rPr>
          <w:sz w:val="24"/>
          <w:szCs w:val="24"/>
        </w:rPr>
        <w:t>tugas</w:t>
      </w:r>
      <w:r>
        <w:rPr>
          <w:spacing w:val="-1"/>
          <w:sz w:val="24"/>
          <w:szCs w:val="24"/>
        </w:rPr>
        <w:t>)</w:t>
      </w:r>
      <w:r>
        <w:rPr>
          <w:sz w:val="24"/>
          <w:szCs w:val="24"/>
        </w:rPr>
        <w:t>.</w:t>
      </w:r>
    </w:p>
    <w:p w14:paraId="3668025F" w14:textId="77777777" w:rsidR="00855A51" w:rsidRDefault="00A12D31">
      <w:pPr>
        <w:tabs>
          <w:tab w:val="left" w:pos="1240"/>
        </w:tabs>
        <w:spacing w:before="18" w:line="345" w:lineRule="auto"/>
        <w:ind w:left="1260" w:right="85" w:hanging="360"/>
        <w:rPr>
          <w:sz w:val="24"/>
          <w:szCs w:val="24"/>
        </w:rPr>
      </w:pPr>
      <w:r>
        <w:rPr>
          <w:rFonts w:ascii="Calibri" w:eastAsia="Calibri" w:hAnsi="Calibri" w:cs="Calibri"/>
          <w:sz w:val="24"/>
          <w:szCs w:val="24"/>
        </w:rPr>
        <w:t>-</w:t>
      </w:r>
      <w:r>
        <w:rPr>
          <w:rFonts w:ascii="Calibri" w:eastAsia="Calibri" w:hAnsi="Calibri" w:cs="Calibri"/>
          <w:sz w:val="24"/>
          <w:szCs w:val="24"/>
        </w:rPr>
        <w:tab/>
      </w:r>
      <w:r>
        <w:rPr>
          <w:sz w:val="24"/>
          <w:szCs w:val="24"/>
        </w:rPr>
        <w:t>Untuk</w:t>
      </w:r>
      <w:r>
        <w:rPr>
          <w:spacing w:val="29"/>
          <w:sz w:val="24"/>
          <w:szCs w:val="24"/>
        </w:rPr>
        <w:t xml:space="preserve"> </w:t>
      </w:r>
      <w:r>
        <w:rPr>
          <w:sz w:val="24"/>
          <w:szCs w:val="24"/>
        </w:rPr>
        <w:t>mengisi</w:t>
      </w:r>
      <w:r>
        <w:rPr>
          <w:spacing w:val="29"/>
          <w:sz w:val="24"/>
          <w:szCs w:val="24"/>
        </w:rPr>
        <w:t xml:space="preserve"> </w:t>
      </w:r>
      <w:r>
        <w:rPr>
          <w:sz w:val="24"/>
          <w:szCs w:val="24"/>
        </w:rPr>
        <w:t>fo</w:t>
      </w:r>
      <w:r>
        <w:rPr>
          <w:spacing w:val="-1"/>
          <w:sz w:val="24"/>
          <w:szCs w:val="24"/>
        </w:rPr>
        <w:t>r</w:t>
      </w:r>
      <w:r>
        <w:rPr>
          <w:sz w:val="24"/>
          <w:szCs w:val="24"/>
        </w:rPr>
        <w:t>m</w:t>
      </w:r>
      <w:r>
        <w:rPr>
          <w:spacing w:val="29"/>
          <w:sz w:val="24"/>
          <w:szCs w:val="24"/>
        </w:rPr>
        <w:t xml:space="preserve"> </w:t>
      </w:r>
      <w:r>
        <w:rPr>
          <w:sz w:val="24"/>
          <w:szCs w:val="24"/>
        </w:rPr>
        <w:t>inpu</w:t>
      </w:r>
      <w:r>
        <w:rPr>
          <w:spacing w:val="1"/>
          <w:sz w:val="24"/>
          <w:szCs w:val="24"/>
        </w:rPr>
        <w:t>t</w:t>
      </w:r>
      <w:r>
        <w:rPr>
          <w:spacing w:val="-1"/>
          <w:sz w:val="24"/>
          <w:szCs w:val="24"/>
        </w:rPr>
        <w:t>a</w:t>
      </w:r>
      <w:r>
        <w:rPr>
          <w:sz w:val="24"/>
          <w:szCs w:val="24"/>
        </w:rPr>
        <w:t>n</w:t>
      </w:r>
      <w:r>
        <w:rPr>
          <w:spacing w:val="29"/>
          <w:sz w:val="24"/>
          <w:szCs w:val="24"/>
        </w:rPr>
        <w:t xml:space="preserve"> </w:t>
      </w:r>
      <w:r>
        <w:rPr>
          <w:sz w:val="24"/>
          <w:szCs w:val="24"/>
        </w:rPr>
        <w:t>lain,</w:t>
      </w:r>
      <w:r>
        <w:rPr>
          <w:spacing w:val="29"/>
          <w:sz w:val="24"/>
          <w:szCs w:val="24"/>
        </w:rPr>
        <w:t xml:space="preserve"> </w:t>
      </w:r>
      <w:r>
        <w:rPr>
          <w:sz w:val="24"/>
          <w:szCs w:val="24"/>
        </w:rPr>
        <w:t>us</w:t>
      </w:r>
      <w:r>
        <w:rPr>
          <w:spacing w:val="-1"/>
          <w:sz w:val="24"/>
          <w:szCs w:val="24"/>
        </w:rPr>
        <w:t>e</w:t>
      </w:r>
      <w:r>
        <w:rPr>
          <w:sz w:val="24"/>
          <w:szCs w:val="24"/>
        </w:rPr>
        <w:t>r</w:t>
      </w:r>
      <w:r>
        <w:rPr>
          <w:spacing w:val="30"/>
          <w:sz w:val="24"/>
          <w:szCs w:val="24"/>
        </w:rPr>
        <w:t xml:space="preserve"> </w:t>
      </w:r>
      <w:r>
        <w:rPr>
          <w:sz w:val="24"/>
          <w:szCs w:val="24"/>
        </w:rPr>
        <w:t>(P</w:t>
      </w:r>
      <w:r>
        <w:rPr>
          <w:spacing w:val="-1"/>
          <w:sz w:val="24"/>
          <w:szCs w:val="24"/>
        </w:rPr>
        <w:t>e</w:t>
      </w:r>
      <w:r>
        <w:rPr>
          <w:sz w:val="24"/>
          <w:szCs w:val="24"/>
        </w:rPr>
        <w:t>tugas)</w:t>
      </w:r>
      <w:r>
        <w:rPr>
          <w:spacing w:val="30"/>
          <w:sz w:val="24"/>
          <w:szCs w:val="24"/>
        </w:rPr>
        <w:t xml:space="preserve"> </w:t>
      </w:r>
      <w:r>
        <w:rPr>
          <w:sz w:val="24"/>
          <w:szCs w:val="24"/>
        </w:rPr>
        <w:t>h</w:t>
      </w:r>
      <w:r>
        <w:rPr>
          <w:spacing w:val="-1"/>
          <w:sz w:val="24"/>
          <w:szCs w:val="24"/>
        </w:rPr>
        <w:t>a</w:t>
      </w:r>
      <w:r>
        <w:rPr>
          <w:sz w:val="24"/>
          <w:szCs w:val="24"/>
        </w:rPr>
        <w:t>rus</w:t>
      </w:r>
      <w:r>
        <w:rPr>
          <w:spacing w:val="28"/>
          <w:sz w:val="24"/>
          <w:szCs w:val="24"/>
        </w:rPr>
        <w:t xml:space="preserve"> </w:t>
      </w:r>
      <w:r>
        <w:rPr>
          <w:sz w:val="24"/>
          <w:szCs w:val="24"/>
        </w:rPr>
        <w:t>memi</w:t>
      </w:r>
      <w:r>
        <w:rPr>
          <w:spacing w:val="1"/>
          <w:sz w:val="24"/>
          <w:szCs w:val="24"/>
        </w:rPr>
        <w:t>l</w:t>
      </w:r>
      <w:r>
        <w:rPr>
          <w:sz w:val="24"/>
          <w:szCs w:val="24"/>
        </w:rPr>
        <w:t>ih</w:t>
      </w:r>
      <w:r>
        <w:rPr>
          <w:spacing w:val="29"/>
          <w:sz w:val="24"/>
          <w:szCs w:val="24"/>
        </w:rPr>
        <w:t xml:space="preserve"> </w:t>
      </w:r>
      <w:r>
        <w:rPr>
          <w:sz w:val="24"/>
          <w:szCs w:val="24"/>
        </w:rPr>
        <w:t>type</w:t>
      </w:r>
      <w:r>
        <w:rPr>
          <w:spacing w:val="28"/>
          <w:sz w:val="24"/>
          <w:szCs w:val="24"/>
        </w:rPr>
        <w:t xml:space="preserve"> </w:t>
      </w:r>
      <w:r>
        <w:rPr>
          <w:sz w:val="24"/>
          <w:szCs w:val="24"/>
        </w:rPr>
        <w:t>te</w:t>
      </w:r>
      <w:r>
        <w:rPr>
          <w:spacing w:val="-1"/>
          <w:sz w:val="24"/>
          <w:szCs w:val="24"/>
        </w:rPr>
        <w:t>r</w:t>
      </w:r>
      <w:r>
        <w:rPr>
          <w:spacing w:val="3"/>
          <w:sz w:val="24"/>
          <w:szCs w:val="24"/>
        </w:rPr>
        <w:t>l</w:t>
      </w:r>
      <w:r>
        <w:rPr>
          <w:spacing w:val="-1"/>
          <w:sz w:val="24"/>
          <w:szCs w:val="24"/>
        </w:rPr>
        <w:t>e</w:t>
      </w:r>
      <w:r>
        <w:rPr>
          <w:sz w:val="24"/>
          <w:szCs w:val="24"/>
        </w:rPr>
        <w:t>bih d</w:t>
      </w:r>
      <w:r>
        <w:rPr>
          <w:spacing w:val="-1"/>
          <w:sz w:val="24"/>
          <w:szCs w:val="24"/>
        </w:rPr>
        <w:t>a</w:t>
      </w:r>
      <w:r>
        <w:rPr>
          <w:sz w:val="24"/>
          <w:szCs w:val="24"/>
        </w:rPr>
        <w:t xml:space="preserve">hulu. </w:t>
      </w:r>
      <w:r>
        <w:rPr>
          <w:spacing w:val="1"/>
          <w:sz w:val="24"/>
          <w:szCs w:val="24"/>
        </w:rPr>
        <w:t>S</w:t>
      </w:r>
      <w:r>
        <w:rPr>
          <w:spacing w:val="-1"/>
          <w:sz w:val="24"/>
          <w:szCs w:val="24"/>
        </w:rPr>
        <w:t>e</w:t>
      </w:r>
      <w:r>
        <w:rPr>
          <w:sz w:val="24"/>
          <w:szCs w:val="24"/>
        </w:rPr>
        <w:t xml:space="preserve">hingga </w:t>
      </w:r>
      <w:r>
        <w:rPr>
          <w:spacing w:val="-1"/>
          <w:sz w:val="24"/>
          <w:szCs w:val="24"/>
        </w:rPr>
        <w:t>f</w:t>
      </w:r>
      <w:r>
        <w:rPr>
          <w:sz w:val="24"/>
          <w:szCs w:val="24"/>
        </w:rPr>
        <w:t>orm i</w:t>
      </w:r>
      <w:r>
        <w:rPr>
          <w:spacing w:val="2"/>
          <w:sz w:val="24"/>
          <w:szCs w:val="24"/>
        </w:rPr>
        <w:t>n</w:t>
      </w:r>
      <w:r>
        <w:rPr>
          <w:sz w:val="24"/>
          <w:szCs w:val="24"/>
        </w:rPr>
        <w:t>putan l</w:t>
      </w:r>
      <w:r>
        <w:rPr>
          <w:spacing w:val="-1"/>
          <w:sz w:val="24"/>
          <w:szCs w:val="24"/>
        </w:rPr>
        <w:t>a</w:t>
      </w:r>
      <w:r>
        <w:rPr>
          <w:sz w:val="24"/>
          <w:szCs w:val="24"/>
        </w:rPr>
        <w:t>in ak</w:t>
      </w:r>
      <w:r>
        <w:rPr>
          <w:spacing w:val="-1"/>
          <w:sz w:val="24"/>
          <w:szCs w:val="24"/>
        </w:rPr>
        <w:t>a</w:t>
      </w:r>
      <w:r>
        <w:rPr>
          <w:sz w:val="24"/>
          <w:szCs w:val="24"/>
        </w:rPr>
        <w:t>n di</w:t>
      </w:r>
      <w:r>
        <w:rPr>
          <w:spacing w:val="1"/>
          <w:sz w:val="24"/>
          <w:szCs w:val="24"/>
        </w:rPr>
        <w:t>t</w:t>
      </w:r>
      <w:r>
        <w:rPr>
          <w:spacing w:val="-1"/>
          <w:sz w:val="24"/>
          <w:szCs w:val="24"/>
        </w:rPr>
        <w:t>a</w:t>
      </w:r>
      <w:r>
        <w:rPr>
          <w:sz w:val="24"/>
          <w:szCs w:val="24"/>
        </w:rPr>
        <w:t>mp</w:t>
      </w:r>
      <w:r>
        <w:rPr>
          <w:spacing w:val="1"/>
          <w:sz w:val="24"/>
          <w:szCs w:val="24"/>
        </w:rPr>
        <w:t>i</w:t>
      </w:r>
      <w:r>
        <w:rPr>
          <w:sz w:val="24"/>
          <w:szCs w:val="24"/>
        </w:rPr>
        <w:t>lkan.</w:t>
      </w:r>
    </w:p>
    <w:p w14:paraId="4F2FD90B" w14:textId="77777777" w:rsidR="00855A51" w:rsidRDefault="00A12D31">
      <w:pPr>
        <w:spacing w:before="18"/>
        <w:ind w:left="900"/>
        <w:rPr>
          <w:sz w:val="24"/>
          <w:szCs w:val="24"/>
        </w:rPr>
      </w:pPr>
      <w:r>
        <w:rPr>
          <w:rFonts w:ascii="Calibri" w:eastAsia="Calibri" w:hAnsi="Calibri" w:cs="Calibri"/>
          <w:sz w:val="24"/>
          <w:szCs w:val="24"/>
        </w:rPr>
        <w:t xml:space="preserve">-    </w:t>
      </w:r>
      <w:r>
        <w:rPr>
          <w:rFonts w:ascii="Calibri" w:eastAsia="Calibri" w:hAnsi="Calibri" w:cs="Calibri"/>
          <w:spacing w:val="15"/>
          <w:sz w:val="24"/>
          <w:szCs w:val="24"/>
        </w:rPr>
        <w:t xml:space="preserve"> </w:t>
      </w:r>
      <w:r>
        <w:rPr>
          <w:spacing w:val="1"/>
          <w:sz w:val="24"/>
          <w:szCs w:val="24"/>
        </w:rPr>
        <w:t>S</w:t>
      </w:r>
      <w:r>
        <w:rPr>
          <w:spacing w:val="-1"/>
          <w:sz w:val="24"/>
          <w:szCs w:val="24"/>
        </w:rPr>
        <w:t>e</w:t>
      </w:r>
      <w:r>
        <w:rPr>
          <w:sz w:val="24"/>
          <w:szCs w:val="24"/>
        </w:rPr>
        <w:t>mua PK d</w:t>
      </w:r>
      <w:r>
        <w:rPr>
          <w:spacing w:val="-1"/>
          <w:sz w:val="24"/>
          <w:szCs w:val="24"/>
        </w:rPr>
        <w:t>a</w:t>
      </w:r>
      <w:r>
        <w:rPr>
          <w:sz w:val="24"/>
          <w:szCs w:val="24"/>
        </w:rPr>
        <w:t>tab</w:t>
      </w:r>
      <w:r>
        <w:rPr>
          <w:spacing w:val="-1"/>
          <w:sz w:val="24"/>
          <w:szCs w:val="24"/>
        </w:rPr>
        <w:t>a</w:t>
      </w:r>
      <w:r>
        <w:rPr>
          <w:sz w:val="24"/>
          <w:szCs w:val="24"/>
        </w:rPr>
        <w:t>se</w:t>
      </w:r>
      <w:r>
        <w:rPr>
          <w:spacing w:val="-1"/>
          <w:sz w:val="24"/>
          <w:szCs w:val="24"/>
        </w:rPr>
        <w:t xml:space="preserve"> </w:t>
      </w:r>
      <w:r>
        <w:rPr>
          <w:sz w:val="24"/>
          <w:szCs w:val="24"/>
        </w:rPr>
        <w:t>dib</w:t>
      </w:r>
      <w:r>
        <w:rPr>
          <w:spacing w:val="3"/>
          <w:sz w:val="24"/>
          <w:szCs w:val="24"/>
        </w:rPr>
        <w:t>u</w:t>
      </w:r>
      <w:r>
        <w:rPr>
          <w:spacing w:val="-1"/>
          <w:sz w:val="24"/>
          <w:szCs w:val="24"/>
        </w:rPr>
        <w:t>a</w:t>
      </w:r>
      <w:r>
        <w:rPr>
          <w:sz w:val="24"/>
          <w:szCs w:val="24"/>
        </w:rPr>
        <w:t xml:space="preserve">t </w:t>
      </w:r>
      <w:r>
        <w:rPr>
          <w:spacing w:val="1"/>
          <w:sz w:val="24"/>
          <w:szCs w:val="24"/>
        </w:rPr>
        <w:t>i</w:t>
      </w:r>
      <w:r>
        <w:rPr>
          <w:sz w:val="24"/>
          <w:szCs w:val="24"/>
        </w:rPr>
        <w:t>nt auto inc</w:t>
      </w:r>
      <w:r>
        <w:rPr>
          <w:spacing w:val="-1"/>
          <w:sz w:val="24"/>
          <w:szCs w:val="24"/>
        </w:rPr>
        <w:t>re</w:t>
      </w:r>
      <w:r>
        <w:rPr>
          <w:sz w:val="24"/>
          <w:szCs w:val="24"/>
        </w:rPr>
        <w:t>ment.</w:t>
      </w:r>
    </w:p>
    <w:p w14:paraId="79A64F5D" w14:textId="77777777" w:rsidR="00855A51" w:rsidRDefault="00855A51">
      <w:pPr>
        <w:spacing w:before="5" w:line="120" w:lineRule="exact"/>
        <w:rPr>
          <w:sz w:val="12"/>
          <w:szCs w:val="12"/>
        </w:rPr>
      </w:pPr>
    </w:p>
    <w:p w14:paraId="7C3F90DA" w14:textId="77777777" w:rsidR="00855A51" w:rsidRDefault="00A12D31">
      <w:pPr>
        <w:ind w:left="900"/>
        <w:rPr>
          <w:sz w:val="24"/>
          <w:szCs w:val="24"/>
        </w:rPr>
      </w:pPr>
      <w:r>
        <w:rPr>
          <w:rFonts w:ascii="Calibri" w:eastAsia="Calibri" w:hAnsi="Calibri" w:cs="Calibri"/>
          <w:sz w:val="24"/>
          <w:szCs w:val="24"/>
        </w:rPr>
        <w:t xml:space="preserve">-    </w:t>
      </w:r>
      <w:r>
        <w:rPr>
          <w:rFonts w:ascii="Calibri" w:eastAsia="Calibri" w:hAnsi="Calibri" w:cs="Calibri"/>
          <w:spacing w:val="15"/>
          <w:sz w:val="24"/>
          <w:szCs w:val="24"/>
        </w:rPr>
        <w:t xml:space="preserve"> </w:t>
      </w:r>
      <w:r>
        <w:rPr>
          <w:sz w:val="24"/>
          <w:szCs w:val="24"/>
        </w:rPr>
        <w:t>M</w:t>
      </w:r>
      <w:r>
        <w:rPr>
          <w:spacing w:val="-1"/>
          <w:sz w:val="24"/>
          <w:szCs w:val="24"/>
        </w:rPr>
        <w:t>e</w:t>
      </w:r>
      <w:r>
        <w:rPr>
          <w:sz w:val="24"/>
          <w:szCs w:val="24"/>
        </w:rPr>
        <w:t>nggun</w:t>
      </w:r>
      <w:r>
        <w:rPr>
          <w:spacing w:val="-1"/>
          <w:sz w:val="24"/>
          <w:szCs w:val="24"/>
        </w:rPr>
        <w:t>a</w:t>
      </w:r>
      <w:r>
        <w:rPr>
          <w:sz w:val="24"/>
          <w:szCs w:val="24"/>
        </w:rPr>
        <w:t>k</w:t>
      </w:r>
      <w:r>
        <w:rPr>
          <w:spacing w:val="-1"/>
          <w:sz w:val="24"/>
          <w:szCs w:val="24"/>
        </w:rPr>
        <w:t>a</w:t>
      </w:r>
      <w:r>
        <w:rPr>
          <w:sz w:val="24"/>
          <w:szCs w:val="24"/>
        </w:rPr>
        <w:t xml:space="preserve">n </w:t>
      </w:r>
      <w:r>
        <w:rPr>
          <w:spacing w:val="1"/>
          <w:sz w:val="24"/>
          <w:szCs w:val="24"/>
        </w:rPr>
        <w:t>P</w:t>
      </w:r>
      <w:r>
        <w:rPr>
          <w:sz w:val="24"/>
          <w:szCs w:val="24"/>
        </w:rPr>
        <w:t>HP ve</w:t>
      </w:r>
      <w:r>
        <w:rPr>
          <w:spacing w:val="-1"/>
          <w:sz w:val="24"/>
          <w:szCs w:val="24"/>
        </w:rPr>
        <w:t>r</w:t>
      </w:r>
      <w:r>
        <w:rPr>
          <w:sz w:val="24"/>
          <w:szCs w:val="24"/>
        </w:rPr>
        <w:t>si</w:t>
      </w:r>
      <w:r>
        <w:rPr>
          <w:spacing w:val="3"/>
          <w:sz w:val="24"/>
          <w:szCs w:val="24"/>
        </w:rPr>
        <w:t xml:space="preserve"> </w:t>
      </w:r>
      <w:r>
        <w:rPr>
          <w:sz w:val="24"/>
          <w:szCs w:val="24"/>
        </w:rPr>
        <w:t>5.</w:t>
      </w:r>
    </w:p>
    <w:p w14:paraId="2DA4F4F5" w14:textId="77777777" w:rsidR="00855A51" w:rsidRDefault="00855A51">
      <w:pPr>
        <w:spacing w:before="9" w:line="120" w:lineRule="exact"/>
        <w:rPr>
          <w:sz w:val="12"/>
          <w:szCs w:val="12"/>
        </w:rPr>
      </w:pPr>
    </w:p>
    <w:p w14:paraId="2C5614ED" w14:textId="77777777" w:rsidR="00855A51" w:rsidRDefault="00A12D31">
      <w:pPr>
        <w:ind w:left="736"/>
        <w:rPr>
          <w:sz w:val="24"/>
          <w:szCs w:val="24"/>
        </w:rPr>
      </w:pPr>
      <w:r>
        <w:rPr>
          <w:sz w:val="24"/>
          <w:szCs w:val="24"/>
        </w:rPr>
        <w:t>3.   M</w:t>
      </w:r>
      <w:r>
        <w:rPr>
          <w:spacing w:val="-1"/>
          <w:sz w:val="24"/>
          <w:szCs w:val="24"/>
        </w:rPr>
        <w:t>e</w:t>
      </w:r>
      <w:r>
        <w:rPr>
          <w:sz w:val="24"/>
          <w:szCs w:val="24"/>
        </w:rPr>
        <w:t>r</w:t>
      </w:r>
      <w:r>
        <w:rPr>
          <w:spacing w:val="-2"/>
          <w:sz w:val="24"/>
          <w:szCs w:val="24"/>
        </w:rPr>
        <w:t>a</w:t>
      </w:r>
      <w:r>
        <w:rPr>
          <w:sz w:val="24"/>
          <w:szCs w:val="24"/>
        </w:rPr>
        <w:t>n</w:t>
      </w:r>
      <w:r>
        <w:rPr>
          <w:spacing w:val="1"/>
          <w:sz w:val="24"/>
          <w:szCs w:val="24"/>
        </w:rPr>
        <w:t>c</w:t>
      </w:r>
      <w:r>
        <w:rPr>
          <w:spacing w:val="-1"/>
          <w:sz w:val="24"/>
          <w:szCs w:val="24"/>
        </w:rPr>
        <w:t>a</w:t>
      </w:r>
      <w:r>
        <w:rPr>
          <w:sz w:val="24"/>
          <w:szCs w:val="24"/>
        </w:rPr>
        <w:t>ng D</w:t>
      </w:r>
      <w:r>
        <w:rPr>
          <w:spacing w:val="-1"/>
          <w:sz w:val="24"/>
          <w:szCs w:val="24"/>
        </w:rPr>
        <w:t>a</w:t>
      </w:r>
      <w:r>
        <w:rPr>
          <w:spacing w:val="3"/>
          <w:sz w:val="24"/>
          <w:szCs w:val="24"/>
        </w:rPr>
        <w:t>t</w:t>
      </w:r>
      <w:r>
        <w:rPr>
          <w:spacing w:val="-1"/>
          <w:sz w:val="24"/>
          <w:szCs w:val="24"/>
        </w:rPr>
        <w:t>a</w:t>
      </w:r>
      <w:r>
        <w:rPr>
          <w:sz w:val="24"/>
          <w:szCs w:val="24"/>
        </w:rPr>
        <w:t>b</w:t>
      </w:r>
      <w:r>
        <w:rPr>
          <w:spacing w:val="-1"/>
          <w:sz w:val="24"/>
          <w:szCs w:val="24"/>
        </w:rPr>
        <w:t>a</w:t>
      </w:r>
      <w:r>
        <w:rPr>
          <w:sz w:val="24"/>
          <w:szCs w:val="24"/>
        </w:rPr>
        <w:t>se</w:t>
      </w:r>
    </w:p>
    <w:p w14:paraId="7D6D8B3B" w14:textId="77777777" w:rsidR="00855A51" w:rsidRDefault="00855A51">
      <w:pPr>
        <w:spacing w:before="10" w:line="120" w:lineRule="exact"/>
        <w:rPr>
          <w:sz w:val="13"/>
          <w:szCs w:val="13"/>
        </w:rPr>
      </w:pPr>
    </w:p>
    <w:p w14:paraId="6E834D0B" w14:textId="77777777" w:rsidR="00855A51" w:rsidRDefault="00A12D31">
      <w:pPr>
        <w:spacing w:line="360" w:lineRule="auto"/>
        <w:ind w:left="1260" w:right="76" w:firstLine="721"/>
        <w:jc w:val="both"/>
        <w:rPr>
          <w:sz w:val="24"/>
          <w:szCs w:val="24"/>
        </w:rPr>
        <w:sectPr w:rsidR="00855A51">
          <w:pgSz w:w="11920" w:h="16860"/>
          <w:pgMar w:top="1520" w:right="1380" w:bottom="280" w:left="1520" w:header="0" w:footer="1010" w:gutter="0"/>
          <w:cols w:space="720"/>
        </w:sectPr>
      </w:pPr>
      <w:r>
        <w:rPr>
          <w:spacing w:val="1"/>
          <w:sz w:val="24"/>
          <w:szCs w:val="24"/>
        </w:rPr>
        <w:t>P</w:t>
      </w:r>
      <w:r>
        <w:rPr>
          <w:spacing w:val="-1"/>
          <w:sz w:val="24"/>
          <w:szCs w:val="24"/>
        </w:rPr>
        <w:t>a</w:t>
      </w:r>
      <w:r>
        <w:rPr>
          <w:sz w:val="24"/>
          <w:szCs w:val="24"/>
        </w:rPr>
        <w:t>da k</w:t>
      </w:r>
      <w:r>
        <w:rPr>
          <w:spacing w:val="-1"/>
          <w:sz w:val="24"/>
          <w:szCs w:val="24"/>
        </w:rPr>
        <w:t>e</w:t>
      </w:r>
      <w:r>
        <w:rPr>
          <w:sz w:val="24"/>
          <w:szCs w:val="24"/>
        </w:rPr>
        <w:t>gia</w:t>
      </w:r>
      <w:r>
        <w:rPr>
          <w:spacing w:val="2"/>
          <w:sz w:val="24"/>
          <w:szCs w:val="24"/>
        </w:rPr>
        <w:t>t</w:t>
      </w:r>
      <w:r>
        <w:rPr>
          <w:spacing w:val="-1"/>
          <w:sz w:val="24"/>
          <w:szCs w:val="24"/>
        </w:rPr>
        <w:t>a</w:t>
      </w:r>
      <w:r>
        <w:rPr>
          <w:sz w:val="24"/>
          <w:szCs w:val="24"/>
        </w:rPr>
        <w:t>n</w:t>
      </w:r>
      <w:r>
        <w:rPr>
          <w:spacing w:val="1"/>
          <w:sz w:val="24"/>
          <w:szCs w:val="24"/>
        </w:rPr>
        <w:t xml:space="preserve"> </w:t>
      </w:r>
      <w:r>
        <w:rPr>
          <w:sz w:val="24"/>
          <w:szCs w:val="24"/>
        </w:rPr>
        <w:t>ini</w:t>
      </w:r>
      <w:r>
        <w:rPr>
          <w:spacing w:val="2"/>
          <w:sz w:val="24"/>
          <w:szCs w:val="24"/>
        </w:rPr>
        <w:t xml:space="preserve"> </w:t>
      </w:r>
      <w:r>
        <w:rPr>
          <w:sz w:val="24"/>
          <w:szCs w:val="24"/>
        </w:rPr>
        <w:t>ma</w:t>
      </w:r>
      <w:r>
        <w:rPr>
          <w:spacing w:val="2"/>
          <w:sz w:val="24"/>
          <w:szCs w:val="24"/>
        </w:rPr>
        <w:t>h</w:t>
      </w:r>
      <w:r>
        <w:rPr>
          <w:spacing w:val="-1"/>
          <w:sz w:val="24"/>
          <w:szCs w:val="24"/>
        </w:rPr>
        <w:t>a</w:t>
      </w:r>
      <w:r>
        <w:rPr>
          <w:sz w:val="24"/>
          <w:szCs w:val="24"/>
        </w:rPr>
        <w:t>si</w:t>
      </w:r>
      <w:r>
        <w:rPr>
          <w:spacing w:val="1"/>
          <w:sz w:val="24"/>
          <w:szCs w:val="24"/>
        </w:rPr>
        <w:t>s</w:t>
      </w:r>
      <w:r>
        <w:rPr>
          <w:sz w:val="24"/>
          <w:szCs w:val="24"/>
        </w:rPr>
        <w:t>wa membu</w:t>
      </w:r>
      <w:r>
        <w:rPr>
          <w:spacing w:val="-1"/>
          <w:sz w:val="24"/>
          <w:szCs w:val="24"/>
        </w:rPr>
        <w:t>a</w:t>
      </w:r>
      <w:r>
        <w:rPr>
          <w:sz w:val="24"/>
          <w:szCs w:val="24"/>
        </w:rPr>
        <w:t>t</w:t>
      </w:r>
      <w:r>
        <w:rPr>
          <w:spacing w:val="4"/>
          <w:sz w:val="24"/>
          <w:szCs w:val="24"/>
        </w:rPr>
        <w:t xml:space="preserve"> </w:t>
      </w:r>
      <w:r>
        <w:rPr>
          <w:sz w:val="24"/>
          <w:szCs w:val="24"/>
        </w:rPr>
        <w:t>r</w:t>
      </w:r>
      <w:r>
        <w:rPr>
          <w:spacing w:val="-2"/>
          <w:sz w:val="24"/>
          <w:szCs w:val="24"/>
        </w:rPr>
        <w:t>a</w:t>
      </w:r>
      <w:r>
        <w:rPr>
          <w:spacing w:val="2"/>
          <w:sz w:val="24"/>
          <w:szCs w:val="24"/>
        </w:rPr>
        <w:t>n</w:t>
      </w:r>
      <w:r>
        <w:rPr>
          <w:spacing w:val="-1"/>
          <w:sz w:val="24"/>
          <w:szCs w:val="24"/>
        </w:rPr>
        <w:t>c</w:t>
      </w:r>
      <w:r>
        <w:rPr>
          <w:spacing w:val="1"/>
          <w:sz w:val="24"/>
          <w:szCs w:val="24"/>
        </w:rPr>
        <w:t>a</w:t>
      </w:r>
      <w:r>
        <w:rPr>
          <w:sz w:val="24"/>
          <w:szCs w:val="24"/>
        </w:rPr>
        <w:t>ng</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a</w:t>
      </w:r>
      <w:r>
        <w:rPr>
          <w:sz w:val="24"/>
          <w:szCs w:val="24"/>
        </w:rPr>
        <w:t>ta</w:t>
      </w:r>
      <w:r>
        <w:rPr>
          <w:spacing w:val="2"/>
          <w:sz w:val="24"/>
          <w:szCs w:val="24"/>
        </w:rPr>
        <w:t>b</w:t>
      </w:r>
      <w:r>
        <w:rPr>
          <w:spacing w:val="-1"/>
          <w:sz w:val="24"/>
          <w:szCs w:val="24"/>
        </w:rPr>
        <w:t>a</w:t>
      </w:r>
      <w:r>
        <w:rPr>
          <w:sz w:val="24"/>
          <w:szCs w:val="24"/>
        </w:rPr>
        <w:t>se</w:t>
      </w:r>
      <w:r>
        <w:rPr>
          <w:spacing w:val="3"/>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i sp</w:t>
      </w:r>
      <w:r>
        <w:rPr>
          <w:spacing w:val="-1"/>
          <w:sz w:val="24"/>
          <w:szCs w:val="24"/>
        </w:rPr>
        <w:t>e</w:t>
      </w:r>
      <w:r>
        <w:rPr>
          <w:sz w:val="24"/>
          <w:szCs w:val="24"/>
        </w:rPr>
        <w:t>sifikasi menggun</w:t>
      </w:r>
      <w:r>
        <w:rPr>
          <w:spacing w:val="-1"/>
          <w:sz w:val="24"/>
          <w:szCs w:val="24"/>
        </w:rPr>
        <w:t>a</w:t>
      </w:r>
      <w:r>
        <w:rPr>
          <w:spacing w:val="2"/>
          <w:sz w:val="24"/>
          <w:szCs w:val="24"/>
        </w:rPr>
        <w:t>k</w:t>
      </w:r>
      <w:r>
        <w:rPr>
          <w:spacing w:val="1"/>
          <w:sz w:val="24"/>
          <w:szCs w:val="24"/>
        </w:rPr>
        <w:t>a</w:t>
      </w:r>
      <w:r>
        <w:rPr>
          <w:sz w:val="24"/>
          <w:szCs w:val="24"/>
        </w:rPr>
        <w:t>n diag</w:t>
      </w:r>
      <w:r>
        <w:rPr>
          <w:spacing w:val="-1"/>
          <w:sz w:val="24"/>
          <w:szCs w:val="24"/>
        </w:rPr>
        <w:t>ra</w:t>
      </w:r>
      <w:r>
        <w:rPr>
          <w:sz w:val="24"/>
          <w:szCs w:val="24"/>
        </w:rPr>
        <w:t>m</w:t>
      </w:r>
      <w:r>
        <w:rPr>
          <w:spacing w:val="1"/>
          <w:sz w:val="24"/>
          <w:szCs w:val="24"/>
        </w:rPr>
        <w:t xml:space="preserve"> </w:t>
      </w:r>
      <w:r>
        <w:rPr>
          <w:sz w:val="24"/>
          <w:szCs w:val="24"/>
        </w:rPr>
        <w:t>CDM</w:t>
      </w:r>
      <w:r>
        <w:rPr>
          <w:spacing w:val="2"/>
          <w:sz w:val="24"/>
          <w:szCs w:val="24"/>
        </w:rPr>
        <w:t xml:space="preserve"> </w:t>
      </w:r>
      <w:r>
        <w:rPr>
          <w:sz w:val="24"/>
          <w:szCs w:val="24"/>
        </w:rPr>
        <w:t>/</w:t>
      </w:r>
      <w:r>
        <w:rPr>
          <w:spacing w:val="1"/>
          <w:sz w:val="24"/>
          <w:szCs w:val="24"/>
        </w:rPr>
        <w:t xml:space="preserve"> P</w:t>
      </w:r>
      <w:r>
        <w:rPr>
          <w:spacing w:val="2"/>
          <w:sz w:val="24"/>
          <w:szCs w:val="24"/>
        </w:rPr>
        <w:t>D</w:t>
      </w:r>
      <w:r>
        <w:rPr>
          <w:sz w:val="24"/>
          <w:szCs w:val="24"/>
        </w:rPr>
        <w:t>M y</w:t>
      </w:r>
      <w:r>
        <w:rPr>
          <w:spacing w:val="-1"/>
          <w:sz w:val="24"/>
          <w:szCs w:val="24"/>
        </w:rPr>
        <w:t>a</w:t>
      </w:r>
      <w:r>
        <w:rPr>
          <w:sz w:val="24"/>
          <w:szCs w:val="24"/>
        </w:rPr>
        <w:t>ng k</w:t>
      </w:r>
      <w:r>
        <w:rPr>
          <w:spacing w:val="-1"/>
          <w:sz w:val="24"/>
          <w:szCs w:val="24"/>
        </w:rPr>
        <w:t>e</w:t>
      </w:r>
      <w:r>
        <w:rPr>
          <w:sz w:val="24"/>
          <w:szCs w:val="24"/>
        </w:rPr>
        <w:t>mud</w:t>
      </w:r>
      <w:r>
        <w:rPr>
          <w:spacing w:val="1"/>
          <w:sz w:val="24"/>
          <w:szCs w:val="24"/>
        </w:rPr>
        <w:t>i</w:t>
      </w:r>
      <w:r>
        <w:rPr>
          <w:spacing w:val="-1"/>
          <w:sz w:val="24"/>
          <w:szCs w:val="24"/>
        </w:rPr>
        <w:t>a</w:t>
      </w:r>
      <w:r>
        <w:rPr>
          <w:sz w:val="24"/>
          <w:szCs w:val="24"/>
        </w:rPr>
        <w:t>n</w:t>
      </w:r>
      <w:r>
        <w:rPr>
          <w:spacing w:val="2"/>
          <w:sz w:val="24"/>
          <w:szCs w:val="24"/>
        </w:rPr>
        <w:t xml:space="preserve"> </w:t>
      </w:r>
      <w:r>
        <w:rPr>
          <w:spacing w:val="-1"/>
          <w:sz w:val="24"/>
          <w:szCs w:val="24"/>
        </w:rPr>
        <w:t>a</w:t>
      </w:r>
      <w:r>
        <w:rPr>
          <w:spacing w:val="2"/>
          <w:sz w:val="24"/>
          <w:szCs w:val="24"/>
        </w:rPr>
        <w:t>k</w:t>
      </w:r>
      <w:r>
        <w:rPr>
          <w:spacing w:val="1"/>
          <w:sz w:val="24"/>
          <w:szCs w:val="24"/>
        </w:rPr>
        <w:t>a</w:t>
      </w:r>
      <w:r>
        <w:rPr>
          <w:sz w:val="24"/>
          <w:szCs w:val="24"/>
        </w:rPr>
        <w:t>n d</w:t>
      </w:r>
      <w:r>
        <w:rPr>
          <w:spacing w:val="7"/>
          <w:sz w:val="24"/>
          <w:szCs w:val="24"/>
        </w:rPr>
        <w:t>i</w:t>
      </w:r>
      <w:r>
        <w:rPr>
          <w:sz w:val="24"/>
          <w:szCs w:val="24"/>
        </w:rPr>
        <w:t>- g</w:t>
      </w:r>
      <w:r>
        <w:rPr>
          <w:spacing w:val="-1"/>
          <w:sz w:val="24"/>
          <w:szCs w:val="24"/>
        </w:rPr>
        <w:t>e</w:t>
      </w:r>
      <w:r>
        <w:rPr>
          <w:sz w:val="24"/>
          <w:szCs w:val="24"/>
        </w:rPr>
        <w:t>n</w:t>
      </w:r>
      <w:r>
        <w:rPr>
          <w:spacing w:val="-1"/>
          <w:sz w:val="24"/>
          <w:szCs w:val="24"/>
        </w:rPr>
        <w:t>e</w:t>
      </w:r>
      <w:r>
        <w:rPr>
          <w:sz w:val="24"/>
          <w:szCs w:val="24"/>
        </w:rPr>
        <w:t>r</w:t>
      </w:r>
      <w:r>
        <w:rPr>
          <w:spacing w:val="-2"/>
          <w:sz w:val="24"/>
          <w:szCs w:val="24"/>
        </w:rPr>
        <w:t>a</w:t>
      </w:r>
      <w:r>
        <w:rPr>
          <w:spacing w:val="3"/>
          <w:sz w:val="24"/>
          <w:szCs w:val="24"/>
        </w:rPr>
        <w:t>t</w:t>
      </w:r>
      <w:r>
        <w:rPr>
          <w:sz w:val="24"/>
          <w:szCs w:val="24"/>
        </w:rPr>
        <w:t>e</w:t>
      </w:r>
      <w:r>
        <w:rPr>
          <w:spacing w:val="-1"/>
          <w:sz w:val="24"/>
          <w:szCs w:val="24"/>
        </w:rPr>
        <w:t xml:space="preserve"> </w:t>
      </w:r>
      <w:r>
        <w:rPr>
          <w:sz w:val="24"/>
          <w:szCs w:val="24"/>
        </w:rPr>
        <w:t>menj</w:t>
      </w:r>
      <w:r>
        <w:rPr>
          <w:spacing w:val="-1"/>
          <w:sz w:val="24"/>
          <w:szCs w:val="24"/>
        </w:rPr>
        <w:t>a</w:t>
      </w:r>
      <w:r>
        <w:rPr>
          <w:sz w:val="24"/>
          <w:szCs w:val="24"/>
        </w:rPr>
        <w:t>di que</w:t>
      </w:r>
      <w:r>
        <w:rPr>
          <w:spacing w:val="1"/>
          <w:sz w:val="24"/>
          <w:szCs w:val="24"/>
        </w:rPr>
        <w:t>r</w:t>
      </w:r>
      <w:r>
        <w:rPr>
          <w:sz w:val="24"/>
          <w:szCs w:val="24"/>
        </w:rPr>
        <w:t>y</w:t>
      </w:r>
      <w:r>
        <w:rPr>
          <w:spacing w:val="2"/>
          <w:sz w:val="24"/>
          <w:szCs w:val="24"/>
        </w:rPr>
        <w:t xml:space="preserve"> </w:t>
      </w:r>
      <w:r>
        <w:rPr>
          <w:sz w:val="24"/>
          <w:szCs w:val="24"/>
        </w:rPr>
        <w:t>My</w:t>
      </w:r>
      <w:r>
        <w:rPr>
          <w:spacing w:val="1"/>
          <w:sz w:val="24"/>
          <w:szCs w:val="24"/>
        </w:rPr>
        <w:t>S</w:t>
      </w:r>
      <w:r>
        <w:rPr>
          <w:sz w:val="24"/>
          <w:szCs w:val="24"/>
        </w:rPr>
        <w:t>Q</w:t>
      </w:r>
      <w:r>
        <w:rPr>
          <w:spacing w:val="-1"/>
          <w:sz w:val="24"/>
          <w:szCs w:val="24"/>
        </w:rPr>
        <w:t>L</w:t>
      </w:r>
      <w:r>
        <w:rPr>
          <w:sz w:val="24"/>
          <w:szCs w:val="24"/>
        </w:rPr>
        <w:t>.</w:t>
      </w:r>
    </w:p>
    <w:p w14:paraId="3E2F8D84" w14:textId="77777777" w:rsidR="00855A51" w:rsidRDefault="00A12D31">
      <w:pPr>
        <w:spacing w:before="78"/>
        <w:ind w:left="576"/>
        <w:rPr>
          <w:sz w:val="24"/>
          <w:szCs w:val="24"/>
        </w:rPr>
      </w:pPr>
      <w:r>
        <w:rPr>
          <w:sz w:val="24"/>
          <w:szCs w:val="24"/>
        </w:rPr>
        <w:lastRenderedPageBreak/>
        <w:t xml:space="preserve">4.   </w:t>
      </w:r>
      <w:r>
        <w:rPr>
          <w:spacing w:val="-3"/>
          <w:sz w:val="24"/>
          <w:szCs w:val="24"/>
        </w:rPr>
        <w:t>I</w:t>
      </w:r>
      <w:r>
        <w:rPr>
          <w:sz w:val="24"/>
          <w:szCs w:val="24"/>
        </w:rPr>
        <w:t>nsta</w:t>
      </w:r>
      <w:r>
        <w:rPr>
          <w:spacing w:val="2"/>
          <w:sz w:val="24"/>
          <w:szCs w:val="24"/>
        </w:rPr>
        <w:t>l</w:t>
      </w:r>
      <w:r>
        <w:rPr>
          <w:spacing w:val="-1"/>
          <w:sz w:val="24"/>
          <w:szCs w:val="24"/>
        </w:rPr>
        <w:t>a</w:t>
      </w:r>
      <w:r>
        <w:rPr>
          <w:sz w:val="24"/>
          <w:szCs w:val="24"/>
        </w:rPr>
        <w:t xml:space="preserve">si </w:t>
      </w:r>
      <w:r>
        <w:rPr>
          <w:spacing w:val="1"/>
          <w:sz w:val="24"/>
          <w:szCs w:val="24"/>
        </w:rPr>
        <w:t>P</w:t>
      </w:r>
      <w:r>
        <w:rPr>
          <w:sz w:val="24"/>
          <w:szCs w:val="24"/>
        </w:rPr>
        <w:t>HP 5.5.15, L</w:t>
      </w:r>
      <w:r>
        <w:rPr>
          <w:spacing w:val="-1"/>
          <w:sz w:val="24"/>
          <w:szCs w:val="24"/>
        </w:rPr>
        <w:t>a</w:t>
      </w:r>
      <w:r>
        <w:rPr>
          <w:spacing w:val="1"/>
          <w:sz w:val="24"/>
          <w:szCs w:val="24"/>
        </w:rPr>
        <w:t>r</w:t>
      </w:r>
      <w:r>
        <w:rPr>
          <w:spacing w:val="-1"/>
          <w:sz w:val="24"/>
          <w:szCs w:val="24"/>
        </w:rPr>
        <w:t>a</w:t>
      </w:r>
      <w:r>
        <w:rPr>
          <w:sz w:val="24"/>
          <w:szCs w:val="24"/>
        </w:rPr>
        <w:t>v</w:t>
      </w:r>
      <w:r>
        <w:rPr>
          <w:spacing w:val="-1"/>
          <w:sz w:val="24"/>
          <w:szCs w:val="24"/>
        </w:rPr>
        <w:t>e</w:t>
      </w:r>
      <w:r>
        <w:rPr>
          <w:sz w:val="24"/>
          <w:szCs w:val="24"/>
        </w:rPr>
        <w:t>l 5.2, dan T</w:t>
      </w:r>
      <w:r>
        <w:rPr>
          <w:spacing w:val="-2"/>
          <w:sz w:val="24"/>
          <w:szCs w:val="24"/>
        </w:rPr>
        <w:t>e</w:t>
      </w:r>
      <w:r>
        <w:rPr>
          <w:sz w:val="24"/>
          <w:szCs w:val="24"/>
        </w:rPr>
        <w:t>mp</w:t>
      </w:r>
      <w:r>
        <w:rPr>
          <w:spacing w:val="1"/>
          <w:sz w:val="24"/>
          <w:szCs w:val="24"/>
        </w:rPr>
        <w:t>l</w:t>
      </w:r>
      <w:r>
        <w:rPr>
          <w:spacing w:val="-1"/>
          <w:sz w:val="24"/>
          <w:szCs w:val="24"/>
        </w:rPr>
        <w:t>a</w:t>
      </w:r>
      <w:r>
        <w:rPr>
          <w:spacing w:val="3"/>
          <w:sz w:val="24"/>
          <w:szCs w:val="24"/>
        </w:rPr>
        <w:t>t</w:t>
      </w:r>
      <w:r>
        <w:rPr>
          <w:sz w:val="24"/>
          <w:szCs w:val="24"/>
        </w:rPr>
        <w:t>e</w:t>
      </w:r>
      <w:r>
        <w:rPr>
          <w:spacing w:val="-1"/>
          <w:sz w:val="24"/>
          <w:szCs w:val="24"/>
        </w:rPr>
        <w:t xml:space="preserve"> </w:t>
      </w:r>
      <w:r>
        <w:rPr>
          <w:spacing w:val="2"/>
          <w:sz w:val="24"/>
          <w:szCs w:val="24"/>
        </w:rPr>
        <w:t>A</w:t>
      </w:r>
      <w:r>
        <w:rPr>
          <w:sz w:val="24"/>
          <w:szCs w:val="24"/>
        </w:rPr>
        <w:t>dm</w:t>
      </w:r>
      <w:r>
        <w:rPr>
          <w:spacing w:val="1"/>
          <w:sz w:val="24"/>
          <w:szCs w:val="24"/>
        </w:rPr>
        <w:t>i</w:t>
      </w:r>
      <w:r>
        <w:rPr>
          <w:sz w:val="24"/>
          <w:szCs w:val="24"/>
        </w:rPr>
        <w:t>n Boots</w:t>
      </w:r>
      <w:r>
        <w:rPr>
          <w:spacing w:val="1"/>
          <w:sz w:val="24"/>
          <w:szCs w:val="24"/>
        </w:rPr>
        <w:t>t</w:t>
      </w:r>
      <w:r>
        <w:rPr>
          <w:sz w:val="24"/>
          <w:szCs w:val="24"/>
        </w:rPr>
        <w:t>r</w:t>
      </w:r>
      <w:r>
        <w:rPr>
          <w:spacing w:val="-2"/>
          <w:sz w:val="24"/>
          <w:szCs w:val="24"/>
        </w:rPr>
        <w:t>a</w:t>
      </w:r>
      <w:r>
        <w:rPr>
          <w:sz w:val="24"/>
          <w:szCs w:val="24"/>
        </w:rPr>
        <w:t>p.</w:t>
      </w:r>
    </w:p>
    <w:p w14:paraId="4154D7CC" w14:textId="77777777" w:rsidR="00855A51" w:rsidRDefault="00855A51">
      <w:pPr>
        <w:spacing w:before="9" w:line="120" w:lineRule="exact"/>
        <w:rPr>
          <w:sz w:val="13"/>
          <w:szCs w:val="13"/>
        </w:rPr>
      </w:pPr>
    </w:p>
    <w:p w14:paraId="6EE77497" w14:textId="77777777" w:rsidR="00855A51" w:rsidRDefault="00A12D31">
      <w:pPr>
        <w:spacing w:line="360" w:lineRule="auto"/>
        <w:ind w:left="1100" w:right="59" w:firstLine="721"/>
        <w:jc w:val="both"/>
        <w:rPr>
          <w:sz w:val="24"/>
          <w:szCs w:val="24"/>
        </w:rPr>
      </w:pPr>
      <w:r>
        <w:rPr>
          <w:spacing w:val="1"/>
          <w:sz w:val="24"/>
          <w:szCs w:val="24"/>
        </w:rPr>
        <w:t>P</w:t>
      </w:r>
      <w:r>
        <w:rPr>
          <w:spacing w:val="-1"/>
          <w:sz w:val="24"/>
          <w:szCs w:val="24"/>
        </w:rPr>
        <w:t>a</w:t>
      </w:r>
      <w:r>
        <w:rPr>
          <w:sz w:val="24"/>
          <w:szCs w:val="24"/>
        </w:rPr>
        <w:t>da k</w:t>
      </w:r>
      <w:r>
        <w:rPr>
          <w:spacing w:val="-1"/>
          <w:sz w:val="24"/>
          <w:szCs w:val="24"/>
        </w:rPr>
        <w:t>e</w:t>
      </w:r>
      <w:r>
        <w:rPr>
          <w:sz w:val="24"/>
          <w:szCs w:val="24"/>
        </w:rPr>
        <w:t>giat</w:t>
      </w:r>
      <w:r>
        <w:rPr>
          <w:spacing w:val="-1"/>
          <w:sz w:val="24"/>
          <w:szCs w:val="24"/>
        </w:rPr>
        <w:t>a</w:t>
      </w:r>
      <w:r>
        <w:rPr>
          <w:sz w:val="24"/>
          <w:szCs w:val="24"/>
        </w:rPr>
        <w:t>n</w:t>
      </w:r>
      <w:r>
        <w:rPr>
          <w:spacing w:val="3"/>
          <w:sz w:val="24"/>
          <w:szCs w:val="24"/>
        </w:rPr>
        <w:t xml:space="preserve"> </w:t>
      </w:r>
      <w:r>
        <w:rPr>
          <w:sz w:val="24"/>
          <w:szCs w:val="24"/>
        </w:rPr>
        <w:t>ini</w:t>
      </w:r>
      <w:r>
        <w:rPr>
          <w:spacing w:val="1"/>
          <w:sz w:val="24"/>
          <w:szCs w:val="24"/>
        </w:rPr>
        <w:t xml:space="preserve"> </w:t>
      </w:r>
      <w:r>
        <w:rPr>
          <w:sz w:val="24"/>
          <w:szCs w:val="24"/>
        </w:rPr>
        <w:t>mah</w:t>
      </w:r>
      <w:r>
        <w:rPr>
          <w:spacing w:val="-1"/>
          <w:sz w:val="24"/>
          <w:szCs w:val="24"/>
        </w:rPr>
        <w:t>a</w:t>
      </w:r>
      <w:r>
        <w:rPr>
          <w:spacing w:val="2"/>
          <w:sz w:val="24"/>
          <w:szCs w:val="24"/>
        </w:rPr>
        <w:t>s</w:t>
      </w:r>
      <w:r>
        <w:rPr>
          <w:sz w:val="24"/>
          <w:szCs w:val="24"/>
        </w:rPr>
        <w:t>iswa mel</w:t>
      </w:r>
      <w:r>
        <w:rPr>
          <w:spacing w:val="-1"/>
          <w:sz w:val="24"/>
          <w:szCs w:val="24"/>
        </w:rPr>
        <w:t>a</w:t>
      </w:r>
      <w:r>
        <w:rPr>
          <w:sz w:val="24"/>
          <w:szCs w:val="24"/>
        </w:rPr>
        <w:t>kuk</w:t>
      </w:r>
      <w:r>
        <w:rPr>
          <w:spacing w:val="-1"/>
          <w:sz w:val="24"/>
          <w:szCs w:val="24"/>
        </w:rPr>
        <w:t>a</w:t>
      </w:r>
      <w:r>
        <w:rPr>
          <w:sz w:val="24"/>
          <w:szCs w:val="24"/>
        </w:rPr>
        <w:t>n</w:t>
      </w:r>
      <w:r>
        <w:rPr>
          <w:spacing w:val="3"/>
          <w:sz w:val="24"/>
          <w:szCs w:val="24"/>
        </w:rPr>
        <w:t xml:space="preserve"> </w:t>
      </w:r>
      <w:r>
        <w:rPr>
          <w:sz w:val="24"/>
          <w:szCs w:val="24"/>
        </w:rPr>
        <w:t>ins</w:t>
      </w:r>
      <w:r>
        <w:rPr>
          <w:spacing w:val="1"/>
          <w:sz w:val="24"/>
          <w:szCs w:val="24"/>
        </w:rPr>
        <w:t>t</w:t>
      </w:r>
      <w:r>
        <w:rPr>
          <w:spacing w:val="-1"/>
          <w:sz w:val="24"/>
          <w:szCs w:val="24"/>
        </w:rPr>
        <w:t>a</w:t>
      </w:r>
      <w:r>
        <w:rPr>
          <w:sz w:val="24"/>
          <w:szCs w:val="24"/>
        </w:rPr>
        <w:t>ll</w:t>
      </w:r>
      <w:r>
        <w:rPr>
          <w:spacing w:val="1"/>
          <w:sz w:val="24"/>
          <w:szCs w:val="24"/>
        </w:rPr>
        <w:t xml:space="preserve"> </w:t>
      </w:r>
      <w:r>
        <w:rPr>
          <w:sz w:val="24"/>
          <w:szCs w:val="24"/>
        </w:rPr>
        <w:t>php</w:t>
      </w:r>
      <w:r>
        <w:rPr>
          <w:spacing w:val="1"/>
          <w:sz w:val="24"/>
          <w:szCs w:val="24"/>
        </w:rPr>
        <w:t xml:space="preserve"> </w:t>
      </w:r>
      <w:r>
        <w:rPr>
          <w:sz w:val="24"/>
          <w:szCs w:val="24"/>
        </w:rPr>
        <w:t>s</w:t>
      </w:r>
      <w:r>
        <w:rPr>
          <w:spacing w:val="-1"/>
          <w:sz w:val="24"/>
          <w:szCs w:val="24"/>
        </w:rPr>
        <w:t>e</w:t>
      </w:r>
      <w:r>
        <w:rPr>
          <w:sz w:val="24"/>
          <w:szCs w:val="24"/>
        </w:rPr>
        <w:t>su</w:t>
      </w:r>
      <w:r>
        <w:rPr>
          <w:spacing w:val="-1"/>
          <w:sz w:val="24"/>
          <w:szCs w:val="24"/>
        </w:rPr>
        <w:t>a</w:t>
      </w:r>
      <w:r>
        <w:rPr>
          <w:sz w:val="24"/>
          <w:szCs w:val="24"/>
        </w:rPr>
        <w:t>i</w:t>
      </w:r>
      <w:r>
        <w:rPr>
          <w:spacing w:val="1"/>
          <w:sz w:val="24"/>
          <w:szCs w:val="24"/>
        </w:rPr>
        <w:t xml:space="preserve"> </w:t>
      </w:r>
      <w:r>
        <w:rPr>
          <w:sz w:val="24"/>
          <w:szCs w:val="24"/>
        </w:rPr>
        <w:t>v</w:t>
      </w:r>
      <w:r>
        <w:rPr>
          <w:spacing w:val="1"/>
          <w:sz w:val="24"/>
          <w:szCs w:val="24"/>
        </w:rPr>
        <w:t>e</w:t>
      </w:r>
      <w:r>
        <w:rPr>
          <w:sz w:val="24"/>
          <w:szCs w:val="24"/>
        </w:rPr>
        <w:t>rsi</w:t>
      </w:r>
      <w:r>
        <w:rPr>
          <w:spacing w:val="1"/>
          <w:sz w:val="24"/>
          <w:szCs w:val="24"/>
        </w:rPr>
        <w:t xml:space="preserve"> </w:t>
      </w:r>
      <w:r>
        <w:rPr>
          <w:sz w:val="24"/>
          <w:szCs w:val="24"/>
        </w:rPr>
        <w:t>y</w:t>
      </w:r>
      <w:r>
        <w:rPr>
          <w:spacing w:val="-1"/>
          <w:sz w:val="24"/>
          <w:szCs w:val="24"/>
        </w:rPr>
        <w:t>a</w:t>
      </w:r>
      <w:r>
        <w:rPr>
          <w:sz w:val="24"/>
          <w:szCs w:val="24"/>
        </w:rPr>
        <w:t>ng di</w:t>
      </w:r>
      <w:r>
        <w:rPr>
          <w:spacing w:val="1"/>
          <w:sz w:val="24"/>
          <w:szCs w:val="24"/>
        </w:rPr>
        <w:t>m</w:t>
      </w:r>
      <w:r>
        <w:rPr>
          <w:sz w:val="24"/>
          <w:szCs w:val="24"/>
        </w:rPr>
        <w:t>in</w:t>
      </w:r>
      <w:r>
        <w:rPr>
          <w:spacing w:val="1"/>
          <w:sz w:val="24"/>
          <w:szCs w:val="24"/>
        </w:rPr>
        <w:t>t</w:t>
      </w:r>
      <w:r>
        <w:rPr>
          <w:sz w:val="24"/>
          <w:szCs w:val="24"/>
        </w:rPr>
        <w:t>a</w:t>
      </w:r>
      <w:r>
        <w:rPr>
          <w:spacing w:val="1"/>
          <w:sz w:val="24"/>
          <w:szCs w:val="24"/>
        </w:rPr>
        <w:t xml:space="preserve"> </w:t>
      </w:r>
      <w:r>
        <w:rPr>
          <w:sz w:val="24"/>
          <w:szCs w:val="24"/>
        </w:rPr>
        <w:t>te</w:t>
      </w:r>
      <w:r>
        <w:rPr>
          <w:spacing w:val="-1"/>
          <w:sz w:val="24"/>
          <w:szCs w:val="24"/>
        </w:rPr>
        <w:t>r</w:t>
      </w:r>
      <w:r>
        <w:rPr>
          <w:sz w:val="24"/>
          <w:szCs w:val="24"/>
        </w:rPr>
        <w:t>lebih</w:t>
      </w:r>
      <w:r>
        <w:rPr>
          <w:spacing w:val="2"/>
          <w:sz w:val="24"/>
          <w:szCs w:val="24"/>
        </w:rPr>
        <w:t xml:space="preserve"> </w:t>
      </w:r>
      <w:r>
        <w:rPr>
          <w:sz w:val="24"/>
          <w:szCs w:val="24"/>
        </w:rPr>
        <w:t>d</w:t>
      </w:r>
      <w:r>
        <w:rPr>
          <w:spacing w:val="-1"/>
          <w:sz w:val="24"/>
          <w:szCs w:val="24"/>
        </w:rPr>
        <w:t>a</w:t>
      </w:r>
      <w:r>
        <w:rPr>
          <w:sz w:val="24"/>
          <w:szCs w:val="24"/>
        </w:rPr>
        <w:t>hulu.</w:t>
      </w:r>
      <w:r>
        <w:rPr>
          <w:spacing w:val="2"/>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2"/>
          <w:sz w:val="24"/>
          <w:szCs w:val="24"/>
        </w:rPr>
        <w:t xml:space="preserve"> </w:t>
      </w:r>
      <w:r>
        <w:rPr>
          <w:spacing w:val="1"/>
          <w:sz w:val="24"/>
          <w:szCs w:val="24"/>
        </w:rPr>
        <w:t>c</w:t>
      </w:r>
      <w:r>
        <w:rPr>
          <w:spacing w:val="-1"/>
          <w:sz w:val="24"/>
          <w:szCs w:val="24"/>
        </w:rPr>
        <w:t>a</w:t>
      </w:r>
      <w:r>
        <w:rPr>
          <w:sz w:val="24"/>
          <w:szCs w:val="24"/>
        </w:rPr>
        <w:t xml:space="preserve">ra </w:t>
      </w:r>
      <w:r>
        <w:rPr>
          <w:spacing w:val="3"/>
          <w:sz w:val="24"/>
          <w:szCs w:val="24"/>
        </w:rPr>
        <w:t>m</w:t>
      </w:r>
      <w:r>
        <w:rPr>
          <w:spacing w:val="-1"/>
          <w:sz w:val="24"/>
          <w:szCs w:val="24"/>
        </w:rPr>
        <w:t>e</w:t>
      </w:r>
      <w:r>
        <w:rPr>
          <w:sz w:val="24"/>
          <w:szCs w:val="24"/>
        </w:rPr>
        <w:t>ndownl</w:t>
      </w:r>
      <w:r>
        <w:rPr>
          <w:spacing w:val="2"/>
          <w:sz w:val="24"/>
          <w:szCs w:val="24"/>
        </w:rPr>
        <w:t>o</w:t>
      </w:r>
      <w:r>
        <w:rPr>
          <w:spacing w:val="-1"/>
          <w:sz w:val="24"/>
          <w:szCs w:val="24"/>
        </w:rPr>
        <w:t>a</w:t>
      </w:r>
      <w:r>
        <w:rPr>
          <w:sz w:val="24"/>
          <w:szCs w:val="24"/>
        </w:rPr>
        <w:t>d</w:t>
      </w:r>
      <w:r>
        <w:rPr>
          <w:spacing w:val="2"/>
          <w:sz w:val="24"/>
          <w:szCs w:val="24"/>
        </w:rPr>
        <w:t xml:space="preserve"> </w:t>
      </w:r>
      <w:r>
        <w:rPr>
          <w:sz w:val="24"/>
          <w:szCs w:val="24"/>
        </w:rPr>
        <w:t>X</w:t>
      </w:r>
      <w:r>
        <w:rPr>
          <w:spacing w:val="-1"/>
          <w:sz w:val="24"/>
          <w:szCs w:val="24"/>
        </w:rPr>
        <w:t>A</w:t>
      </w:r>
      <w:r>
        <w:rPr>
          <w:sz w:val="24"/>
          <w:szCs w:val="24"/>
        </w:rPr>
        <w:t>M</w:t>
      </w:r>
      <w:r>
        <w:rPr>
          <w:spacing w:val="1"/>
          <w:sz w:val="24"/>
          <w:szCs w:val="24"/>
        </w:rPr>
        <w:t>P</w:t>
      </w:r>
      <w:r>
        <w:rPr>
          <w:sz w:val="24"/>
          <w:szCs w:val="24"/>
        </w:rPr>
        <w:t>P</w:t>
      </w:r>
      <w:r>
        <w:rPr>
          <w:spacing w:val="2"/>
          <w:sz w:val="24"/>
          <w:szCs w:val="24"/>
        </w:rPr>
        <w:t xml:space="preserve"> </w:t>
      </w:r>
      <w:r>
        <w:rPr>
          <w:sz w:val="24"/>
          <w:szCs w:val="24"/>
        </w:rPr>
        <w:t>y</w:t>
      </w:r>
      <w:r>
        <w:rPr>
          <w:spacing w:val="-1"/>
          <w:sz w:val="24"/>
          <w:szCs w:val="24"/>
        </w:rPr>
        <w:t>a</w:t>
      </w:r>
      <w:r>
        <w:rPr>
          <w:sz w:val="24"/>
          <w:szCs w:val="24"/>
        </w:rPr>
        <w:t>ng</w:t>
      </w:r>
      <w:r>
        <w:rPr>
          <w:spacing w:val="2"/>
          <w:sz w:val="24"/>
          <w:szCs w:val="24"/>
        </w:rPr>
        <w:t xml:space="preserve"> </w:t>
      </w:r>
      <w:r>
        <w:rPr>
          <w:sz w:val="24"/>
          <w:szCs w:val="24"/>
        </w:rPr>
        <w:t>mend</w:t>
      </w:r>
      <w:r>
        <w:rPr>
          <w:spacing w:val="2"/>
          <w:sz w:val="24"/>
          <w:szCs w:val="24"/>
        </w:rPr>
        <w:t>u</w:t>
      </w:r>
      <w:r>
        <w:rPr>
          <w:sz w:val="24"/>
          <w:szCs w:val="24"/>
        </w:rPr>
        <w:t xml:space="preserve">kung </w:t>
      </w:r>
      <w:r>
        <w:rPr>
          <w:spacing w:val="1"/>
          <w:sz w:val="24"/>
          <w:szCs w:val="24"/>
        </w:rPr>
        <w:t>P</w:t>
      </w:r>
      <w:r>
        <w:rPr>
          <w:sz w:val="24"/>
          <w:szCs w:val="24"/>
        </w:rPr>
        <w:t xml:space="preserve">HP  </w:t>
      </w:r>
      <w:r>
        <w:rPr>
          <w:spacing w:val="2"/>
          <w:sz w:val="24"/>
          <w:szCs w:val="24"/>
        </w:rPr>
        <w:t xml:space="preserve"> </w:t>
      </w:r>
      <w:r>
        <w:rPr>
          <w:sz w:val="24"/>
          <w:szCs w:val="24"/>
        </w:rPr>
        <w:t>v</w:t>
      </w:r>
      <w:r>
        <w:rPr>
          <w:spacing w:val="-1"/>
          <w:sz w:val="24"/>
          <w:szCs w:val="24"/>
        </w:rPr>
        <w:t>e</w:t>
      </w:r>
      <w:r>
        <w:rPr>
          <w:sz w:val="24"/>
          <w:szCs w:val="24"/>
        </w:rPr>
        <w:t xml:space="preserve">rsi  </w:t>
      </w:r>
      <w:r>
        <w:rPr>
          <w:spacing w:val="1"/>
          <w:sz w:val="24"/>
          <w:szCs w:val="24"/>
        </w:rPr>
        <w:t xml:space="preserve"> </w:t>
      </w:r>
      <w:r>
        <w:rPr>
          <w:sz w:val="24"/>
          <w:szCs w:val="24"/>
        </w:rPr>
        <w:t>y</w:t>
      </w:r>
      <w:r>
        <w:rPr>
          <w:spacing w:val="-1"/>
          <w:sz w:val="24"/>
          <w:szCs w:val="24"/>
        </w:rPr>
        <w:t>a</w:t>
      </w:r>
      <w:r>
        <w:rPr>
          <w:sz w:val="24"/>
          <w:szCs w:val="24"/>
        </w:rPr>
        <w:t xml:space="preserve">ng  </w:t>
      </w:r>
      <w:r>
        <w:rPr>
          <w:spacing w:val="1"/>
          <w:sz w:val="24"/>
          <w:szCs w:val="24"/>
        </w:rPr>
        <w:t xml:space="preserve"> </w:t>
      </w:r>
      <w:r>
        <w:rPr>
          <w:sz w:val="24"/>
          <w:szCs w:val="24"/>
        </w:rPr>
        <w:t>di</w:t>
      </w:r>
      <w:r>
        <w:rPr>
          <w:spacing w:val="1"/>
          <w:sz w:val="24"/>
          <w:szCs w:val="24"/>
        </w:rPr>
        <w:t>i</w:t>
      </w:r>
      <w:r>
        <w:rPr>
          <w:sz w:val="24"/>
          <w:szCs w:val="24"/>
        </w:rPr>
        <w:t xml:space="preserve">nginkan.  </w:t>
      </w:r>
      <w:r>
        <w:rPr>
          <w:spacing w:val="1"/>
          <w:sz w:val="24"/>
          <w:szCs w:val="24"/>
        </w:rPr>
        <w:t xml:space="preserve"> </w:t>
      </w:r>
      <w:r>
        <w:rPr>
          <w:sz w:val="24"/>
          <w:szCs w:val="24"/>
        </w:rPr>
        <w:t>K</w:t>
      </w:r>
      <w:r>
        <w:rPr>
          <w:spacing w:val="-1"/>
          <w:sz w:val="24"/>
          <w:szCs w:val="24"/>
        </w:rPr>
        <w:t>e</w:t>
      </w:r>
      <w:r>
        <w:rPr>
          <w:sz w:val="24"/>
          <w:szCs w:val="24"/>
        </w:rPr>
        <w:t>mud</w:t>
      </w:r>
      <w:r>
        <w:rPr>
          <w:spacing w:val="1"/>
          <w:sz w:val="24"/>
          <w:szCs w:val="24"/>
        </w:rPr>
        <w:t>i</w:t>
      </w:r>
      <w:r>
        <w:rPr>
          <w:spacing w:val="-1"/>
          <w:sz w:val="24"/>
          <w:szCs w:val="24"/>
        </w:rPr>
        <w:t>a</w:t>
      </w:r>
      <w:r>
        <w:rPr>
          <w:sz w:val="24"/>
          <w:szCs w:val="24"/>
        </w:rPr>
        <w:t xml:space="preserve">n  </w:t>
      </w:r>
      <w:r>
        <w:rPr>
          <w:spacing w:val="1"/>
          <w:sz w:val="24"/>
          <w:szCs w:val="24"/>
        </w:rPr>
        <w:t xml:space="preserve"> </w:t>
      </w:r>
      <w:r>
        <w:rPr>
          <w:sz w:val="24"/>
          <w:szCs w:val="24"/>
        </w:rPr>
        <w:t>ma</w:t>
      </w:r>
      <w:r>
        <w:rPr>
          <w:spacing w:val="2"/>
          <w:sz w:val="24"/>
          <w:szCs w:val="24"/>
        </w:rPr>
        <w:t>h</w:t>
      </w:r>
      <w:r>
        <w:rPr>
          <w:spacing w:val="-1"/>
          <w:sz w:val="24"/>
          <w:szCs w:val="24"/>
        </w:rPr>
        <w:t>a</w:t>
      </w:r>
      <w:r>
        <w:rPr>
          <w:sz w:val="24"/>
          <w:szCs w:val="24"/>
        </w:rPr>
        <w:t>si</w:t>
      </w:r>
      <w:r>
        <w:rPr>
          <w:spacing w:val="1"/>
          <w:sz w:val="24"/>
          <w:szCs w:val="24"/>
        </w:rPr>
        <w:t>s</w:t>
      </w:r>
      <w:r>
        <w:rPr>
          <w:sz w:val="24"/>
          <w:szCs w:val="24"/>
        </w:rPr>
        <w:t>wa   mel</w:t>
      </w:r>
      <w:r>
        <w:rPr>
          <w:spacing w:val="-1"/>
          <w:sz w:val="24"/>
          <w:szCs w:val="24"/>
        </w:rPr>
        <w:t>a</w:t>
      </w:r>
      <w:r>
        <w:rPr>
          <w:sz w:val="24"/>
          <w:szCs w:val="24"/>
        </w:rPr>
        <w:t>k</w:t>
      </w:r>
      <w:r>
        <w:rPr>
          <w:spacing w:val="4"/>
          <w:sz w:val="24"/>
          <w:szCs w:val="24"/>
        </w:rPr>
        <w:t>u</w:t>
      </w:r>
      <w:r>
        <w:rPr>
          <w:sz w:val="24"/>
          <w:szCs w:val="24"/>
        </w:rPr>
        <w:t>k</w:t>
      </w:r>
      <w:r>
        <w:rPr>
          <w:spacing w:val="-1"/>
          <w:sz w:val="24"/>
          <w:szCs w:val="24"/>
        </w:rPr>
        <w:t>a</w:t>
      </w:r>
      <w:r>
        <w:rPr>
          <w:sz w:val="24"/>
          <w:szCs w:val="24"/>
        </w:rPr>
        <w:t xml:space="preserve">n  </w:t>
      </w:r>
      <w:r>
        <w:rPr>
          <w:spacing w:val="3"/>
          <w:sz w:val="24"/>
          <w:szCs w:val="24"/>
        </w:rPr>
        <w:t xml:space="preserve"> </w:t>
      </w:r>
      <w:r>
        <w:rPr>
          <w:sz w:val="24"/>
          <w:szCs w:val="24"/>
        </w:rPr>
        <w:t>ins</w:t>
      </w:r>
      <w:r>
        <w:rPr>
          <w:spacing w:val="1"/>
          <w:sz w:val="24"/>
          <w:szCs w:val="24"/>
        </w:rPr>
        <w:t>t</w:t>
      </w:r>
      <w:r>
        <w:rPr>
          <w:spacing w:val="-1"/>
          <w:sz w:val="24"/>
          <w:szCs w:val="24"/>
        </w:rPr>
        <w:t>a</w:t>
      </w:r>
      <w:r>
        <w:rPr>
          <w:sz w:val="24"/>
          <w:szCs w:val="24"/>
        </w:rPr>
        <w:t>lasi X</w:t>
      </w:r>
      <w:r>
        <w:rPr>
          <w:spacing w:val="-1"/>
          <w:sz w:val="24"/>
          <w:szCs w:val="24"/>
        </w:rPr>
        <w:t>A</w:t>
      </w:r>
      <w:r>
        <w:rPr>
          <w:sz w:val="24"/>
          <w:szCs w:val="24"/>
        </w:rPr>
        <w:t>M</w:t>
      </w:r>
      <w:r>
        <w:rPr>
          <w:spacing w:val="1"/>
          <w:sz w:val="24"/>
          <w:szCs w:val="24"/>
        </w:rPr>
        <w:t>P</w:t>
      </w:r>
      <w:r>
        <w:rPr>
          <w:sz w:val="24"/>
          <w:szCs w:val="24"/>
        </w:rPr>
        <w:t>P d</w:t>
      </w:r>
      <w:r>
        <w:rPr>
          <w:spacing w:val="-1"/>
          <w:sz w:val="24"/>
          <w:szCs w:val="24"/>
        </w:rPr>
        <w:t>a</w:t>
      </w:r>
      <w:r>
        <w:rPr>
          <w:sz w:val="24"/>
          <w:szCs w:val="24"/>
        </w:rPr>
        <w:t>n mel</w:t>
      </w:r>
      <w:r>
        <w:rPr>
          <w:spacing w:val="-1"/>
          <w:sz w:val="24"/>
          <w:szCs w:val="24"/>
        </w:rPr>
        <w:t>a</w:t>
      </w:r>
      <w:r>
        <w:rPr>
          <w:sz w:val="24"/>
          <w:szCs w:val="24"/>
        </w:rPr>
        <w:t>ku</w:t>
      </w:r>
      <w:r>
        <w:rPr>
          <w:spacing w:val="2"/>
          <w:sz w:val="24"/>
          <w:szCs w:val="24"/>
        </w:rPr>
        <w:t>k</w:t>
      </w:r>
      <w:r>
        <w:rPr>
          <w:spacing w:val="-1"/>
          <w:sz w:val="24"/>
          <w:szCs w:val="24"/>
        </w:rPr>
        <w:t>a</w:t>
      </w:r>
      <w:r>
        <w:rPr>
          <w:sz w:val="24"/>
          <w:szCs w:val="24"/>
        </w:rPr>
        <w:t>n</w:t>
      </w:r>
      <w:r>
        <w:rPr>
          <w:spacing w:val="2"/>
          <w:sz w:val="24"/>
          <w:szCs w:val="24"/>
        </w:rPr>
        <w:t xml:space="preserve"> </w:t>
      </w:r>
      <w:r>
        <w:rPr>
          <w:spacing w:val="-1"/>
          <w:sz w:val="24"/>
          <w:szCs w:val="24"/>
        </w:rPr>
        <w:t>ce</w:t>
      </w:r>
      <w:r>
        <w:rPr>
          <w:sz w:val="24"/>
          <w:szCs w:val="24"/>
        </w:rPr>
        <w:t xml:space="preserve">k </w:t>
      </w:r>
      <w:r>
        <w:rPr>
          <w:spacing w:val="2"/>
          <w:sz w:val="24"/>
          <w:szCs w:val="24"/>
        </w:rPr>
        <w:t>v</w:t>
      </w:r>
      <w:r>
        <w:rPr>
          <w:spacing w:val="-1"/>
          <w:sz w:val="24"/>
          <w:szCs w:val="24"/>
        </w:rPr>
        <w:t>e</w:t>
      </w:r>
      <w:r>
        <w:rPr>
          <w:sz w:val="24"/>
          <w:szCs w:val="24"/>
        </w:rPr>
        <w:t>rsi php</w:t>
      </w:r>
      <w:r>
        <w:rPr>
          <w:spacing w:val="2"/>
          <w:sz w:val="24"/>
          <w:szCs w:val="24"/>
        </w:rPr>
        <w:t xml:space="preserve"> </w:t>
      </w:r>
      <w:r>
        <w:rPr>
          <w:sz w:val="24"/>
          <w:szCs w:val="24"/>
        </w:rPr>
        <w:t>p</w:t>
      </w:r>
      <w:r>
        <w:rPr>
          <w:spacing w:val="-1"/>
          <w:sz w:val="24"/>
          <w:szCs w:val="24"/>
        </w:rPr>
        <w:t>a</w:t>
      </w:r>
      <w:r>
        <w:rPr>
          <w:sz w:val="24"/>
          <w:szCs w:val="24"/>
        </w:rPr>
        <w:t>da</w:t>
      </w:r>
      <w:r>
        <w:rPr>
          <w:spacing w:val="1"/>
          <w:sz w:val="24"/>
          <w:szCs w:val="24"/>
        </w:rPr>
        <w:t xml:space="preserve"> </w:t>
      </w:r>
      <w:r>
        <w:rPr>
          <w:sz w:val="24"/>
          <w:szCs w:val="24"/>
        </w:rPr>
        <w:t>CMD</w:t>
      </w:r>
      <w:r>
        <w:rPr>
          <w:spacing w:val="1"/>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2"/>
          <w:sz w:val="24"/>
          <w:szCs w:val="24"/>
        </w:rPr>
        <w:t xml:space="preserve"> </w:t>
      </w:r>
      <w:r>
        <w:rPr>
          <w:sz w:val="24"/>
          <w:szCs w:val="24"/>
        </w:rPr>
        <w:t>meng</w:t>
      </w:r>
      <w:r>
        <w:rPr>
          <w:spacing w:val="-1"/>
          <w:sz w:val="24"/>
          <w:szCs w:val="24"/>
        </w:rPr>
        <w:t>e</w:t>
      </w:r>
      <w:r>
        <w:rPr>
          <w:sz w:val="24"/>
          <w:szCs w:val="24"/>
        </w:rPr>
        <w:t>t</w:t>
      </w:r>
      <w:r>
        <w:rPr>
          <w:spacing w:val="1"/>
          <w:sz w:val="24"/>
          <w:szCs w:val="24"/>
        </w:rPr>
        <w:t>i</w:t>
      </w:r>
      <w:r>
        <w:rPr>
          <w:sz w:val="24"/>
          <w:szCs w:val="24"/>
        </w:rPr>
        <w:t>kk</w:t>
      </w:r>
      <w:r>
        <w:rPr>
          <w:spacing w:val="-1"/>
          <w:sz w:val="24"/>
          <w:szCs w:val="24"/>
        </w:rPr>
        <w:t>a</w:t>
      </w:r>
      <w:r>
        <w:rPr>
          <w:sz w:val="24"/>
          <w:szCs w:val="24"/>
        </w:rPr>
        <w:t>n</w:t>
      </w:r>
      <w:r>
        <w:rPr>
          <w:spacing w:val="2"/>
          <w:sz w:val="24"/>
          <w:szCs w:val="24"/>
        </w:rPr>
        <w:t xml:space="preserve"> </w:t>
      </w:r>
      <w:r>
        <w:rPr>
          <w:spacing w:val="-1"/>
          <w:sz w:val="24"/>
          <w:szCs w:val="24"/>
        </w:rPr>
        <w:t>“</w:t>
      </w:r>
      <w:r>
        <w:rPr>
          <w:spacing w:val="2"/>
          <w:sz w:val="24"/>
          <w:szCs w:val="24"/>
        </w:rPr>
        <w:t>p</w:t>
      </w:r>
      <w:r>
        <w:rPr>
          <w:sz w:val="24"/>
          <w:szCs w:val="24"/>
        </w:rPr>
        <w:t>hp</w:t>
      </w:r>
      <w:r>
        <w:rPr>
          <w:spacing w:val="7"/>
          <w:sz w:val="24"/>
          <w:szCs w:val="24"/>
        </w:rPr>
        <w:t xml:space="preserve"> </w:t>
      </w:r>
      <w:r>
        <w:rPr>
          <w:sz w:val="24"/>
          <w:szCs w:val="24"/>
        </w:rPr>
        <w:t>– v</w:t>
      </w:r>
      <w:r>
        <w:rPr>
          <w:spacing w:val="-1"/>
          <w:sz w:val="24"/>
          <w:szCs w:val="24"/>
        </w:rPr>
        <w:t>”</w:t>
      </w:r>
      <w:r>
        <w:rPr>
          <w:sz w:val="24"/>
          <w:szCs w:val="24"/>
        </w:rPr>
        <w:t xml:space="preserve">. </w:t>
      </w:r>
      <w:r>
        <w:rPr>
          <w:spacing w:val="1"/>
          <w:sz w:val="24"/>
          <w:szCs w:val="24"/>
        </w:rPr>
        <w:t>S</w:t>
      </w:r>
      <w:r>
        <w:rPr>
          <w:spacing w:val="-1"/>
          <w:sz w:val="24"/>
          <w:szCs w:val="24"/>
        </w:rPr>
        <w:t>e</w:t>
      </w:r>
      <w:r>
        <w:rPr>
          <w:sz w:val="24"/>
          <w:szCs w:val="24"/>
        </w:rPr>
        <w:t>tel</w:t>
      </w:r>
      <w:r>
        <w:rPr>
          <w:spacing w:val="-1"/>
          <w:sz w:val="24"/>
          <w:szCs w:val="24"/>
        </w:rPr>
        <w:t>a</w:t>
      </w:r>
      <w:r>
        <w:rPr>
          <w:sz w:val="24"/>
          <w:szCs w:val="24"/>
        </w:rPr>
        <w:t xml:space="preserve">h </w:t>
      </w:r>
      <w:r>
        <w:rPr>
          <w:spacing w:val="1"/>
          <w:sz w:val="24"/>
          <w:szCs w:val="24"/>
        </w:rPr>
        <w:t>P</w:t>
      </w:r>
      <w:r>
        <w:rPr>
          <w:sz w:val="24"/>
          <w:szCs w:val="24"/>
        </w:rPr>
        <w:t>HP</w:t>
      </w:r>
      <w:r>
        <w:rPr>
          <w:spacing w:val="1"/>
          <w:sz w:val="24"/>
          <w:szCs w:val="24"/>
        </w:rPr>
        <w:t xml:space="preserve"> </w:t>
      </w:r>
      <w:r>
        <w:rPr>
          <w:spacing w:val="2"/>
          <w:sz w:val="24"/>
          <w:szCs w:val="24"/>
        </w:rPr>
        <w:t>y</w:t>
      </w:r>
      <w:r>
        <w:rPr>
          <w:spacing w:val="-1"/>
          <w:sz w:val="24"/>
          <w:szCs w:val="24"/>
        </w:rPr>
        <w:t>a</w:t>
      </w:r>
      <w:r>
        <w:rPr>
          <w:sz w:val="24"/>
          <w:szCs w:val="24"/>
        </w:rPr>
        <w:t>ng</w:t>
      </w:r>
      <w:r>
        <w:rPr>
          <w:spacing w:val="3"/>
          <w:sz w:val="24"/>
          <w:szCs w:val="24"/>
        </w:rPr>
        <w:t xml:space="preserve"> </w:t>
      </w:r>
      <w:r>
        <w:rPr>
          <w:sz w:val="24"/>
          <w:szCs w:val="24"/>
        </w:rPr>
        <w:t>dis</w:t>
      </w:r>
      <w:r>
        <w:rPr>
          <w:spacing w:val="1"/>
          <w:sz w:val="24"/>
          <w:szCs w:val="24"/>
        </w:rPr>
        <w:t>t</w:t>
      </w:r>
      <w:r>
        <w:rPr>
          <w:spacing w:val="-1"/>
          <w:sz w:val="24"/>
          <w:szCs w:val="24"/>
        </w:rPr>
        <w:t>a</w:t>
      </w:r>
      <w:r>
        <w:rPr>
          <w:sz w:val="24"/>
          <w:szCs w:val="24"/>
        </w:rPr>
        <w:t>l</w:t>
      </w:r>
      <w:r>
        <w:rPr>
          <w:spacing w:val="1"/>
          <w:sz w:val="24"/>
          <w:szCs w:val="24"/>
        </w:rPr>
        <w:t xml:space="preserve"> </w:t>
      </w:r>
      <w:r>
        <w:rPr>
          <w:sz w:val="24"/>
          <w:szCs w:val="24"/>
        </w:rPr>
        <w:t>sud</w:t>
      </w:r>
      <w:r>
        <w:rPr>
          <w:spacing w:val="-1"/>
          <w:sz w:val="24"/>
          <w:szCs w:val="24"/>
        </w:rPr>
        <w:t>a</w:t>
      </w:r>
      <w:r>
        <w:rPr>
          <w:sz w:val="24"/>
          <w:szCs w:val="24"/>
        </w:rPr>
        <w:t>h s</w:t>
      </w:r>
      <w:r>
        <w:rPr>
          <w:spacing w:val="-1"/>
          <w:sz w:val="24"/>
          <w:szCs w:val="24"/>
        </w:rPr>
        <w:t>e</w:t>
      </w:r>
      <w:r>
        <w:rPr>
          <w:sz w:val="24"/>
          <w:szCs w:val="24"/>
        </w:rPr>
        <w:t>su</w:t>
      </w:r>
      <w:r>
        <w:rPr>
          <w:spacing w:val="-1"/>
          <w:sz w:val="24"/>
          <w:szCs w:val="24"/>
        </w:rPr>
        <w:t>a</w:t>
      </w:r>
      <w:r>
        <w:rPr>
          <w:sz w:val="24"/>
          <w:szCs w:val="24"/>
        </w:rPr>
        <w:t>i</w:t>
      </w:r>
      <w:r>
        <w:rPr>
          <w:spacing w:val="1"/>
          <w:sz w:val="24"/>
          <w:szCs w:val="24"/>
        </w:rPr>
        <w:t xml:space="preserve"> </w:t>
      </w:r>
      <w:r>
        <w:rPr>
          <w:spacing w:val="2"/>
          <w:sz w:val="24"/>
          <w:szCs w:val="24"/>
        </w:rPr>
        <w:t>d</w:t>
      </w:r>
      <w:r>
        <w:rPr>
          <w:spacing w:val="-1"/>
          <w:sz w:val="24"/>
          <w:szCs w:val="24"/>
        </w:rPr>
        <w:t>e</w:t>
      </w:r>
      <w:r>
        <w:rPr>
          <w:spacing w:val="2"/>
          <w:sz w:val="24"/>
          <w:szCs w:val="24"/>
        </w:rPr>
        <w:t>n</w:t>
      </w:r>
      <w:r>
        <w:rPr>
          <w:sz w:val="24"/>
          <w:szCs w:val="24"/>
        </w:rPr>
        <w:t>g</w:t>
      </w:r>
      <w:r>
        <w:rPr>
          <w:spacing w:val="-1"/>
          <w:sz w:val="24"/>
          <w:szCs w:val="24"/>
        </w:rPr>
        <w:t>a</w:t>
      </w:r>
      <w:r>
        <w:rPr>
          <w:sz w:val="24"/>
          <w:szCs w:val="24"/>
        </w:rPr>
        <w:t>n v</w:t>
      </w:r>
      <w:r>
        <w:rPr>
          <w:spacing w:val="-1"/>
          <w:sz w:val="24"/>
          <w:szCs w:val="24"/>
        </w:rPr>
        <w:t>e</w:t>
      </w:r>
      <w:r>
        <w:rPr>
          <w:sz w:val="24"/>
          <w:szCs w:val="24"/>
        </w:rPr>
        <w:t xml:space="preserve">rsi </w:t>
      </w:r>
      <w:r>
        <w:rPr>
          <w:spacing w:val="2"/>
          <w:sz w:val="24"/>
          <w:szCs w:val="24"/>
        </w:rPr>
        <w:t>y</w:t>
      </w:r>
      <w:r>
        <w:rPr>
          <w:spacing w:val="-1"/>
          <w:sz w:val="24"/>
          <w:szCs w:val="24"/>
        </w:rPr>
        <w:t>a</w:t>
      </w:r>
      <w:r>
        <w:rPr>
          <w:sz w:val="24"/>
          <w:szCs w:val="24"/>
        </w:rPr>
        <w:t>ng di</w:t>
      </w:r>
      <w:r>
        <w:rPr>
          <w:spacing w:val="1"/>
          <w:sz w:val="24"/>
          <w:szCs w:val="24"/>
        </w:rPr>
        <w:t>i</w:t>
      </w:r>
      <w:r>
        <w:rPr>
          <w:sz w:val="24"/>
          <w:szCs w:val="24"/>
        </w:rPr>
        <w:t>nginkan. L</w:t>
      </w:r>
      <w:r>
        <w:rPr>
          <w:spacing w:val="-1"/>
          <w:sz w:val="24"/>
          <w:szCs w:val="24"/>
        </w:rPr>
        <w:t>a</w:t>
      </w:r>
      <w:r>
        <w:rPr>
          <w:sz w:val="24"/>
          <w:szCs w:val="24"/>
        </w:rPr>
        <w:t>ngk</w:t>
      </w:r>
      <w:r>
        <w:rPr>
          <w:spacing w:val="-1"/>
          <w:sz w:val="24"/>
          <w:szCs w:val="24"/>
        </w:rPr>
        <w:t>a</w:t>
      </w:r>
      <w:r>
        <w:rPr>
          <w:sz w:val="24"/>
          <w:szCs w:val="24"/>
        </w:rPr>
        <w:t>h</w:t>
      </w:r>
      <w:r>
        <w:rPr>
          <w:spacing w:val="1"/>
          <w:sz w:val="24"/>
          <w:szCs w:val="24"/>
        </w:rPr>
        <w:t xml:space="preserve"> </w:t>
      </w:r>
      <w:r>
        <w:rPr>
          <w:sz w:val="24"/>
          <w:szCs w:val="24"/>
        </w:rPr>
        <w:t>s</w:t>
      </w:r>
      <w:r>
        <w:rPr>
          <w:spacing w:val="-1"/>
          <w:sz w:val="24"/>
          <w:szCs w:val="24"/>
        </w:rPr>
        <w:t>e</w:t>
      </w:r>
      <w:r>
        <w:rPr>
          <w:sz w:val="24"/>
          <w:szCs w:val="24"/>
        </w:rPr>
        <w:t xml:space="preserve">lanjutnya </w:t>
      </w:r>
      <w:r>
        <w:rPr>
          <w:spacing w:val="2"/>
          <w:sz w:val="24"/>
          <w:szCs w:val="24"/>
        </w:rPr>
        <w:t>y</w:t>
      </w:r>
      <w:r>
        <w:rPr>
          <w:spacing w:val="1"/>
          <w:sz w:val="24"/>
          <w:szCs w:val="24"/>
        </w:rPr>
        <w:t>a</w:t>
      </w:r>
      <w:r>
        <w:rPr>
          <w:sz w:val="24"/>
          <w:szCs w:val="24"/>
        </w:rPr>
        <w:t>i</w:t>
      </w:r>
      <w:r>
        <w:rPr>
          <w:spacing w:val="1"/>
          <w:sz w:val="24"/>
          <w:szCs w:val="24"/>
        </w:rPr>
        <w:t>t</w:t>
      </w:r>
      <w:r>
        <w:rPr>
          <w:sz w:val="24"/>
          <w:szCs w:val="24"/>
        </w:rPr>
        <w:t>u</w:t>
      </w:r>
      <w:r>
        <w:rPr>
          <w:spacing w:val="1"/>
          <w:sz w:val="24"/>
          <w:szCs w:val="24"/>
        </w:rPr>
        <w:t xml:space="preserve"> </w:t>
      </w:r>
      <w:r>
        <w:rPr>
          <w:sz w:val="24"/>
          <w:szCs w:val="24"/>
        </w:rPr>
        <w:t>ins</w:t>
      </w:r>
      <w:r>
        <w:rPr>
          <w:spacing w:val="1"/>
          <w:sz w:val="24"/>
          <w:szCs w:val="24"/>
        </w:rPr>
        <w:t>t</w:t>
      </w:r>
      <w:r>
        <w:rPr>
          <w:spacing w:val="-1"/>
          <w:sz w:val="24"/>
          <w:szCs w:val="24"/>
        </w:rPr>
        <w:t>a</w:t>
      </w:r>
      <w:r>
        <w:rPr>
          <w:sz w:val="24"/>
          <w:szCs w:val="24"/>
        </w:rPr>
        <w:t>lasi</w:t>
      </w:r>
      <w:r>
        <w:rPr>
          <w:spacing w:val="1"/>
          <w:sz w:val="24"/>
          <w:szCs w:val="24"/>
        </w:rPr>
        <w:t xml:space="preserve"> </w:t>
      </w:r>
      <w:r>
        <w:rPr>
          <w:sz w:val="24"/>
          <w:szCs w:val="24"/>
        </w:rPr>
        <w:t>la</w:t>
      </w:r>
      <w:r>
        <w:rPr>
          <w:spacing w:val="-1"/>
          <w:sz w:val="24"/>
          <w:szCs w:val="24"/>
        </w:rPr>
        <w:t>ra</w:t>
      </w:r>
      <w:r>
        <w:rPr>
          <w:sz w:val="24"/>
          <w:szCs w:val="24"/>
        </w:rPr>
        <w:t>v</w:t>
      </w:r>
      <w:r>
        <w:rPr>
          <w:spacing w:val="-1"/>
          <w:sz w:val="24"/>
          <w:szCs w:val="24"/>
        </w:rPr>
        <w:t>e</w:t>
      </w:r>
      <w:r>
        <w:rPr>
          <w:sz w:val="24"/>
          <w:szCs w:val="24"/>
        </w:rPr>
        <w:t>l.</w:t>
      </w:r>
      <w:r>
        <w:rPr>
          <w:spacing w:val="1"/>
          <w:sz w:val="24"/>
          <w:szCs w:val="24"/>
        </w:rPr>
        <w:t xml:space="preserve"> S</w:t>
      </w:r>
      <w:r>
        <w:rPr>
          <w:spacing w:val="-1"/>
          <w:sz w:val="24"/>
          <w:szCs w:val="24"/>
        </w:rPr>
        <w:t>e</w:t>
      </w:r>
      <w:r>
        <w:rPr>
          <w:sz w:val="24"/>
          <w:szCs w:val="24"/>
        </w:rPr>
        <w:t>b</w:t>
      </w:r>
      <w:r>
        <w:rPr>
          <w:spacing w:val="-1"/>
          <w:sz w:val="24"/>
          <w:szCs w:val="24"/>
        </w:rPr>
        <w:t>e</w:t>
      </w:r>
      <w:r>
        <w:rPr>
          <w:sz w:val="24"/>
          <w:szCs w:val="24"/>
        </w:rPr>
        <w:t>lum</w:t>
      </w:r>
      <w:r>
        <w:rPr>
          <w:spacing w:val="1"/>
          <w:sz w:val="24"/>
          <w:szCs w:val="24"/>
        </w:rPr>
        <w:t xml:space="preserve"> </w:t>
      </w:r>
      <w:r>
        <w:rPr>
          <w:sz w:val="24"/>
          <w:szCs w:val="24"/>
        </w:rPr>
        <w:t>ins</w:t>
      </w:r>
      <w:r>
        <w:rPr>
          <w:spacing w:val="1"/>
          <w:sz w:val="24"/>
          <w:szCs w:val="24"/>
        </w:rPr>
        <w:t>t</w:t>
      </w:r>
      <w:r>
        <w:rPr>
          <w:spacing w:val="-1"/>
          <w:sz w:val="24"/>
          <w:szCs w:val="24"/>
        </w:rPr>
        <w:t>a</w:t>
      </w:r>
      <w:r>
        <w:rPr>
          <w:sz w:val="24"/>
          <w:szCs w:val="24"/>
        </w:rPr>
        <w:t>ll</w:t>
      </w:r>
      <w:r>
        <w:rPr>
          <w:spacing w:val="1"/>
          <w:sz w:val="24"/>
          <w:szCs w:val="24"/>
        </w:rPr>
        <w:t xml:space="preserve"> </w:t>
      </w:r>
      <w:r>
        <w:rPr>
          <w:sz w:val="24"/>
          <w:szCs w:val="24"/>
        </w:rPr>
        <w:t>L</w:t>
      </w:r>
      <w:r>
        <w:rPr>
          <w:spacing w:val="-1"/>
          <w:sz w:val="24"/>
          <w:szCs w:val="24"/>
        </w:rPr>
        <w:t>a</w:t>
      </w:r>
      <w:r>
        <w:rPr>
          <w:sz w:val="24"/>
          <w:szCs w:val="24"/>
        </w:rPr>
        <w:t>r</w:t>
      </w:r>
      <w:r>
        <w:rPr>
          <w:spacing w:val="-2"/>
          <w:sz w:val="24"/>
          <w:szCs w:val="24"/>
        </w:rPr>
        <w:t>a</w:t>
      </w:r>
      <w:r>
        <w:rPr>
          <w:sz w:val="24"/>
          <w:szCs w:val="24"/>
        </w:rPr>
        <w:t>v</w:t>
      </w:r>
      <w:r>
        <w:rPr>
          <w:spacing w:val="-1"/>
          <w:sz w:val="24"/>
          <w:szCs w:val="24"/>
        </w:rPr>
        <w:t>e</w:t>
      </w:r>
      <w:r>
        <w:rPr>
          <w:sz w:val="24"/>
          <w:szCs w:val="24"/>
        </w:rPr>
        <w:t>l</w:t>
      </w:r>
      <w:r>
        <w:rPr>
          <w:spacing w:val="1"/>
          <w:sz w:val="24"/>
          <w:szCs w:val="24"/>
        </w:rPr>
        <w:t xml:space="preserve"> </w:t>
      </w:r>
      <w:r>
        <w:rPr>
          <w:sz w:val="24"/>
          <w:szCs w:val="24"/>
        </w:rPr>
        <w:t>y</w:t>
      </w:r>
      <w:r>
        <w:rPr>
          <w:spacing w:val="-1"/>
          <w:sz w:val="24"/>
          <w:szCs w:val="24"/>
        </w:rPr>
        <w:t>a</w:t>
      </w:r>
      <w:r>
        <w:rPr>
          <w:sz w:val="24"/>
          <w:szCs w:val="24"/>
        </w:rPr>
        <w:t xml:space="preserve">ng mendukung </w:t>
      </w:r>
      <w:r>
        <w:rPr>
          <w:spacing w:val="1"/>
          <w:sz w:val="24"/>
          <w:szCs w:val="24"/>
        </w:rPr>
        <w:t>P</w:t>
      </w:r>
      <w:r>
        <w:rPr>
          <w:sz w:val="24"/>
          <w:szCs w:val="24"/>
        </w:rPr>
        <w:t>HP</w:t>
      </w:r>
      <w:r>
        <w:rPr>
          <w:spacing w:val="1"/>
          <w:sz w:val="24"/>
          <w:szCs w:val="24"/>
        </w:rPr>
        <w:t xml:space="preserve"> </w:t>
      </w:r>
      <w:r>
        <w:rPr>
          <w:sz w:val="24"/>
          <w:szCs w:val="24"/>
        </w:rPr>
        <w:t>v</w:t>
      </w:r>
      <w:r>
        <w:rPr>
          <w:spacing w:val="-1"/>
          <w:sz w:val="24"/>
          <w:szCs w:val="24"/>
        </w:rPr>
        <w:t>e</w:t>
      </w:r>
      <w:r>
        <w:rPr>
          <w:sz w:val="24"/>
          <w:szCs w:val="24"/>
        </w:rPr>
        <w:t>rsi</w:t>
      </w:r>
      <w:r>
        <w:rPr>
          <w:spacing w:val="3"/>
          <w:sz w:val="24"/>
          <w:szCs w:val="24"/>
        </w:rPr>
        <w:t xml:space="preserve"> </w:t>
      </w:r>
      <w:r>
        <w:rPr>
          <w:sz w:val="24"/>
          <w:szCs w:val="24"/>
        </w:rPr>
        <w:t>5.</w:t>
      </w:r>
      <w:r>
        <w:rPr>
          <w:spacing w:val="1"/>
          <w:sz w:val="24"/>
          <w:szCs w:val="24"/>
        </w:rPr>
        <w:t xml:space="preserve"> </w:t>
      </w:r>
      <w:r>
        <w:rPr>
          <w:sz w:val="24"/>
          <w:szCs w:val="24"/>
        </w:rPr>
        <w:t xml:space="preserve">Kita </w:t>
      </w:r>
      <w:r>
        <w:rPr>
          <w:spacing w:val="5"/>
          <w:sz w:val="24"/>
          <w:szCs w:val="24"/>
        </w:rPr>
        <w:t>h</w:t>
      </w:r>
      <w:r>
        <w:rPr>
          <w:spacing w:val="-1"/>
          <w:sz w:val="24"/>
          <w:szCs w:val="24"/>
        </w:rPr>
        <w:t>a</w:t>
      </w:r>
      <w:r>
        <w:rPr>
          <w:sz w:val="24"/>
          <w:szCs w:val="24"/>
        </w:rPr>
        <w:t xml:space="preserve">rus </w:t>
      </w:r>
      <w:r>
        <w:rPr>
          <w:spacing w:val="3"/>
          <w:sz w:val="24"/>
          <w:szCs w:val="24"/>
        </w:rPr>
        <w:t>m</w:t>
      </w:r>
      <w:r>
        <w:rPr>
          <w:spacing w:val="-1"/>
          <w:sz w:val="24"/>
          <w:szCs w:val="24"/>
        </w:rPr>
        <w:t>e</w:t>
      </w:r>
      <w:r>
        <w:rPr>
          <w:sz w:val="24"/>
          <w:szCs w:val="24"/>
        </w:rPr>
        <w:t>nd</w:t>
      </w:r>
      <w:r>
        <w:rPr>
          <w:spacing w:val="2"/>
          <w:sz w:val="24"/>
          <w:szCs w:val="24"/>
        </w:rPr>
        <w:t>o</w:t>
      </w:r>
      <w:r>
        <w:rPr>
          <w:sz w:val="24"/>
          <w:szCs w:val="24"/>
        </w:rPr>
        <w:t>wnlo</w:t>
      </w:r>
      <w:r>
        <w:rPr>
          <w:spacing w:val="-1"/>
          <w:sz w:val="24"/>
          <w:szCs w:val="24"/>
        </w:rPr>
        <w:t>a</w:t>
      </w:r>
      <w:r>
        <w:rPr>
          <w:sz w:val="24"/>
          <w:szCs w:val="24"/>
        </w:rPr>
        <w:t>d</w:t>
      </w:r>
      <w:r>
        <w:rPr>
          <w:spacing w:val="1"/>
          <w:sz w:val="24"/>
          <w:szCs w:val="24"/>
        </w:rPr>
        <w:t xml:space="preserve"> </w:t>
      </w:r>
      <w:r>
        <w:rPr>
          <w:spacing w:val="-1"/>
          <w:sz w:val="24"/>
          <w:szCs w:val="24"/>
        </w:rPr>
        <w:t>c</w:t>
      </w:r>
      <w:r>
        <w:rPr>
          <w:sz w:val="24"/>
          <w:szCs w:val="24"/>
        </w:rPr>
        <w:t>ompos</w:t>
      </w:r>
      <w:r>
        <w:rPr>
          <w:spacing w:val="1"/>
          <w:sz w:val="24"/>
          <w:szCs w:val="24"/>
        </w:rPr>
        <w:t>e</w:t>
      </w:r>
      <w:r>
        <w:rPr>
          <w:sz w:val="24"/>
          <w:szCs w:val="24"/>
        </w:rPr>
        <w:t>r y</w:t>
      </w:r>
      <w:r>
        <w:rPr>
          <w:spacing w:val="-1"/>
          <w:sz w:val="24"/>
          <w:szCs w:val="24"/>
        </w:rPr>
        <w:t>a</w:t>
      </w:r>
      <w:r>
        <w:rPr>
          <w:sz w:val="24"/>
          <w:szCs w:val="24"/>
        </w:rPr>
        <w:t>ng</w:t>
      </w:r>
      <w:r>
        <w:rPr>
          <w:spacing w:val="3"/>
          <w:sz w:val="24"/>
          <w:szCs w:val="24"/>
        </w:rPr>
        <w:t xml:space="preserve"> </w:t>
      </w:r>
      <w:r>
        <w:rPr>
          <w:sz w:val="24"/>
          <w:szCs w:val="24"/>
        </w:rPr>
        <w:t>juga mendukung</w:t>
      </w:r>
      <w:r>
        <w:rPr>
          <w:spacing w:val="57"/>
          <w:sz w:val="24"/>
          <w:szCs w:val="24"/>
        </w:rPr>
        <w:t xml:space="preserve"> </w:t>
      </w:r>
      <w:r>
        <w:rPr>
          <w:spacing w:val="1"/>
          <w:sz w:val="24"/>
          <w:szCs w:val="24"/>
        </w:rPr>
        <w:t>P</w:t>
      </w:r>
      <w:r>
        <w:rPr>
          <w:sz w:val="24"/>
          <w:szCs w:val="24"/>
        </w:rPr>
        <w:t>HP</w:t>
      </w:r>
      <w:r>
        <w:rPr>
          <w:spacing w:val="58"/>
          <w:sz w:val="24"/>
          <w:szCs w:val="24"/>
        </w:rPr>
        <w:t xml:space="preserve"> </w:t>
      </w:r>
      <w:r>
        <w:rPr>
          <w:sz w:val="24"/>
          <w:szCs w:val="24"/>
        </w:rPr>
        <w:t>v</w:t>
      </w:r>
      <w:r>
        <w:rPr>
          <w:spacing w:val="-1"/>
          <w:sz w:val="24"/>
          <w:szCs w:val="24"/>
        </w:rPr>
        <w:t>e</w:t>
      </w:r>
      <w:r>
        <w:rPr>
          <w:sz w:val="24"/>
          <w:szCs w:val="24"/>
        </w:rPr>
        <w:t>rsi  5</w:t>
      </w:r>
      <w:r>
        <w:rPr>
          <w:spacing w:val="57"/>
          <w:sz w:val="24"/>
          <w:szCs w:val="24"/>
        </w:rPr>
        <w:t xml:space="preserve"> </w:t>
      </w:r>
      <w:r>
        <w:rPr>
          <w:sz w:val="24"/>
          <w:szCs w:val="24"/>
        </w:rPr>
        <w:t>y</w:t>
      </w:r>
      <w:r>
        <w:rPr>
          <w:spacing w:val="-1"/>
          <w:sz w:val="24"/>
          <w:szCs w:val="24"/>
        </w:rPr>
        <w:t>a</w:t>
      </w:r>
      <w:r>
        <w:rPr>
          <w:sz w:val="24"/>
          <w:szCs w:val="24"/>
        </w:rPr>
        <w:t>i</w:t>
      </w:r>
      <w:r>
        <w:rPr>
          <w:spacing w:val="1"/>
          <w:sz w:val="24"/>
          <w:szCs w:val="24"/>
        </w:rPr>
        <w:t>t</w:t>
      </w:r>
      <w:r>
        <w:rPr>
          <w:sz w:val="24"/>
          <w:szCs w:val="24"/>
        </w:rPr>
        <w:t>u</w:t>
      </w:r>
      <w:r>
        <w:rPr>
          <w:spacing w:val="57"/>
          <w:sz w:val="24"/>
          <w:szCs w:val="24"/>
        </w:rPr>
        <w:t xml:space="preserve"> </w:t>
      </w:r>
      <w:r>
        <w:rPr>
          <w:spacing w:val="-1"/>
          <w:sz w:val="24"/>
          <w:szCs w:val="24"/>
        </w:rPr>
        <w:t>c</w:t>
      </w:r>
      <w:r>
        <w:rPr>
          <w:sz w:val="24"/>
          <w:szCs w:val="24"/>
        </w:rPr>
        <w:t>ompos</w:t>
      </w:r>
      <w:r>
        <w:rPr>
          <w:spacing w:val="1"/>
          <w:sz w:val="24"/>
          <w:szCs w:val="24"/>
        </w:rPr>
        <w:t>e</w:t>
      </w:r>
      <w:r>
        <w:rPr>
          <w:sz w:val="24"/>
          <w:szCs w:val="24"/>
        </w:rPr>
        <w:t>r</w:t>
      </w:r>
      <w:r>
        <w:rPr>
          <w:spacing w:val="57"/>
          <w:sz w:val="24"/>
          <w:szCs w:val="24"/>
        </w:rPr>
        <w:t xml:space="preserve"> </w:t>
      </w:r>
      <w:r>
        <w:rPr>
          <w:sz w:val="24"/>
          <w:szCs w:val="24"/>
        </w:rPr>
        <w:t>v</w:t>
      </w:r>
      <w:r>
        <w:rPr>
          <w:spacing w:val="1"/>
          <w:sz w:val="24"/>
          <w:szCs w:val="24"/>
        </w:rPr>
        <w:t>e</w:t>
      </w:r>
      <w:r>
        <w:rPr>
          <w:sz w:val="24"/>
          <w:szCs w:val="24"/>
        </w:rPr>
        <w:t>rsi</w:t>
      </w:r>
      <w:r>
        <w:rPr>
          <w:spacing w:val="57"/>
          <w:sz w:val="24"/>
          <w:szCs w:val="24"/>
        </w:rPr>
        <w:t xml:space="preserve"> </w:t>
      </w:r>
      <w:r>
        <w:rPr>
          <w:sz w:val="24"/>
          <w:szCs w:val="24"/>
        </w:rPr>
        <w:t>2.2.17</w:t>
      </w:r>
      <w:r>
        <w:rPr>
          <w:spacing w:val="57"/>
          <w:sz w:val="24"/>
          <w:szCs w:val="24"/>
        </w:rPr>
        <w:t xml:space="preserve"> </w:t>
      </w:r>
      <w:r>
        <w:rPr>
          <w:spacing w:val="-1"/>
          <w:sz w:val="24"/>
          <w:szCs w:val="24"/>
        </w:rPr>
        <w:t>a</w:t>
      </w:r>
      <w:r>
        <w:rPr>
          <w:sz w:val="24"/>
          <w:szCs w:val="24"/>
        </w:rPr>
        <w:t>tau</w:t>
      </w:r>
      <w:r>
        <w:rPr>
          <w:spacing w:val="59"/>
          <w:sz w:val="24"/>
          <w:szCs w:val="24"/>
        </w:rPr>
        <w:t xml:space="preserve"> </w:t>
      </w:r>
      <w:r>
        <w:rPr>
          <w:sz w:val="24"/>
          <w:szCs w:val="24"/>
        </w:rPr>
        <w:t>2.2</w:t>
      </w:r>
      <w:r>
        <w:rPr>
          <w:spacing w:val="57"/>
          <w:sz w:val="24"/>
          <w:szCs w:val="24"/>
        </w:rPr>
        <w:t xml:space="preserve"> </w:t>
      </w:r>
      <w:r>
        <w:rPr>
          <w:spacing w:val="2"/>
          <w:sz w:val="24"/>
          <w:szCs w:val="24"/>
        </w:rPr>
        <w:t>y</w:t>
      </w:r>
      <w:r>
        <w:rPr>
          <w:spacing w:val="-1"/>
          <w:sz w:val="24"/>
          <w:szCs w:val="24"/>
        </w:rPr>
        <w:t>a</w:t>
      </w:r>
      <w:r>
        <w:rPr>
          <w:sz w:val="24"/>
          <w:szCs w:val="24"/>
        </w:rPr>
        <w:t>ng  d</w:t>
      </w:r>
      <w:r>
        <w:rPr>
          <w:spacing w:val="-1"/>
          <w:sz w:val="24"/>
          <w:szCs w:val="24"/>
        </w:rPr>
        <w:t>a</w:t>
      </w:r>
      <w:r>
        <w:rPr>
          <w:sz w:val="24"/>
          <w:szCs w:val="24"/>
        </w:rPr>
        <w:t>p</w:t>
      </w:r>
      <w:r>
        <w:rPr>
          <w:spacing w:val="-1"/>
          <w:sz w:val="24"/>
          <w:szCs w:val="24"/>
        </w:rPr>
        <w:t>a</w:t>
      </w:r>
      <w:r>
        <w:rPr>
          <w:sz w:val="24"/>
          <w:szCs w:val="24"/>
        </w:rPr>
        <w:t>t didownload p</w:t>
      </w:r>
      <w:r>
        <w:rPr>
          <w:spacing w:val="-1"/>
          <w:sz w:val="24"/>
          <w:szCs w:val="24"/>
        </w:rPr>
        <w:t>a</w:t>
      </w:r>
      <w:r>
        <w:rPr>
          <w:sz w:val="24"/>
          <w:szCs w:val="24"/>
        </w:rPr>
        <w:t>da</w:t>
      </w:r>
      <w:r>
        <w:rPr>
          <w:spacing w:val="2"/>
          <w:sz w:val="24"/>
          <w:szCs w:val="24"/>
        </w:rPr>
        <w:t xml:space="preserve"> </w:t>
      </w:r>
      <w:r>
        <w:rPr>
          <w:sz w:val="24"/>
          <w:szCs w:val="24"/>
        </w:rPr>
        <w:t>w</w:t>
      </w:r>
      <w:r>
        <w:rPr>
          <w:spacing w:val="-1"/>
          <w:sz w:val="24"/>
          <w:szCs w:val="24"/>
        </w:rPr>
        <w:t>e</w:t>
      </w:r>
      <w:r>
        <w:rPr>
          <w:sz w:val="24"/>
          <w:szCs w:val="24"/>
        </w:rPr>
        <w:t>b</w:t>
      </w:r>
      <w:r>
        <w:rPr>
          <w:spacing w:val="3"/>
          <w:sz w:val="24"/>
          <w:szCs w:val="24"/>
        </w:rPr>
        <w:t xml:space="preserve"> </w:t>
      </w:r>
      <w:r>
        <w:rPr>
          <w:spacing w:val="1"/>
          <w:sz w:val="24"/>
          <w:szCs w:val="24"/>
        </w:rPr>
        <w:t>r</w:t>
      </w:r>
      <w:r>
        <w:rPr>
          <w:spacing w:val="-1"/>
          <w:sz w:val="24"/>
          <w:szCs w:val="24"/>
        </w:rPr>
        <w:t>e</w:t>
      </w:r>
      <w:r>
        <w:rPr>
          <w:sz w:val="24"/>
          <w:szCs w:val="24"/>
        </w:rPr>
        <w:t>smi</w:t>
      </w:r>
      <w:r>
        <w:rPr>
          <w:spacing w:val="1"/>
          <w:sz w:val="24"/>
          <w:szCs w:val="24"/>
        </w:rPr>
        <w:t xml:space="preserve"> </w:t>
      </w:r>
      <w:r>
        <w:rPr>
          <w:spacing w:val="-1"/>
          <w:sz w:val="24"/>
          <w:szCs w:val="24"/>
        </w:rPr>
        <w:t>c</w:t>
      </w:r>
      <w:r>
        <w:rPr>
          <w:sz w:val="24"/>
          <w:szCs w:val="24"/>
        </w:rPr>
        <w:t>ompos</w:t>
      </w:r>
      <w:r>
        <w:rPr>
          <w:spacing w:val="-1"/>
          <w:sz w:val="24"/>
          <w:szCs w:val="24"/>
        </w:rPr>
        <w:t>e</w:t>
      </w:r>
      <w:r>
        <w:rPr>
          <w:sz w:val="24"/>
          <w:szCs w:val="24"/>
        </w:rPr>
        <w:t xml:space="preserve">r. </w:t>
      </w:r>
      <w:r>
        <w:rPr>
          <w:spacing w:val="1"/>
          <w:sz w:val="24"/>
          <w:szCs w:val="24"/>
        </w:rPr>
        <w:t>S</w:t>
      </w:r>
      <w:r>
        <w:rPr>
          <w:spacing w:val="-1"/>
          <w:sz w:val="24"/>
          <w:szCs w:val="24"/>
        </w:rPr>
        <w:t>e</w:t>
      </w:r>
      <w:r>
        <w:rPr>
          <w:spacing w:val="3"/>
          <w:sz w:val="24"/>
          <w:szCs w:val="24"/>
        </w:rPr>
        <w:t>t</w:t>
      </w:r>
      <w:r>
        <w:rPr>
          <w:spacing w:val="-1"/>
          <w:sz w:val="24"/>
          <w:szCs w:val="24"/>
        </w:rPr>
        <w:t>e</w:t>
      </w:r>
      <w:r>
        <w:rPr>
          <w:sz w:val="24"/>
          <w:szCs w:val="24"/>
        </w:rPr>
        <w:t>lah</w:t>
      </w:r>
      <w:r>
        <w:rPr>
          <w:spacing w:val="2"/>
          <w:sz w:val="24"/>
          <w:szCs w:val="24"/>
        </w:rPr>
        <w:t xml:space="preserve"> </w:t>
      </w:r>
      <w:r>
        <w:rPr>
          <w:sz w:val="24"/>
          <w:szCs w:val="24"/>
        </w:rPr>
        <w:t>mem</w:t>
      </w:r>
      <w:r>
        <w:rPr>
          <w:spacing w:val="-1"/>
          <w:sz w:val="24"/>
          <w:szCs w:val="24"/>
        </w:rPr>
        <w:t>a</w:t>
      </w:r>
      <w:r>
        <w:rPr>
          <w:sz w:val="24"/>
          <w:szCs w:val="24"/>
        </w:rPr>
        <w:t>st</w:t>
      </w:r>
      <w:r>
        <w:rPr>
          <w:spacing w:val="1"/>
          <w:sz w:val="24"/>
          <w:szCs w:val="24"/>
        </w:rPr>
        <w:t>i</w:t>
      </w:r>
      <w:r>
        <w:rPr>
          <w:sz w:val="24"/>
          <w:szCs w:val="24"/>
        </w:rPr>
        <w:t>k</w:t>
      </w:r>
      <w:r>
        <w:rPr>
          <w:spacing w:val="-1"/>
          <w:sz w:val="24"/>
          <w:szCs w:val="24"/>
        </w:rPr>
        <w:t>a</w:t>
      </w:r>
      <w:r>
        <w:rPr>
          <w:sz w:val="24"/>
          <w:szCs w:val="24"/>
        </w:rPr>
        <w:t xml:space="preserve">n </w:t>
      </w:r>
      <w:r>
        <w:rPr>
          <w:spacing w:val="-1"/>
          <w:sz w:val="24"/>
          <w:szCs w:val="24"/>
        </w:rPr>
        <w:t>c</w:t>
      </w:r>
      <w:r>
        <w:rPr>
          <w:sz w:val="24"/>
          <w:szCs w:val="24"/>
        </w:rPr>
        <w:t>ompos</w:t>
      </w:r>
      <w:r>
        <w:rPr>
          <w:spacing w:val="1"/>
          <w:sz w:val="24"/>
          <w:szCs w:val="24"/>
        </w:rPr>
        <w:t>e</w:t>
      </w:r>
      <w:r>
        <w:rPr>
          <w:sz w:val="24"/>
          <w:szCs w:val="24"/>
        </w:rPr>
        <w:t>r</w:t>
      </w:r>
      <w:r>
        <w:rPr>
          <w:spacing w:val="2"/>
          <w:sz w:val="24"/>
          <w:szCs w:val="24"/>
        </w:rPr>
        <w:t xml:space="preserve"> </w:t>
      </w:r>
      <w:r>
        <w:rPr>
          <w:sz w:val="24"/>
          <w:szCs w:val="24"/>
        </w:rPr>
        <w:t>y</w:t>
      </w:r>
      <w:r>
        <w:rPr>
          <w:spacing w:val="-1"/>
          <w:sz w:val="24"/>
          <w:szCs w:val="24"/>
        </w:rPr>
        <w:t>a</w:t>
      </w:r>
      <w:r>
        <w:rPr>
          <w:sz w:val="24"/>
          <w:szCs w:val="24"/>
        </w:rPr>
        <w:t>ng di</w:t>
      </w:r>
      <w:r>
        <w:rPr>
          <w:spacing w:val="1"/>
          <w:sz w:val="24"/>
          <w:szCs w:val="24"/>
        </w:rPr>
        <w:t>i</w:t>
      </w:r>
      <w:r>
        <w:rPr>
          <w:sz w:val="24"/>
          <w:szCs w:val="24"/>
        </w:rPr>
        <w:t>nstal</w:t>
      </w:r>
      <w:r>
        <w:rPr>
          <w:spacing w:val="1"/>
          <w:sz w:val="24"/>
          <w:szCs w:val="24"/>
        </w:rPr>
        <w:t xml:space="preserve"> </w:t>
      </w:r>
      <w:r>
        <w:rPr>
          <w:sz w:val="24"/>
          <w:szCs w:val="24"/>
        </w:rPr>
        <w:t>memi</w:t>
      </w:r>
      <w:r>
        <w:rPr>
          <w:spacing w:val="1"/>
          <w:sz w:val="24"/>
          <w:szCs w:val="24"/>
        </w:rPr>
        <w:t>l</w:t>
      </w:r>
      <w:r>
        <w:rPr>
          <w:sz w:val="24"/>
          <w:szCs w:val="24"/>
        </w:rPr>
        <w:t>iki</w:t>
      </w:r>
      <w:r>
        <w:rPr>
          <w:spacing w:val="2"/>
          <w:sz w:val="24"/>
          <w:szCs w:val="24"/>
        </w:rPr>
        <w:t xml:space="preserve"> </w:t>
      </w:r>
      <w:r>
        <w:rPr>
          <w:sz w:val="24"/>
          <w:szCs w:val="24"/>
        </w:rPr>
        <w:t>v</w:t>
      </w:r>
      <w:r>
        <w:rPr>
          <w:spacing w:val="-1"/>
          <w:sz w:val="24"/>
          <w:szCs w:val="24"/>
        </w:rPr>
        <w:t>e</w:t>
      </w:r>
      <w:r>
        <w:rPr>
          <w:sz w:val="24"/>
          <w:szCs w:val="24"/>
        </w:rPr>
        <w:t>rsi</w:t>
      </w:r>
      <w:r>
        <w:rPr>
          <w:spacing w:val="1"/>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z w:val="24"/>
          <w:szCs w:val="24"/>
        </w:rPr>
        <w:t>di</w:t>
      </w:r>
      <w:r>
        <w:rPr>
          <w:spacing w:val="1"/>
          <w:sz w:val="24"/>
          <w:szCs w:val="24"/>
        </w:rPr>
        <w:t>i</w:t>
      </w:r>
      <w:r>
        <w:rPr>
          <w:sz w:val="24"/>
          <w:szCs w:val="24"/>
        </w:rPr>
        <w:t>nginkan</w:t>
      </w:r>
      <w:r>
        <w:rPr>
          <w:spacing w:val="1"/>
          <w:sz w:val="24"/>
          <w:szCs w:val="24"/>
        </w:rPr>
        <w:t xml:space="preserve"> </w:t>
      </w:r>
      <w:r>
        <w:rPr>
          <w:sz w:val="24"/>
          <w:szCs w:val="24"/>
        </w:rPr>
        <w:t>ki</w:t>
      </w:r>
      <w:r>
        <w:rPr>
          <w:spacing w:val="1"/>
          <w:sz w:val="24"/>
          <w:szCs w:val="24"/>
        </w:rPr>
        <w:t>t</w:t>
      </w:r>
      <w:r>
        <w:rPr>
          <w:sz w:val="24"/>
          <w:szCs w:val="24"/>
        </w:rPr>
        <w:t>a lanjutkan</w:t>
      </w:r>
      <w:r>
        <w:rPr>
          <w:spacing w:val="1"/>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3"/>
          <w:sz w:val="24"/>
          <w:szCs w:val="24"/>
        </w:rPr>
        <w:t xml:space="preserve"> </w:t>
      </w:r>
      <w:r>
        <w:rPr>
          <w:sz w:val="24"/>
          <w:szCs w:val="24"/>
        </w:rPr>
        <w:t>mengist</w:t>
      </w:r>
      <w:r>
        <w:rPr>
          <w:spacing w:val="-1"/>
          <w:sz w:val="24"/>
          <w:szCs w:val="24"/>
        </w:rPr>
        <w:t>a</w:t>
      </w:r>
      <w:r>
        <w:rPr>
          <w:sz w:val="24"/>
          <w:szCs w:val="24"/>
        </w:rPr>
        <w:t>l</w:t>
      </w:r>
      <w:r>
        <w:rPr>
          <w:spacing w:val="2"/>
          <w:sz w:val="24"/>
          <w:szCs w:val="24"/>
        </w:rPr>
        <w:t xml:space="preserve"> </w:t>
      </w:r>
      <w:r>
        <w:rPr>
          <w:sz w:val="24"/>
          <w:szCs w:val="24"/>
        </w:rPr>
        <w:t>la</w:t>
      </w:r>
      <w:r>
        <w:rPr>
          <w:spacing w:val="1"/>
          <w:sz w:val="24"/>
          <w:szCs w:val="24"/>
        </w:rPr>
        <w:t>r</w:t>
      </w:r>
      <w:r>
        <w:rPr>
          <w:spacing w:val="-1"/>
          <w:sz w:val="24"/>
          <w:szCs w:val="24"/>
        </w:rPr>
        <w:t>a</w:t>
      </w:r>
      <w:r>
        <w:rPr>
          <w:sz w:val="24"/>
          <w:szCs w:val="24"/>
        </w:rPr>
        <w:t>v</w:t>
      </w:r>
      <w:r>
        <w:rPr>
          <w:spacing w:val="-1"/>
          <w:sz w:val="24"/>
          <w:szCs w:val="24"/>
        </w:rPr>
        <w:t>e</w:t>
      </w:r>
      <w:r>
        <w:rPr>
          <w:sz w:val="24"/>
          <w:szCs w:val="24"/>
        </w:rPr>
        <w:t>l d</w:t>
      </w:r>
      <w:r>
        <w:rPr>
          <w:spacing w:val="-1"/>
          <w:sz w:val="24"/>
          <w:szCs w:val="24"/>
        </w:rPr>
        <w:t>e</w:t>
      </w:r>
      <w:r>
        <w:rPr>
          <w:sz w:val="24"/>
          <w:szCs w:val="24"/>
        </w:rPr>
        <w:t>ng</w:t>
      </w:r>
      <w:r>
        <w:rPr>
          <w:spacing w:val="-1"/>
          <w:sz w:val="24"/>
          <w:szCs w:val="24"/>
        </w:rPr>
        <w:t>a</w:t>
      </w:r>
      <w:r>
        <w:rPr>
          <w:sz w:val="24"/>
          <w:szCs w:val="24"/>
        </w:rPr>
        <w:t>n mengikuti p</w:t>
      </w:r>
      <w:r>
        <w:rPr>
          <w:spacing w:val="-1"/>
          <w:sz w:val="24"/>
          <w:szCs w:val="24"/>
        </w:rPr>
        <w:t>a</w:t>
      </w:r>
      <w:r>
        <w:rPr>
          <w:sz w:val="24"/>
          <w:szCs w:val="24"/>
        </w:rPr>
        <w:t>nd</w:t>
      </w:r>
      <w:r>
        <w:rPr>
          <w:spacing w:val="2"/>
          <w:sz w:val="24"/>
          <w:szCs w:val="24"/>
        </w:rPr>
        <w:t>u</w:t>
      </w:r>
      <w:r>
        <w:rPr>
          <w:spacing w:val="-1"/>
          <w:sz w:val="24"/>
          <w:szCs w:val="24"/>
        </w:rPr>
        <w:t>a</w:t>
      </w:r>
      <w:r>
        <w:rPr>
          <w:sz w:val="24"/>
          <w:szCs w:val="24"/>
        </w:rPr>
        <w:t>n p</w:t>
      </w:r>
      <w:r>
        <w:rPr>
          <w:spacing w:val="-1"/>
          <w:sz w:val="24"/>
          <w:szCs w:val="24"/>
        </w:rPr>
        <w:t>a</w:t>
      </w:r>
      <w:r>
        <w:rPr>
          <w:sz w:val="24"/>
          <w:szCs w:val="24"/>
        </w:rPr>
        <w:t>da</w:t>
      </w:r>
      <w:r>
        <w:rPr>
          <w:spacing w:val="1"/>
          <w:sz w:val="24"/>
          <w:szCs w:val="24"/>
        </w:rPr>
        <w:t xml:space="preserve"> </w:t>
      </w:r>
      <w:r>
        <w:rPr>
          <w:sz w:val="24"/>
          <w:szCs w:val="24"/>
        </w:rPr>
        <w:t>w</w:t>
      </w:r>
      <w:r>
        <w:rPr>
          <w:spacing w:val="-1"/>
          <w:sz w:val="24"/>
          <w:szCs w:val="24"/>
        </w:rPr>
        <w:t>e</w:t>
      </w:r>
      <w:r>
        <w:rPr>
          <w:sz w:val="24"/>
          <w:szCs w:val="24"/>
        </w:rPr>
        <w:t>b</w:t>
      </w:r>
      <w:r>
        <w:rPr>
          <w:spacing w:val="2"/>
          <w:sz w:val="24"/>
          <w:szCs w:val="24"/>
        </w:rPr>
        <w:t xml:space="preserve"> </w:t>
      </w:r>
      <w:r>
        <w:rPr>
          <w:sz w:val="24"/>
          <w:szCs w:val="24"/>
        </w:rPr>
        <w:t>L</w:t>
      </w:r>
      <w:r>
        <w:rPr>
          <w:spacing w:val="-1"/>
          <w:sz w:val="24"/>
          <w:szCs w:val="24"/>
        </w:rPr>
        <w:t>a</w:t>
      </w:r>
      <w:r>
        <w:rPr>
          <w:spacing w:val="1"/>
          <w:sz w:val="24"/>
          <w:szCs w:val="24"/>
        </w:rPr>
        <w:t>r</w:t>
      </w:r>
      <w:r>
        <w:rPr>
          <w:spacing w:val="-1"/>
          <w:sz w:val="24"/>
          <w:szCs w:val="24"/>
        </w:rPr>
        <w:t>a</w:t>
      </w:r>
      <w:r>
        <w:rPr>
          <w:sz w:val="24"/>
          <w:szCs w:val="24"/>
        </w:rPr>
        <w:t>v</w:t>
      </w:r>
      <w:r>
        <w:rPr>
          <w:spacing w:val="-1"/>
          <w:sz w:val="24"/>
          <w:szCs w:val="24"/>
        </w:rPr>
        <w:t>e</w:t>
      </w:r>
      <w:r>
        <w:rPr>
          <w:sz w:val="24"/>
          <w:szCs w:val="24"/>
        </w:rPr>
        <w:t>l 5</w:t>
      </w:r>
      <w:r>
        <w:rPr>
          <w:spacing w:val="2"/>
          <w:sz w:val="24"/>
          <w:szCs w:val="24"/>
        </w:rPr>
        <w:t>.</w:t>
      </w:r>
      <w:r>
        <w:rPr>
          <w:sz w:val="24"/>
          <w:szCs w:val="24"/>
        </w:rPr>
        <w:t>2, dika</w:t>
      </w:r>
      <w:r>
        <w:rPr>
          <w:spacing w:val="-1"/>
          <w:sz w:val="24"/>
          <w:szCs w:val="24"/>
        </w:rPr>
        <w:t>re</w:t>
      </w:r>
      <w:r>
        <w:rPr>
          <w:spacing w:val="2"/>
          <w:sz w:val="24"/>
          <w:szCs w:val="24"/>
        </w:rPr>
        <w:t>n</w:t>
      </w:r>
      <w:r>
        <w:rPr>
          <w:spacing w:val="-1"/>
          <w:sz w:val="24"/>
          <w:szCs w:val="24"/>
        </w:rPr>
        <w:t>a</w:t>
      </w:r>
      <w:r>
        <w:rPr>
          <w:sz w:val="24"/>
          <w:szCs w:val="24"/>
        </w:rPr>
        <w:t>k</w:t>
      </w:r>
      <w:r>
        <w:rPr>
          <w:spacing w:val="-1"/>
          <w:sz w:val="24"/>
          <w:szCs w:val="24"/>
        </w:rPr>
        <w:t>a</w:t>
      </w:r>
      <w:r>
        <w:rPr>
          <w:sz w:val="24"/>
          <w:szCs w:val="24"/>
        </w:rPr>
        <w:t xml:space="preserve">n </w:t>
      </w:r>
      <w:r>
        <w:rPr>
          <w:spacing w:val="2"/>
          <w:sz w:val="24"/>
          <w:szCs w:val="24"/>
        </w:rPr>
        <w:t>v</w:t>
      </w:r>
      <w:r>
        <w:rPr>
          <w:spacing w:val="-1"/>
          <w:sz w:val="24"/>
          <w:szCs w:val="24"/>
        </w:rPr>
        <w:t>e</w:t>
      </w:r>
      <w:r>
        <w:rPr>
          <w:sz w:val="24"/>
          <w:szCs w:val="24"/>
        </w:rPr>
        <w:t>rsi la</w:t>
      </w:r>
      <w:r>
        <w:rPr>
          <w:spacing w:val="1"/>
          <w:sz w:val="24"/>
          <w:szCs w:val="24"/>
        </w:rPr>
        <w:t>r</w:t>
      </w:r>
      <w:r>
        <w:rPr>
          <w:spacing w:val="-1"/>
          <w:sz w:val="24"/>
          <w:szCs w:val="24"/>
        </w:rPr>
        <w:t>a</w:t>
      </w:r>
      <w:r>
        <w:rPr>
          <w:sz w:val="24"/>
          <w:szCs w:val="24"/>
        </w:rPr>
        <w:t>v</w:t>
      </w:r>
      <w:r>
        <w:rPr>
          <w:spacing w:val="-1"/>
          <w:sz w:val="24"/>
          <w:szCs w:val="24"/>
        </w:rPr>
        <w:t>e</w:t>
      </w:r>
      <w:r>
        <w:rPr>
          <w:sz w:val="24"/>
          <w:szCs w:val="24"/>
        </w:rPr>
        <w:t>l in</w:t>
      </w:r>
      <w:r>
        <w:rPr>
          <w:spacing w:val="1"/>
          <w:sz w:val="24"/>
          <w:szCs w:val="24"/>
        </w:rPr>
        <w:t>i</w:t>
      </w:r>
      <w:r>
        <w:rPr>
          <w:sz w:val="24"/>
          <w:szCs w:val="24"/>
        </w:rPr>
        <w:t>lah</w:t>
      </w:r>
      <w:r>
        <w:rPr>
          <w:spacing w:val="1"/>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me</w:t>
      </w:r>
      <w:r>
        <w:rPr>
          <w:spacing w:val="2"/>
          <w:sz w:val="24"/>
          <w:szCs w:val="24"/>
        </w:rPr>
        <w:t>n</w:t>
      </w:r>
      <w:r>
        <w:rPr>
          <w:sz w:val="24"/>
          <w:szCs w:val="24"/>
        </w:rPr>
        <w:t>dukung</w:t>
      </w:r>
      <w:r>
        <w:rPr>
          <w:spacing w:val="1"/>
          <w:sz w:val="24"/>
          <w:szCs w:val="24"/>
        </w:rPr>
        <w:t xml:space="preserve"> P</w:t>
      </w:r>
      <w:r>
        <w:rPr>
          <w:sz w:val="24"/>
          <w:szCs w:val="24"/>
        </w:rPr>
        <w:t>HP</w:t>
      </w:r>
      <w:r>
        <w:rPr>
          <w:spacing w:val="2"/>
          <w:sz w:val="24"/>
          <w:szCs w:val="24"/>
        </w:rPr>
        <w:t xml:space="preserve"> </w:t>
      </w:r>
      <w:r>
        <w:rPr>
          <w:sz w:val="24"/>
          <w:szCs w:val="24"/>
        </w:rPr>
        <w:t>v</w:t>
      </w:r>
      <w:r>
        <w:rPr>
          <w:spacing w:val="-1"/>
          <w:sz w:val="24"/>
          <w:szCs w:val="24"/>
        </w:rPr>
        <w:t>e</w:t>
      </w:r>
      <w:r>
        <w:rPr>
          <w:sz w:val="24"/>
          <w:szCs w:val="24"/>
        </w:rPr>
        <w:t>rsi</w:t>
      </w:r>
      <w:r>
        <w:rPr>
          <w:spacing w:val="1"/>
          <w:sz w:val="24"/>
          <w:szCs w:val="24"/>
        </w:rPr>
        <w:t xml:space="preserve"> </w:t>
      </w:r>
      <w:r>
        <w:rPr>
          <w:sz w:val="24"/>
          <w:szCs w:val="24"/>
        </w:rPr>
        <w:t>5.</w:t>
      </w:r>
      <w:r>
        <w:rPr>
          <w:spacing w:val="1"/>
          <w:sz w:val="24"/>
          <w:szCs w:val="24"/>
        </w:rPr>
        <w:t xml:space="preserve"> S</w:t>
      </w:r>
      <w:r>
        <w:rPr>
          <w:spacing w:val="-1"/>
          <w:sz w:val="24"/>
          <w:szCs w:val="24"/>
        </w:rPr>
        <w:t>e</w:t>
      </w:r>
      <w:r>
        <w:rPr>
          <w:sz w:val="24"/>
          <w:szCs w:val="24"/>
        </w:rPr>
        <w:t>lanjutnya</w:t>
      </w:r>
      <w:r>
        <w:rPr>
          <w:spacing w:val="1"/>
          <w:sz w:val="24"/>
          <w:szCs w:val="24"/>
        </w:rPr>
        <w:t xml:space="preserve"> </w:t>
      </w:r>
      <w:r>
        <w:rPr>
          <w:sz w:val="24"/>
          <w:szCs w:val="24"/>
        </w:rPr>
        <w:t xml:space="preserve">template </w:t>
      </w:r>
      <w:r>
        <w:rPr>
          <w:spacing w:val="1"/>
          <w:sz w:val="24"/>
          <w:szCs w:val="24"/>
        </w:rPr>
        <w:t>a</w:t>
      </w:r>
      <w:r>
        <w:rPr>
          <w:sz w:val="24"/>
          <w:szCs w:val="24"/>
        </w:rPr>
        <w:t>dm</w:t>
      </w:r>
      <w:r>
        <w:rPr>
          <w:spacing w:val="1"/>
          <w:sz w:val="24"/>
          <w:szCs w:val="24"/>
        </w:rPr>
        <w:t>i</w:t>
      </w:r>
      <w:r>
        <w:rPr>
          <w:sz w:val="24"/>
          <w:szCs w:val="24"/>
        </w:rPr>
        <w:t>n bootstr</w:t>
      </w:r>
      <w:r>
        <w:rPr>
          <w:spacing w:val="-1"/>
          <w:sz w:val="24"/>
          <w:szCs w:val="24"/>
        </w:rPr>
        <w:t>a</w:t>
      </w:r>
      <w:r>
        <w:rPr>
          <w:sz w:val="24"/>
          <w:szCs w:val="24"/>
        </w:rPr>
        <w:t>p</w:t>
      </w:r>
      <w:r>
        <w:rPr>
          <w:spacing w:val="1"/>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1"/>
          <w:sz w:val="24"/>
          <w:szCs w:val="24"/>
        </w:rPr>
        <w:t xml:space="preserve"> </w:t>
      </w:r>
      <w:r>
        <w:rPr>
          <w:sz w:val="24"/>
          <w:szCs w:val="24"/>
        </w:rPr>
        <w:t>did</w:t>
      </w:r>
      <w:r>
        <w:rPr>
          <w:spacing w:val="1"/>
          <w:sz w:val="24"/>
          <w:szCs w:val="24"/>
        </w:rPr>
        <w:t>i</w:t>
      </w:r>
      <w:r>
        <w:rPr>
          <w:sz w:val="24"/>
          <w:szCs w:val="24"/>
        </w:rPr>
        <w:t>ownlo</w:t>
      </w:r>
      <w:r>
        <w:rPr>
          <w:spacing w:val="-1"/>
          <w:sz w:val="24"/>
          <w:szCs w:val="24"/>
        </w:rPr>
        <w:t>a</w:t>
      </w:r>
      <w:r>
        <w:rPr>
          <w:sz w:val="24"/>
          <w:szCs w:val="24"/>
        </w:rPr>
        <w:t>d</w:t>
      </w:r>
      <w:r>
        <w:rPr>
          <w:spacing w:val="1"/>
          <w:sz w:val="24"/>
          <w:szCs w:val="24"/>
        </w:rPr>
        <w:t xml:space="preserve"> </w:t>
      </w:r>
      <w:r>
        <w:rPr>
          <w:sz w:val="24"/>
          <w:szCs w:val="24"/>
        </w:rPr>
        <w:t>di</w:t>
      </w:r>
      <w:r>
        <w:rPr>
          <w:spacing w:val="1"/>
          <w:sz w:val="24"/>
          <w:szCs w:val="24"/>
        </w:rPr>
        <w:t xml:space="preserve"> </w:t>
      </w:r>
      <w:r>
        <w:rPr>
          <w:sz w:val="24"/>
          <w:szCs w:val="24"/>
        </w:rPr>
        <w:t>b</w:t>
      </w:r>
      <w:r>
        <w:rPr>
          <w:spacing w:val="-1"/>
          <w:sz w:val="24"/>
          <w:szCs w:val="24"/>
        </w:rPr>
        <w:t>e</w:t>
      </w:r>
      <w:r>
        <w:rPr>
          <w:sz w:val="24"/>
          <w:szCs w:val="24"/>
        </w:rPr>
        <w:t>b</w:t>
      </w:r>
      <w:r>
        <w:rPr>
          <w:spacing w:val="-1"/>
          <w:sz w:val="24"/>
          <w:szCs w:val="24"/>
        </w:rPr>
        <w:t>e</w:t>
      </w:r>
      <w:r>
        <w:rPr>
          <w:sz w:val="24"/>
          <w:szCs w:val="24"/>
        </w:rPr>
        <w:t>r</w:t>
      </w:r>
      <w:r>
        <w:rPr>
          <w:spacing w:val="-2"/>
          <w:sz w:val="24"/>
          <w:szCs w:val="24"/>
        </w:rPr>
        <w:t>a</w:t>
      </w:r>
      <w:r>
        <w:rPr>
          <w:sz w:val="24"/>
          <w:szCs w:val="24"/>
        </w:rPr>
        <w:t>pa si</w:t>
      </w:r>
      <w:r>
        <w:rPr>
          <w:spacing w:val="1"/>
          <w:sz w:val="24"/>
          <w:szCs w:val="24"/>
        </w:rPr>
        <w:t>t</w:t>
      </w:r>
      <w:r>
        <w:rPr>
          <w:sz w:val="24"/>
          <w:szCs w:val="24"/>
        </w:rPr>
        <w:t>us</w:t>
      </w:r>
      <w:r>
        <w:rPr>
          <w:spacing w:val="3"/>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e</w:t>
      </w:r>
      <w:r>
        <w:rPr>
          <w:sz w:val="24"/>
          <w:szCs w:val="24"/>
        </w:rPr>
        <w:t>t.</w:t>
      </w:r>
      <w:r>
        <w:rPr>
          <w:spacing w:val="1"/>
          <w:sz w:val="24"/>
          <w:szCs w:val="24"/>
        </w:rPr>
        <w:t xml:space="preserve"> </w:t>
      </w:r>
      <w:r>
        <w:rPr>
          <w:sz w:val="24"/>
          <w:szCs w:val="24"/>
        </w:rPr>
        <w:t>Dik</w:t>
      </w:r>
      <w:r>
        <w:rPr>
          <w:spacing w:val="-1"/>
          <w:sz w:val="24"/>
          <w:szCs w:val="24"/>
        </w:rPr>
        <w:t>a</w:t>
      </w:r>
      <w:r>
        <w:rPr>
          <w:sz w:val="24"/>
          <w:szCs w:val="24"/>
        </w:rPr>
        <w:t>r</w:t>
      </w:r>
      <w:r>
        <w:rPr>
          <w:spacing w:val="-2"/>
          <w:sz w:val="24"/>
          <w:szCs w:val="24"/>
        </w:rPr>
        <w:t>e</w:t>
      </w:r>
      <w:r>
        <w:rPr>
          <w:spacing w:val="2"/>
          <w:sz w:val="24"/>
          <w:szCs w:val="24"/>
        </w:rPr>
        <w:t>n</w:t>
      </w:r>
      <w:r>
        <w:rPr>
          <w:spacing w:val="-1"/>
          <w:sz w:val="24"/>
          <w:szCs w:val="24"/>
        </w:rPr>
        <w:t>a</w:t>
      </w:r>
      <w:r>
        <w:rPr>
          <w:sz w:val="24"/>
          <w:szCs w:val="24"/>
        </w:rPr>
        <w:t>k</w:t>
      </w:r>
      <w:r>
        <w:rPr>
          <w:spacing w:val="-1"/>
          <w:sz w:val="24"/>
          <w:szCs w:val="24"/>
        </w:rPr>
        <w:t>a</w:t>
      </w:r>
      <w:r>
        <w:rPr>
          <w:sz w:val="24"/>
          <w:szCs w:val="24"/>
        </w:rPr>
        <w:t>n</w:t>
      </w:r>
      <w:r>
        <w:rPr>
          <w:spacing w:val="3"/>
          <w:sz w:val="24"/>
          <w:szCs w:val="24"/>
        </w:rPr>
        <w:t xml:space="preserve"> </w:t>
      </w:r>
      <w:r>
        <w:rPr>
          <w:sz w:val="24"/>
          <w:szCs w:val="24"/>
        </w:rPr>
        <w:t>p</w:t>
      </w:r>
      <w:r>
        <w:rPr>
          <w:spacing w:val="-1"/>
          <w:sz w:val="24"/>
          <w:szCs w:val="24"/>
        </w:rPr>
        <w:t>a</w:t>
      </w:r>
      <w:r>
        <w:rPr>
          <w:sz w:val="24"/>
          <w:szCs w:val="24"/>
        </w:rPr>
        <w:t>da proy</w:t>
      </w:r>
      <w:r>
        <w:rPr>
          <w:spacing w:val="-2"/>
          <w:sz w:val="24"/>
          <w:szCs w:val="24"/>
        </w:rPr>
        <w:t>e</w:t>
      </w:r>
      <w:r>
        <w:rPr>
          <w:sz w:val="24"/>
          <w:szCs w:val="24"/>
        </w:rPr>
        <w:t>k ini</w:t>
      </w:r>
      <w:r>
        <w:rPr>
          <w:spacing w:val="1"/>
          <w:sz w:val="24"/>
          <w:szCs w:val="24"/>
        </w:rPr>
        <w:t xml:space="preserve"> </w:t>
      </w:r>
      <w:r>
        <w:rPr>
          <w:sz w:val="24"/>
          <w:szCs w:val="24"/>
        </w:rPr>
        <w:t>menggun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z w:val="24"/>
          <w:szCs w:val="24"/>
        </w:rPr>
        <w:t>template</w:t>
      </w:r>
      <w:r>
        <w:rPr>
          <w:spacing w:val="-1"/>
          <w:sz w:val="24"/>
          <w:szCs w:val="24"/>
        </w:rPr>
        <w:t xml:space="preserve"> </w:t>
      </w:r>
      <w:r>
        <w:rPr>
          <w:sz w:val="24"/>
          <w:szCs w:val="24"/>
        </w:rPr>
        <w:t>y</w:t>
      </w:r>
      <w:r>
        <w:rPr>
          <w:spacing w:val="-1"/>
          <w:sz w:val="24"/>
          <w:szCs w:val="24"/>
        </w:rPr>
        <w:t>a</w:t>
      </w:r>
      <w:r>
        <w:rPr>
          <w:sz w:val="24"/>
          <w:szCs w:val="24"/>
        </w:rPr>
        <w:t>ng g</w:t>
      </w:r>
      <w:r>
        <w:rPr>
          <w:spacing w:val="-1"/>
          <w:sz w:val="24"/>
          <w:szCs w:val="24"/>
        </w:rPr>
        <w:t>ra</w:t>
      </w:r>
      <w:r>
        <w:rPr>
          <w:sz w:val="24"/>
          <w:szCs w:val="24"/>
        </w:rPr>
        <w:t>t</w:t>
      </w:r>
      <w:r>
        <w:rPr>
          <w:spacing w:val="1"/>
          <w:sz w:val="24"/>
          <w:szCs w:val="24"/>
        </w:rPr>
        <w:t>i</w:t>
      </w:r>
      <w:r>
        <w:rPr>
          <w:spacing w:val="2"/>
          <w:sz w:val="24"/>
          <w:szCs w:val="24"/>
        </w:rPr>
        <w:t>s</w:t>
      </w:r>
      <w:r>
        <w:rPr>
          <w:sz w:val="24"/>
          <w:szCs w:val="24"/>
        </w:rPr>
        <w:t>.</w:t>
      </w:r>
    </w:p>
    <w:p w14:paraId="4070A9A2" w14:textId="77777777" w:rsidR="00855A51" w:rsidRDefault="00A12D31">
      <w:pPr>
        <w:spacing w:before="6"/>
        <w:ind w:left="576"/>
        <w:rPr>
          <w:sz w:val="24"/>
          <w:szCs w:val="24"/>
        </w:rPr>
      </w:pPr>
      <w:r>
        <w:rPr>
          <w:sz w:val="24"/>
          <w:szCs w:val="24"/>
        </w:rPr>
        <w:t xml:space="preserve">5.   </w:t>
      </w:r>
      <w:r>
        <w:rPr>
          <w:spacing w:val="1"/>
          <w:sz w:val="24"/>
          <w:szCs w:val="24"/>
        </w:rPr>
        <w:t>P</w:t>
      </w:r>
      <w:r>
        <w:rPr>
          <w:spacing w:val="-1"/>
          <w:sz w:val="24"/>
          <w:szCs w:val="24"/>
        </w:rPr>
        <w:t>e</w:t>
      </w:r>
      <w:r>
        <w:rPr>
          <w:sz w:val="24"/>
          <w:szCs w:val="24"/>
        </w:rPr>
        <w:t>ng</w:t>
      </w:r>
      <w:r>
        <w:rPr>
          <w:spacing w:val="-1"/>
          <w:sz w:val="24"/>
          <w:szCs w:val="24"/>
        </w:rPr>
        <w:t>e</w:t>
      </w:r>
      <w:r>
        <w:rPr>
          <w:sz w:val="24"/>
          <w:szCs w:val="24"/>
        </w:rPr>
        <w:t>rj</w:t>
      </w:r>
      <w:r>
        <w:rPr>
          <w:spacing w:val="-1"/>
          <w:sz w:val="24"/>
          <w:szCs w:val="24"/>
        </w:rPr>
        <w:t>aa</w:t>
      </w:r>
      <w:r>
        <w:rPr>
          <w:sz w:val="24"/>
          <w:szCs w:val="24"/>
        </w:rPr>
        <w:t xml:space="preserve">n </w:t>
      </w:r>
      <w:r>
        <w:rPr>
          <w:spacing w:val="1"/>
          <w:sz w:val="24"/>
          <w:szCs w:val="24"/>
        </w:rPr>
        <w:t>P</w:t>
      </w:r>
      <w:r>
        <w:rPr>
          <w:sz w:val="24"/>
          <w:szCs w:val="24"/>
        </w:rPr>
        <w:t>ro</w:t>
      </w:r>
      <w:r>
        <w:rPr>
          <w:spacing w:val="1"/>
          <w:sz w:val="24"/>
          <w:szCs w:val="24"/>
        </w:rPr>
        <w:t>y</w:t>
      </w:r>
      <w:r>
        <w:rPr>
          <w:spacing w:val="-1"/>
          <w:sz w:val="24"/>
          <w:szCs w:val="24"/>
        </w:rPr>
        <w:t>e</w:t>
      </w:r>
      <w:r>
        <w:rPr>
          <w:sz w:val="24"/>
          <w:szCs w:val="24"/>
        </w:rPr>
        <w:t xml:space="preserve">k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3"/>
          <w:sz w:val="24"/>
          <w:szCs w:val="24"/>
        </w:rPr>
        <w:t>I</w:t>
      </w:r>
      <w:r>
        <w:rPr>
          <w:sz w:val="24"/>
          <w:szCs w:val="24"/>
        </w:rPr>
        <w:t>nf</w:t>
      </w:r>
      <w:r>
        <w:rPr>
          <w:spacing w:val="1"/>
          <w:sz w:val="24"/>
          <w:szCs w:val="24"/>
        </w:rPr>
        <w:t>o</w:t>
      </w:r>
      <w:r>
        <w:rPr>
          <w:sz w:val="24"/>
          <w:szCs w:val="24"/>
        </w:rPr>
        <w:t>rm</w:t>
      </w:r>
      <w:r>
        <w:rPr>
          <w:spacing w:val="-1"/>
          <w:sz w:val="24"/>
          <w:szCs w:val="24"/>
        </w:rPr>
        <w:t>a</w:t>
      </w:r>
      <w:r>
        <w:rPr>
          <w:sz w:val="24"/>
          <w:szCs w:val="24"/>
        </w:rPr>
        <w:t>si</w:t>
      </w:r>
      <w:r>
        <w:rPr>
          <w:spacing w:val="3"/>
          <w:sz w:val="24"/>
          <w:szCs w:val="24"/>
        </w:rPr>
        <w:t xml:space="preserve"> 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r>
        <w:rPr>
          <w:spacing w:val="2"/>
          <w:sz w:val="24"/>
          <w:szCs w:val="24"/>
        </w:rPr>
        <w:t xml:space="preserve"> D</w:t>
      </w:r>
      <w:r>
        <w:rPr>
          <w:spacing w:val="-3"/>
          <w:sz w:val="24"/>
          <w:szCs w:val="24"/>
        </w:rPr>
        <w:t>I</w:t>
      </w:r>
      <w:r>
        <w:rPr>
          <w:spacing w:val="1"/>
          <w:sz w:val="24"/>
          <w:szCs w:val="24"/>
        </w:rPr>
        <w:t>SP</w:t>
      </w:r>
      <w:r>
        <w:rPr>
          <w:sz w:val="24"/>
          <w:szCs w:val="24"/>
        </w:rPr>
        <w:t>US</w:t>
      </w:r>
      <w:r>
        <w:rPr>
          <w:spacing w:val="-3"/>
          <w:sz w:val="24"/>
          <w:szCs w:val="24"/>
        </w:rPr>
        <w:t>I</w:t>
      </w:r>
      <w:r>
        <w:rPr>
          <w:sz w:val="24"/>
          <w:szCs w:val="24"/>
        </w:rPr>
        <w:t>P</w:t>
      </w:r>
      <w:r>
        <w:rPr>
          <w:spacing w:val="1"/>
          <w:sz w:val="24"/>
          <w:szCs w:val="24"/>
        </w:rPr>
        <w:t xml:space="preserve"> </w:t>
      </w:r>
      <w:r>
        <w:rPr>
          <w:sz w:val="24"/>
          <w:szCs w:val="24"/>
        </w:rPr>
        <w:t>Kota</w:t>
      </w:r>
      <w:r>
        <w:rPr>
          <w:spacing w:val="-1"/>
          <w:sz w:val="24"/>
          <w:szCs w:val="24"/>
        </w:rPr>
        <w:t xml:space="preserve"> </w:t>
      </w:r>
      <w:r>
        <w:rPr>
          <w:spacing w:val="1"/>
          <w:sz w:val="24"/>
          <w:szCs w:val="24"/>
        </w:rPr>
        <w:t>S</w:t>
      </w:r>
      <w:r>
        <w:rPr>
          <w:sz w:val="24"/>
          <w:szCs w:val="24"/>
        </w:rPr>
        <w:t>ur</w:t>
      </w:r>
      <w:r>
        <w:rPr>
          <w:spacing w:val="-2"/>
          <w:sz w:val="24"/>
          <w:szCs w:val="24"/>
        </w:rPr>
        <w:t>a</w:t>
      </w:r>
      <w:r>
        <w:rPr>
          <w:spacing w:val="2"/>
          <w:sz w:val="24"/>
          <w:szCs w:val="24"/>
        </w:rPr>
        <w:t>b</w:t>
      </w:r>
      <w:r>
        <w:rPr>
          <w:spacing w:val="-1"/>
          <w:sz w:val="24"/>
          <w:szCs w:val="24"/>
        </w:rPr>
        <w:t>a</w:t>
      </w:r>
      <w:r>
        <w:rPr>
          <w:spacing w:val="2"/>
          <w:sz w:val="24"/>
          <w:szCs w:val="24"/>
        </w:rPr>
        <w:t>y</w:t>
      </w:r>
      <w:r>
        <w:rPr>
          <w:sz w:val="24"/>
          <w:szCs w:val="24"/>
        </w:rPr>
        <w:t>a</w:t>
      </w:r>
    </w:p>
    <w:p w14:paraId="3D289188" w14:textId="77777777" w:rsidR="00855A51" w:rsidRDefault="00855A51">
      <w:pPr>
        <w:spacing w:before="7" w:line="120" w:lineRule="exact"/>
        <w:rPr>
          <w:sz w:val="13"/>
          <w:szCs w:val="13"/>
        </w:rPr>
      </w:pPr>
    </w:p>
    <w:p w14:paraId="5863D48A" w14:textId="77777777" w:rsidR="00855A51" w:rsidRDefault="00A12D31">
      <w:pPr>
        <w:spacing w:line="360" w:lineRule="auto"/>
        <w:ind w:left="1100" w:right="61" w:firstLine="721"/>
        <w:jc w:val="both"/>
        <w:rPr>
          <w:sz w:val="24"/>
          <w:szCs w:val="24"/>
        </w:rPr>
      </w:pPr>
      <w:r>
        <w:rPr>
          <w:spacing w:val="1"/>
          <w:sz w:val="24"/>
          <w:szCs w:val="24"/>
        </w:rPr>
        <w:t>P</w:t>
      </w:r>
      <w:r>
        <w:rPr>
          <w:spacing w:val="-1"/>
          <w:sz w:val="24"/>
          <w:szCs w:val="24"/>
        </w:rPr>
        <w:t>a</w:t>
      </w:r>
      <w:r>
        <w:rPr>
          <w:sz w:val="24"/>
          <w:szCs w:val="24"/>
        </w:rPr>
        <w:t>da</w:t>
      </w:r>
      <w:r>
        <w:rPr>
          <w:spacing w:val="59"/>
          <w:sz w:val="24"/>
          <w:szCs w:val="24"/>
        </w:rPr>
        <w:t xml:space="preserve"> </w:t>
      </w:r>
      <w:r>
        <w:rPr>
          <w:sz w:val="24"/>
          <w:szCs w:val="24"/>
        </w:rPr>
        <w:t>k</w:t>
      </w:r>
      <w:r>
        <w:rPr>
          <w:spacing w:val="-1"/>
          <w:sz w:val="24"/>
          <w:szCs w:val="24"/>
        </w:rPr>
        <w:t>e</w:t>
      </w:r>
      <w:r>
        <w:rPr>
          <w:sz w:val="24"/>
          <w:szCs w:val="24"/>
        </w:rPr>
        <w:t>giat</w:t>
      </w:r>
      <w:r>
        <w:rPr>
          <w:spacing w:val="-1"/>
          <w:sz w:val="24"/>
          <w:szCs w:val="24"/>
        </w:rPr>
        <w:t>a</w:t>
      </w:r>
      <w:r>
        <w:rPr>
          <w:sz w:val="24"/>
          <w:szCs w:val="24"/>
        </w:rPr>
        <w:t xml:space="preserve">n </w:t>
      </w:r>
      <w:r>
        <w:rPr>
          <w:spacing w:val="2"/>
          <w:sz w:val="24"/>
          <w:szCs w:val="24"/>
        </w:rPr>
        <w:t xml:space="preserve"> </w:t>
      </w:r>
      <w:r>
        <w:rPr>
          <w:sz w:val="24"/>
          <w:szCs w:val="24"/>
        </w:rPr>
        <w:t>ini  mah</w:t>
      </w:r>
      <w:r>
        <w:rPr>
          <w:spacing w:val="1"/>
          <w:sz w:val="24"/>
          <w:szCs w:val="24"/>
        </w:rPr>
        <w:t>a</w:t>
      </w:r>
      <w:r>
        <w:rPr>
          <w:sz w:val="24"/>
          <w:szCs w:val="24"/>
        </w:rPr>
        <w:t>si</w:t>
      </w:r>
      <w:r>
        <w:rPr>
          <w:spacing w:val="1"/>
          <w:sz w:val="24"/>
          <w:szCs w:val="24"/>
        </w:rPr>
        <w:t>s</w:t>
      </w:r>
      <w:r>
        <w:rPr>
          <w:sz w:val="24"/>
          <w:szCs w:val="24"/>
        </w:rPr>
        <w:t>wa</w:t>
      </w:r>
      <w:r>
        <w:rPr>
          <w:spacing w:val="58"/>
          <w:sz w:val="24"/>
          <w:szCs w:val="24"/>
        </w:rPr>
        <w:t xml:space="preserve"> </w:t>
      </w:r>
      <w:r>
        <w:rPr>
          <w:sz w:val="24"/>
          <w:szCs w:val="24"/>
        </w:rPr>
        <w:t>memb</w:t>
      </w:r>
      <w:r>
        <w:rPr>
          <w:spacing w:val="-1"/>
          <w:sz w:val="24"/>
          <w:szCs w:val="24"/>
        </w:rPr>
        <w:t>a</w:t>
      </w:r>
      <w:r>
        <w:rPr>
          <w:sz w:val="24"/>
          <w:szCs w:val="24"/>
        </w:rPr>
        <w:t>gi  p</w:t>
      </w:r>
      <w:r>
        <w:rPr>
          <w:spacing w:val="-1"/>
          <w:sz w:val="24"/>
          <w:szCs w:val="24"/>
        </w:rPr>
        <w:t>e</w:t>
      </w:r>
      <w:r>
        <w:rPr>
          <w:spacing w:val="2"/>
          <w:sz w:val="24"/>
          <w:szCs w:val="24"/>
        </w:rPr>
        <w:t>k</w:t>
      </w:r>
      <w:r>
        <w:rPr>
          <w:spacing w:val="-1"/>
          <w:sz w:val="24"/>
          <w:szCs w:val="24"/>
        </w:rPr>
        <w:t>e</w:t>
      </w:r>
      <w:r>
        <w:rPr>
          <w:sz w:val="24"/>
          <w:szCs w:val="24"/>
        </w:rPr>
        <w:t>rj</w:t>
      </w:r>
      <w:r>
        <w:rPr>
          <w:spacing w:val="1"/>
          <w:sz w:val="24"/>
          <w:szCs w:val="24"/>
        </w:rPr>
        <w:t>a</w:t>
      </w:r>
      <w:r>
        <w:rPr>
          <w:spacing w:val="-1"/>
          <w:sz w:val="24"/>
          <w:szCs w:val="24"/>
        </w:rPr>
        <w:t>a</w:t>
      </w:r>
      <w:r>
        <w:rPr>
          <w:sz w:val="24"/>
          <w:szCs w:val="24"/>
        </w:rPr>
        <w:t>n  menj</w:t>
      </w:r>
      <w:r>
        <w:rPr>
          <w:spacing w:val="-1"/>
          <w:sz w:val="24"/>
          <w:szCs w:val="24"/>
        </w:rPr>
        <w:t>a</w:t>
      </w:r>
      <w:r>
        <w:rPr>
          <w:sz w:val="24"/>
          <w:szCs w:val="24"/>
        </w:rPr>
        <w:t xml:space="preserve">di  4  </w:t>
      </w:r>
      <w:r>
        <w:rPr>
          <w:spacing w:val="2"/>
          <w:sz w:val="24"/>
          <w:szCs w:val="24"/>
        </w:rPr>
        <w:t>b</w:t>
      </w:r>
      <w:r>
        <w:rPr>
          <w:spacing w:val="-1"/>
          <w:sz w:val="24"/>
          <w:szCs w:val="24"/>
        </w:rPr>
        <w:t>a</w:t>
      </w:r>
      <w:r>
        <w:rPr>
          <w:sz w:val="24"/>
          <w:szCs w:val="24"/>
        </w:rPr>
        <w:t>gian untuk</w:t>
      </w:r>
      <w:r>
        <w:rPr>
          <w:spacing w:val="1"/>
          <w:sz w:val="24"/>
          <w:szCs w:val="24"/>
        </w:rPr>
        <w:t xml:space="preserve"> </w:t>
      </w:r>
      <w:r>
        <w:rPr>
          <w:sz w:val="24"/>
          <w:szCs w:val="24"/>
        </w:rPr>
        <w:t>dike</w:t>
      </w:r>
      <w:r>
        <w:rPr>
          <w:spacing w:val="-1"/>
          <w:sz w:val="24"/>
          <w:szCs w:val="24"/>
        </w:rPr>
        <w:t>r</w:t>
      </w:r>
      <w:r>
        <w:rPr>
          <w:sz w:val="24"/>
          <w:szCs w:val="24"/>
        </w:rPr>
        <w:t>jak</w:t>
      </w:r>
      <w:r>
        <w:rPr>
          <w:spacing w:val="-1"/>
          <w:sz w:val="24"/>
          <w:szCs w:val="24"/>
        </w:rPr>
        <w:t>a</w:t>
      </w:r>
      <w:r>
        <w:rPr>
          <w:sz w:val="24"/>
          <w:szCs w:val="24"/>
        </w:rPr>
        <w:t>n</w:t>
      </w:r>
      <w:r>
        <w:rPr>
          <w:spacing w:val="1"/>
          <w:sz w:val="24"/>
          <w:szCs w:val="24"/>
        </w:rPr>
        <w:t xml:space="preserve"> </w:t>
      </w:r>
      <w:r>
        <w:rPr>
          <w:sz w:val="24"/>
          <w:szCs w:val="24"/>
        </w:rPr>
        <w:t>s</w:t>
      </w:r>
      <w:r>
        <w:rPr>
          <w:spacing w:val="-1"/>
          <w:sz w:val="24"/>
          <w:szCs w:val="24"/>
        </w:rPr>
        <w:t>eca</w:t>
      </w:r>
      <w:r>
        <w:rPr>
          <w:spacing w:val="1"/>
          <w:sz w:val="24"/>
          <w:szCs w:val="24"/>
        </w:rPr>
        <w:t>r</w:t>
      </w:r>
      <w:r>
        <w:rPr>
          <w:sz w:val="24"/>
          <w:szCs w:val="24"/>
        </w:rPr>
        <w:t>a madi</w:t>
      </w:r>
      <w:r>
        <w:rPr>
          <w:spacing w:val="-1"/>
          <w:sz w:val="24"/>
          <w:szCs w:val="24"/>
        </w:rPr>
        <w:t>r</w:t>
      </w:r>
      <w:r>
        <w:rPr>
          <w:sz w:val="24"/>
          <w:szCs w:val="24"/>
        </w:rPr>
        <w:t>i.</w:t>
      </w:r>
      <w:r>
        <w:rPr>
          <w:spacing w:val="1"/>
          <w:sz w:val="24"/>
          <w:szCs w:val="24"/>
        </w:rPr>
        <w:t xml:space="preserve"> P</w:t>
      </w:r>
      <w:r>
        <w:rPr>
          <w:spacing w:val="-1"/>
          <w:sz w:val="24"/>
          <w:szCs w:val="24"/>
        </w:rPr>
        <w:t>a</w:t>
      </w:r>
      <w:r>
        <w:rPr>
          <w:sz w:val="24"/>
          <w:szCs w:val="24"/>
        </w:rPr>
        <w:t>da p</w:t>
      </w:r>
      <w:r>
        <w:rPr>
          <w:spacing w:val="-1"/>
          <w:sz w:val="24"/>
          <w:szCs w:val="24"/>
        </w:rPr>
        <w:t>e</w:t>
      </w:r>
      <w:r>
        <w:rPr>
          <w:sz w:val="24"/>
          <w:szCs w:val="24"/>
        </w:rPr>
        <w:t>ng</w:t>
      </w:r>
      <w:r>
        <w:rPr>
          <w:spacing w:val="-1"/>
          <w:sz w:val="24"/>
          <w:szCs w:val="24"/>
        </w:rPr>
        <w:t>e</w:t>
      </w:r>
      <w:r>
        <w:rPr>
          <w:sz w:val="24"/>
          <w:szCs w:val="24"/>
        </w:rPr>
        <w:t>rj</w:t>
      </w:r>
      <w:r>
        <w:rPr>
          <w:spacing w:val="-1"/>
          <w:sz w:val="24"/>
          <w:szCs w:val="24"/>
        </w:rPr>
        <w:t>aa</w:t>
      </w:r>
      <w:r>
        <w:rPr>
          <w:sz w:val="24"/>
          <w:szCs w:val="24"/>
        </w:rPr>
        <w:t>n</w:t>
      </w:r>
      <w:r>
        <w:rPr>
          <w:spacing w:val="3"/>
          <w:sz w:val="24"/>
          <w:szCs w:val="24"/>
        </w:rPr>
        <w:t xml:space="preserve"> </w:t>
      </w:r>
      <w:r>
        <w:rPr>
          <w:sz w:val="24"/>
          <w:szCs w:val="24"/>
        </w:rPr>
        <w:t>proy</w:t>
      </w:r>
      <w:r>
        <w:rPr>
          <w:spacing w:val="-2"/>
          <w:sz w:val="24"/>
          <w:szCs w:val="24"/>
        </w:rPr>
        <w:t>e</w:t>
      </w:r>
      <w:r>
        <w:rPr>
          <w:sz w:val="24"/>
          <w:szCs w:val="24"/>
        </w:rPr>
        <w:t>k</w:t>
      </w:r>
      <w:r>
        <w:rPr>
          <w:spacing w:val="1"/>
          <w:sz w:val="24"/>
          <w:szCs w:val="24"/>
        </w:rPr>
        <w:t xml:space="preserve"> </w:t>
      </w:r>
      <w:r>
        <w:rPr>
          <w:sz w:val="24"/>
          <w:szCs w:val="24"/>
        </w:rPr>
        <w:t>ini</w:t>
      </w:r>
      <w:r>
        <w:rPr>
          <w:spacing w:val="1"/>
          <w:sz w:val="24"/>
          <w:szCs w:val="24"/>
        </w:rPr>
        <w:t xml:space="preserve"> </w:t>
      </w:r>
      <w:r>
        <w:rPr>
          <w:sz w:val="24"/>
          <w:szCs w:val="24"/>
        </w:rPr>
        <w:t>ki</w:t>
      </w:r>
      <w:r>
        <w:rPr>
          <w:spacing w:val="1"/>
          <w:sz w:val="24"/>
          <w:szCs w:val="24"/>
        </w:rPr>
        <w:t>t</w:t>
      </w:r>
      <w:r>
        <w:rPr>
          <w:sz w:val="24"/>
          <w:szCs w:val="24"/>
        </w:rPr>
        <w:t>a menggu</w:t>
      </w:r>
      <w:r>
        <w:rPr>
          <w:spacing w:val="-3"/>
          <w:sz w:val="24"/>
          <w:szCs w:val="24"/>
        </w:rPr>
        <w:t>n</w:t>
      </w:r>
      <w:r>
        <w:rPr>
          <w:spacing w:val="-1"/>
          <w:sz w:val="24"/>
          <w:szCs w:val="24"/>
        </w:rPr>
        <w:t>a</w:t>
      </w:r>
      <w:r>
        <w:rPr>
          <w:sz w:val="24"/>
          <w:szCs w:val="24"/>
        </w:rPr>
        <w:t>k</w:t>
      </w:r>
      <w:r>
        <w:rPr>
          <w:spacing w:val="-1"/>
          <w:sz w:val="24"/>
          <w:szCs w:val="24"/>
        </w:rPr>
        <w:t>a</w:t>
      </w:r>
      <w:r>
        <w:rPr>
          <w:sz w:val="24"/>
          <w:szCs w:val="24"/>
        </w:rPr>
        <w:t>n v</w:t>
      </w:r>
      <w:r>
        <w:rPr>
          <w:spacing w:val="-1"/>
          <w:sz w:val="24"/>
          <w:szCs w:val="24"/>
        </w:rPr>
        <w:t>e</w:t>
      </w:r>
      <w:r>
        <w:rPr>
          <w:sz w:val="24"/>
          <w:szCs w:val="24"/>
        </w:rPr>
        <w:t xml:space="preserve">rsion </w:t>
      </w:r>
      <w:r>
        <w:rPr>
          <w:spacing w:val="-1"/>
          <w:sz w:val="24"/>
          <w:szCs w:val="24"/>
        </w:rPr>
        <w:t>c</w:t>
      </w:r>
      <w:r>
        <w:rPr>
          <w:sz w:val="24"/>
          <w:szCs w:val="24"/>
        </w:rPr>
        <w:t>ontrol</w:t>
      </w:r>
      <w:r>
        <w:rPr>
          <w:spacing w:val="2"/>
          <w:sz w:val="24"/>
          <w:szCs w:val="24"/>
        </w:rPr>
        <w:t xml:space="preserve"> </w:t>
      </w:r>
      <w:r>
        <w:rPr>
          <w:sz w:val="24"/>
          <w:szCs w:val="24"/>
        </w:rPr>
        <w:t>gi</w:t>
      </w:r>
      <w:r>
        <w:rPr>
          <w:spacing w:val="1"/>
          <w:sz w:val="24"/>
          <w:szCs w:val="24"/>
        </w:rPr>
        <w:t>t</w:t>
      </w:r>
      <w:r>
        <w:rPr>
          <w:sz w:val="24"/>
          <w:szCs w:val="24"/>
        </w:rPr>
        <w:t xml:space="preserve">hub </w:t>
      </w:r>
      <w:r>
        <w:rPr>
          <w:spacing w:val="2"/>
          <w:sz w:val="24"/>
          <w:szCs w:val="24"/>
        </w:rPr>
        <w:t>u</w:t>
      </w:r>
      <w:r>
        <w:rPr>
          <w:sz w:val="24"/>
          <w:szCs w:val="24"/>
        </w:rPr>
        <w:t>ntuk b</w:t>
      </w:r>
      <w:r>
        <w:rPr>
          <w:spacing w:val="-1"/>
          <w:sz w:val="24"/>
          <w:szCs w:val="24"/>
        </w:rPr>
        <w:t>e</w:t>
      </w:r>
      <w:r>
        <w:rPr>
          <w:sz w:val="24"/>
          <w:szCs w:val="24"/>
        </w:rPr>
        <w:t>rkol</w:t>
      </w:r>
      <w:r>
        <w:rPr>
          <w:spacing w:val="-1"/>
          <w:sz w:val="24"/>
          <w:szCs w:val="24"/>
        </w:rPr>
        <w:t>a</w:t>
      </w:r>
      <w:r>
        <w:rPr>
          <w:sz w:val="24"/>
          <w:szCs w:val="24"/>
        </w:rPr>
        <w:t>bo</w:t>
      </w:r>
      <w:r>
        <w:rPr>
          <w:spacing w:val="1"/>
          <w:sz w:val="24"/>
          <w:szCs w:val="24"/>
        </w:rPr>
        <w:t>r</w:t>
      </w:r>
      <w:r>
        <w:rPr>
          <w:spacing w:val="-1"/>
          <w:sz w:val="24"/>
          <w:szCs w:val="24"/>
        </w:rPr>
        <w:t>a</w:t>
      </w:r>
      <w:r>
        <w:rPr>
          <w:sz w:val="24"/>
          <w:szCs w:val="24"/>
        </w:rPr>
        <w:t xml:space="preserve">si. </w:t>
      </w:r>
      <w:r>
        <w:rPr>
          <w:spacing w:val="1"/>
          <w:sz w:val="24"/>
          <w:szCs w:val="24"/>
        </w:rPr>
        <w:t>P</w:t>
      </w:r>
      <w:r>
        <w:rPr>
          <w:sz w:val="24"/>
          <w:szCs w:val="24"/>
        </w:rPr>
        <w:t>ro</w:t>
      </w:r>
      <w:r>
        <w:rPr>
          <w:spacing w:val="1"/>
          <w:sz w:val="24"/>
          <w:szCs w:val="24"/>
        </w:rPr>
        <w:t>y</w:t>
      </w:r>
      <w:r>
        <w:rPr>
          <w:spacing w:val="3"/>
          <w:sz w:val="24"/>
          <w:szCs w:val="24"/>
        </w:rPr>
        <w:t>e</w:t>
      </w:r>
      <w:r>
        <w:rPr>
          <w:sz w:val="24"/>
          <w:szCs w:val="24"/>
        </w:rPr>
        <w:t>k ini melipu</w:t>
      </w:r>
      <w:r>
        <w:rPr>
          <w:spacing w:val="1"/>
          <w:sz w:val="24"/>
          <w:szCs w:val="24"/>
        </w:rPr>
        <w:t>t</w:t>
      </w:r>
      <w:r>
        <w:rPr>
          <w:sz w:val="24"/>
          <w:szCs w:val="24"/>
        </w:rPr>
        <w:t>i CRUD</w:t>
      </w:r>
      <w:r>
        <w:rPr>
          <w:spacing w:val="1"/>
          <w:sz w:val="24"/>
          <w:szCs w:val="24"/>
        </w:rPr>
        <w:t xml:space="preserve"> </w:t>
      </w:r>
      <w:r>
        <w:rPr>
          <w:sz w:val="24"/>
          <w:szCs w:val="24"/>
        </w:rPr>
        <w:t>d</w:t>
      </w:r>
      <w:r>
        <w:rPr>
          <w:spacing w:val="-1"/>
          <w:sz w:val="24"/>
          <w:szCs w:val="24"/>
        </w:rPr>
        <w:t>a</w:t>
      </w:r>
      <w:r>
        <w:rPr>
          <w:sz w:val="24"/>
          <w:szCs w:val="24"/>
        </w:rPr>
        <w:t>ta mast</w:t>
      </w:r>
      <w:r>
        <w:rPr>
          <w:spacing w:val="-1"/>
          <w:sz w:val="24"/>
          <w:szCs w:val="24"/>
        </w:rPr>
        <w:t>e</w:t>
      </w:r>
      <w:r>
        <w:rPr>
          <w:sz w:val="24"/>
          <w:szCs w:val="24"/>
        </w:rPr>
        <w:t>r ol</w:t>
      </w:r>
      <w:r>
        <w:rPr>
          <w:spacing w:val="-1"/>
          <w:sz w:val="24"/>
          <w:szCs w:val="24"/>
        </w:rPr>
        <w:t>e</w:t>
      </w:r>
      <w:r>
        <w:rPr>
          <w:sz w:val="24"/>
          <w:szCs w:val="24"/>
        </w:rPr>
        <w:t>h role</w:t>
      </w:r>
      <w:r>
        <w:rPr>
          <w:spacing w:val="1"/>
          <w:sz w:val="24"/>
          <w:szCs w:val="24"/>
        </w:rPr>
        <w:t xml:space="preserve"> </w:t>
      </w:r>
      <w:r>
        <w:rPr>
          <w:spacing w:val="-1"/>
          <w:sz w:val="24"/>
          <w:szCs w:val="24"/>
        </w:rPr>
        <w:t>a</w:t>
      </w:r>
      <w:r>
        <w:rPr>
          <w:sz w:val="24"/>
          <w:szCs w:val="24"/>
        </w:rPr>
        <w:t>dm</w:t>
      </w:r>
      <w:r>
        <w:rPr>
          <w:spacing w:val="1"/>
          <w:sz w:val="24"/>
          <w:szCs w:val="24"/>
        </w:rPr>
        <w:t>i</w:t>
      </w:r>
      <w:r>
        <w:rPr>
          <w:sz w:val="24"/>
          <w:szCs w:val="24"/>
        </w:rPr>
        <w:t>n d</w:t>
      </w:r>
      <w:r>
        <w:rPr>
          <w:spacing w:val="-1"/>
          <w:sz w:val="24"/>
          <w:szCs w:val="24"/>
        </w:rPr>
        <w:t>a</w:t>
      </w:r>
      <w:r>
        <w:rPr>
          <w:sz w:val="24"/>
          <w:szCs w:val="24"/>
        </w:rPr>
        <w:t>n pr</w:t>
      </w:r>
      <w:r>
        <w:rPr>
          <w:spacing w:val="-1"/>
          <w:sz w:val="24"/>
          <w:szCs w:val="24"/>
        </w:rPr>
        <w:t>o</w:t>
      </w:r>
      <w:r>
        <w:rPr>
          <w:sz w:val="24"/>
          <w:szCs w:val="24"/>
        </w:rPr>
        <w:t>s</w:t>
      </w:r>
      <w:r>
        <w:rPr>
          <w:spacing w:val="-1"/>
          <w:sz w:val="24"/>
          <w:szCs w:val="24"/>
        </w:rPr>
        <w:t>e</w:t>
      </w:r>
      <w:r>
        <w:rPr>
          <w:sz w:val="24"/>
          <w:szCs w:val="24"/>
        </w:rPr>
        <w:t>s input ba</w:t>
      </w:r>
      <w:r>
        <w:rPr>
          <w:spacing w:val="1"/>
          <w:sz w:val="24"/>
          <w:szCs w:val="24"/>
        </w:rPr>
        <w:t>r</w:t>
      </w:r>
      <w:r>
        <w:rPr>
          <w:spacing w:val="-1"/>
          <w:sz w:val="24"/>
          <w:szCs w:val="24"/>
        </w:rPr>
        <w:t>a</w:t>
      </w:r>
      <w:r>
        <w:rPr>
          <w:sz w:val="24"/>
          <w:szCs w:val="24"/>
        </w:rPr>
        <w:t xml:space="preserve">ng oleh </w:t>
      </w:r>
      <w:r>
        <w:rPr>
          <w:spacing w:val="-1"/>
          <w:sz w:val="24"/>
          <w:szCs w:val="24"/>
        </w:rPr>
        <w:t>r</w:t>
      </w:r>
      <w:r>
        <w:rPr>
          <w:sz w:val="24"/>
          <w:szCs w:val="24"/>
        </w:rPr>
        <w:t>ole p</w:t>
      </w:r>
      <w:r>
        <w:rPr>
          <w:spacing w:val="-1"/>
          <w:sz w:val="24"/>
          <w:szCs w:val="24"/>
        </w:rPr>
        <w:t>e</w:t>
      </w:r>
      <w:r>
        <w:rPr>
          <w:sz w:val="24"/>
          <w:szCs w:val="24"/>
        </w:rPr>
        <w:t>tugas.</w:t>
      </w:r>
    </w:p>
    <w:p w14:paraId="08DD8C93" w14:textId="77777777" w:rsidR="00855A51" w:rsidRDefault="00A12D31">
      <w:pPr>
        <w:spacing w:before="3"/>
        <w:ind w:left="576"/>
        <w:rPr>
          <w:sz w:val="24"/>
          <w:szCs w:val="24"/>
        </w:rPr>
      </w:pPr>
      <w:r>
        <w:rPr>
          <w:sz w:val="24"/>
          <w:szCs w:val="24"/>
        </w:rPr>
        <w:t>6.   D</w:t>
      </w:r>
      <w:r>
        <w:rPr>
          <w:spacing w:val="-1"/>
          <w:sz w:val="24"/>
          <w:szCs w:val="24"/>
        </w:rPr>
        <w:t>e</w:t>
      </w:r>
      <w:r>
        <w:rPr>
          <w:sz w:val="24"/>
          <w:szCs w:val="24"/>
        </w:rPr>
        <w:t xml:space="preserve">buging </w:t>
      </w:r>
      <w:r>
        <w:rPr>
          <w:spacing w:val="1"/>
          <w:sz w:val="24"/>
          <w:szCs w:val="24"/>
        </w:rPr>
        <w:t>S</w:t>
      </w:r>
      <w:r>
        <w:rPr>
          <w:sz w:val="24"/>
          <w:szCs w:val="24"/>
        </w:rPr>
        <w:t>is</w:t>
      </w:r>
      <w:r>
        <w:rPr>
          <w:spacing w:val="1"/>
          <w:sz w:val="24"/>
          <w:szCs w:val="24"/>
        </w:rPr>
        <w:t>t</w:t>
      </w:r>
      <w:r>
        <w:rPr>
          <w:spacing w:val="-1"/>
          <w:sz w:val="24"/>
          <w:szCs w:val="24"/>
        </w:rPr>
        <w:t>e</w:t>
      </w:r>
      <w:r>
        <w:rPr>
          <w:sz w:val="24"/>
          <w:szCs w:val="24"/>
        </w:rPr>
        <w:t>m</w:t>
      </w:r>
    </w:p>
    <w:p w14:paraId="3666A018" w14:textId="77777777" w:rsidR="00855A51" w:rsidRDefault="00855A51">
      <w:pPr>
        <w:spacing w:before="9" w:line="120" w:lineRule="exact"/>
        <w:rPr>
          <w:sz w:val="13"/>
          <w:szCs w:val="13"/>
        </w:rPr>
      </w:pPr>
    </w:p>
    <w:p w14:paraId="1A189781" w14:textId="77777777" w:rsidR="00855A51" w:rsidRDefault="00A12D31">
      <w:pPr>
        <w:spacing w:line="359" w:lineRule="auto"/>
        <w:ind w:left="1100" w:right="64" w:firstLine="721"/>
        <w:jc w:val="both"/>
        <w:rPr>
          <w:sz w:val="24"/>
          <w:szCs w:val="24"/>
        </w:rPr>
      </w:pPr>
      <w:r>
        <w:rPr>
          <w:spacing w:val="1"/>
          <w:sz w:val="24"/>
          <w:szCs w:val="24"/>
        </w:rPr>
        <w:t>P</w:t>
      </w:r>
      <w:r>
        <w:rPr>
          <w:spacing w:val="-1"/>
          <w:sz w:val="24"/>
          <w:szCs w:val="24"/>
        </w:rPr>
        <w:t>a</w:t>
      </w:r>
      <w:r>
        <w:rPr>
          <w:sz w:val="24"/>
          <w:szCs w:val="24"/>
        </w:rPr>
        <w:t>da k</w:t>
      </w:r>
      <w:r>
        <w:rPr>
          <w:spacing w:val="-1"/>
          <w:sz w:val="24"/>
          <w:szCs w:val="24"/>
        </w:rPr>
        <w:t>e</w:t>
      </w:r>
      <w:r>
        <w:rPr>
          <w:sz w:val="24"/>
          <w:szCs w:val="24"/>
        </w:rPr>
        <w:t>gia</w:t>
      </w:r>
      <w:r>
        <w:rPr>
          <w:spacing w:val="2"/>
          <w:sz w:val="24"/>
          <w:szCs w:val="24"/>
        </w:rPr>
        <w:t>t</w:t>
      </w:r>
      <w:r>
        <w:rPr>
          <w:spacing w:val="-1"/>
          <w:sz w:val="24"/>
          <w:szCs w:val="24"/>
        </w:rPr>
        <w:t>a</w:t>
      </w:r>
      <w:r>
        <w:rPr>
          <w:sz w:val="24"/>
          <w:szCs w:val="24"/>
        </w:rPr>
        <w:t>n</w:t>
      </w:r>
      <w:r>
        <w:rPr>
          <w:spacing w:val="1"/>
          <w:sz w:val="24"/>
          <w:szCs w:val="24"/>
        </w:rPr>
        <w:t xml:space="preserve"> </w:t>
      </w:r>
      <w:r>
        <w:rPr>
          <w:sz w:val="24"/>
          <w:szCs w:val="24"/>
        </w:rPr>
        <w:t>ini</w:t>
      </w:r>
      <w:r>
        <w:rPr>
          <w:spacing w:val="1"/>
          <w:sz w:val="24"/>
          <w:szCs w:val="24"/>
        </w:rPr>
        <w:t xml:space="preserve"> </w:t>
      </w:r>
      <w:r>
        <w:rPr>
          <w:sz w:val="24"/>
          <w:szCs w:val="24"/>
        </w:rPr>
        <w:t>ma</w:t>
      </w:r>
      <w:r>
        <w:rPr>
          <w:spacing w:val="2"/>
          <w:sz w:val="24"/>
          <w:szCs w:val="24"/>
        </w:rPr>
        <w:t>h</w:t>
      </w:r>
      <w:r>
        <w:rPr>
          <w:spacing w:val="-1"/>
          <w:sz w:val="24"/>
          <w:szCs w:val="24"/>
        </w:rPr>
        <w:t>a</w:t>
      </w:r>
      <w:r>
        <w:rPr>
          <w:spacing w:val="2"/>
          <w:sz w:val="24"/>
          <w:szCs w:val="24"/>
        </w:rPr>
        <w:t>s</w:t>
      </w:r>
      <w:r>
        <w:rPr>
          <w:sz w:val="24"/>
          <w:szCs w:val="24"/>
        </w:rPr>
        <w:t>iswa mel</w:t>
      </w:r>
      <w:r>
        <w:rPr>
          <w:spacing w:val="-1"/>
          <w:sz w:val="24"/>
          <w:szCs w:val="24"/>
        </w:rPr>
        <w:t>a</w:t>
      </w:r>
      <w:r>
        <w:rPr>
          <w:sz w:val="24"/>
          <w:szCs w:val="24"/>
        </w:rPr>
        <w:t>ku</w:t>
      </w:r>
      <w:r>
        <w:rPr>
          <w:spacing w:val="2"/>
          <w:sz w:val="24"/>
          <w:szCs w:val="24"/>
        </w:rPr>
        <w:t>k</w:t>
      </w:r>
      <w:r>
        <w:rPr>
          <w:spacing w:val="-1"/>
          <w:sz w:val="24"/>
          <w:szCs w:val="24"/>
        </w:rPr>
        <w:t>a</w:t>
      </w:r>
      <w:r>
        <w:rPr>
          <w:sz w:val="24"/>
          <w:szCs w:val="24"/>
        </w:rPr>
        <w:t>n</w:t>
      </w:r>
      <w:r>
        <w:rPr>
          <w:spacing w:val="1"/>
          <w:sz w:val="24"/>
          <w:szCs w:val="24"/>
        </w:rPr>
        <w:t xml:space="preserve"> c</w:t>
      </w:r>
      <w:r>
        <w:rPr>
          <w:spacing w:val="-1"/>
          <w:sz w:val="24"/>
          <w:szCs w:val="24"/>
        </w:rPr>
        <w:t>e</w:t>
      </w:r>
      <w:r>
        <w:rPr>
          <w:sz w:val="24"/>
          <w:szCs w:val="24"/>
        </w:rPr>
        <w:t>k</w:t>
      </w:r>
      <w:r>
        <w:rPr>
          <w:spacing w:val="3"/>
          <w:sz w:val="24"/>
          <w:szCs w:val="24"/>
        </w:rPr>
        <w:t xml:space="preserve"> </w:t>
      </w:r>
      <w:r>
        <w:rPr>
          <w:spacing w:val="-1"/>
          <w:sz w:val="24"/>
          <w:szCs w:val="24"/>
        </w:rPr>
        <w:t>e</w:t>
      </w:r>
      <w:r>
        <w:rPr>
          <w:sz w:val="24"/>
          <w:szCs w:val="24"/>
        </w:rPr>
        <w:t>r</w:t>
      </w:r>
      <w:r>
        <w:rPr>
          <w:spacing w:val="1"/>
          <w:sz w:val="24"/>
          <w:szCs w:val="24"/>
        </w:rPr>
        <w:t>r</w:t>
      </w:r>
      <w:r>
        <w:rPr>
          <w:sz w:val="24"/>
          <w:szCs w:val="24"/>
        </w:rPr>
        <w:t>or si</w:t>
      </w:r>
      <w:r>
        <w:rPr>
          <w:spacing w:val="1"/>
          <w:sz w:val="24"/>
          <w:szCs w:val="24"/>
        </w:rPr>
        <w:t>s</w:t>
      </w:r>
      <w:r>
        <w:rPr>
          <w:sz w:val="24"/>
          <w:szCs w:val="24"/>
        </w:rPr>
        <w:t>tem</w:t>
      </w:r>
      <w:r>
        <w:rPr>
          <w:spacing w:val="1"/>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
          <w:sz w:val="24"/>
          <w:szCs w:val="24"/>
        </w:rPr>
        <w:t xml:space="preserve"> c</w:t>
      </w:r>
      <w:r>
        <w:rPr>
          <w:spacing w:val="-1"/>
          <w:sz w:val="24"/>
          <w:szCs w:val="24"/>
        </w:rPr>
        <w:t>a</w:t>
      </w:r>
      <w:r>
        <w:rPr>
          <w:spacing w:val="1"/>
          <w:sz w:val="24"/>
          <w:szCs w:val="24"/>
        </w:rPr>
        <w:t>r</w:t>
      </w:r>
      <w:r>
        <w:rPr>
          <w:sz w:val="24"/>
          <w:szCs w:val="24"/>
        </w:rPr>
        <w:t>a mel</w:t>
      </w:r>
      <w:r>
        <w:rPr>
          <w:spacing w:val="-1"/>
          <w:sz w:val="24"/>
          <w:szCs w:val="24"/>
        </w:rPr>
        <w:t>a</w:t>
      </w:r>
      <w:r>
        <w:rPr>
          <w:sz w:val="24"/>
          <w:szCs w:val="24"/>
        </w:rPr>
        <w:t>kuk</w:t>
      </w:r>
      <w:r>
        <w:rPr>
          <w:spacing w:val="-1"/>
          <w:sz w:val="24"/>
          <w:szCs w:val="24"/>
        </w:rPr>
        <w:t>a</w:t>
      </w:r>
      <w:r>
        <w:rPr>
          <w:sz w:val="24"/>
          <w:szCs w:val="24"/>
        </w:rPr>
        <w:t>n uji</w:t>
      </w:r>
      <w:r>
        <w:rPr>
          <w:spacing w:val="1"/>
          <w:sz w:val="24"/>
          <w:szCs w:val="24"/>
        </w:rPr>
        <w:t xml:space="preserve"> </w:t>
      </w:r>
      <w:r>
        <w:rPr>
          <w:spacing w:val="-1"/>
          <w:sz w:val="24"/>
          <w:szCs w:val="24"/>
        </w:rPr>
        <w:t>c</w:t>
      </w:r>
      <w:r>
        <w:rPr>
          <w:sz w:val="24"/>
          <w:szCs w:val="24"/>
        </w:rPr>
        <w:t>oba</w:t>
      </w:r>
      <w:r>
        <w:rPr>
          <w:spacing w:val="-1"/>
          <w:sz w:val="24"/>
          <w:szCs w:val="24"/>
        </w:rPr>
        <w:t xml:space="preserve"> </w:t>
      </w:r>
      <w:r>
        <w:rPr>
          <w:spacing w:val="2"/>
          <w:sz w:val="24"/>
          <w:szCs w:val="24"/>
        </w:rPr>
        <w:t>p</w:t>
      </w:r>
      <w:r>
        <w:rPr>
          <w:spacing w:val="-1"/>
          <w:sz w:val="24"/>
          <w:szCs w:val="24"/>
        </w:rPr>
        <w:t>a</w:t>
      </w:r>
      <w:r>
        <w:rPr>
          <w:sz w:val="24"/>
          <w:szCs w:val="24"/>
        </w:rPr>
        <w:t>da</w:t>
      </w:r>
      <w:r>
        <w:rPr>
          <w:spacing w:val="1"/>
          <w:sz w:val="24"/>
          <w:szCs w:val="24"/>
        </w:rPr>
        <w:t xml:space="preserve"> </w:t>
      </w:r>
      <w:r>
        <w:rPr>
          <w:sz w:val="24"/>
          <w:szCs w:val="24"/>
        </w:rPr>
        <w:t>s</w:t>
      </w:r>
      <w:r>
        <w:rPr>
          <w:spacing w:val="-1"/>
          <w:sz w:val="24"/>
          <w:szCs w:val="24"/>
        </w:rPr>
        <w:t>e</w:t>
      </w:r>
      <w:r>
        <w:rPr>
          <w:sz w:val="24"/>
          <w:szCs w:val="24"/>
        </w:rPr>
        <w:t>t</w:t>
      </w:r>
      <w:r>
        <w:rPr>
          <w:spacing w:val="1"/>
          <w:sz w:val="24"/>
          <w:szCs w:val="24"/>
        </w:rPr>
        <w:t>i</w:t>
      </w:r>
      <w:r>
        <w:rPr>
          <w:spacing w:val="-1"/>
          <w:sz w:val="24"/>
          <w:szCs w:val="24"/>
        </w:rPr>
        <w:t>a</w:t>
      </w:r>
      <w:r>
        <w:rPr>
          <w:sz w:val="24"/>
          <w:szCs w:val="24"/>
        </w:rPr>
        <w:t>p fiturny</w:t>
      </w:r>
      <w:r>
        <w:rPr>
          <w:spacing w:val="-1"/>
          <w:sz w:val="24"/>
          <w:szCs w:val="24"/>
        </w:rPr>
        <w:t>a</w:t>
      </w:r>
      <w:r>
        <w:rPr>
          <w:sz w:val="24"/>
          <w:szCs w:val="24"/>
        </w:rPr>
        <w:t>.</w:t>
      </w:r>
    </w:p>
    <w:p w14:paraId="3C790116" w14:textId="77777777" w:rsidR="00855A51" w:rsidRDefault="00A12D31">
      <w:pPr>
        <w:spacing w:before="4"/>
        <w:ind w:left="576"/>
        <w:rPr>
          <w:sz w:val="24"/>
          <w:szCs w:val="24"/>
        </w:rPr>
      </w:pPr>
      <w:r>
        <w:rPr>
          <w:sz w:val="24"/>
          <w:szCs w:val="24"/>
        </w:rPr>
        <w:t>7.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w:t>
      </w:r>
      <w:r>
        <w:rPr>
          <w:spacing w:val="1"/>
          <w:sz w:val="24"/>
          <w:szCs w:val="24"/>
        </w:rPr>
        <w:t>/</w:t>
      </w:r>
      <w:r>
        <w:rPr>
          <w:sz w:val="24"/>
          <w:szCs w:val="24"/>
        </w:rPr>
        <w:t>v</w:t>
      </w:r>
      <w:r>
        <w:rPr>
          <w:spacing w:val="-1"/>
          <w:sz w:val="24"/>
          <w:szCs w:val="24"/>
        </w:rPr>
        <w:t>e</w:t>
      </w:r>
      <w:r>
        <w:rPr>
          <w:sz w:val="24"/>
          <w:szCs w:val="24"/>
        </w:rPr>
        <w:t>ri</w:t>
      </w:r>
      <w:r>
        <w:rPr>
          <w:spacing w:val="-1"/>
          <w:sz w:val="24"/>
          <w:szCs w:val="24"/>
        </w:rPr>
        <w:t>f</w:t>
      </w:r>
      <w:r>
        <w:rPr>
          <w:sz w:val="24"/>
          <w:szCs w:val="24"/>
        </w:rPr>
        <w:t xml:space="preserve">ikasi </w:t>
      </w:r>
      <w:r>
        <w:rPr>
          <w:spacing w:val="-1"/>
          <w:sz w:val="24"/>
          <w:szCs w:val="24"/>
        </w:rPr>
        <w:t>F</w:t>
      </w:r>
      <w:r>
        <w:rPr>
          <w:sz w:val="24"/>
          <w:szCs w:val="24"/>
        </w:rPr>
        <w:t>ung</w:t>
      </w:r>
      <w:r>
        <w:rPr>
          <w:spacing w:val="2"/>
          <w:sz w:val="24"/>
          <w:szCs w:val="24"/>
        </w:rPr>
        <w:t>s</w:t>
      </w:r>
      <w:r>
        <w:rPr>
          <w:sz w:val="24"/>
          <w:szCs w:val="24"/>
        </w:rPr>
        <w:t>i dan</w:t>
      </w:r>
      <w:r>
        <w:rPr>
          <w:spacing w:val="1"/>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pacing w:val="2"/>
          <w:sz w:val="24"/>
          <w:szCs w:val="24"/>
        </w:rPr>
        <w:t>s</w:t>
      </w:r>
      <w:r>
        <w:rPr>
          <w:sz w:val="24"/>
          <w:szCs w:val="24"/>
        </w:rPr>
        <w:t>e</w:t>
      </w:r>
      <w:r>
        <w:rPr>
          <w:spacing w:val="-1"/>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m o</w:t>
      </w:r>
      <w:r>
        <w:rPr>
          <w:spacing w:val="1"/>
          <w:sz w:val="24"/>
          <w:szCs w:val="24"/>
        </w:rPr>
        <w:t>l</w:t>
      </w:r>
      <w:r>
        <w:rPr>
          <w:spacing w:val="-1"/>
          <w:sz w:val="24"/>
          <w:szCs w:val="24"/>
        </w:rPr>
        <w:t>e</w:t>
      </w:r>
      <w:r>
        <w:rPr>
          <w:sz w:val="24"/>
          <w:szCs w:val="24"/>
        </w:rPr>
        <w:t xml:space="preserve">h </w:t>
      </w:r>
      <w:r>
        <w:rPr>
          <w:spacing w:val="1"/>
          <w:sz w:val="24"/>
          <w:szCs w:val="24"/>
        </w:rPr>
        <w:t>P</w:t>
      </w:r>
      <w:r>
        <w:rPr>
          <w:spacing w:val="-1"/>
          <w:sz w:val="24"/>
          <w:szCs w:val="24"/>
        </w:rPr>
        <w:t>e</w:t>
      </w:r>
      <w:r>
        <w:rPr>
          <w:sz w:val="24"/>
          <w:szCs w:val="24"/>
        </w:rPr>
        <w:t>n</w:t>
      </w:r>
      <w:r>
        <w:rPr>
          <w:spacing w:val="-1"/>
          <w:sz w:val="24"/>
          <w:szCs w:val="24"/>
        </w:rPr>
        <w:t>a</w:t>
      </w:r>
      <w:r>
        <w:rPr>
          <w:sz w:val="24"/>
          <w:szCs w:val="24"/>
        </w:rPr>
        <w:t>nggung J</w:t>
      </w:r>
      <w:r>
        <w:rPr>
          <w:spacing w:val="-1"/>
          <w:sz w:val="24"/>
          <w:szCs w:val="24"/>
        </w:rPr>
        <w:t>a</w:t>
      </w:r>
      <w:r>
        <w:rPr>
          <w:spacing w:val="2"/>
          <w:sz w:val="24"/>
          <w:szCs w:val="24"/>
        </w:rPr>
        <w:t>w</w:t>
      </w:r>
      <w:r>
        <w:rPr>
          <w:spacing w:val="-1"/>
          <w:sz w:val="24"/>
          <w:szCs w:val="24"/>
        </w:rPr>
        <w:t>a</w:t>
      </w:r>
      <w:r>
        <w:rPr>
          <w:sz w:val="24"/>
          <w:szCs w:val="24"/>
        </w:rPr>
        <w:t xml:space="preserve">b </w:t>
      </w:r>
      <w:r>
        <w:rPr>
          <w:spacing w:val="1"/>
          <w:sz w:val="24"/>
          <w:szCs w:val="24"/>
        </w:rPr>
        <w:t>Pr</w:t>
      </w:r>
      <w:r>
        <w:rPr>
          <w:sz w:val="24"/>
          <w:szCs w:val="24"/>
        </w:rPr>
        <w:t>oy</w:t>
      </w:r>
      <w:r>
        <w:rPr>
          <w:spacing w:val="-1"/>
          <w:sz w:val="24"/>
          <w:szCs w:val="24"/>
        </w:rPr>
        <w:t>e</w:t>
      </w:r>
      <w:r>
        <w:rPr>
          <w:sz w:val="24"/>
          <w:szCs w:val="24"/>
        </w:rPr>
        <w:t>k</w:t>
      </w:r>
    </w:p>
    <w:p w14:paraId="092B7EF0" w14:textId="77777777" w:rsidR="00855A51" w:rsidRDefault="00855A51">
      <w:pPr>
        <w:spacing w:before="9" w:line="120" w:lineRule="exact"/>
        <w:rPr>
          <w:sz w:val="13"/>
          <w:szCs w:val="13"/>
        </w:rPr>
      </w:pPr>
    </w:p>
    <w:p w14:paraId="64B17DC6" w14:textId="77777777" w:rsidR="00855A51" w:rsidRDefault="00A12D31">
      <w:pPr>
        <w:spacing w:line="360" w:lineRule="auto"/>
        <w:ind w:left="1100" w:right="62" w:firstLine="721"/>
        <w:jc w:val="both"/>
        <w:rPr>
          <w:sz w:val="24"/>
          <w:szCs w:val="24"/>
        </w:rPr>
      </w:pPr>
      <w:r>
        <w:rPr>
          <w:spacing w:val="1"/>
          <w:sz w:val="24"/>
          <w:szCs w:val="24"/>
        </w:rPr>
        <w:t>P</w:t>
      </w:r>
      <w:r>
        <w:rPr>
          <w:spacing w:val="-1"/>
          <w:sz w:val="24"/>
          <w:szCs w:val="24"/>
        </w:rPr>
        <w:t>a</w:t>
      </w:r>
      <w:r>
        <w:rPr>
          <w:sz w:val="24"/>
          <w:szCs w:val="24"/>
        </w:rPr>
        <w:t>da k</w:t>
      </w:r>
      <w:r>
        <w:rPr>
          <w:spacing w:val="-1"/>
          <w:sz w:val="24"/>
          <w:szCs w:val="24"/>
        </w:rPr>
        <w:t>e</w:t>
      </w:r>
      <w:r>
        <w:rPr>
          <w:sz w:val="24"/>
          <w:szCs w:val="24"/>
        </w:rPr>
        <w:t>giat</w:t>
      </w:r>
      <w:r>
        <w:rPr>
          <w:spacing w:val="-1"/>
          <w:sz w:val="24"/>
          <w:szCs w:val="24"/>
        </w:rPr>
        <w:t>a</w:t>
      </w:r>
      <w:r>
        <w:rPr>
          <w:sz w:val="24"/>
          <w:szCs w:val="24"/>
        </w:rPr>
        <w:t>n</w:t>
      </w:r>
      <w:r>
        <w:rPr>
          <w:spacing w:val="1"/>
          <w:sz w:val="24"/>
          <w:szCs w:val="24"/>
        </w:rPr>
        <w:t xml:space="preserve"> </w:t>
      </w:r>
      <w:r>
        <w:rPr>
          <w:sz w:val="24"/>
          <w:szCs w:val="24"/>
        </w:rPr>
        <w:t>ini</w:t>
      </w:r>
      <w:r>
        <w:rPr>
          <w:spacing w:val="1"/>
          <w:sz w:val="24"/>
          <w:szCs w:val="24"/>
        </w:rPr>
        <w:t xml:space="preserve"> </w:t>
      </w:r>
      <w:r>
        <w:rPr>
          <w:sz w:val="24"/>
          <w:szCs w:val="24"/>
        </w:rPr>
        <w:t>mah</w:t>
      </w:r>
      <w:r>
        <w:rPr>
          <w:spacing w:val="-1"/>
          <w:sz w:val="24"/>
          <w:szCs w:val="24"/>
        </w:rPr>
        <w:t>a</w:t>
      </w:r>
      <w:r>
        <w:rPr>
          <w:spacing w:val="2"/>
          <w:sz w:val="24"/>
          <w:szCs w:val="24"/>
        </w:rPr>
        <w:t>s</w:t>
      </w:r>
      <w:r>
        <w:rPr>
          <w:sz w:val="24"/>
          <w:szCs w:val="24"/>
        </w:rPr>
        <w:t>iswa mel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w:t>
      </w:r>
      <w:r>
        <w:rPr>
          <w:spacing w:val="4"/>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v</w:t>
      </w:r>
      <w:r>
        <w:rPr>
          <w:spacing w:val="-1"/>
          <w:sz w:val="24"/>
          <w:szCs w:val="24"/>
        </w:rPr>
        <w:t>e</w:t>
      </w:r>
      <w:r>
        <w:rPr>
          <w:sz w:val="24"/>
          <w:szCs w:val="24"/>
        </w:rPr>
        <w:t>ri</w:t>
      </w:r>
      <w:r>
        <w:rPr>
          <w:spacing w:val="-1"/>
          <w:sz w:val="24"/>
          <w:szCs w:val="24"/>
        </w:rPr>
        <w:t>f</w:t>
      </w:r>
      <w:r>
        <w:rPr>
          <w:sz w:val="24"/>
          <w:szCs w:val="24"/>
        </w:rPr>
        <w:t>ikasi</w:t>
      </w:r>
      <w:r>
        <w:rPr>
          <w:spacing w:val="1"/>
          <w:sz w:val="24"/>
          <w:szCs w:val="24"/>
        </w:rPr>
        <w:t xml:space="preserve"> </w:t>
      </w:r>
      <w:r>
        <w:rPr>
          <w:sz w:val="24"/>
          <w:szCs w:val="24"/>
        </w:rPr>
        <w:t>fungsi si</w:t>
      </w:r>
      <w:r>
        <w:rPr>
          <w:spacing w:val="1"/>
          <w:sz w:val="24"/>
          <w:szCs w:val="24"/>
        </w:rPr>
        <w:t>s</w:t>
      </w:r>
      <w:r>
        <w:rPr>
          <w:sz w:val="24"/>
          <w:szCs w:val="24"/>
        </w:rPr>
        <w:t>tem</w:t>
      </w:r>
      <w:r>
        <w:rPr>
          <w:spacing w:val="1"/>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z w:val="24"/>
          <w:szCs w:val="24"/>
        </w:rPr>
        <w:t>di</w:t>
      </w:r>
      <w:r>
        <w:rPr>
          <w:spacing w:val="1"/>
          <w:sz w:val="24"/>
          <w:szCs w:val="24"/>
        </w:rPr>
        <w:t>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pacing w:val="-2"/>
          <w:sz w:val="24"/>
          <w:szCs w:val="24"/>
        </w:rPr>
        <w:t>l</w:t>
      </w:r>
      <w:r>
        <w:rPr>
          <w:spacing w:val="-1"/>
          <w:sz w:val="24"/>
          <w:szCs w:val="24"/>
        </w:rPr>
        <w:t>a</w:t>
      </w:r>
      <w:r>
        <w:rPr>
          <w:sz w:val="24"/>
          <w:szCs w:val="24"/>
        </w:rPr>
        <w:t>ngsung</w:t>
      </w:r>
      <w:r>
        <w:rPr>
          <w:spacing w:val="1"/>
          <w:sz w:val="24"/>
          <w:szCs w:val="24"/>
        </w:rPr>
        <w:t xml:space="preserve"> </w:t>
      </w:r>
      <w:r>
        <w:rPr>
          <w:sz w:val="24"/>
          <w:szCs w:val="24"/>
        </w:rPr>
        <w:t>oleh p</w:t>
      </w:r>
      <w:r>
        <w:rPr>
          <w:spacing w:val="-1"/>
          <w:sz w:val="24"/>
          <w:szCs w:val="24"/>
        </w:rPr>
        <w:t>e</w:t>
      </w:r>
      <w:r>
        <w:rPr>
          <w:sz w:val="24"/>
          <w:szCs w:val="24"/>
        </w:rPr>
        <w:t>n</w:t>
      </w:r>
      <w:r>
        <w:rPr>
          <w:spacing w:val="-1"/>
          <w:sz w:val="24"/>
          <w:szCs w:val="24"/>
        </w:rPr>
        <w:t>a</w:t>
      </w:r>
      <w:r>
        <w:rPr>
          <w:sz w:val="24"/>
          <w:szCs w:val="24"/>
        </w:rPr>
        <w:t>ngg</w:t>
      </w:r>
      <w:r>
        <w:rPr>
          <w:spacing w:val="2"/>
          <w:sz w:val="24"/>
          <w:szCs w:val="24"/>
        </w:rPr>
        <w:t>u</w:t>
      </w:r>
      <w:r>
        <w:rPr>
          <w:sz w:val="24"/>
          <w:szCs w:val="24"/>
        </w:rPr>
        <w:t>ngja</w:t>
      </w:r>
      <w:r>
        <w:rPr>
          <w:spacing w:val="-1"/>
          <w:sz w:val="24"/>
          <w:szCs w:val="24"/>
        </w:rPr>
        <w:t>wa</w:t>
      </w:r>
      <w:r>
        <w:rPr>
          <w:sz w:val="24"/>
          <w:szCs w:val="24"/>
        </w:rPr>
        <w:t>b</w:t>
      </w:r>
      <w:r>
        <w:rPr>
          <w:spacing w:val="1"/>
          <w:sz w:val="24"/>
          <w:szCs w:val="24"/>
        </w:rPr>
        <w:t xml:space="preserve"> </w:t>
      </w:r>
      <w:r>
        <w:rPr>
          <w:sz w:val="24"/>
          <w:szCs w:val="24"/>
        </w:rPr>
        <w:t>proy</w:t>
      </w:r>
      <w:r>
        <w:rPr>
          <w:spacing w:val="-2"/>
          <w:sz w:val="24"/>
          <w:szCs w:val="24"/>
        </w:rPr>
        <w:t>e</w:t>
      </w:r>
      <w:r>
        <w:rPr>
          <w:sz w:val="24"/>
          <w:szCs w:val="24"/>
        </w:rPr>
        <w:t>k</w:t>
      </w:r>
      <w:r>
        <w:rPr>
          <w:spacing w:val="1"/>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3"/>
          <w:sz w:val="24"/>
          <w:szCs w:val="24"/>
        </w:rPr>
        <w:t xml:space="preserve"> </w:t>
      </w:r>
      <w:r>
        <w:rPr>
          <w:spacing w:val="-1"/>
          <w:sz w:val="24"/>
          <w:szCs w:val="24"/>
        </w:rPr>
        <w:t>ca</w:t>
      </w:r>
      <w:r>
        <w:rPr>
          <w:sz w:val="24"/>
          <w:szCs w:val="24"/>
        </w:rPr>
        <w:t>ra men</w:t>
      </w:r>
      <w:r>
        <w:rPr>
          <w:spacing w:val="-1"/>
          <w:sz w:val="24"/>
          <w:szCs w:val="24"/>
        </w:rPr>
        <w:t>c</w:t>
      </w:r>
      <w:r>
        <w:rPr>
          <w:sz w:val="24"/>
          <w:szCs w:val="24"/>
        </w:rPr>
        <w:t>oba</w:t>
      </w:r>
      <w:r>
        <w:rPr>
          <w:spacing w:val="-1"/>
          <w:sz w:val="24"/>
          <w:szCs w:val="24"/>
        </w:rPr>
        <w:t xml:space="preserve"> </w:t>
      </w:r>
      <w:r>
        <w:rPr>
          <w:sz w:val="24"/>
          <w:szCs w:val="24"/>
        </w:rPr>
        <w:t>menj</w:t>
      </w:r>
      <w:r>
        <w:rPr>
          <w:spacing w:val="-1"/>
          <w:sz w:val="24"/>
          <w:szCs w:val="24"/>
        </w:rPr>
        <w:t>a</w:t>
      </w:r>
      <w:r>
        <w:rPr>
          <w:sz w:val="24"/>
          <w:szCs w:val="24"/>
        </w:rPr>
        <w:t>l</w:t>
      </w:r>
      <w:r>
        <w:rPr>
          <w:spacing w:val="2"/>
          <w:sz w:val="24"/>
          <w:szCs w:val="24"/>
        </w:rPr>
        <w:t>a</w:t>
      </w:r>
      <w:r>
        <w:rPr>
          <w:sz w:val="24"/>
          <w:szCs w:val="24"/>
        </w:rPr>
        <w:t>nk</w:t>
      </w:r>
      <w:r>
        <w:rPr>
          <w:spacing w:val="-1"/>
          <w:sz w:val="24"/>
          <w:szCs w:val="24"/>
        </w:rPr>
        <w:t>a</w:t>
      </w:r>
      <w:r>
        <w:rPr>
          <w:sz w:val="24"/>
          <w:szCs w:val="24"/>
        </w:rPr>
        <w:t>n s</w:t>
      </w:r>
      <w:r>
        <w:rPr>
          <w:spacing w:val="1"/>
          <w:sz w:val="24"/>
          <w:szCs w:val="24"/>
        </w:rPr>
        <w:t>e</w:t>
      </w:r>
      <w:r>
        <w:rPr>
          <w:sz w:val="24"/>
          <w:szCs w:val="24"/>
        </w:rPr>
        <w:t xml:space="preserve">mua </w:t>
      </w:r>
      <w:r>
        <w:rPr>
          <w:spacing w:val="-1"/>
          <w:sz w:val="24"/>
          <w:szCs w:val="24"/>
        </w:rPr>
        <w:t>f</w:t>
      </w:r>
      <w:r>
        <w:rPr>
          <w:sz w:val="24"/>
          <w:szCs w:val="24"/>
        </w:rPr>
        <w:t>i</w:t>
      </w:r>
      <w:r>
        <w:rPr>
          <w:spacing w:val="1"/>
          <w:sz w:val="24"/>
          <w:szCs w:val="24"/>
        </w:rPr>
        <w:t>t</w:t>
      </w:r>
      <w:r>
        <w:rPr>
          <w:sz w:val="24"/>
          <w:szCs w:val="24"/>
        </w:rPr>
        <w:t>ur y</w:t>
      </w:r>
      <w:r>
        <w:rPr>
          <w:spacing w:val="-2"/>
          <w:sz w:val="24"/>
          <w:szCs w:val="24"/>
        </w:rPr>
        <w:t>a</w:t>
      </w:r>
      <w:r>
        <w:rPr>
          <w:sz w:val="24"/>
          <w:szCs w:val="24"/>
        </w:rPr>
        <w:t xml:space="preserve">ng </w:t>
      </w:r>
      <w:r>
        <w:rPr>
          <w:spacing w:val="-1"/>
          <w:sz w:val="24"/>
          <w:szCs w:val="24"/>
        </w:rPr>
        <w:t>a</w:t>
      </w:r>
      <w:r>
        <w:rPr>
          <w:spacing w:val="2"/>
          <w:sz w:val="24"/>
          <w:szCs w:val="24"/>
        </w:rPr>
        <w:t>d</w:t>
      </w:r>
      <w:r>
        <w:rPr>
          <w:spacing w:val="-1"/>
          <w:sz w:val="24"/>
          <w:szCs w:val="24"/>
        </w:rPr>
        <w:t>a</w:t>
      </w:r>
      <w:r>
        <w:rPr>
          <w:sz w:val="24"/>
          <w:szCs w:val="24"/>
        </w:rPr>
        <w:t>.</w:t>
      </w:r>
    </w:p>
    <w:p w14:paraId="083304CD" w14:textId="77777777" w:rsidR="00855A51" w:rsidRDefault="00A12D31">
      <w:pPr>
        <w:spacing w:before="4" w:line="360" w:lineRule="auto"/>
        <w:ind w:left="936" w:right="60" w:hanging="360"/>
        <w:rPr>
          <w:sz w:val="24"/>
          <w:szCs w:val="24"/>
        </w:rPr>
      </w:pPr>
      <w:r>
        <w:rPr>
          <w:sz w:val="24"/>
          <w:szCs w:val="24"/>
        </w:rPr>
        <w:t>8.   M</w:t>
      </w:r>
      <w:r>
        <w:rPr>
          <w:spacing w:val="-1"/>
          <w:sz w:val="24"/>
          <w:szCs w:val="24"/>
        </w:rPr>
        <w:t>e</w:t>
      </w:r>
      <w:r>
        <w:rPr>
          <w:sz w:val="24"/>
          <w:szCs w:val="24"/>
        </w:rPr>
        <w:t>mpe</w:t>
      </w:r>
      <w:r>
        <w:rPr>
          <w:spacing w:val="-1"/>
          <w:sz w:val="24"/>
          <w:szCs w:val="24"/>
        </w:rPr>
        <w:t>r</w:t>
      </w:r>
      <w:r>
        <w:rPr>
          <w:sz w:val="24"/>
          <w:szCs w:val="24"/>
        </w:rPr>
        <w:t>b</w:t>
      </w:r>
      <w:r>
        <w:rPr>
          <w:spacing w:val="-1"/>
          <w:sz w:val="24"/>
          <w:szCs w:val="24"/>
        </w:rPr>
        <w:t>a</w:t>
      </w:r>
      <w:r>
        <w:rPr>
          <w:sz w:val="24"/>
          <w:szCs w:val="24"/>
        </w:rPr>
        <w:t>iki</w:t>
      </w:r>
      <w:r>
        <w:rPr>
          <w:spacing w:val="46"/>
          <w:sz w:val="24"/>
          <w:szCs w:val="24"/>
        </w:rPr>
        <w:t xml:space="preserve"> </w:t>
      </w:r>
      <w:r>
        <w:rPr>
          <w:sz w:val="24"/>
          <w:szCs w:val="24"/>
        </w:rPr>
        <w:t>jal</w:t>
      </w:r>
      <w:r>
        <w:rPr>
          <w:spacing w:val="-1"/>
          <w:sz w:val="24"/>
          <w:szCs w:val="24"/>
        </w:rPr>
        <w:t>a</w:t>
      </w:r>
      <w:r>
        <w:rPr>
          <w:sz w:val="24"/>
          <w:szCs w:val="24"/>
        </w:rPr>
        <w:t>nnya</w:t>
      </w:r>
      <w:r>
        <w:rPr>
          <w:spacing w:val="47"/>
          <w:sz w:val="24"/>
          <w:szCs w:val="24"/>
        </w:rPr>
        <w:t xml:space="preserve"> </w:t>
      </w:r>
      <w:r>
        <w:rPr>
          <w:spacing w:val="1"/>
          <w:sz w:val="24"/>
          <w:szCs w:val="24"/>
        </w:rPr>
        <w:t>f</w:t>
      </w:r>
      <w:r>
        <w:rPr>
          <w:sz w:val="24"/>
          <w:szCs w:val="24"/>
        </w:rPr>
        <w:t>ungsi,</w:t>
      </w:r>
      <w:r>
        <w:rPr>
          <w:spacing w:val="47"/>
          <w:sz w:val="24"/>
          <w:szCs w:val="24"/>
        </w:rPr>
        <w:t xml:space="preserve"> </w:t>
      </w:r>
      <w:r>
        <w:rPr>
          <w:sz w:val="24"/>
          <w:szCs w:val="24"/>
        </w:rPr>
        <w:t>d</w:t>
      </w:r>
      <w:r>
        <w:rPr>
          <w:spacing w:val="-1"/>
          <w:sz w:val="24"/>
          <w:szCs w:val="24"/>
        </w:rPr>
        <w:t>a</w:t>
      </w:r>
      <w:r>
        <w:rPr>
          <w:sz w:val="24"/>
          <w:szCs w:val="24"/>
        </w:rPr>
        <w:t>n</w:t>
      </w:r>
      <w:r>
        <w:rPr>
          <w:spacing w:val="45"/>
          <w:sz w:val="24"/>
          <w:szCs w:val="24"/>
        </w:rPr>
        <w:t xml:space="preserve"> </w:t>
      </w:r>
      <w:r>
        <w:rPr>
          <w:sz w:val="24"/>
          <w:szCs w:val="24"/>
        </w:rPr>
        <w:t>me</w:t>
      </w:r>
      <w:r>
        <w:rPr>
          <w:spacing w:val="-1"/>
          <w:sz w:val="24"/>
          <w:szCs w:val="24"/>
        </w:rPr>
        <w:t>re</w:t>
      </w:r>
      <w:r>
        <w:rPr>
          <w:sz w:val="24"/>
          <w:szCs w:val="24"/>
        </w:rPr>
        <w:t>visi</w:t>
      </w:r>
      <w:r>
        <w:rPr>
          <w:spacing w:val="46"/>
          <w:sz w:val="24"/>
          <w:szCs w:val="24"/>
        </w:rPr>
        <w:t xml:space="preserve"> </w:t>
      </w:r>
      <w:r>
        <w:rPr>
          <w:sz w:val="24"/>
          <w:szCs w:val="24"/>
        </w:rPr>
        <w:t>d</w:t>
      </w:r>
      <w:r>
        <w:rPr>
          <w:spacing w:val="-1"/>
          <w:sz w:val="24"/>
          <w:szCs w:val="24"/>
        </w:rPr>
        <w:t>a</w:t>
      </w:r>
      <w:r>
        <w:rPr>
          <w:spacing w:val="3"/>
          <w:sz w:val="24"/>
          <w:szCs w:val="24"/>
        </w:rPr>
        <w:t>t</w:t>
      </w:r>
      <w:r>
        <w:rPr>
          <w:spacing w:val="-1"/>
          <w:sz w:val="24"/>
          <w:szCs w:val="24"/>
        </w:rPr>
        <w:t>a</w:t>
      </w:r>
      <w:r>
        <w:rPr>
          <w:sz w:val="24"/>
          <w:szCs w:val="24"/>
        </w:rPr>
        <w:t>b</w:t>
      </w:r>
      <w:r>
        <w:rPr>
          <w:spacing w:val="-1"/>
          <w:sz w:val="24"/>
          <w:szCs w:val="24"/>
        </w:rPr>
        <w:t>a</w:t>
      </w:r>
      <w:r>
        <w:rPr>
          <w:sz w:val="24"/>
          <w:szCs w:val="24"/>
        </w:rPr>
        <w:t>se</w:t>
      </w:r>
      <w:r>
        <w:rPr>
          <w:spacing w:val="45"/>
          <w:sz w:val="24"/>
          <w:szCs w:val="24"/>
        </w:rPr>
        <w:t xml:space="preserve"> </w:t>
      </w:r>
      <w:r>
        <w:rPr>
          <w:sz w:val="24"/>
          <w:szCs w:val="24"/>
        </w:rPr>
        <w:t>d</w:t>
      </w:r>
      <w:r>
        <w:rPr>
          <w:spacing w:val="1"/>
          <w:sz w:val="24"/>
          <w:szCs w:val="24"/>
        </w:rPr>
        <w:t>a</w:t>
      </w:r>
      <w:r>
        <w:rPr>
          <w:sz w:val="24"/>
          <w:szCs w:val="24"/>
        </w:rPr>
        <w:t>ri</w:t>
      </w:r>
      <w:r>
        <w:rPr>
          <w:spacing w:val="45"/>
          <w:sz w:val="24"/>
          <w:szCs w:val="24"/>
        </w:rPr>
        <w:t xml:space="preserve"> </w:t>
      </w:r>
      <w:r>
        <w:rPr>
          <w:sz w:val="24"/>
          <w:szCs w:val="24"/>
        </w:rPr>
        <w:t>pros</w:t>
      </w:r>
      <w:r>
        <w:rPr>
          <w:spacing w:val="-1"/>
          <w:sz w:val="24"/>
          <w:szCs w:val="24"/>
        </w:rPr>
        <w:t>e</w:t>
      </w:r>
      <w:r>
        <w:rPr>
          <w:sz w:val="24"/>
          <w:szCs w:val="24"/>
        </w:rPr>
        <w:t>s</w:t>
      </w:r>
      <w:r>
        <w:rPr>
          <w:spacing w:val="46"/>
          <w:sz w:val="24"/>
          <w:szCs w:val="24"/>
        </w:rPr>
        <w:t xml:space="preserve"> </w:t>
      </w:r>
      <w:r>
        <w:rPr>
          <w:sz w:val="24"/>
          <w:szCs w:val="24"/>
        </w:rPr>
        <w:t>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w:t>
      </w:r>
      <w:r>
        <w:rPr>
          <w:spacing w:val="46"/>
          <w:sz w:val="24"/>
          <w:szCs w:val="24"/>
        </w:rPr>
        <w:t xml:space="preserve"> </w:t>
      </w:r>
      <w:r>
        <w:rPr>
          <w:sz w:val="24"/>
          <w:szCs w:val="24"/>
        </w:rPr>
        <w:t>d</w:t>
      </w:r>
      <w:r>
        <w:rPr>
          <w:spacing w:val="-1"/>
          <w:sz w:val="24"/>
          <w:szCs w:val="24"/>
        </w:rPr>
        <w:t>a</w:t>
      </w:r>
      <w:r>
        <w:rPr>
          <w:sz w:val="24"/>
          <w:szCs w:val="24"/>
        </w:rPr>
        <w:t>n v</w:t>
      </w:r>
      <w:r>
        <w:rPr>
          <w:spacing w:val="-1"/>
          <w:sz w:val="24"/>
          <w:szCs w:val="24"/>
        </w:rPr>
        <w:t>e</w:t>
      </w:r>
      <w:r>
        <w:rPr>
          <w:sz w:val="24"/>
          <w:szCs w:val="24"/>
        </w:rPr>
        <w:t>ri</w:t>
      </w:r>
      <w:r>
        <w:rPr>
          <w:spacing w:val="-1"/>
          <w:sz w:val="24"/>
          <w:szCs w:val="24"/>
        </w:rPr>
        <w:t>f</w:t>
      </w:r>
      <w:r>
        <w:rPr>
          <w:sz w:val="24"/>
          <w:szCs w:val="24"/>
        </w:rPr>
        <w:t>ikasi.</w:t>
      </w:r>
    </w:p>
    <w:p w14:paraId="284BE738" w14:textId="77777777" w:rsidR="00855A51" w:rsidRDefault="00A12D31">
      <w:pPr>
        <w:spacing w:before="3" w:line="360" w:lineRule="auto"/>
        <w:ind w:left="1100" w:right="65" w:firstLine="721"/>
        <w:jc w:val="both"/>
        <w:rPr>
          <w:sz w:val="24"/>
          <w:szCs w:val="24"/>
        </w:rPr>
        <w:sectPr w:rsidR="00855A51">
          <w:pgSz w:w="11920" w:h="16860"/>
          <w:pgMar w:top="1500" w:right="1400" w:bottom="280" w:left="1680" w:header="0" w:footer="1010" w:gutter="0"/>
          <w:cols w:space="720"/>
        </w:sectPr>
      </w:pPr>
      <w:r>
        <w:rPr>
          <w:spacing w:val="1"/>
          <w:sz w:val="24"/>
          <w:szCs w:val="24"/>
        </w:rPr>
        <w:t>P</w:t>
      </w:r>
      <w:r>
        <w:rPr>
          <w:spacing w:val="-1"/>
          <w:sz w:val="24"/>
          <w:szCs w:val="24"/>
        </w:rPr>
        <w:t>a</w:t>
      </w:r>
      <w:r>
        <w:rPr>
          <w:sz w:val="24"/>
          <w:szCs w:val="24"/>
        </w:rPr>
        <w:t>da k</w:t>
      </w:r>
      <w:r>
        <w:rPr>
          <w:spacing w:val="-1"/>
          <w:sz w:val="24"/>
          <w:szCs w:val="24"/>
        </w:rPr>
        <w:t>e</w:t>
      </w:r>
      <w:r>
        <w:rPr>
          <w:sz w:val="24"/>
          <w:szCs w:val="24"/>
        </w:rPr>
        <w:t>giat</w:t>
      </w:r>
      <w:r>
        <w:rPr>
          <w:spacing w:val="-1"/>
          <w:sz w:val="24"/>
          <w:szCs w:val="24"/>
        </w:rPr>
        <w:t>a</w:t>
      </w:r>
      <w:r>
        <w:rPr>
          <w:sz w:val="24"/>
          <w:szCs w:val="24"/>
        </w:rPr>
        <w:t>n</w:t>
      </w:r>
      <w:r>
        <w:rPr>
          <w:spacing w:val="1"/>
          <w:sz w:val="24"/>
          <w:szCs w:val="24"/>
        </w:rPr>
        <w:t xml:space="preserve"> </w:t>
      </w:r>
      <w:r>
        <w:rPr>
          <w:sz w:val="24"/>
          <w:szCs w:val="24"/>
        </w:rPr>
        <w:t>ini</w:t>
      </w:r>
      <w:r>
        <w:rPr>
          <w:spacing w:val="2"/>
          <w:sz w:val="24"/>
          <w:szCs w:val="24"/>
        </w:rPr>
        <w:t xml:space="preserve"> </w:t>
      </w:r>
      <w:r>
        <w:rPr>
          <w:sz w:val="24"/>
          <w:szCs w:val="24"/>
        </w:rPr>
        <w:t>mah</w:t>
      </w:r>
      <w:r>
        <w:rPr>
          <w:spacing w:val="-1"/>
          <w:sz w:val="24"/>
          <w:szCs w:val="24"/>
        </w:rPr>
        <w:t>a</w:t>
      </w:r>
      <w:r>
        <w:rPr>
          <w:sz w:val="24"/>
          <w:szCs w:val="24"/>
        </w:rPr>
        <w:t>si</w:t>
      </w:r>
      <w:r>
        <w:rPr>
          <w:spacing w:val="1"/>
          <w:sz w:val="24"/>
          <w:szCs w:val="24"/>
        </w:rPr>
        <w:t>s</w:t>
      </w:r>
      <w:r>
        <w:rPr>
          <w:sz w:val="24"/>
          <w:szCs w:val="24"/>
        </w:rPr>
        <w:t>wa mel</w:t>
      </w:r>
      <w:r>
        <w:rPr>
          <w:spacing w:val="-1"/>
          <w:sz w:val="24"/>
          <w:szCs w:val="24"/>
        </w:rPr>
        <w:t>a</w:t>
      </w:r>
      <w:r>
        <w:rPr>
          <w:sz w:val="24"/>
          <w:szCs w:val="24"/>
        </w:rPr>
        <w:t>kuk</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z w:val="24"/>
          <w:szCs w:val="24"/>
        </w:rPr>
        <w:t>rb</w:t>
      </w:r>
      <w:r>
        <w:rPr>
          <w:spacing w:val="-2"/>
          <w:sz w:val="24"/>
          <w:szCs w:val="24"/>
        </w:rPr>
        <w:t>a</w:t>
      </w:r>
      <w:r>
        <w:rPr>
          <w:spacing w:val="3"/>
          <w:sz w:val="24"/>
          <w:szCs w:val="24"/>
        </w:rPr>
        <w:t>i</w:t>
      </w:r>
      <w:r>
        <w:rPr>
          <w:sz w:val="24"/>
          <w:szCs w:val="24"/>
        </w:rPr>
        <w:t>k</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p</w:t>
      </w:r>
      <w:r>
        <w:rPr>
          <w:spacing w:val="-1"/>
          <w:sz w:val="24"/>
          <w:szCs w:val="24"/>
        </w:rPr>
        <w:t>e</w:t>
      </w:r>
      <w:r>
        <w:rPr>
          <w:sz w:val="24"/>
          <w:szCs w:val="24"/>
        </w:rPr>
        <w:t>n</w:t>
      </w:r>
      <w:r>
        <w:rPr>
          <w:spacing w:val="-1"/>
          <w:sz w:val="24"/>
          <w:szCs w:val="24"/>
        </w:rPr>
        <w:t>a</w:t>
      </w:r>
      <w:r>
        <w:rPr>
          <w:sz w:val="24"/>
          <w:szCs w:val="24"/>
        </w:rPr>
        <w:t>mbah</w:t>
      </w:r>
      <w:r>
        <w:rPr>
          <w:spacing w:val="-1"/>
          <w:sz w:val="24"/>
          <w:szCs w:val="24"/>
        </w:rPr>
        <w:t>a</w:t>
      </w:r>
      <w:r>
        <w:rPr>
          <w:sz w:val="24"/>
          <w:szCs w:val="24"/>
        </w:rPr>
        <w:t>n kode h</w:t>
      </w:r>
      <w:r>
        <w:rPr>
          <w:spacing w:val="-1"/>
          <w:sz w:val="24"/>
          <w:szCs w:val="24"/>
        </w:rPr>
        <w:t>a</w:t>
      </w:r>
      <w:r>
        <w:rPr>
          <w:sz w:val="24"/>
          <w:szCs w:val="24"/>
        </w:rPr>
        <w:t>sil</w:t>
      </w:r>
      <w:r>
        <w:rPr>
          <w:spacing w:val="2"/>
          <w:sz w:val="24"/>
          <w:szCs w:val="24"/>
        </w:rPr>
        <w:t xml:space="preserve"> </w:t>
      </w:r>
      <w:r>
        <w:rPr>
          <w:spacing w:val="-1"/>
          <w:sz w:val="24"/>
          <w:szCs w:val="24"/>
        </w:rPr>
        <w:t>e</w:t>
      </w:r>
      <w:r>
        <w:rPr>
          <w:sz w:val="24"/>
          <w:szCs w:val="24"/>
        </w:rPr>
        <w:t>v</w:t>
      </w:r>
      <w:r>
        <w:rPr>
          <w:spacing w:val="-1"/>
          <w:sz w:val="24"/>
          <w:szCs w:val="24"/>
        </w:rPr>
        <w:t>a</w:t>
      </w:r>
      <w:r>
        <w:rPr>
          <w:sz w:val="24"/>
          <w:szCs w:val="24"/>
        </w:rPr>
        <w:t>luasi</w:t>
      </w:r>
      <w:r>
        <w:rPr>
          <w:spacing w:val="1"/>
          <w:sz w:val="24"/>
          <w:szCs w:val="24"/>
        </w:rPr>
        <w:t xml:space="preserve"> </w:t>
      </w:r>
      <w:r>
        <w:rPr>
          <w:sz w:val="24"/>
          <w:szCs w:val="24"/>
        </w:rPr>
        <w:t>p</w:t>
      </w:r>
      <w:r>
        <w:rPr>
          <w:spacing w:val="-1"/>
          <w:sz w:val="24"/>
          <w:szCs w:val="24"/>
        </w:rPr>
        <w:t>a</w:t>
      </w:r>
      <w:r>
        <w:rPr>
          <w:sz w:val="24"/>
          <w:szCs w:val="24"/>
        </w:rPr>
        <w:t>da k</w:t>
      </w:r>
      <w:r>
        <w:rPr>
          <w:spacing w:val="-1"/>
          <w:sz w:val="24"/>
          <w:szCs w:val="24"/>
        </w:rPr>
        <w:t>e</w:t>
      </w:r>
      <w:r>
        <w:rPr>
          <w:sz w:val="24"/>
          <w:szCs w:val="24"/>
        </w:rPr>
        <w:t>giat</w:t>
      </w:r>
      <w:r>
        <w:rPr>
          <w:spacing w:val="-1"/>
          <w:sz w:val="24"/>
          <w:szCs w:val="24"/>
        </w:rPr>
        <w:t>a</w:t>
      </w:r>
      <w:r>
        <w:rPr>
          <w:sz w:val="24"/>
          <w:szCs w:val="24"/>
        </w:rPr>
        <w:t>n</w:t>
      </w:r>
      <w:r>
        <w:rPr>
          <w:spacing w:val="1"/>
          <w:sz w:val="24"/>
          <w:szCs w:val="24"/>
        </w:rPr>
        <w:t xml:space="preserve"> </w:t>
      </w:r>
      <w:r>
        <w:rPr>
          <w:spacing w:val="2"/>
          <w:sz w:val="24"/>
          <w:szCs w:val="24"/>
        </w:rPr>
        <w:t>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w:t>
      </w:r>
      <w:r>
        <w:rPr>
          <w:spacing w:val="1"/>
          <w:sz w:val="24"/>
          <w:szCs w:val="24"/>
        </w:rPr>
        <w:t xml:space="preserve"> </w:t>
      </w:r>
      <w:r>
        <w:rPr>
          <w:sz w:val="24"/>
          <w:szCs w:val="24"/>
        </w:rPr>
        <w:t>d</w:t>
      </w:r>
      <w:r>
        <w:rPr>
          <w:spacing w:val="-1"/>
          <w:sz w:val="24"/>
          <w:szCs w:val="24"/>
        </w:rPr>
        <w:t>a</w:t>
      </w:r>
      <w:r>
        <w:rPr>
          <w:sz w:val="24"/>
          <w:szCs w:val="24"/>
        </w:rPr>
        <w:t>n</w:t>
      </w:r>
      <w:r>
        <w:rPr>
          <w:spacing w:val="1"/>
          <w:sz w:val="24"/>
          <w:szCs w:val="24"/>
        </w:rPr>
        <w:t xml:space="preserve"> </w:t>
      </w:r>
      <w:r>
        <w:rPr>
          <w:sz w:val="24"/>
          <w:szCs w:val="24"/>
        </w:rPr>
        <w:t>v</w:t>
      </w:r>
      <w:r>
        <w:rPr>
          <w:spacing w:val="-1"/>
          <w:sz w:val="24"/>
          <w:szCs w:val="24"/>
        </w:rPr>
        <w:t>e</w:t>
      </w:r>
      <w:r>
        <w:rPr>
          <w:sz w:val="24"/>
          <w:szCs w:val="24"/>
        </w:rPr>
        <w:t>ri</w:t>
      </w:r>
      <w:r>
        <w:rPr>
          <w:spacing w:val="-1"/>
          <w:sz w:val="24"/>
          <w:szCs w:val="24"/>
        </w:rPr>
        <w:t>f</w:t>
      </w:r>
      <w:r>
        <w:rPr>
          <w:sz w:val="24"/>
          <w:szCs w:val="24"/>
        </w:rPr>
        <w:t>ikasi</w:t>
      </w:r>
      <w:r>
        <w:rPr>
          <w:spacing w:val="1"/>
          <w:sz w:val="24"/>
          <w:szCs w:val="24"/>
        </w:rPr>
        <w:t xml:space="preserve"> </w:t>
      </w:r>
      <w:r>
        <w:rPr>
          <w:sz w:val="24"/>
          <w:szCs w:val="24"/>
        </w:rPr>
        <w:t>b</w:t>
      </w:r>
      <w:r>
        <w:rPr>
          <w:spacing w:val="-1"/>
          <w:sz w:val="24"/>
          <w:szCs w:val="24"/>
        </w:rPr>
        <w:t>e</w:t>
      </w:r>
      <w:r>
        <w:rPr>
          <w:sz w:val="24"/>
          <w:szCs w:val="24"/>
        </w:rPr>
        <w:t>r</w:t>
      </w:r>
      <w:r>
        <w:rPr>
          <w:spacing w:val="2"/>
          <w:sz w:val="24"/>
          <w:szCs w:val="24"/>
        </w:rPr>
        <w:t>s</w:t>
      </w:r>
      <w:r>
        <w:rPr>
          <w:spacing w:val="-1"/>
          <w:sz w:val="24"/>
          <w:szCs w:val="24"/>
        </w:rPr>
        <w:t>a</w:t>
      </w:r>
      <w:r>
        <w:rPr>
          <w:sz w:val="24"/>
          <w:szCs w:val="24"/>
        </w:rPr>
        <w:t>ma p</w:t>
      </w:r>
      <w:r>
        <w:rPr>
          <w:spacing w:val="-1"/>
          <w:sz w:val="24"/>
          <w:szCs w:val="24"/>
        </w:rPr>
        <w:t>e</w:t>
      </w:r>
      <w:r>
        <w:rPr>
          <w:sz w:val="24"/>
          <w:szCs w:val="24"/>
        </w:rPr>
        <w:t>n</w:t>
      </w:r>
      <w:r>
        <w:rPr>
          <w:spacing w:val="-1"/>
          <w:sz w:val="24"/>
          <w:szCs w:val="24"/>
        </w:rPr>
        <w:t>a</w:t>
      </w:r>
      <w:r>
        <w:rPr>
          <w:sz w:val="24"/>
          <w:szCs w:val="24"/>
        </w:rPr>
        <w:t>nggungja</w:t>
      </w:r>
      <w:r>
        <w:rPr>
          <w:spacing w:val="1"/>
          <w:sz w:val="24"/>
          <w:szCs w:val="24"/>
        </w:rPr>
        <w:t>w</w:t>
      </w:r>
      <w:r>
        <w:rPr>
          <w:spacing w:val="-1"/>
          <w:sz w:val="24"/>
          <w:szCs w:val="24"/>
        </w:rPr>
        <w:t>a</w:t>
      </w:r>
      <w:r>
        <w:rPr>
          <w:sz w:val="24"/>
          <w:szCs w:val="24"/>
        </w:rPr>
        <w:t>b pr</w:t>
      </w:r>
      <w:r>
        <w:rPr>
          <w:spacing w:val="-1"/>
          <w:sz w:val="24"/>
          <w:szCs w:val="24"/>
        </w:rPr>
        <w:t>o</w:t>
      </w:r>
      <w:r>
        <w:rPr>
          <w:sz w:val="24"/>
          <w:szCs w:val="24"/>
        </w:rPr>
        <w:t>y</w:t>
      </w:r>
      <w:r>
        <w:rPr>
          <w:spacing w:val="1"/>
          <w:sz w:val="24"/>
          <w:szCs w:val="24"/>
        </w:rPr>
        <w:t>e</w:t>
      </w:r>
      <w:r>
        <w:rPr>
          <w:sz w:val="24"/>
          <w:szCs w:val="24"/>
        </w:rPr>
        <w:t>k.</w:t>
      </w:r>
    </w:p>
    <w:p w14:paraId="02F21269" w14:textId="77777777" w:rsidR="00855A51" w:rsidRDefault="00A12D31">
      <w:pPr>
        <w:spacing w:before="78"/>
        <w:ind w:left="120"/>
        <w:rPr>
          <w:sz w:val="24"/>
          <w:szCs w:val="24"/>
        </w:rPr>
      </w:pPr>
      <w:r>
        <w:rPr>
          <w:b/>
          <w:sz w:val="24"/>
          <w:szCs w:val="24"/>
        </w:rPr>
        <w:lastRenderedPageBreak/>
        <w:t xml:space="preserve">4.2   </w:t>
      </w:r>
      <w:r>
        <w:rPr>
          <w:b/>
          <w:spacing w:val="26"/>
          <w:sz w:val="24"/>
          <w:szCs w:val="24"/>
        </w:rPr>
        <w:t xml:space="preserve"> </w:t>
      </w:r>
      <w:r>
        <w:rPr>
          <w:b/>
          <w:sz w:val="24"/>
          <w:szCs w:val="24"/>
        </w:rPr>
        <w:t>I</w:t>
      </w:r>
      <w:r>
        <w:rPr>
          <w:b/>
          <w:spacing w:val="1"/>
          <w:sz w:val="24"/>
          <w:szCs w:val="24"/>
        </w:rPr>
        <w:t>d</w:t>
      </w:r>
      <w:r>
        <w:rPr>
          <w:b/>
          <w:spacing w:val="-1"/>
          <w:sz w:val="24"/>
          <w:szCs w:val="24"/>
        </w:rPr>
        <w:t>e</w:t>
      </w:r>
      <w:r>
        <w:rPr>
          <w:b/>
          <w:spacing w:val="1"/>
          <w:sz w:val="24"/>
          <w:szCs w:val="24"/>
        </w:rPr>
        <w:t>n</w:t>
      </w:r>
      <w:r>
        <w:rPr>
          <w:b/>
          <w:sz w:val="24"/>
          <w:szCs w:val="24"/>
        </w:rPr>
        <w:t>ti</w:t>
      </w:r>
      <w:r>
        <w:rPr>
          <w:b/>
          <w:spacing w:val="-1"/>
          <w:sz w:val="24"/>
          <w:szCs w:val="24"/>
        </w:rPr>
        <w:t>f</w:t>
      </w:r>
      <w:r>
        <w:rPr>
          <w:b/>
          <w:sz w:val="24"/>
          <w:szCs w:val="24"/>
        </w:rPr>
        <w:t>i</w:t>
      </w:r>
      <w:r>
        <w:rPr>
          <w:b/>
          <w:spacing w:val="1"/>
          <w:sz w:val="24"/>
          <w:szCs w:val="24"/>
        </w:rPr>
        <w:t>k</w:t>
      </w:r>
      <w:r>
        <w:rPr>
          <w:b/>
          <w:sz w:val="24"/>
          <w:szCs w:val="24"/>
        </w:rPr>
        <w:t>asi Masalah</w:t>
      </w:r>
    </w:p>
    <w:p w14:paraId="1BB8E910" w14:textId="77777777" w:rsidR="00855A51" w:rsidRDefault="00855A51">
      <w:pPr>
        <w:spacing w:before="9" w:line="120" w:lineRule="exact"/>
        <w:rPr>
          <w:sz w:val="13"/>
          <w:szCs w:val="13"/>
        </w:rPr>
      </w:pPr>
    </w:p>
    <w:p w14:paraId="1FD1D705" w14:textId="77777777" w:rsidR="00855A51" w:rsidRDefault="00A12D31">
      <w:pPr>
        <w:spacing w:line="359" w:lineRule="auto"/>
        <w:ind w:left="686" w:right="64" w:firstLine="720"/>
        <w:rPr>
          <w:sz w:val="24"/>
          <w:szCs w:val="24"/>
        </w:rPr>
      </w:pPr>
      <w:r>
        <w:rPr>
          <w:spacing w:val="1"/>
          <w:sz w:val="24"/>
          <w:szCs w:val="24"/>
        </w:rPr>
        <w:t>P</w:t>
      </w:r>
      <w:r>
        <w:rPr>
          <w:spacing w:val="-1"/>
          <w:sz w:val="24"/>
          <w:szCs w:val="24"/>
        </w:rPr>
        <w:t>a</w:t>
      </w:r>
      <w:r>
        <w:rPr>
          <w:sz w:val="24"/>
          <w:szCs w:val="24"/>
        </w:rPr>
        <w:t>da</w:t>
      </w:r>
      <w:r>
        <w:rPr>
          <w:spacing w:val="6"/>
          <w:sz w:val="24"/>
          <w:szCs w:val="24"/>
        </w:rPr>
        <w:t xml:space="preserve"> </w:t>
      </w:r>
      <w:r>
        <w:rPr>
          <w:sz w:val="24"/>
          <w:szCs w:val="24"/>
        </w:rPr>
        <w:t>k</w:t>
      </w:r>
      <w:r>
        <w:rPr>
          <w:spacing w:val="-1"/>
          <w:sz w:val="24"/>
          <w:szCs w:val="24"/>
        </w:rPr>
        <w:t>e</w:t>
      </w:r>
      <w:r>
        <w:rPr>
          <w:sz w:val="24"/>
          <w:szCs w:val="24"/>
        </w:rPr>
        <w:t>giat</w:t>
      </w:r>
      <w:r>
        <w:rPr>
          <w:spacing w:val="-1"/>
          <w:sz w:val="24"/>
          <w:szCs w:val="24"/>
        </w:rPr>
        <w:t>a</w:t>
      </w:r>
      <w:r>
        <w:rPr>
          <w:sz w:val="24"/>
          <w:szCs w:val="24"/>
        </w:rPr>
        <w:t>n</w:t>
      </w:r>
      <w:r>
        <w:rPr>
          <w:spacing w:val="9"/>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3"/>
          <w:sz w:val="24"/>
          <w:szCs w:val="24"/>
        </w:rPr>
        <w:t>i</w:t>
      </w:r>
      <w:r>
        <w:rPr>
          <w:sz w:val="24"/>
          <w:szCs w:val="24"/>
        </w:rPr>
        <w:t>k</w:t>
      </w:r>
      <w:r>
        <w:rPr>
          <w:spacing w:val="7"/>
          <w:sz w:val="24"/>
          <w:szCs w:val="24"/>
        </w:rPr>
        <w:t xml:space="preserve"> </w:t>
      </w:r>
      <w:r>
        <w:rPr>
          <w:spacing w:val="2"/>
          <w:sz w:val="24"/>
          <w:szCs w:val="24"/>
        </w:rPr>
        <w:t>K</w:t>
      </w:r>
      <w:r>
        <w:rPr>
          <w:spacing w:val="-1"/>
          <w:sz w:val="24"/>
          <w:szCs w:val="24"/>
        </w:rPr>
        <w:t>e</w:t>
      </w:r>
      <w:r>
        <w:rPr>
          <w:sz w:val="24"/>
          <w:szCs w:val="24"/>
        </w:rPr>
        <w:t>rja</w:t>
      </w:r>
      <w:r>
        <w:rPr>
          <w:spacing w:val="6"/>
          <w:sz w:val="24"/>
          <w:szCs w:val="24"/>
        </w:rPr>
        <w:t xml:space="preserve"> </w:t>
      </w:r>
      <w:r>
        <w:rPr>
          <w:spacing w:val="2"/>
          <w:sz w:val="24"/>
          <w:szCs w:val="24"/>
        </w:rPr>
        <w:t>L</w:t>
      </w:r>
      <w:r>
        <w:rPr>
          <w:spacing w:val="-1"/>
          <w:sz w:val="24"/>
          <w:szCs w:val="24"/>
        </w:rPr>
        <w:t>a</w:t>
      </w:r>
      <w:r>
        <w:rPr>
          <w:sz w:val="24"/>
          <w:szCs w:val="24"/>
        </w:rPr>
        <w:t>p</w:t>
      </w:r>
      <w:r>
        <w:rPr>
          <w:spacing w:val="-1"/>
          <w:sz w:val="24"/>
          <w:szCs w:val="24"/>
        </w:rPr>
        <w:t>a</w:t>
      </w:r>
      <w:r>
        <w:rPr>
          <w:sz w:val="24"/>
          <w:szCs w:val="24"/>
        </w:rPr>
        <w:t>ng</w:t>
      </w:r>
      <w:r>
        <w:rPr>
          <w:spacing w:val="-1"/>
          <w:sz w:val="24"/>
          <w:szCs w:val="24"/>
        </w:rPr>
        <w:t>a</w:t>
      </w:r>
      <w:r>
        <w:rPr>
          <w:sz w:val="24"/>
          <w:szCs w:val="24"/>
        </w:rPr>
        <w:t>n</w:t>
      </w:r>
      <w:r>
        <w:rPr>
          <w:spacing w:val="9"/>
          <w:sz w:val="24"/>
          <w:szCs w:val="24"/>
        </w:rPr>
        <w:t xml:space="preserve"> </w:t>
      </w:r>
      <w:r>
        <w:rPr>
          <w:sz w:val="24"/>
          <w:szCs w:val="24"/>
        </w:rPr>
        <w:t>in</w:t>
      </w:r>
      <w:r>
        <w:rPr>
          <w:spacing w:val="1"/>
          <w:sz w:val="24"/>
          <w:szCs w:val="24"/>
        </w:rPr>
        <w:t>i</w:t>
      </w:r>
      <w:r>
        <w:rPr>
          <w:sz w:val="24"/>
          <w:szCs w:val="24"/>
        </w:rPr>
        <w:t>,</w:t>
      </w:r>
      <w:r>
        <w:rPr>
          <w:spacing w:val="7"/>
          <w:sz w:val="24"/>
          <w:szCs w:val="24"/>
        </w:rPr>
        <w:t xml:space="preserve"> </w:t>
      </w:r>
      <w:r>
        <w:rPr>
          <w:spacing w:val="-1"/>
          <w:sz w:val="24"/>
          <w:szCs w:val="24"/>
        </w:rPr>
        <w:t>a</w:t>
      </w:r>
      <w:r>
        <w:rPr>
          <w:spacing w:val="2"/>
          <w:sz w:val="24"/>
          <w:szCs w:val="24"/>
        </w:rPr>
        <w:t>d</w:t>
      </w:r>
      <w:r>
        <w:rPr>
          <w:sz w:val="24"/>
          <w:szCs w:val="24"/>
        </w:rPr>
        <w:t>a</w:t>
      </w:r>
      <w:r>
        <w:rPr>
          <w:spacing w:val="6"/>
          <w:sz w:val="24"/>
          <w:szCs w:val="24"/>
        </w:rPr>
        <w:t xml:space="preserve"> </w:t>
      </w:r>
      <w:r>
        <w:rPr>
          <w:sz w:val="24"/>
          <w:szCs w:val="24"/>
        </w:rPr>
        <w:t>b</w:t>
      </w:r>
      <w:r>
        <w:rPr>
          <w:spacing w:val="1"/>
          <w:sz w:val="24"/>
          <w:szCs w:val="24"/>
        </w:rPr>
        <w:t>e</w:t>
      </w:r>
      <w:r>
        <w:rPr>
          <w:sz w:val="24"/>
          <w:szCs w:val="24"/>
        </w:rPr>
        <w:t>b</w:t>
      </w:r>
      <w:r>
        <w:rPr>
          <w:spacing w:val="-1"/>
          <w:sz w:val="24"/>
          <w:szCs w:val="24"/>
        </w:rPr>
        <w:t>e</w:t>
      </w:r>
      <w:r>
        <w:rPr>
          <w:sz w:val="24"/>
          <w:szCs w:val="24"/>
        </w:rPr>
        <w:t>r</w:t>
      </w:r>
      <w:r>
        <w:rPr>
          <w:spacing w:val="-2"/>
          <w:sz w:val="24"/>
          <w:szCs w:val="24"/>
        </w:rPr>
        <w:t>a</w:t>
      </w:r>
      <w:r>
        <w:rPr>
          <w:sz w:val="24"/>
          <w:szCs w:val="24"/>
        </w:rPr>
        <w:t>pa</w:t>
      </w:r>
      <w:r>
        <w:rPr>
          <w:spacing w:val="8"/>
          <w:sz w:val="24"/>
          <w:szCs w:val="24"/>
        </w:rPr>
        <w:t xml:space="preserve"> </w:t>
      </w:r>
      <w:r>
        <w:rPr>
          <w:sz w:val="24"/>
          <w:szCs w:val="24"/>
        </w:rPr>
        <w:t>mas</w:t>
      </w:r>
      <w:r>
        <w:rPr>
          <w:spacing w:val="-1"/>
          <w:sz w:val="24"/>
          <w:szCs w:val="24"/>
        </w:rPr>
        <w:t>a</w:t>
      </w:r>
      <w:r>
        <w:rPr>
          <w:sz w:val="24"/>
          <w:szCs w:val="24"/>
        </w:rPr>
        <w:t>lah</w:t>
      </w:r>
      <w:r>
        <w:rPr>
          <w:spacing w:val="9"/>
          <w:sz w:val="24"/>
          <w:szCs w:val="24"/>
        </w:rPr>
        <w:t xml:space="preserve"> </w:t>
      </w:r>
      <w:r>
        <w:rPr>
          <w:sz w:val="24"/>
          <w:szCs w:val="24"/>
        </w:rPr>
        <w:t>y</w:t>
      </w:r>
      <w:r>
        <w:rPr>
          <w:spacing w:val="-1"/>
          <w:sz w:val="24"/>
          <w:szCs w:val="24"/>
        </w:rPr>
        <w:t>a</w:t>
      </w:r>
      <w:r>
        <w:rPr>
          <w:sz w:val="24"/>
          <w:szCs w:val="24"/>
        </w:rPr>
        <w:t>ng</w:t>
      </w:r>
      <w:r>
        <w:rPr>
          <w:spacing w:val="9"/>
          <w:sz w:val="24"/>
          <w:szCs w:val="24"/>
        </w:rPr>
        <w:t xml:space="preserve"> </w:t>
      </w:r>
      <w:r>
        <w:rPr>
          <w:sz w:val="24"/>
          <w:szCs w:val="24"/>
        </w:rPr>
        <w:t>s</w:t>
      </w:r>
      <w:r>
        <w:rPr>
          <w:spacing w:val="-1"/>
          <w:sz w:val="24"/>
          <w:szCs w:val="24"/>
        </w:rPr>
        <w:t>e</w:t>
      </w:r>
      <w:r>
        <w:rPr>
          <w:sz w:val="24"/>
          <w:szCs w:val="24"/>
        </w:rPr>
        <w:t>r</w:t>
      </w:r>
      <w:r>
        <w:rPr>
          <w:spacing w:val="2"/>
          <w:sz w:val="24"/>
          <w:szCs w:val="24"/>
        </w:rPr>
        <w:t>i</w:t>
      </w:r>
      <w:r>
        <w:rPr>
          <w:sz w:val="24"/>
          <w:szCs w:val="24"/>
        </w:rPr>
        <w:t>ng juga t</w:t>
      </w:r>
      <w:r>
        <w:rPr>
          <w:spacing w:val="-1"/>
          <w:sz w:val="24"/>
          <w:szCs w:val="24"/>
        </w:rPr>
        <w:t>e</w:t>
      </w:r>
      <w:r>
        <w:rPr>
          <w:sz w:val="24"/>
          <w:szCs w:val="24"/>
        </w:rPr>
        <w:t>rj</w:t>
      </w:r>
      <w:r>
        <w:rPr>
          <w:spacing w:val="-1"/>
          <w:sz w:val="24"/>
          <w:szCs w:val="24"/>
        </w:rPr>
        <w:t>a</w:t>
      </w:r>
      <w:r>
        <w:rPr>
          <w:sz w:val="24"/>
          <w:szCs w:val="24"/>
        </w:rPr>
        <w:t>di pada</w:t>
      </w:r>
      <w:r>
        <w:rPr>
          <w:spacing w:val="-1"/>
          <w:sz w:val="24"/>
          <w:szCs w:val="24"/>
        </w:rPr>
        <w:t xml:space="preserve"> </w:t>
      </w:r>
      <w:r>
        <w:rPr>
          <w:spacing w:val="2"/>
          <w:sz w:val="24"/>
          <w:szCs w:val="24"/>
        </w:rPr>
        <w:t>p</w:t>
      </w:r>
      <w:r>
        <w:rPr>
          <w:sz w:val="24"/>
          <w:szCs w:val="24"/>
        </w:rPr>
        <w:t>roy</w:t>
      </w:r>
      <w:r>
        <w:rPr>
          <w:spacing w:val="-2"/>
          <w:sz w:val="24"/>
          <w:szCs w:val="24"/>
        </w:rPr>
        <w:t>e</w:t>
      </w:r>
      <w:r>
        <w:rPr>
          <w:spacing w:val="1"/>
          <w:sz w:val="24"/>
          <w:szCs w:val="24"/>
        </w:rPr>
        <w:t>k</w:t>
      </w:r>
      <w:r>
        <w:rPr>
          <w:spacing w:val="2"/>
          <w:sz w:val="24"/>
          <w:szCs w:val="24"/>
        </w:rPr>
        <w:t>-</w:t>
      </w:r>
      <w:r>
        <w:rPr>
          <w:sz w:val="24"/>
          <w:szCs w:val="24"/>
        </w:rPr>
        <w:t>proy</w:t>
      </w:r>
      <w:r>
        <w:rPr>
          <w:spacing w:val="-2"/>
          <w:sz w:val="24"/>
          <w:szCs w:val="24"/>
        </w:rPr>
        <w:t>e</w:t>
      </w:r>
      <w:r>
        <w:rPr>
          <w:sz w:val="24"/>
          <w:szCs w:val="24"/>
        </w:rPr>
        <w:t>k lainny</w:t>
      </w:r>
      <w:r>
        <w:rPr>
          <w:spacing w:val="-1"/>
          <w:sz w:val="24"/>
          <w:szCs w:val="24"/>
        </w:rPr>
        <w:t>a</w:t>
      </w:r>
      <w:r>
        <w:rPr>
          <w:sz w:val="24"/>
          <w:szCs w:val="24"/>
        </w:rPr>
        <w:t>, y</w:t>
      </w:r>
      <w:r>
        <w:rPr>
          <w:spacing w:val="-1"/>
          <w:sz w:val="24"/>
          <w:szCs w:val="24"/>
        </w:rPr>
        <w:t>a</w:t>
      </w:r>
      <w:r>
        <w:rPr>
          <w:sz w:val="24"/>
          <w:szCs w:val="24"/>
        </w:rPr>
        <w:t>i</w:t>
      </w:r>
      <w:r>
        <w:rPr>
          <w:spacing w:val="1"/>
          <w:sz w:val="24"/>
          <w:szCs w:val="24"/>
        </w:rPr>
        <w:t>t</w:t>
      </w:r>
      <w:r>
        <w:rPr>
          <w:sz w:val="24"/>
          <w:szCs w:val="24"/>
        </w:rPr>
        <w:t>u:</w:t>
      </w:r>
    </w:p>
    <w:p w14:paraId="50329AE1" w14:textId="77777777" w:rsidR="00855A51" w:rsidRDefault="00A12D31">
      <w:pPr>
        <w:spacing w:before="3"/>
        <w:ind w:left="736"/>
        <w:rPr>
          <w:sz w:val="24"/>
          <w:szCs w:val="24"/>
        </w:rPr>
      </w:pPr>
      <w:r>
        <w:rPr>
          <w:rFonts w:ascii="Calibri" w:eastAsia="Calibri" w:hAnsi="Calibri" w:cs="Calibri"/>
          <w:sz w:val="24"/>
          <w:szCs w:val="24"/>
        </w:rPr>
        <w:t xml:space="preserve">-    </w:t>
      </w:r>
      <w:r>
        <w:rPr>
          <w:rFonts w:ascii="Calibri" w:eastAsia="Calibri" w:hAnsi="Calibri" w:cs="Calibri"/>
          <w:spacing w:val="15"/>
          <w:sz w:val="24"/>
          <w:szCs w:val="24"/>
        </w:rPr>
        <w:t xml:space="preserve"> </w:t>
      </w:r>
      <w:r>
        <w:rPr>
          <w:spacing w:val="1"/>
          <w:sz w:val="24"/>
          <w:szCs w:val="24"/>
        </w:rPr>
        <w:t>P</w:t>
      </w:r>
      <w:r>
        <w:rPr>
          <w:spacing w:val="-1"/>
          <w:sz w:val="24"/>
          <w:szCs w:val="24"/>
        </w:rPr>
        <w:t>e</w:t>
      </w:r>
      <w:r>
        <w:rPr>
          <w:sz w:val="24"/>
          <w:szCs w:val="24"/>
        </w:rPr>
        <w:t>n</w:t>
      </w:r>
      <w:r>
        <w:rPr>
          <w:spacing w:val="-1"/>
          <w:sz w:val="24"/>
          <w:szCs w:val="24"/>
        </w:rPr>
        <w:t>a</w:t>
      </w:r>
      <w:r>
        <w:rPr>
          <w:sz w:val="24"/>
          <w:szCs w:val="24"/>
        </w:rPr>
        <w:t>mbah</w:t>
      </w:r>
      <w:r>
        <w:rPr>
          <w:spacing w:val="-1"/>
          <w:sz w:val="24"/>
          <w:szCs w:val="24"/>
        </w:rPr>
        <w:t>a</w:t>
      </w:r>
      <w:r>
        <w:rPr>
          <w:sz w:val="24"/>
          <w:szCs w:val="24"/>
        </w:rPr>
        <w:t>n fitur ol</w:t>
      </w:r>
      <w:r>
        <w:rPr>
          <w:spacing w:val="-1"/>
          <w:sz w:val="24"/>
          <w:szCs w:val="24"/>
        </w:rPr>
        <w:t>e</w:t>
      </w:r>
      <w:r>
        <w:rPr>
          <w:sz w:val="24"/>
          <w:szCs w:val="24"/>
        </w:rPr>
        <w:t xml:space="preserve">h </w:t>
      </w:r>
      <w:r>
        <w:rPr>
          <w:spacing w:val="2"/>
          <w:sz w:val="24"/>
          <w:szCs w:val="24"/>
        </w:rPr>
        <w:t>p</w:t>
      </w:r>
      <w:r>
        <w:rPr>
          <w:spacing w:val="-1"/>
          <w:sz w:val="24"/>
          <w:szCs w:val="24"/>
        </w:rPr>
        <w:t>e</w:t>
      </w:r>
      <w:r>
        <w:rPr>
          <w:sz w:val="24"/>
          <w:szCs w:val="24"/>
        </w:rPr>
        <w:t>n</w:t>
      </w:r>
      <w:r>
        <w:rPr>
          <w:spacing w:val="-1"/>
          <w:sz w:val="24"/>
          <w:szCs w:val="24"/>
        </w:rPr>
        <w:t>a</w:t>
      </w:r>
      <w:r>
        <w:rPr>
          <w:sz w:val="24"/>
          <w:szCs w:val="24"/>
        </w:rPr>
        <w:t>nggung ja</w:t>
      </w:r>
      <w:r>
        <w:rPr>
          <w:spacing w:val="1"/>
          <w:sz w:val="24"/>
          <w:szCs w:val="24"/>
        </w:rPr>
        <w:t>w</w:t>
      </w:r>
      <w:r>
        <w:rPr>
          <w:spacing w:val="-1"/>
          <w:sz w:val="24"/>
          <w:szCs w:val="24"/>
        </w:rPr>
        <w:t>a</w:t>
      </w:r>
      <w:r>
        <w:rPr>
          <w:sz w:val="24"/>
          <w:szCs w:val="24"/>
        </w:rPr>
        <w:t>b pr</w:t>
      </w:r>
      <w:r>
        <w:rPr>
          <w:spacing w:val="-1"/>
          <w:sz w:val="24"/>
          <w:szCs w:val="24"/>
        </w:rPr>
        <w:t>o</w:t>
      </w:r>
      <w:r>
        <w:rPr>
          <w:sz w:val="24"/>
          <w:szCs w:val="24"/>
        </w:rPr>
        <w:t>y</w:t>
      </w:r>
      <w:r>
        <w:rPr>
          <w:spacing w:val="-1"/>
          <w:sz w:val="24"/>
          <w:szCs w:val="24"/>
        </w:rPr>
        <w:t>e</w:t>
      </w:r>
      <w:r>
        <w:rPr>
          <w:sz w:val="24"/>
          <w:szCs w:val="24"/>
        </w:rPr>
        <w:t>k</w:t>
      </w:r>
      <w:r>
        <w:rPr>
          <w:spacing w:val="2"/>
          <w:sz w:val="24"/>
          <w:szCs w:val="24"/>
        </w:rPr>
        <w:t xml:space="preserve"> </w:t>
      </w:r>
      <w:r>
        <w:rPr>
          <w:sz w:val="24"/>
          <w:szCs w:val="24"/>
        </w:rPr>
        <w:t>di</w:t>
      </w:r>
      <w:r>
        <w:rPr>
          <w:spacing w:val="1"/>
          <w:sz w:val="24"/>
          <w:szCs w:val="24"/>
        </w:rPr>
        <w:t>t</w:t>
      </w:r>
      <w:r>
        <w:rPr>
          <w:spacing w:val="-1"/>
          <w:sz w:val="24"/>
          <w:szCs w:val="24"/>
        </w:rPr>
        <w:t>e</w:t>
      </w:r>
      <w:r>
        <w:rPr>
          <w:sz w:val="24"/>
          <w:szCs w:val="24"/>
        </w:rPr>
        <w:t>ng</w:t>
      </w:r>
      <w:r>
        <w:rPr>
          <w:spacing w:val="-1"/>
          <w:sz w:val="24"/>
          <w:szCs w:val="24"/>
        </w:rPr>
        <w:t>a</w:t>
      </w:r>
      <w:r>
        <w:rPr>
          <w:sz w:val="24"/>
          <w:szCs w:val="24"/>
        </w:rPr>
        <w:t>h p</w:t>
      </w:r>
      <w:r>
        <w:rPr>
          <w:spacing w:val="-1"/>
          <w:sz w:val="24"/>
          <w:szCs w:val="24"/>
        </w:rPr>
        <w:t>e</w:t>
      </w:r>
      <w:r>
        <w:rPr>
          <w:sz w:val="24"/>
          <w:szCs w:val="24"/>
        </w:rPr>
        <w:t>ng</w:t>
      </w:r>
      <w:r>
        <w:rPr>
          <w:spacing w:val="-1"/>
          <w:sz w:val="24"/>
          <w:szCs w:val="24"/>
        </w:rPr>
        <w:t>e</w:t>
      </w:r>
      <w:r>
        <w:rPr>
          <w:sz w:val="24"/>
          <w:szCs w:val="24"/>
        </w:rPr>
        <w:t>r</w:t>
      </w:r>
      <w:r>
        <w:rPr>
          <w:spacing w:val="2"/>
          <w:sz w:val="24"/>
          <w:szCs w:val="24"/>
        </w:rPr>
        <w:t>j</w:t>
      </w:r>
      <w:r>
        <w:rPr>
          <w:spacing w:val="-1"/>
          <w:sz w:val="24"/>
          <w:szCs w:val="24"/>
        </w:rPr>
        <w:t>aa</w:t>
      </w:r>
      <w:r>
        <w:rPr>
          <w:sz w:val="24"/>
          <w:szCs w:val="24"/>
        </w:rPr>
        <w:t>n pr</w:t>
      </w:r>
      <w:r>
        <w:rPr>
          <w:spacing w:val="1"/>
          <w:sz w:val="24"/>
          <w:szCs w:val="24"/>
        </w:rPr>
        <w:t>o</w:t>
      </w:r>
      <w:r>
        <w:rPr>
          <w:sz w:val="24"/>
          <w:szCs w:val="24"/>
        </w:rPr>
        <w:t>y</w:t>
      </w:r>
      <w:r>
        <w:rPr>
          <w:spacing w:val="-1"/>
          <w:sz w:val="24"/>
          <w:szCs w:val="24"/>
        </w:rPr>
        <w:t>e</w:t>
      </w:r>
      <w:r>
        <w:rPr>
          <w:sz w:val="24"/>
          <w:szCs w:val="24"/>
        </w:rPr>
        <w:t>k.</w:t>
      </w:r>
    </w:p>
    <w:p w14:paraId="406C8F31" w14:textId="77777777" w:rsidR="00855A51" w:rsidRDefault="00855A51">
      <w:pPr>
        <w:spacing w:before="5" w:line="120" w:lineRule="exact"/>
        <w:rPr>
          <w:sz w:val="12"/>
          <w:szCs w:val="12"/>
        </w:rPr>
      </w:pPr>
    </w:p>
    <w:p w14:paraId="1FBE2265" w14:textId="31A4E6B6" w:rsidR="00855A51" w:rsidRDefault="00A12D31" w:rsidP="005863D8">
      <w:pPr>
        <w:tabs>
          <w:tab w:val="left" w:pos="1080"/>
        </w:tabs>
        <w:spacing w:line="345" w:lineRule="auto"/>
        <w:ind w:left="1096" w:right="64" w:hanging="360"/>
        <w:jc w:val="both"/>
        <w:rPr>
          <w:sz w:val="24"/>
          <w:szCs w:val="24"/>
        </w:rPr>
      </w:pPr>
      <w:r>
        <w:rPr>
          <w:rFonts w:ascii="Calibri" w:eastAsia="Calibri" w:hAnsi="Calibri" w:cs="Calibri"/>
          <w:sz w:val="24"/>
          <w:szCs w:val="24"/>
        </w:rPr>
        <w:t>-</w:t>
      </w:r>
      <w:r>
        <w:rPr>
          <w:rFonts w:ascii="Calibri" w:eastAsia="Calibri" w:hAnsi="Calibri" w:cs="Calibri"/>
          <w:sz w:val="24"/>
          <w:szCs w:val="24"/>
        </w:rPr>
        <w:tab/>
      </w:r>
      <w:r>
        <w:rPr>
          <w:sz w:val="24"/>
          <w:szCs w:val="24"/>
        </w:rPr>
        <w:t>Ad</w:t>
      </w:r>
      <w:r>
        <w:rPr>
          <w:spacing w:val="-1"/>
          <w:sz w:val="24"/>
          <w:szCs w:val="24"/>
        </w:rPr>
        <w:t>a</w:t>
      </w:r>
      <w:r>
        <w:rPr>
          <w:sz w:val="24"/>
          <w:szCs w:val="24"/>
        </w:rPr>
        <w:t xml:space="preserve">nya </w:t>
      </w:r>
      <w:r>
        <w:rPr>
          <w:spacing w:val="16"/>
          <w:sz w:val="24"/>
          <w:szCs w:val="24"/>
        </w:rPr>
        <w:t xml:space="preserve"> </w:t>
      </w:r>
      <w:r>
        <w:rPr>
          <w:sz w:val="24"/>
          <w:szCs w:val="24"/>
        </w:rPr>
        <w:t>p</w:t>
      </w:r>
      <w:r>
        <w:rPr>
          <w:spacing w:val="1"/>
          <w:sz w:val="24"/>
          <w:szCs w:val="24"/>
        </w:rPr>
        <w:t>e</w:t>
      </w:r>
      <w:r>
        <w:rPr>
          <w:sz w:val="24"/>
          <w:szCs w:val="24"/>
        </w:rPr>
        <w:t>rb</w:t>
      </w:r>
      <w:r>
        <w:rPr>
          <w:spacing w:val="-2"/>
          <w:sz w:val="24"/>
          <w:szCs w:val="24"/>
        </w:rPr>
        <w:t>e</w:t>
      </w:r>
      <w:r>
        <w:rPr>
          <w:sz w:val="24"/>
          <w:szCs w:val="24"/>
        </w:rPr>
        <w:t>d</w:t>
      </w:r>
      <w:r>
        <w:rPr>
          <w:spacing w:val="1"/>
          <w:sz w:val="24"/>
          <w:szCs w:val="24"/>
        </w:rPr>
        <w:t>a</w:t>
      </w:r>
      <w:r>
        <w:rPr>
          <w:spacing w:val="-1"/>
          <w:sz w:val="24"/>
          <w:szCs w:val="24"/>
        </w:rPr>
        <w:t>a</w:t>
      </w:r>
      <w:r>
        <w:rPr>
          <w:sz w:val="24"/>
          <w:szCs w:val="24"/>
        </w:rPr>
        <w:t xml:space="preserve">n </w:t>
      </w:r>
      <w:r>
        <w:rPr>
          <w:spacing w:val="17"/>
          <w:sz w:val="24"/>
          <w:szCs w:val="24"/>
        </w:rPr>
        <w:t xml:space="preserve"> </w:t>
      </w:r>
      <w:r>
        <w:rPr>
          <w:sz w:val="24"/>
          <w:szCs w:val="24"/>
        </w:rPr>
        <w:t>ta</w:t>
      </w:r>
      <w:r>
        <w:rPr>
          <w:spacing w:val="2"/>
          <w:sz w:val="24"/>
          <w:szCs w:val="24"/>
        </w:rPr>
        <w:t>m</w:t>
      </w:r>
      <w:r>
        <w:rPr>
          <w:sz w:val="24"/>
          <w:szCs w:val="24"/>
        </w:rPr>
        <w:t>pi</w:t>
      </w:r>
      <w:r>
        <w:rPr>
          <w:spacing w:val="1"/>
          <w:sz w:val="24"/>
          <w:szCs w:val="24"/>
        </w:rPr>
        <w:t>l</w:t>
      </w:r>
      <w:r>
        <w:rPr>
          <w:spacing w:val="-1"/>
          <w:sz w:val="24"/>
          <w:szCs w:val="24"/>
        </w:rPr>
        <w:t>a</w:t>
      </w:r>
      <w:r>
        <w:rPr>
          <w:sz w:val="24"/>
          <w:szCs w:val="24"/>
        </w:rPr>
        <w:t xml:space="preserve">n </w:t>
      </w:r>
      <w:r>
        <w:rPr>
          <w:spacing w:val="17"/>
          <w:sz w:val="24"/>
          <w:szCs w:val="24"/>
        </w:rPr>
        <w:t xml:space="preserve"> </w:t>
      </w:r>
      <w:r>
        <w:rPr>
          <w:sz w:val="24"/>
          <w:szCs w:val="24"/>
        </w:rPr>
        <w:t>h</w:t>
      </w:r>
      <w:r>
        <w:rPr>
          <w:spacing w:val="-1"/>
          <w:sz w:val="24"/>
          <w:szCs w:val="24"/>
        </w:rPr>
        <w:t>a</w:t>
      </w:r>
      <w:r>
        <w:rPr>
          <w:sz w:val="24"/>
          <w:szCs w:val="24"/>
        </w:rPr>
        <w:t>lam</w:t>
      </w:r>
      <w:r>
        <w:rPr>
          <w:spacing w:val="-1"/>
          <w:sz w:val="24"/>
          <w:szCs w:val="24"/>
        </w:rPr>
        <w:t>a</w:t>
      </w:r>
      <w:r>
        <w:rPr>
          <w:sz w:val="24"/>
          <w:szCs w:val="24"/>
        </w:rPr>
        <w:t>n</w:t>
      </w:r>
      <w:r w:rsidR="00AB2E6E">
        <w:rPr>
          <w:sz w:val="24"/>
          <w:szCs w:val="24"/>
        </w:rPr>
        <w:t xml:space="preserve"> dan data</w:t>
      </w:r>
      <w:r>
        <w:rPr>
          <w:sz w:val="24"/>
          <w:szCs w:val="24"/>
        </w:rPr>
        <w:t xml:space="preserve"> </w:t>
      </w:r>
      <w:r>
        <w:rPr>
          <w:spacing w:val="17"/>
          <w:sz w:val="24"/>
          <w:szCs w:val="24"/>
        </w:rPr>
        <w:t xml:space="preserve"> </w:t>
      </w:r>
      <w:r w:rsidR="005863D8">
        <w:rPr>
          <w:sz w:val="24"/>
          <w:szCs w:val="24"/>
        </w:rPr>
        <w:t>antar</w:t>
      </w:r>
      <w:r>
        <w:rPr>
          <w:sz w:val="24"/>
          <w:szCs w:val="24"/>
        </w:rPr>
        <w:t xml:space="preserve"> </w:t>
      </w:r>
      <w:r>
        <w:rPr>
          <w:spacing w:val="17"/>
          <w:sz w:val="24"/>
          <w:szCs w:val="24"/>
        </w:rPr>
        <w:t xml:space="preserve"> </w:t>
      </w:r>
      <w:r>
        <w:rPr>
          <w:spacing w:val="1"/>
          <w:sz w:val="24"/>
          <w:szCs w:val="24"/>
        </w:rPr>
        <w:t>a</w:t>
      </w:r>
      <w:r>
        <w:rPr>
          <w:sz w:val="24"/>
          <w:szCs w:val="24"/>
        </w:rPr>
        <w:t xml:space="preserve">nggota </w:t>
      </w:r>
      <w:r>
        <w:rPr>
          <w:spacing w:val="16"/>
          <w:sz w:val="24"/>
          <w:szCs w:val="24"/>
        </w:rPr>
        <w:t xml:space="preserve"> </w:t>
      </w:r>
      <w:r>
        <w:rPr>
          <w:sz w:val="24"/>
          <w:szCs w:val="24"/>
        </w:rPr>
        <w:t>k</w:t>
      </w:r>
      <w:r>
        <w:rPr>
          <w:spacing w:val="-1"/>
          <w:sz w:val="24"/>
          <w:szCs w:val="24"/>
        </w:rPr>
        <w:t>e</w:t>
      </w:r>
      <w:r>
        <w:rPr>
          <w:sz w:val="24"/>
          <w:szCs w:val="24"/>
        </w:rPr>
        <w:t>lo</w:t>
      </w:r>
      <w:r>
        <w:rPr>
          <w:spacing w:val="1"/>
          <w:sz w:val="24"/>
          <w:szCs w:val="24"/>
        </w:rPr>
        <w:t>m</w:t>
      </w:r>
      <w:r>
        <w:rPr>
          <w:sz w:val="24"/>
          <w:szCs w:val="24"/>
        </w:rPr>
        <w:t xml:space="preserve">pok </w:t>
      </w:r>
      <w:r>
        <w:rPr>
          <w:spacing w:val="17"/>
          <w:sz w:val="24"/>
          <w:szCs w:val="24"/>
        </w:rPr>
        <w:t xml:space="preserve"> </w:t>
      </w:r>
      <w:r>
        <w:rPr>
          <w:sz w:val="24"/>
          <w:szCs w:val="24"/>
        </w:rPr>
        <w:t>dika</w:t>
      </w:r>
      <w:r>
        <w:rPr>
          <w:spacing w:val="1"/>
          <w:sz w:val="24"/>
          <w:szCs w:val="24"/>
        </w:rPr>
        <w:t>r</w:t>
      </w:r>
      <w:r>
        <w:rPr>
          <w:spacing w:val="-1"/>
          <w:sz w:val="24"/>
          <w:szCs w:val="24"/>
        </w:rPr>
        <w:t>e</w:t>
      </w:r>
      <w:r>
        <w:rPr>
          <w:sz w:val="24"/>
          <w:szCs w:val="24"/>
        </w:rPr>
        <w:t>n</w:t>
      </w:r>
      <w:r>
        <w:rPr>
          <w:spacing w:val="-1"/>
          <w:sz w:val="24"/>
          <w:szCs w:val="24"/>
        </w:rPr>
        <w:t>a</w:t>
      </w:r>
      <w:r>
        <w:rPr>
          <w:sz w:val="24"/>
          <w:szCs w:val="24"/>
        </w:rPr>
        <w:t>k</w:t>
      </w:r>
      <w:r>
        <w:rPr>
          <w:spacing w:val="-1"/>
          <w:sz w:val="24"/>
          <w:szCs w:val="24"/>
        </w:rPr>
        <w:t>a</w:t>
      </w:r>
      <w:r>
        <w:rPr>
          <w:sz w:val="24"/>
          <w:szCs w:val="24"/>
        </w:rPr>
        <w:t>n p</w:t>
      </w:r>
      <w:r>
        <w:rPr>
          <w:spacing w:val="-1"/>
          <w:sz w:val="24"/>
          <w:szCs w:val="24"/>
        </w:rPr>
        <w:t>e</w:t>
      </w:r>
      <w:r>
        <w:rPr>
          <w:sz w:val="24"/>
          <w:szCs w:val="24"/>
        </w:rPr>
        <w:t>ng</w:t>
      </w:r>
      <w:r>
        <w:rPr>
          <w:spacing w:val="-1"/>
          <w:sz w:val="24"/>
          <w:szCs w:val="24"/>
        </w:rPr>
        <w:t>e</w:t>
      </w:r>
      <w:r>
        <w:rPr>
          <w:sz w:val="24"/>
          <w:szCs w:val="24"/>
        </w:rPr>
        <w:t>rj</w:t>
      </w:r>
      <w:r>
        <w:rPr>
          <w:spacing w:val="1"/>
          <w:sz w:val="24"/>
          <w:szCs w:val="24"/>
        </w:rPr>
        <w:t>a</w:t>
      </w:r>
      <w:r>
        <w:rPr>
          <w:sz w:val="24"/>
          <w:szCs w:val="24"/>
        </w:rPr>
        <w:t>an p</w:t>
      </w:r>
      <w:r>
        <w:rPr>
          <w:spacing w:val="-1"/>
          <w:sz w:val="24"/>
          <w:szCs w:val="24"/>
        </w:rPr>
        <w:t>a</w:t>
      </w:r>
      <w:r>
        <w:rPr>
          <w:sz w:val="24"/>
          <w:szCs w:val="24"/>
        </w:rPr>
        <w:t>da</w:t>
      </w:r>
      <w:r>
        <w:rPr>
          <w:spacing w:val="-1"/>
          <w:sz w:val="24"/>
          <w:szCs w:val="24"/>
        </w:rPr>
        <w:t xml:space="preserve"> </w:t>
      </w:r>
      <w:r>
        <w:rPr>
          <w:spacing w:val="2"/>
          <w:sz w:val="24"/>
          <w:szCs w:val="24"/>
        </w:rPr>
        <w:t>b</w:t>
      </w:r>
      <w:r>
        <w:rPr>
          <w:spacing w:val="-1"/>
          <w:sz w:val="24"/>
          <w:szCs w:val="24"/>
        </w:rPr>
        <w:t>e</w:t>
      </w:r>
      <w:r>
        <w:rPr>
          <w:sz w:val="24"/>
          <w:szCs w:val="24"/>
        </w:rPr>
        <w:t>b</w:t>
      </w:r>
      <w:r>
        <w:rPr>
          <w:spacing w:val="1"/>
          <w:sz w:val="24"/>
          <w:szCs w:val="24"/>
        </w:rPr>
        <w:t>e</w:t>
      </w:r>
      <w:r>
        <w:rPr>
          <w:sz w:val="24"/>
          <w:szCs w:val="24"/>
        </w:rPr>
        <w:t>r</w:t>
      </w:r>
      <w:r>
        <w:rPr>
          <w:spacing w:val="-2"/>
          <w:sz w:val="24"/>
          <w:szCs w:val="24"/>
        </w:rPr>
        <w:t>a</w:t>
      </w:r>
      <w:r>
        <w:rPr>
          <w:spacing w:val="2"/>
          <w:sz w:val="24"/>
          <w:szCs w:val="24"/>
        </w:rPr>
        <w:t>p</w:t>
      </w:r>
      <w:r>
        <w:rPr>
          <w:sz w:val="24"/>
          <w:szCs w:val="24"/>
        </w:rPr>
        <w:t>a</w:t>
      </w:r>
      <w:r>
        <w:rPr>
          <w:spacing w:val="-1"/>
          <w:sz w:val="24"/>
          <w:szCs w:val="24"/>
        </w:rPr>
        <w:t xml:space="preserve"> </w:t>
      </w:r>
      <w:r>
        <w:rPr>
          <w:sz w:val="24"/>
          <w:szCs w:val="24"/>
        </w:rPr>
        <w:t>d</w:t>
      </w:r>
      <w:r>
        <w:rPr>
          <w:spacing w:val="-1"/>
          <w:sz w:val="24"/>
          <w:szCs w:val="24"/>
        </w:rPr>
        <w:t>e</w:t>
      </w:r>
      <w:r>
        <w:rPr>
          <w:sz w:val="24"/>
          <w:szCs w:val="24"/>
        </w:rPr>
        <w:t>vic</w:t>
      </w:r>
      <w:r>
        <w:rPr>
          <w:spacing w:val="-1"/>
          <w:sz w:val="24"/>
          <w:szCs w:val="24"/>
        </w:rPr>
        <w:t>e</w:t>
      </w:r>
      <w:r>
        <w:rPr>
          <w:sz w:val="24"/>
          <w:szCs w:val="24"/>
        </w:rPr>
        <w:t>.</w:t>
      </w:r>
    </w:p>
    <w:p w14:paraId="5C3A3D21" w14:textId="77777777" w:rsidR="00855A51" w:rsidRDefault="00855A51">
      <w:pPr>
        <w:spacing w:line="200" w:lineRule="exact"/>
      </w:pPr>
    </w:p>
    <w:p w14:paraId="4147FCEB" w14:textId="77777777" w:rsidR="00855A51" w:rsidRDefault="00855A51">
      <w:pPr>
        <w:spacing w:before="16" w:line="220" w:lineRule="exact"/>
        <w:rPr>
          <w:sz w:val="22"/>
          <w:szCs w:val="22"/>
        </w:rPr>
      </w:pPr>
    </w:p>
    <w:p w14:paraId="01BEACB9" w14:textId="77777777" w:rsidR="00855A51" w:rsidRDefault="00A12D31">
      <w:pPr>
        <w:ind w:left="120"/>
        <w:rPr>
          <w:sz w:val="24"/>
          <w:szCs w:val="24"/>
        </w:rPr>
      </w:pPr>
      <w:r>
        <w:rPr>
          <w:b/>
          <w:sz w:val="24"/>
          <w:szCs w:val="24"/>
        </w:rPr>
        <w:t xml:space="preserve">4.3   </w:t>
      </w:r>
      <w:r>
        <w:rPr>
          <w:b/>
          <w:spacing w:val="26"/>
          <w:sz w:val="24"/>
          <w:szCs w:val="24"/>
        </w:rPr>
        <w:t xml:space="preserve"> </w:t>
      </w:r>
      <w:r>
        <w:rPr>
          <w:b/>
          <w:sz w:val="24"/>
          <w:szCs w:val="24"/>
        </w:rPr>
        <w:t>P</w:t>
      </w:r>
      <w:r>
        <w:rPr>
          <w:b/>
          <w:spacing w:val="-1"/>
          <w:sz w:val="24"/>
          <w:szCs w:val="24"/>
        </w:rPr>
        <w:t>e</w:t>
      </w:r>
      <w:r>
        <w:rPr>
          <w:b/>
          <w:spacing w:val="1"/>
          <w:sz w:val="24"/>
          <w:szCs w:val="24"/>
        </w:rPr>
        <w:t>m</w:t>
      </w:r>
      <w:r>
        <w:rPr>
          <w:b/>
          <w:spacing w:val="-1"/>
          <w:sz w:val="24"/>
          <w:szCs w:val="24"/>
        </w:rPr>
        <w:t>ec</w:t>
      </w:r>
      <w:r>
        <w:rPr>
          <w:b/>
          <w:sz w:val="24"/>
          <w:szCs w:val="24"/>
        </w:rPr>
        <w:t>a</w:t>
      </w:r>
      <w:r>
        <w:rPr>
          <w:b/>
          <w:spacing w:val="1"/>
          <w:sz w:val="24"/>
          <w:szCs w:val="24"/>
        </w:rPr>
        <w:t>h</w:t>
      </w:r>
      <w:r>
        <w:rPr>
          <w:b/>
          <w:sz w:val="24"/>
          <w:szCs w:val="24"/>
        </w:rPr>
        <w:t>an</w:t>
      </w:r>
      <w:r>
        <w:rPr>
          <w:b/>
          <w:spacing w:val="1"/>
          <w:sz w:val="24"/>
          <w:szCs w:val="24"/>
        </w:rPr>
        <w:t xml:space="preserve"> </w:t>
      </w:r>
      <w:r>
        <w:rPr>
          <w:b/>
          <w:spacing w:val="-1"/>
          <w:sz w:val="24"/>
          <w:szCs w:val="24"/>
        </w:rPr>
        <w:t>M</w:t>
      </w:r>
      <w:r>
        <w:rPr>
          <w:b/>
          <w:sz w:val="24"/>
          <w:szCs w:val="24"/>
        </w:rPr>
        <w:t>asalah</w:t>
      </w:r>
    </w:p>
    <w:p w14:paraId="0AF4F786" w14:textId="77777777" w:rsidR="00855A51" w:rsidRDefault="00855A51">
      <w:pPr>
        <w:spacing w:before="9" w:line="120" w:lineRule="exact"/>
        <w:rPr>
          <w:sz w:val="13"/>
          <w:szCs w:val="13"/>
        </w:rPr>
      </w:pPr>
    </w:p>
    <w:p w14:paraId="72C879A4" w14:textId="7E9B8253" w:rsidR="00855A51" w:rsidRDefault="00A12D31" w:rsidP="00BC7B9D">
      <w:pPr>
        <w:spacing w:line="359" w:lineRule="auto"/>
        <w:ind w:left="686" w:right="66" w:firstLine="720"/>
        <w:rPr>
          <w:sz w:val="24"/>
          <w:szCs w:val="24"/>
        </w:rPr>
      </w:pPr>
      <w:r>
        <w:rPr>
          <w:sz w:val="24"/>
          <w:szCs w:val="24"/>
        </w:rPr>
        <w:t>D</w:t>
      </w:r>
      <w:r>
        <w:rPr>
          <w:spacing w:val="-1"/>
          <w:sz w:val="24"/>
          <w:szCs w:val="24"/>
        </w:rPr>
        <w:t>a</w:t>
      </w:r>
      <w:r>
        <w:rPr>
          <w:sz w:val="24"/>
          <w:szCs w:val="24"/>
        </w:rPr>
        <w:t>ri</w:t>
      </w:r>
      <w:r>
        <w:rPr>
          <w:spacing w:val="52"/>
          <w:sz w:val="24"/>
          <w:szCs w:val="24"/>
        </w:rPr>
        <w:t xml:space="preserve"> </w:t>
      </w:r>
      <w:r>
        <w:rPr>
          <w:sz w:val="24"/>
          <w:szCs w:val="24"/>
        </w:rPr>
        <w:t>b</w:t>
      </w:r>
      <w:r>
        <w:rPr>
          <w:spacing w:val="-1"/>
          <w:sz w:val="24"/>
          <w:szCs w:val="24"/>
        </w:rPr>
        <w:t>e</w:t>
      </w:r>
      <w:r>
        <w:rPr>
          <w:spacing w:val="2"/>
          <w:sz w:val="24"/>
          <w:szCs w:val="24"/>
        </w:rPr>
        <w:t>b</w:t>
      </w:r>
      <w:r>
        <w:rPr>
          <w:spacing w:val="-1"/>
          <w:sz w:val="24"/>
          <w:szCs w:val="24"/>
        </w:rPr>
        <w:t>e</w:t>
      </w:r>
      <w:r>
        <w:rPr>
          <w:sz w:val="24"/>
          <w:szCs w:val="24"/>
        </w:rPr>
        <w:t>r</w:t>
      </w:r>
      <w:r>
        <w:rPr>
          <w:spacing w:val="-2"/>
          <w:sz w:val="24"/>
          <w:szCs w:val="24"/>
        </w:rPr>
        <w:t>a</w:t>
      </w:r>
      <w:r>
        <w:rPr>
          <w:spacing w:val="2"/>
          <w:sz w:val="24"/>
          <w:szCs w:val="24"/>
        </w:rPr>
        <w:t>p</w:t>
      </w:r>
      <w:r>
        <w:rPr>
          <w:sz w:val="24"/>
          <w:szCs w:val="24"/>
        </w:rPr>
        <w:t>a</w:t>
      </w:r>
      <w:r>
        <w:rPr>
          <w:spacing w:val="52"/>
          <w:sz w:val="24"/>
          <w:szCs w:val="24"/>
        </w:rPr>
        <w:t xml:space="preserve"> </w:t>
      </w:r>
      <w:r>
        <w:rPr>
          <w:sz w:val="24"/>
          <w:szCs w:val="24"/>
        </w:rPr>
        <w:t>ma</w:t>
      </w:r>
      <w:r>
        <w:rPr>
          <w:spacing w:val="2"/>
          <w:sz w:val="24"/>
          <w:szCs w:val="24"/>
        </w:rPr>
        <w:t>s</w:t>
      </w:r>
      <w:r>
        <w:rPr>
          <w:spacing w:val="-1"/>
          <w:sz w:val="24"/>
          <w:szCs w:val="24"/>
        </w:rPr>
        <w:t>a</w:t>
      </w:r>
      <w:r>
        <w:rPr>
          <w:sz w:val="24"/>
          <w:szCs w:val="24"/>
        </w:rPr>
        <w:t>lah</w:t>
      </w:r>
      <w:r>
        <w:rPr>
          <w:spacing w:val="54"/>
          <w:sz w:val="24"/>
          <w:szCs w:val="24"/>
        </w:rPr>
        <w:t xml:space="preserve"> </w:t>
      </w:r>
      <w:r>
        <w:rPr>
          <w:sz w:val="24"/>
          <w:szCs w:val="24"/>
        </w:rPr>
        <w:t>y</w:t>
      </w:r>
      <w:r>
        <w:rPr>
          <w:spacing w:val="-1"/>
          <w:sz w:val="24"/>
          <w:szCs w:val="24"/>
        </w:rPr>
        <w:t>a</w:t>
      </w:r>
      <w:r>
        <w:rPr>
          <w:sz w:val="24"/>
          <w:szCs w:val="24"/>
        </w:rPr>
        <w:t>ng</w:t>
      </w:r>
      <w:r>
        <w:rPr>
          <w:spacing w:val="53"/>
          <w:sz w:val="24"/>
          <w:szCs w:val="24"/>
        </w:rPr>
        <w:t xml:space="preserve"> </w:t>
      </w:r>
      <w:r w:rsidR="00BC7B9D">
        <w:rPr>
          <w:spacing w:val="-1"/>
          <w:sz w:val="24"/>
          <w:szCs w:val="24"/>
        </w:rPr>
        <w:t>telah teridentifikasi pada kegiatan Praktik Kerja Lapangan</w:t>
      </w:r>
      <w:r>
        <w:rPr>
          <w:spacing w:val="54"/>
          <w:sz w:val="24"/>
          <w:szCs w:val="24"/>
        </w:rPr>
        <w:t xml:space="preserve"> </w:t>
      </w:r>
      <w:r>
        <w:rPr>
          <w:sz w:val="24"/>
          <w:szCs w:val="24"/>
        </w:rPr>
        <w:t>di</w:t>
      </w:r>
      <w:r>
        <w:rPr>
          <w:spacing w:val="53"/>
          <w:sz w:val="24"/>
          <w:szCs w:val="24"/>
        </w:rPr>
        <w:t xml:space="preserve"> </w:t>
      </w:r>
      <w:r>
        <w:rPr>
          <w:spacing w:val="-1"/>
          <w:sz w:val="24"/>
          <w:szCs w:val="24"/>
        </w:rPr>
        <w:t>a</w:t>
      </w:r>
      <w:r>
        <w:rPr>
          <w:sz w:val="24"/>
          <w:szCs w:val="24"/>
        </w:rPr>
        <w:t>tas,</w:t>
      </w:r>
      <w:r>
        <w:rPr>
          <w:spacing w:val="52"/>
          <w:sz w:val="24"/>
          <w:szCs w:val="24"/>
        </w:rPr>
        <w:t xml:space="preserve"> </w:t>
      </w:r>
      <w:r>
        <w:rPr>
          <w:spacing w:val="2"/>
          <w:sz w:val="24"/>
          <w:szCs w:val="24"/>
        </w:rPr>
        <w:t>p</w:t>
      </w:r>
      <w:r>
        <w:rPr>
          <w:spacing w:val="-1"/>
          <w:sz w:val="24"/>
          <w:szCs w:val="24"/>
        </w:rPr>
        <w:t>e</w:t>
      </w:r>
      <w:r>
        <w:rPr>
          <w:sz w:val="24"/>
          <w:szCs w:val="24"/>
        </w:rPr>
        <w:t>m</w:t>
      </w:r>
      <w:r>
        <w:rPr>
          <w:spacing w:val="2"/>
          <w:sz w:val="24"/>
          <w:szCs w:val="24"/>
        </w:rPr>
        <w:t>e</w:t>
      </w:r>
      <w:r>
        <w:rPr>
          <w:spacing w:val="-1"/>
          <w:sz w:val="24"/>
          <w:szCs w:val="24"/>
        </w:rPr>
        <w:t>ca</w:t>
      </w:r>
      <w:r>
        <w:rPr>
          <w:sz w:val="24"/>
          <w:szCs w:val="24"/>
        </w:rPr>
        <w:t>h</w:t>
      </w:r>
      <w:r>
        <w:rPr>
          <w:spacing w:val="-1"/>
          <w:sz w:val="24"/>
          <w:szCs w:val="24"/>
        </w:rPr>
        <w:t>a</w:t>
      </w:r>
      <w:r>
        <w:rPr>
          <w:sz w:val="24"/>
          <w:szCs w:val="24"/>
        </w:rPr>
        <w:t>n</w:t>
      </w:r>
      <w:r>
        <w:rPr>
          <w:spacing w:val="53"/>
          <w:sz w:val="24"/>
          <w:szCs w:val="24"/>
        </w:rPr>
        <w:t xml:space="preserve"> </w:t>
      </w:r>
      <w:r>
        <w:rPr>
          <w:spacing w:val="3"/>
          <w:sz w:val="24"/>
          <w:szCs w:val="24"/>
        </w:rPr>
        <w:t>m</w:t>
      </w:r>
      <w:r>
        <w:rPr>
          <w:spacing w:val="-1"/>
          <w:sz w:val="24"/>
          <w:szCs w:val="24"/>
        </w:rPr>
        <w:t>a</w:t>
      </w:r>
      <w:r>
        <w:rPr>
          <w:sz w:val="24"/>
          <w:szCs w:val="24"/>
        </w:rPr>
        <w:t>s</w:t>
      </w:r>
      <w:r>
        <w:rPr>
          <w:spacing w:val="-1"/>
          <w:sz w:val="24"/>
          <w:szCs w:val="24"/>
        </w:rPr>
        <w:t>a</w:t>
      </w:r>
      <w:r>
        <w:rPr>
          <w:sz w:val="24"/>
          <w:szCs w:val="24"/>
        </w:rPr>
        <w:t>lah</w:t>
      </w:r>
      <w:r>
        <w:rPr>
          <w:spacing w:val="52"/>
          <w:sz w:val="24"/>
          <w:szCs w:val="24"/>
        </w:rPr>
        <w:t xml:space="preserve"> </w:t>
      </w:r>
      <w:r>
        <w:rPr>
          <w:spacing w:val="2"/>
          <w:sz w:val="24"/>
          <w:szCs w:val="24"/>
        </w:rPr>
        <w:t>y</w:t>
      </w:r>
      <w:r>
        <w:rPr>
          <w:spacing w:val="-1"/>
          <w:sz w:val="24"/>
          <w:szCs w:val="24"/>
        </w:rPr>
        <w:t>a</w:t>
      </w:r>
      <w:r>
        <w:rPr>
          <w:sz w:val="24"/>
          <w:szCs w:val="24"/>
        </w:rPr>
        <w:t>ng</w:t>
      </w:r>
      <w:r>
        <w:rPr>
          <w:spacing w:val="53"/>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 di</w:t>
      </w:r>
      <w:r>
        <w:rPr>
          <w:spacing w:val="1"/>
          <w:sz w:val="24"/>
          <w:szCs w:val="24"/>
        </w:rPr>
        <w:t>l</w:t>
      </w:r>
      <w:r>
        <w:rPr>
          <w:spacing w:val="-1"/>
          <w:sz w:val="24"/>
          <w:szCs w:val="24"/>
        </w:rPr>
        <w:t>a</w:t>
      </w:r>
      <w:r>
        <w:rPr>
          <w:sz w:val="24"/>
          <w:szCs w:val="24"/>
        </w:rPr>
        <w:t>kuk</w:t>
      </w:r>
      <w:r>
        <w:rPr>
          <w:spacing w:val="-1"/>
          <w:sz w:val="24"/>
          <w:szCs w:val="24"/>
        </w:rPr>
        <w:t>a</w:t>
      </w:r>
      <w:r>
        <w:rPr>
          <w:sz w:val="24"/>
          <w:szCs w:val="24"/>
        </w:rPr>
        <w:t xml:space="preserve">n </w:t>
      </w:r>
      <w:r>
        <w:rPr>
          <w:spacing w:val="-1"/>
          <w:sz w:val="24"/>
          <w:szCs w:val="24"/>
        </w:rPr>
        <w:t>a</w:t>
      </w:r>
      <w:r>
        <w:rPr>
          <w:sz w:val="24"/>
          <w:szCs w:val="24"/>
        </w:rPr>
        <w:t>d</w:t>
      </w:r>
      <w:r>
        <w:rPr>
          <w:spacing w:val="-1"/>
          <w:sz w:val="24"/>
          <w:szCs w:val="24"/>
        </w:rPr>
        <w:t>a</w:t>
      </w:r>
      <w:r>
        <w:rPr>
          <w:sz w:val="24"/>
          <w:szCs w:val="24"/>
        </w:rPr>
        <w:t xml:space="preserve">lah </w:t>
      </w:r>
      <w:r>
        <w:rPr>
          <w:spacing w:val="2"/>
          <w:sz w:val="24"/>
          <w:szCs w:val="24"/>
        </w:rPr>
        <w:t>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i</w:t>
      </w:r>
      <w:r>
        <w:rPr>
          <w:spacing w:val="3"/>
          <w:sz w:val="24"/>
          <w:szCs w:val="24"/>
        </w:rPr>
        <w:t xml:space="preserve"> </w:t>
      </w:r>
      <w:r>
        <w:rPr>
          <w:sz w:val="24"/>
          <w:szCs w:val="24"/>
        </w:rPr>
        <w:t>b</w:t>
      </w:r>
      <w:r>
        <w:rPr>
          <w:spacing w:val="-1"/>
          <w:sz w:val="24"/>
          <w:szCs w:val="24"/>
        </w:rPr>
        <w:t>e</w:t>
      </w:r>
      <w:r>
        <w:rPr>
          <w:sz w:val="24"/>
          <w:szCs w:val="24"/>
        </w:rPr>
        <w:t>rikut:</w:t>
      </w:r>
    </w:p>
    <w:p w14:paraId="402F1377" w14:textId="3748BE0D" w:rsidR="005863D8" w:rsidRDefault="00A12D31" w:rsidP="00AB2E6E">
      <w:pPr>
        <w:tabs>
          <w:tab w:val="left" w:pos="1080"/>
        </w:tabs>
        <w:spacing w:before="3" w:line="353" w:lineRule="auto"/>
        <w:ind w:left="1096" w:right="62" w:hanging="360"/>
        <w:jc w:val="both"/>
        <w:rPr>
          <w:sz w:val="24"/>
          <w:szCs w:val="24"/>
        </w:rPr>
      </w:pPr>
      <w:r>
        <w:rPr>
          <w:rFonts w:ascii="Calibri" w:eastAsia="Calibri" w:hAnsi="Calibri" w:cs="Calibri"/>
          <w:sz w:val="24"/>
          <w:szCs w:val="24"/>
        </w:rPr>
        <w:t>-</w:t>
      </w:r>
      <w:r>
        <w:rPr>
          <w:rFonts w:ascii="Calibri" w:eastAsia="Calibri" w:hAnsi="Calibri" w:cs="Calibri"/>
          <w:sz w:val="24"/>
          <w:szCs w:val="24"/>
        </w:rPr>
        <w:tab/>
      </w:r>
      <w:r w:rsidR="00AB2E6E">
        <w:rPr>
          <w:sz w:val="24"/>
          <w:szCs w:val="24"/>
        </w:rPr>
        <w:t xml:space="preserve">Dari permintaan peambahan fitur dapat </w:t>
      </w:r>
      <w:r w:rsidR="00AB2E6E">
        <w:rPr>
          <w:spacing w:val="-1"/>
          <w:sz w:val="24"/>
          <w:szCs w:val="24"/>
        </w:rPr>
        <w:t>di</w:t>
      </w:r>
      <w:r>
        <w:rPr>
          <w:sz w:val="24"/>
          <w:szCs w:val="24"/>
        </w:rPr>
        <w:t>m</w:t>
      </w:r>
      <w:r>
        <w:rPr>
          <w:spacing w:val="1"/>
          <w:sz w:val="24"/>
          <w:szCs w:val="24"/>
        </w:rPr>
        <w:t>i</w:t>
      </w:r>
      <w:r>
        <w:rPr>
          <w:sz w:val="24"/>
          <w:szCs w:val="24"/>
        </w:rPr>
        <w:t>nta</w:t>
      </w:r>
      <w:r>
        <w:rPr>
          <w:spacing w:val="30"/>
          <w:sz w:val="24"/>
          <w:szCs w:val="24"/>
        </w:rPr>
        <w:t xml:space="preserve"> </w:t>
      </w:r>
      <w:r>
        <w:rPr>
          <w:sz w:val="24"/>
          <w:szCs w:val="24"/>
        </w:rPr>
        <w:t>p</w:t>
      </w:r>
      <w:r>
        <w:rPr>
          <w:spacing w:val="-1"/>
          <w:sz w:val="24"/>
          <w:szCs w:val="24"/>
        </w:rPr>
        <w:t>e</w:t>
      </w:r>
      <w:r>
        <w:rPr>
          <w:sz w:val="24"/>
          <w:szCs w:val="24"/>
        </w:rPr>
        <w:t>njel</w:t>
      </w:r>
      <w:r>
        <w:rPr>
          <w:spacing w:val="-1"/>
          <w:sz w:val="24"/>
          <w:szCs w:val="24"/>
        </w:rPr>
        <w:t>a</w:t>
      </w:r>
      <w:r>
        <w:rPr>
          <w:sz w:val="24"/>
          <w:szCs w:val="24"/>
        </w:rPr>
        <w:t>s</w:t>
      </w:r>
      <w:r>
        <w:rPr>
          <w:spacing w:val="-1"/>
          <w:sz w:val="24"/>
          <w:szCs w:val="24"/>
        </w:rPr>
        <w:t>a</w:t>
      </w:r>
      <w:r>
        <w:rPr>
          <w:sz w:val="24"/>
          <w:szCs w:val="24"/>
        </w:rPr>
        <w:t>n</w:t>
      </w:r>
      <w:r>
        <w:rPr>
          <w:spacing w:val="31"/>
          <w:sz w:val="24"/>
          <w:szCs w:val="24"/>
        </w:rPr>
        <w:t xml:space="preserve"> </w:t>
      </w:r>
      <w:r>
        <w:rPr>
          <w:sz w:val="24"/>
          <w:szCs w:val="24"/>
        </w:rPr>
        <w:t>s</w:t>
      </w:r>
      <w:r>
        <w:rPr>
          <w:spacing w:val="-1"/>
          <w:sz w:val="24"/>
          <w:szCs w:val="24"/>
        </w:rPr>
        <w:t>e</w:t>
      </w:r>
      <w:r>
        <w:rPr>
          <w:spacing w:val="2"/>
          <w:sz w:val="24"/>
          <w:szCs w:val="24"/>
        </w:rPr>
        <w:t>d</w:t>
      </w:r>
      <w:r>
        <w:rPr>
          <w:spacing w:val="-1"/>
          <w:sz w:val="24"/>
          <w:szCs w:val="24"/>
        </w:rPr>
        <w:t>e</w:t>
      </w:r>
      <w:r>
        <w:rPr>
          <w:sz w:val="24"/>
          <w:szCs w:val="24"/>
        </w:rPr>
        <w:t>tai</w:t>
      </w:r>
      <w:r>
        <w:rPr>
          <w:spacing w:val="2"/>
          <w:sz w:val="24"/>
          <w:szCs w:val="24"/>
        </w:rPr>
        <w:t>l</w:t>
      </w:r>
      <w:r>
        <w:rPr>
          <w:spacing w:val="-1"/>
          <w:sz w:val="24"/>
          <w:szCs w:val="24"/>
        </w:rPr>
        <w:t>-</w:t>
      </w:r>
      <w:r>
        <w:rPr>
          <w:sz w:val="24"/>
          <w:szCs w:val="24"/>
        </w:rPr>
        <w:t>d</w:t>
      </w:r>
      <w:r>
        <w:rPr>
          <w:spacing w:val="-1"/>
          <w:sz w:val="24"/>
          <w:szCs w:val="24"/>
        </w:rPr>
        <w:t>e</w:t>
      </w:r>
      <w:r>
        <w:rPr>
          <w:sz w:val="24"/>
          <w:szCs w:val="24"/>
        </w:rPr>
        <w:t>tailnya</w:t>
      </w:r>
      <w:r>
        <w:rPr>
          <w:spacing w:val="30"/>
          <w:sz w:val="24"/>
          <w:szCs w:val="24"/>
        </w:rPr>
        <w:t xml:space="preserve"> </w:t>
      </w:r>
      <w:r>
        <w:rPr>
          <w:sz w:val="24"/>
          <w:szCs w:val="24"/>
        </w:rPr>
        <w:t>men</w:t>
      </w:r>
      <w:r>
        <w:rPr>
          <w:spacing w:val="2"/>
          <w:sz w:val="24"/>
          <w:szCs w:val="24"/>
        </w:rPr>
        <w:t>g</w:t>
      </w:r>
      <w:r>
        <w:rPr>
          <w:spacing w:val="-1"/>
          <w:sz w:val="24"/>
          <w:szCs w:val="24"/>
        </w:rPr>
        <w:t>e</w:t>
      </w:r>
      <w:r>
        <w:rPr>
          <w:sz w:val="24"/>
          <w:szCs w:val="24"/>
        </w:rPr>
        <w:t>n</w:t>
      </w:r>
      <w:r>
        <w:rPr>
          <w:spacing w:val="-1"/>
          <w:sz w:val="24"/>
          <w:szCs w:val="24"/>
        </w:rPr>
        <w:t>a</w:t>
      </w:r>
      <w:r>
        <w:rPr>
          <w:sz w:val="24"/>
          <w:szCs w:val="24"/>
        </w:rPr>
        <w:t>i</w:t>
      </w:r>
      <w:r>
        <w:rPr>
          <w:spacing w:val="34"/>
          <w:sz w:val="24"/>
          <w:szCs w:val="24"/>
        </w:rPr>
        <w:t xml:space="preserve"> </w:t>
      </w:r>
      <w:r>
        <w:rPr>
          <w:sz w:val="24"/>
          <w:szCs w:val="24"/>
        </w:rPr>
        <w:t>fitur</w:t>
      </w:r>
      <w:r>
        <w:rPr>
          <w:spacing w:val="30"/>
          <w:sz w:val="24"/>
          <w:szCs w:val="24"/>
        </w:rPr>
        <w:t xml:space="preserve"> </w:t>
      </w:r>
      <w:r>
        <w:rPr>
          <w:sz w:val="24"/>
          <w:szCs w:val="24"/>
        </w:rPr>
        <w:t>y</w:t>
      </w:r>
      <w:r>
        <w:rPr>
          <w:spacing w:val="-1"/>
          <w:sz w:val="24"/>
          <w:szCs w:val="24"/>
        </w:rPr>
        <w:t>a</w:t>
      </w:r>
      <w:r>
        <w:rPr>
          <w:sz w:val="24"/>
          <w:szCs w:val="24"/>
        </w:rPr>
        <w:t>ng</w:t>
      </w:r>
      <w:r>
        <w:rPr>
          <w:spacing w:val="31"/>
          <w:sz w:val="24"/>
          <w:szCs w:val="24"/>
        </w:rPr>
        <w:t xml:space="preserve"> </w:t>
      </w:r>
      <w:r>
        <w:rPr>
          <w:sz w:val="24"/>
          <w:szCs w:val="24"/>
        </w:rPr>
        <w:t>di</w:t>
      </w:r>
      <w:r>
        <w:rPr>
          <w:spacing w:val="1"/>
          <w:sz w:val="24"/>
          <w:szCs w:val="24"/>
        </w:rPr>
        <w:t>m</w:t>
      </w:r>
      <w:r>
        <w:rPr>
          <w:sz w:val="24"/>
          <w:szCs w:val="24"/>
        </w:rPr>
        <w:t>in</w:t>
      </w:r>
      <w:r>
        <w:rPr>
          <w:spacing w:val="1"/>
          <w:sz w:val="24"/>
          <w:szCs w:val="24"/>
        </w:rPr>
        <w:t>t</w:t>
      </w:r>
      <w:r>
        <w:rPr>
          <w:sz w:val="24"/>
          <w:szCs w:val="24"/>
        </w:rPr>
        <w:t>a</w:t>
      </w:r>
      <w:r>
        <w:rPr>
          <w:spacing w:val="30"/>
          <w:sz w:val="24"/>
          <w:szCs w:val="24"/>
        </w:rPr>
        <w:t xml:space="preserve"> </w:t>
      </w:r>
      <w:r>
        <w:rPr>
          <w:sz w:val="24"/>
          <w:szCs w:val="24"/>
        </w:rPr>
        <w:t>d</w:t>
      </w:r>
      <w:r>
        <w:rPr>
          <w:spacing w:val="-1"/>
          <w:sz w:val="24"/>
          <w:szCs w:val="24"/>
        </w:rPr>
        <w:t>a</w:t>
      </w:r>
      <w:r>
        <w:rPr>
          <w:sz w:val="24"/>
          <w:szCs w:val="24"/>
        </w:rPr>
        <w:t>n</w:t>
      </w:r>
      <w:r>
        <w:rPr>
          <w:spacing w:val="33"/>
          <w:sz w:val="24"/>
          <w:szCs w:val="24"/>
        </w:rPr>
        <w:t xml:space="preserve"> </w:t>
      </w:r>
      <w:r>
        <w:rPr>
          <w:spacing w:val="-1"/>
          <w:sz w:val="24"/>
          <w:szCs w:val="24"/>
        </w:rPr>
        <w:t>a</w:t>
      </w:r>
      <w:r>
        <w:rPr>
          <w:sz w:val="24"/>
          <w:szCs w:val="24"/>
        </w:rPr>
        <w:t>las</w:t>
      </w:r>
      <w:r>
        <w:rPr>
          <w:spacing w:val="-1"/>
          <w:sz w:val="24"/>
          <w:szCs w:val="24"/>
        </w:rPr>
        <w:t>a</w:t>
      </w:r>
      <w:r>
        <w:rPr>
          <w:sz w:val="24"/>
          <w:szCs w:val="24"/>
        </w:rPr>
        <w:t>n dibuatnya</w:t>
      </w:r>
      <w:r>
        <w:rPr>
          <w:spacing w:val="59"/>
          <w:sz w:val="24"/>
          <w:szCs w:val="24"/>
        </w:rPr>
        <w:t xml:space="preserve"> </w:t>
      </w:r>
      <w:r>
        <w:rPr>
          <w:sz w:val="24"/>
          <w:szCs w:val="24"/>
        </w:rPr>
        <w:t>fitur  te</w:t>
      </w:r>
      <w:r>
        <w:rPr>
          <w:spacing w:val="-1"/>
          <w:sz w:val="24"/>
          <w:szCs w:val="24"/>
        </w:rPr>
        <w:t>r</w:t>
      </w:r>
      <w:r>
        <w:rPr>
          <w:spacing w:val="2"/>
          <w:sz w:val="24"/>
          <w:szCs w:val="24"/>
        </w:rPr>
        <w:t>s</w:t>
      </w:r>
      <w:r>
        <w:rPr>
          <w:spacing w:val="-1"/>
          <w:sz w:val="24"/>
          <w:szCs w:val="24"/>
        </w:rPr>
        <w:t>e</w:t>
      </w:r>
      <w:r>
        <w:rPr>
          <w:sz w:val="24"/>
          <w:szCs w:val="24"/>
        </w:rPr>
        <w:t xml:space="preserve">but.  </w:t>
      </w:r>
      <w:r>
        <w:rPr>
          <w:spacing w:val="1"/>
          <w:sz w:val="24"/>
          <w:szCs w:val="24"/>
        </w:rPr>
        <w:t>S</w:t>
      </w:r>
      <w:r>
        <w:rPr>
          <w:spacing w:val="-1"/>
          <w:sz w:val="24"/>
          <w:szCs w:val="24"/>
        </w:rPr>
        <w:t>e</w:t>
      </w:r>
      <w:r>
        <w:rPr>
          <w:sz w:val="24"/>
          <w:szCs w:val="24"/>
        </w:rPr>
        <w:t>hingga</w:t>
      </w:r>
      <w:r>
        <w:rPr>
          <w:spacing w:val="59"/>
          <w:sz w:val="24"/>
          <w:szCs w:val="24"/>
        </w:rPr>
        <w:t xml:space="preserve"> </w:t>
      </w:r>
      <w:r>
        <w:rPr>
          <w:sz w:val="24"/>
          <w:szCs w:val="24"/>
        </w:rPr>
        <w:t>bisa</w:t>
      </w:r>
      <w:r w:rsidR="00BC7B9D">
        <w:rPr>
          <w:sz w:val="24"/>
          <w:szCs w:val="24"/>
        </w:rPr>
        <w:t xml:space="preserve"> digunakan untuk</w:t>
      </w:r>
      <w:r>
        <w:rPr>
          <w:sz w:val="24"/>
          <w:szCs w:val="24"/>
        </w:rPr>
        <w:t xml:space="preserve">  m</w:t>
      </w:r>
      <w:r>
        <w:rPr>
          <w:spacing w:val="2"/>
          <w:sz w:val="24"/>
          <w:szCs w:val="24"/>
        </w:rPr>
        <w:t>e</w:t>
      </w:r>
      <w:r>
        <w:rPr>
          <w:sz w:val="24"/>
          <w:szCs w:val="24"/>
        </w:rPr>
        <w:t>mpe</w:t>
      </w:r>
      <w:r>
        <w:rPr>
          <w:spacing w:val="-1"/>
          <w:sz w:val="24"/>
          <w:szCs w:val="24"/>
        </w:rPr>
        <w:t>r</w:t>
      </w:r>
      <w:r>
        <w:rPr>
          <w:sz w:val="24"/>
          <w:szCs w:val="24"/>
        </w:rPr>
        <w:t>t</w:t>
      </w:r>
      <w:r>
        <w:rPr>
          <w:spacing w:val="1"/>
          <w:sz w:val="24"/>
          <w:szCs w:val="24"/>
        </w:rPr>
        <w:t>i</w:t>
      </w:r>
      <w:r>
        <w:rPr>
          <w:sz w:val="24"/>
          <w:szCs w:val="24"/>
        </w:rPr>
        <w:t>mbangk</w:t>
      </w:r>
      <w:r>
        <w:rPr>
          <w:spacing w:val="-1"/>
          <w:sz w:val="24"/>
          <w:szCs w:val="24"/>
        </w:rPr>
        <w:t>a</w:t>
      </w:r>
      <w:r>
        <w:rPr>
          <w:sz w:val="24"/>
          <w:szCs w:val="24"/>
        </w:rPr>
        <w:t xml:space="preserve">n  </w:t>
      </w:r>
      <w:r>
        <w:rPr>
          <w:spacing w:val="-1"/>
          <w:sz w:val="24"/>
          <w:szCs w:val="24"/>
        </w:rPr>
        <w:t>a</w:t>
      </w:r>
      <w:r>
        <w:rPr>
          <w:spacing w:val="2"/>
          <w:sz w:val="24"/>
          <w:szCs w:val="24"/>
        </w:rPr>
        <w:t>p</w:t>
      </w:r>
      <w:r>
        <w:rPr>
          <w:spacing w:val="-1"/>
          <w:sz w:val="24"/>
          <w:szCs w:val="24"/>
        </w:rPr>
        <w:t>a</w:t>
      </w:r>
      <w:r>
        <w:rPr>
          <w:sz w:val="24"/>
          <w:szCs w:val="24"/>
        </w:rPr>
        <w:t>k</w:t>
      </w:r>
      <w:r>
        <w:rPr>
          <w:spacing w:val="-1"/>
          <w:sz w:val="24"/>
          <w:szCs w:val="24"/>
        </w:rPr>
        <w:t>a</w:t>
      </w:r>
      <w:r>
        <w:rPr>
          <w:sz w:val="24"/>
          <w:szCs w:val="24"/>
        </w:rPr>
        <w:t xml:space="preserve">h </w:t>
      </w:r>
      <w:r>
        <w:rPr>
          <w:spacing w:val="2"/>
          <w:sz w:val="24"/>
          <w:szCs w:val="24"/>
        </w:rPr>
        <w:t xml:space="preserve"> </w:t>
      </w:r>
      <w:r>
        <w:rPr>
          <w:sz w:val="24"/>
          <w:szCs w:val="24"/>
        </w:rPr>
        <w:t>fitur te</w:t>
      </w:r>
      <w:r>
        <w:rPr>
          <w:spacing w:val="-1"/>
          <w:sz w:val="24"/>
          <w:szCs w:val="24"/>
        </w:rPr>
        <w:t>r</w:t>
      </w:r>
      <w:r>
        <w:rPr>
          <w:sz w:val="24"/>
          <w:szCs w:val="24"/>
        </w:rPr>
        <w:t>s</w:t>
      </w:r>
      <w:r>
        <w:rPr>
          <w:spacing w:val="-1"/>
          <w:sz w:val="24"/>
          <w:szCs w:val="24"/>
        </w:rPr>
        <w:t>e</w:t>
      </w:r>
      <w:r>
        <w:rPr>
          <w:sz w:val="24"/>
          <w:szCs w:val="24"/>
        </w:rPr>
        <w:t>but pe</w:t>
      </w:r>
      <w:r>
        <w:rPr>
          <w:spacing w:val="-1"/>
          <w:sz w:val="24"/>
          <w:szCs w:val="24"/>
        </w:rPr>
        <w:t>r</w:t>
      </w:r>
      <w:r>
        <w:rPr>
          <w:sz w:val="24"/>
          <w:szCs w:val="24"/>
        </w:rPr>
        <w:t>lu d</w:t>
      </w:r>
      <w:r>
        <w:rPr>
          <w:spacing w:val="1"/>
          <w:sz w:val="24"/>
          <w:szCs w:val="24"/>
        </w:rPr>
        <w:t>i</w:t>
      </w:r>
      <w:r>
        <w:rPr>
          <w:sz w:val="24"/>
          <w:szCs w:val="24"/>
        </w:rPr>
        <w:t>tamb</w:t>
      </w:r>
      <w:r>
        <w:rPr>
          <w:spacing w:val="-1"/>
          <w:sz w:val="24"/>
          <w:szCs w:val="24"/>
        </w:rPr>
        <w:t>a</w:t>
      </w:r>
      <w:r>
        <w:rPr>
          <w:sz w:val="24"/>
          <w:szCs w:val="24"/>
        </w:rPr>
        <w:t>h</w:t>
      </w:r>
      <w:r>
        <w:rPr>
          <w:spacing w:val="2"/>
          <w:sz w:val="24"/>
          <w:szCs w:val="24"/>
        </w:rPr>
        <w:t>k</w:t>
      </w:r>
      <w:r>
        <w:rPr>
          <w:spacing w:val="-1"/>
          <w:sz w:val="24"/>
          <w:szCs w:val="24"/>
        </w:rPr>
        <w:t>a</w:t>
      </w:r>
      <w:r>
        <w:rPr>
          <w:sz w:val="24"/>
          <w:szCs w:val="24"/>
        </w:rPr>
        <w:t>n.</w:t>
      </w:r>
    </w:p>
    <w:p w14:paraId="4F64D35F" w14:textId="43ABF7A8" w:rsidR="005863D8" w:rsidRDefault="005863D8" w:rsidP="00AB2E6E">
      <w:pPr>
        <w:tabs>
          <w:tab w:val="left" w:pos="1080"/>
        </w:tabs>
        <w:spacing w:before="7" w:line="347" w:lineRule="auto"/>
        <w:ind w:left="1096" w:right="66" w:hanging="360"/>
        <w:jc w:val="both"/>
        <w:rPr>
          <w:sz w:val="24"/>
          <w:szCs w:val="24"/>
        </w:rPr>
      </w:pPr>
      <w:r>
        <w:rPr>
          <w:rFonts w:ascii="Calibri" w:eastAsia="Calibri" w:hAnsi="Calibri" w:cs="Calibri"/>
          <w:sz w:val="24"/>
          <w:szCs w:val="24"/>
        </w:rPr>
        <w:t>-</w:t>
      </w:r>
      <w:r>
        <w:rPr>
          <w:rFonts w:ascii="Calibri" w:eastAsia="Calibri" w:hAnsi="Calibri" w:cs="Calibri"/>
          <w:sz w:val="24"/>
          <w:szCs w:val="24"/>
        </w:rPr>
        <w:tab/>
      </w:r>
      <w:r w:rsidR="00AB2E6E">
        <w:rPr>
          <w:sz w:val="24"/>
          <w:szCs w:val="24"/>
        </w:rPr>
        <w:t>Dari masalah perbedaan tampilan dan data dapat dilakuakn dengan cara</w:t>
      </w:r>
      <w:r>
        <w:rPr>
          <w:sz w:val="24"/>
          <w:szCs w:val="24"/>
        </w:rPr>
        <w:t xml:space="preserve"> sinkronisasi data dan tampilan halaman dengan menjalankan project pada jaringan wifi kantor, sehingga hanya salah satu project saja yang akan diperbaiki.</w:t>
      </w:r>
      <w:r w:rsidR="00AB2E6E">
        <w:rPr>
          <w:sz w:val="24"/>
          <w:szCs w:val="24"/>
        </w:rPr>
        <w:t xml:space="preserve"> Selain itu dapat dilakukan sinkronis</w:t>
      </w:r>
      <w:r w:rsidR="00AB2E6E">
        <w:rPr>
          <w:spacing w:val="-1"/>
          <w:sz w:val="24"/>
          <w:szCs w:val="24"/>
        </w:rPr>
        <w:t>a</w:t>
      </w:r>
      <w:r w:rsidR="00AB2E6E">
        <w:rPr>
          <w:sz w:val="24"/>
          <w:szCs w:val="24"/>
        </w:rPr>
        <w:t>si</w:t>
      </w:r>
      <w:r w:rsidR="00AB2E6E">
        <w:rPr>
          <w:spacing w:val="17"/>
          <w:sz w:val="24"/>
          <w:szCs w:val="24"/>
        </w:rPr>
        <w:t xml:space="preserve"> </w:t>
      </w:r>
      <w:r w:rsidR="00AB2E6E">
        <w:rPr>
          <w:sz w:val="24"/>
          <w:szCs w:val="24"/>
        </w:rPr>
        <w:t>d</w:t>
      </w:r>
      <w:r w:rsidR="00AB2E6E">
        <w:rPr>
          <w:spacing w:val="-1"/>
          <w:sz w:val="24"/>
          <w:szCs w:val="24"/>
        </w:rPr>
        <w:t>a</w:t>
      </w:r>
      <w:r w:rsidR="00AB2E6E">
        <w:rPr>
          <w:sz w:val="24"/>
          <w:szCs w:val="24"/>
        </w:rPr>
        <w:t>ta</w:t>
      </w:r>
      <w:r w:rsidR="00AB2E6E">
        <w:rPr>
          <w:spacing w:val="18"/>
          <w:sz w:val="24"/>
          <w:szCs w:val="24"/>
        </w:rPr>
        <w:t xml:space="preserve"> </w:t>
      </w:r>
      <w:r w:rsidR="00AB2E6E">
        <w:rPr>
          <w:sz w:val="24"/>
          <w:szCs w:val="24"/>
        </w:rPr>
        <w:t>y</w:t>
      </w:r>
      <w:r w:rsidR="00AB2E6E">
        <w:rPr>
          <w:spacing w:val="-1"/>
          <w:sz w:val="24"/>
          <w:szCs w:val="24"/>
        </w:rPr>
        <w:t>a</w:t>
      </w:r>
      <w:r w:rsidR="00AB2E6E">
        <w:rPr>
          <w:sz w:val="24"/>
          <w:szCs w:val="24"/>
        </w:rPr>
        <w:t>ng</w:t>
      </w:r>
      <w:r w:rsidR="00AB2E6E">
        <w:rPr>
          <w:spacing w:val="17"/>
          <w:sz w:val="24"/>
          <w:szCs w:val="24"/>
        </w:rPr>
        <w:t xml:space="preserve"> </w:t>
      </w:r>
      <w:r w:rsidR="00AB2E6E">
        <w:rPr>
          <w:spacing w:val="-1"/>
          <w:sz w:val="24"/>
          <w:szCs w:val="24"/>
        </w:rPr>
        <w:t>a</w:t>
      </w:r>
      <w:r w:rsidR="00AB2E6E">
        <w:rPr>
          <w:spacing w:val="2"/>
          <w:sz w:val="24"/>
          <w:szCs w:val="24"/>
        </w:rPr>
        <w:t>d</w:t>
      </w:r>
      <w:r w:rsidR="00AB2E6E">
        <w:rPr>
          <w:sz w:val="24"/>
          <w:szCs w:val="24"/>
        </w:rPr>
        <w:t>a</w:t>
      </w:r>
      <w:r w:rsidR="00AB2E6E">
        <w:rPr>
          <w:spacing w:val="16"/>
          <w:sz w:val="24"/>
          <w:szCs w:val="24"/>
        </w:rPr>
        <w:t xml:space="preserve"> </w:t>
      </w:r>
      <w:r w:rsidR="00AB2E6E">
        <w:rPr>
          <w:sz w:val="24"/>
          <w:szCs w:val="24"/>
        </w:rPr>
        <w:t>p</w:t>
      </w:r>
      <w:r w:rsidR="00AB2E6E">
        <w:rPr>
          <w:spacing w:val="1"/>
          <w:sz w:val="24"/>
          <w:szCs w:val="24"/>
        </w:rPr>
        <w:t>a</w:t>
      </w:r>
      <w:r w:rsidR="00AB2E6E">
        <w:rPr>
          <w:sz w:val="24"/>
          <w:szCs w:val="24"/>
        </w:rPr>
        <w:t>da</w:t>
      </w:r>
      <w:r w:rsidR="00AB2E6E">
        <w:rPr>
          <w:spacing w:val="16"/>
          <w:sz w:val="24"/>
          <w:szCs w:val="24"/>
        </w:rPr>
        <w:t xml:space="preserve"> </w:t>
      </w:r>
      <w:r w:rsidR="00AB2E6E">
        <w:rPr>
          <w:sz w:val="24"/>
          <w:szCs w:val="24"/>
        </w:rPr>
        <w:t>dir</w:t>
      </w:r>
      <w:r w:rsidR="00AB2E6E">
        <w:rPr>
          <w:spacing w:val="-1"/>
          <w:sz w:val="24"/>
          <w:szCs w:val="24"/>
        </w:rPr>
        <w:t>e</w:t>
      </w:r>
      <w:r w:rsidR="00AB2E6E">
        <w:rPr>
          <w:sz w:val="24"/>
          <w:szCs w:val="24"/>
        </w:rPr>
        <w:t>ktori</w:t>
      </w:r>
      <w:r w:rsidR="00AB2E6E">
        <w:rPr>
          <w:spacing w:val="17"/>
          <w:sz w:val="24"/>
          <w:szCs w:val="24"/>
        </w:rPr>
        <w:t xml:space="preserve"> </w:t>
      </w:r>
      <w:r w:rsidR="00AB2E6E">
        <w:rPr>
          <w:sz w:val="24"/>
          <w:szCs w:val="24"/>
        </w:rPr>
        <w:t>d</w:t>
      </w:r>
      <w:r w:rsidR="00AB2E6E">
        <w:rPr>
          <w:spacing w:val="-1"/>
          <w:sz w:val="24"/>
          <w:szCs w:val="24"/>
        </w:rPr>
        <w:t>a</w:t>
      </w:r>
      <w:r w:rsidR="00AB2E6E">
        <w:rPr>
          <w:sz w:val="24"/>
          <w:szCs w:val="24"/>
        </w:rPr>
        <w:t>n</w:t>
      </w:r>
      <w:r w:rsidR="00AB2E6E">
        <w:rPr>
          <w:spacing w:val="16"/>
          <w:sz w:val="24"/>
          <w:szCs w:val="24"/>
        </w:rPr>
        <w:t xml:space="preserve"> </w:t>
      </w:r>
      <w:r w:rsidR="00AB2E6E">
        <w:rPr>
          <w:spacing w:val="2"/>
          <w:sz w:val="24"/>
          <w:szCs w:val="24"/>
        </w:rPr>
        <w:t>d</w:t>
      </w:r>
      <w:r w:rsidR="00AB2E6E">
        <w:rPr>
          <w:spacing w:val="-1"/>
          <w:sz w:val="24"/>
          <w:szCs w:val="24"/>
        </w:rPr>
        <w:t>a</w:t>
      </w:r>
      <w:r w:rsidR="00AB2E6E">
        <w:rPr>
          <w:sz w:val="24"/>
          <w:szCs w:val="24"/>
        </w:rPr>
        <w:t>tab</w:t>
      </w:r>
      <w:r w:rsidR="00AB2E6E">
        <w:rPr>
          <w:spacing w:val="-1"/>
          <w:sz w:val="24"/>
          <w:szCs w:val="24"/>
        </w:rPr>
        <w:t>a</w:t>
      </w:r>
      <w:r w:rsidR="00AB2E6E">
        <w:rPr>
          <w:sz w:val="24"/>
          <w:szCs w:val="24"/>
        </w:rPr>
        <w:t xml:space="preserve">se antar </w:t>
      </w:r>
      <w:r w:rsidR="00AB2E6E">
        <w:rPr>
          <w:spacing w:val="-1"/>
          <w:sz w:val="24"/>
          <w:szCs w:val="24"/>
        </w:rPr>
        <w:t>a</w:t>
      </w:r>
      <w:r w:rsidR="00AB2E6E">
        <w:rPr>
          <w:sz w:val="24"/>
          <w:szCs w:val="24"/>
        </w:rPr>
        <w:t>nggota.</w:t>
      </w:r>
      <w:r>
        <w:rPr>
          <w:sz w:val="24"/>
          <w:szCs w:val="24"/>
        </w:rPr>
        <w:t xml:space="preserve"> </w:t>
      </w:r>
    </w:p>
    <w:p w14:paraId="6F73A399" w14:textId="690A9864" w:rsidR="00855A51" w:rsidRDefault="005863D8" w:rsidP="005863D8">
      <w:pPr>
        <w:tabs>
          <w:tab w:val="left" w:pos="1080"/>
        </w:tabs>
        <w:spacing w:before="7" w:line="347" w:lineRule="auto"/>
        <w:ind w:right="66"/>
        <w:jc w:val="both"/>
        <w:rPr>
          <w:sz w:val="24"/>
          <w:szCs w:val="24"/>
        </w:rPr>
        <w:sectPr w:rsidR="00855A51">
          <w:pgSz w:w="11920" w:h="16860"/>
          <w:pgMar w:top="1500" w:right="1400" w:bottom="280" w:left="1520" w:header="0" w:footer="1010" w:gutter="0"/>
          <w:cols w:space="720"/>
        </w:sectPr>
      </w:pPr>
      <w:r>
        <w:rPr>
          <w:sz w:val="24"/>
          <w:szCs w:val="24"/>
        </w:rPr>
        <w:t xml:space="preserve"> </w:t>
      </w:r>
    </w:p>
    <w:p w14:paraId="42581C9E" w14:textId="77777777" w:rsidR="00855A51" w:rsidRDefault="00A12D31">
      <w:pPr>
        <w:spacing w:before="60"/>
        <w:ind w:left="3940" w:right="4107"/>
        <w:jc w:val="center"/>
        <w:rPr>
          <w:sz w:val="24"/>
          <w:szCs w:val="24"/>
        </w:rPr>
      </w:pPr>
      <w:r>
        <w:rPr>
          <w:b/>
          <w:sz w:val="24"/>
          <w:szCs w:val="24"/>
        </w:rPr>
        <w:lastRenderedPageBreak/>
        <w:t>BAB</w:t>
      </w:r>
      <w:r>
        <w:rPr>
          <w:b/>
          <w:spacing w:val="1"/>
          <w:sz w:val="24"/>
          <w:szCs w:val="24"/>
        </w:rPr>
        <w:t xml:space="preserve"> </w:t>
      </w:r>
      <w:r>
        <w:rPr>
          <w:b/>
          <w:sz w:val="24"/>
          <w:szCs w:val="24"/>
        </w:rPr>
        <w:t>V</w:t>
      </w:r>
    </w:p>
    <w:p w14:paraId="494EB2F0" w14:textId="77777777" w:rsidR="00855A51" w:rsidRDefault="00855A51">
      <w:pPr>
        <w:spacing w:before="6" w:line="120" w:lineRule="exact"/>
        <w:rPr>
          <w:sz w:val="13"/>
          <w:szCs w:val="13"/>
        </w:rPr>
      </w:pPr>
    </w:p>
    <w:p w14:paraId="6B337D59" w14:textId="77777777" w:rsidR="00855A51" w:rsidRDefault="00855A51">
      <w:pPr>
        <w:spacing w:line="200" w:lineRule="exact"/>
      </w:pPr>
    </w:p>
    <w:p w14:paraId="315CA935" w14:textId="77777777" w:rsidR="00855A51" w:rsidRDefault="00A12D31">
      <w:pPr>
        <w:spacing w:line="260" w:lineRule="exact"/>
        <w:ind w:left="2932" w:right="3098"/>
        <w:jc w:val="center"/>
        <w:rPr>
          <w:sz w:val="24"/>
          <w:szCs w:val="24"/>
        </w:rPr>
      </w:pPr>
      <w:r>
        <w:rPr>
          <w:b/>
          <w:spacing w:val="1"/>
          <w:position w:val="-1"/>
          <w:sz w:val="24"/>
          <w:szCs w:val="24"/>
        </w:rPr>
        <w:t>S</w:t>
      </w:r>
      <w:r>
        <w:rPr>
          <w:b/>
          <w:position w:val="-1"/>
          <w:sz w:val="24"/>
          <w:szCs w:val="24"/>
        </w:rPr>
        <w:t>I</w:t>
      </w:r>
      <w:r>
        <w:rPr>
          <w:b/>
          <w:spacing w:val="-1"/>
          <w:position w:val="-1"/>
          <w:sz w:val="24"/>
          <w:szCs w:val="24"/>
        </w:rPr>
        <w:t>M</w:t>
      </w:r>
      <w:r>
        <w:rPr>
          <w:b/>
          <w:position w:val="-1"/>
          <w:sz w:val="24"/>
          <w:szCs w:val="24"/>
        </w:rPr>
        <w:t>P</w:t>
      </w:r>
      <w:r>
        <w:rPr>
          <w:b/>
          <w:spacing w:val="-1"/>
          <w:position w:val="-1"/>
          <w:sz w:val="24"/>
          <w:szCs w:val="24"/>
        </w:rPr>
        <w:t>U</w:t>
      </w:r>
      <w:r>
        <w:rPr>
          <w:b/>
          <w:position w:val="-1"/>
          <w:sz w:val="24"/>
          <w:szCs w:val="24"/>
        </w:rPr>
        <w:t>LAN</w:t>
      </w:r>
      <w:r>
        <w:rPr>
          <w:b/>
          <w:spacing w:val="-1"/>
          <w:position w:val="-1"/>
          <w:sz w:val="24"/>
          <w:szCs w:val="24"/>
        </w:rPr>
        <w:t xml:space="preserve"> </w:t>
      </w:r>
      <w:r>
        <w:rPr>
          <w:b/>
          <w:position w:val="-1"/>
          <w:sz w:val="24"/>
          <w:szCs w:val="24"/>
        </w:rPr>
        <w:t>D</w:t>
      </w:r>
      <w:r>
        <w:rPr>
          <w:b/>
          <w:spacing w:val="-1"/>
          <w:position w:val="-1"/>
          <w:sz w:val="24"/>
          <w:szCs w:val="24"/>
        </w:rPr>
        <w:t>A</w:t>
      </w:r>
      <w:r>
        <w:rPr>
          <w:b/>
          <w:position w:val="-1"/>
          <w:sz w:val="24"/>
          <w:szCs w:val="24"/>
        </w:rPr>
        <w:t>N SA</w:t>
      </w:r>
      <w:r>
        <w:rPr>
          <w:b/>
          <w:spacing w:val="2"/>
          <w:position w:val="-1"/>
          <w:sz w:val="24"/>
          <w:szCs w:val="24"/>
        </w:rPr>
        <w:t>R</w:t>
      </w:r>
      <w:r>
        <w:rPr>
          <w:b/>
          <w:position w:val="-1"/>
          <w:sz w:val="24"/>
          <w:szCs w:val="24"/>
        </w:rPr>
        <w:t>AN</w:t>
      </w:r>
    </w:p>
    <w:p w14:paraId="4AD4230E" w14:textId="77777777" w:rsidR="00855A51" w:rsidRDefault="00855A51">
      <w:pPr>
        <w:spacing w:line="200" w:lineRule="exact"/>
      </w:pPr>
    </w:p>
    <w:p w14:paraId="4751B0E5" w14:textId="77777777" w:rsidR="00855A51" w:rsidRDefault="00855A51">
      <w:pPr>
        <w:spacing w:before="9" w:line="240" w:lineRule="exact"/>
        <w:rPr>
          <w:sz w:val="24"/>
          <w:szCs w:val="24"/>
        </w:rPr>
      </w:pPr>
    </w:p>
    <w:p w14:paraId="23FC0EBF" w14:textId="77777777" w:rsidR="00855A51" w:rsidRDefault="00A12D31">
      <w:pPr>
        <w:spacing w:before="29"/>
        <w:ind w:left="293"/>
        <w:rPr>
          <w:sz w:val="24"/>
          <w:szCs w:val="24"/>
        </w:rPr>
      </w:pPr>
      <w:r>
        <w:rPr>
          <w:b/>
          <w:sz w:val="24"/>
          <w:szCs w:val="24"/>
        </w:rPr>
        <w:t xml:space="preserve">5.1 </w:t>
      </w:r>
      <w:r>
        <w:rPr>
          <w:b/>
          <w:spacing w:val="1"/>
          <w:sz w:val="24"/>
          <w:szCs w:val="24"/>
        </w:rPr>
        <w:t>S</w:t>
      </w:r>
      <w:r>
        <w:rPr>
          <w:b/>
          <w:sz w:val="24"/>
          <w:szCs w:val="24"/>
        </w:rPr>
        <w:t>imp</w:t>
      </w:r>
      <w:r>
        <w:rPr>
          <w:b/>
          <w:spacing w:val="1"/>
          <w:sz w:val="24"/>
          <w:szCs w:val="24"/>
        </w:rPr>
        <w:t>u</w:t>
      </w:r>
      <w:r>
        <w:rPr>
          <w:b/>
          <w:sz w:val="24"/>
          <w:szCs w:val="24"/>
        </w:rPr>
        <w:t>l</w:t>
      </w:r>
      <w:r>
        <w:rPr>
          <w:b/>
          <w:spacing w:val="-2"/>
          <w:sz w:val="24"/>
          <w:szCs w:val="24"/>
        </w:rPr>
        <w:t>a</w:t>
      </w:r>
      <w:r>
        <w:rPr>
          <w:b/>
          <w:sz w:val="24"/>
          <w:szCs w:val="24"/>
        </w:rPr>
        <w:t>n</w:t>
      </w:r>
    </w:p>
    <w:p w14:paraId="17CE68CA" w14:textId="77777777" w:rsidR="00855A51" w:rsidRDefault="00855A51">
      <w:pPr>
        <w:spacing w:before="4" w:line="160" w:lineRule="exact"/>
        <w:rPr>
          <w:sz w:val="16"/>
          <w:szCs w:val="16"/>
        </w:rPr>
      </w:pPr>
    </w:p>
    <w:p w14:paraId="6496D816" w14:textId="77777777" w:rsidR="00855A51" w:rsidRDefault="00855A51">
      <w:pPr>
        <w:spacing w:line="200" w:lineRule="exact"/>
      </w:pPr>
    </w:p>
    <w:p w14:paraId="09ECA182" w14:textId="77777777" w:rsidR="00855A51" w:rsidRDefault="00855A51">
      <w:pPr>
        <w:spacing w:line="200" w:lineRule="exact"/>
      </w:pPr>
    </w:p>
    <w:p w14:paraId="55FC9FB6" w14:textId="77777777" w:rsidR="00855A51" w:rsidRDefault="00A12D31">
      <w:pPr>
        <w:spacing w:line="359" w:lineRule="auto"/>
        <w:ind w:left="380" w:right="74" w:firstLine="720"/>
        <w:jc w:val="both"/>
        <w:rPr>
          <w:sz w:val="24"/>
          <w:szCs w:val="24"/>
        </w:rPr>
      </w:pPr>
      <w:r>
        <w:rPr>
          <w:spacing w:val="1"/>
          <w:sz w:val="24"/>
          <w:szCs w:val="24"/>
        </w:rPr>
        <w:t>P</w:t>
      </w:r>
      <w:r>
        <w:rPr>
          <w:spacing w:val="-1"/>
          <w:sz w:val="24"/>
          <w:szCs w:val="24"/>
        </w:rPr>
        <w:t>e</w:t>
      </w:r>
      <w:r>
        <w:rPr>
          <w:sz w:val="24"/>
          <w:szCs w:val="24"/>
        </w:rPr>
        <w:t>laks</w:t>
      </w:r>
      <w:r>
        <w:rPr>
          <w:spacing w:val="-1"/>
          <w:sz w:val="24"/>
          <w:szCs w:val="24"/>
        </w:rPr>
        <w:t>a</w:t>
      </w:r>
      <w:r>
        <w:rPr>
          <w:sz w:val="24"/>
          <w:szCs w:val="24"/>
        </w:rPr>
        <w:t>n</w:t>
      </w:r>
      <w:r>
        <w:rPr>
          <w:spacing w:val="-1"/>
          <w:sz w:val="24"/>
          <w:szCs w:val="24"/>
        </w:rPr>
        <w:t>aa</w:t>
      </w:r>
      <w:r>
        <w:rPr>
          <w:sz w:val="24"/>
          <w:szCs w:val="24"/>
        </w:rPr>
        <w:t>n</w:t>
      </w:r>
      <w:r>
        <w:rPr>
          <w:spacing w:val="34"/>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32"/>
          <w:sz w:val="24"/>
          <w:szCs w:val="24"/>
        </w:rPr>
        <w:t xml:space="preserve"> </w:t>
      </w:r>
      <w:r>
        <w:rPr>
          <w:sz w:val="24"/>
          <w:szCs w:val="24"/>
        </w:rPr>
        <w:t>K</w:t>
      </w:r>
      <w:r>
        <w:rPr>
          <w:spacing w:val="1"/>
          <w:sz w:val="24"/>
          <w:szCs w:val="24"/>
        </w:rPr>
        <w:t>er</w:t>
      </w:r>
      <w:r>
        <w:rPr>
          <w:sz w:val="24"/>
          <w:szCs w:val="24"/>
        </w:rPr>
        <w:t>ja</w:t>
      </w:r>
      <w:r>
        <w:rPr>
          <w:spacing w:val="31"/>
          <w:sz w:val="24"/>
          <w:szCs w:val="24"/>
        </w:rPr>
        <w:t xml:space="preserve"> </w:t>
      </w:r>
      <w:r>
        <w:rPr>
          <w:sz w:val="24"/>
          <w:szCs w:val="24"/>
        </w:rPr>
        <w:t>L</w:t>
      </w:r>
      <w:r>
        <w:rPr>
          <w:spacing w:val="-1"/>
          <w:sz w:val="24"/>
          <w:szCs w:val="24"/>
        </w:rPr>
        <w:t>a</w:t>
      </w:r>
      <w:r>
        <w:rPr>
          <w:sz w:val="24"/>
          <w:szCs w:val="24"/>
        </w:rPr>
        <w:t>p</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32"/>
          <w:sz w:val="24"/>
          <w:szCs w:val="24"/>
        </w:rPr>
        <w:t xml:space="preserve"> </w:t>
      </w:r>
      <w:r>
        <w:rPr>
          <w:sz w:val="24"/>
          <w:szCs w:val="24"/>
        </w:rPr>
        <w:t>s</w:t>
      </w:r>
      <w:r>
        <w:rPr>
          <w:spacing w:val="1"/>
          <w:sz w:val="24"/>
          <w:szCs w:val="24"/>
        </w:rPr>
        <w:t>e</w:t>
      </w:r>
      <w:r>
        <w:rPr>
          <w:spacing w:val="-1"/>
          <w:sz w:val="24"/>
          <w:szCs w:val="24"/>
        </w:rPr>
        <w:t>ca</w:t>
      </w:r>
      <w:r>
        <w:rPr>
          <w:spacing w:val="1"/>
          <w:sz w:val="24"/>
          <w:szCs w:val="24"/>
        </w:rPr>
        <w:t>r</w:t>
      </w:r>
      <w:r>
        <w:rPr>
          <w:sz w:val="24"/>
          <w:szCs w:val="24"/>
        </w:rPr>
        <w:t>a</w:t>
      </w:r>
      <w:r>
        <w:rPr>
          <w:spacing w:val="31"/>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k</w:t>
      </w:r>
      <w:r>
        <w:rPr>
          <w:spacing w:val="32"/>
          <w:sz w:val="24"/>
          <w:szCs w:val="24"/>
        </w:rPr>
        <w:t xml:space="preserve"> </w:t>
      </w:r>
      <w:r>
        <w:rPr>
          <w:sz w:val="24"/>
          <w:szCs w:val="24"/>
        </w:rPr>
        <w:t>langsung</w:t>
      </w:r>
      <w:r>
        <w:rPr>
          <w:spacing w:val="32"/>
          <w:sz w:val="24"/>
          <w:szCs w:val="24"/>
        </w:rPr>
        <w:t xml:space="preserve"> </w:t>
      </w:r>
      <w:r>
        <w:rPr>
          <w:spacing w:val="-1"/>
          <w:sz w:val="24"/>
          <w:szCs w:val="24"/>
        </w:rPr>
        <w:t>a</w:t>
      </w:r>
      <w:r>
        <w:rPr>
          <w:spacing w:val="2"/>
          <w:sz w:val="24"/>
          <w:szCs w:val="24"/>
        </w:rPr>
        <w:t>k</w:t>
      </w:r>
      <w:r>
        <w:rPr>
          <w:spacing w:val="-1"/>
          <w:sz w:val="24"/>
          <w:szCs w:val="24"/>
        </w:rPr>
        <w:t>a</w:t>
      </w:r>
      <w:r>
        <w:rPr>
          <w:sz w:val="24"/>
          <w:szCs w:val="24"/>
        </w:rPr>
        <w:t>n</w:t>
      </w:r>
      <w:r>
        <w:rPr>
          <w:spacing w:val="-29"/>
          <w:sz w:val="24"/>
          <w:szCs w:val="24"/>
        </w:rPr>
        <w:t xml:space="preserve"> </w:t>
      </w:r>
      <w:r>
        <w:rPr>
          <w:sz w:val="24"/>
          <w:szCs w:val="24"/>
        </w:rPr>
        <w:t>memb</w:t>
      </w:r>
      <w:r>
        <w:rPr>
          <w:spacing w:val="-1"/>
          <w:sz w:val="24"/>
          <w:szCs w:val="24"/>
        </w:rPr>
        <w:t>e</w:t>
      </w:r>
      <w:r>
        <w:rPr>
          <w:spacing w:val="1"/>
          <w:sz w:val="24"/>
          <w:szCs w:val="24"/>
        </w:rPr>
        <w:t>r</w:t>
      </w:r>
      <w:r>
        <w:rPr>
          <w:sz w:val="24"/>
          <w:szCs w:val="24"/>
        </w:rPr>
        <w:t>ikan p</w:t>
      </w:r>
      <w:r>
        <w:rPr>
          <w:spacing w:val="-1"/>
          <w:sz w:val="24"/>
          <w:szCs w:val="24"/>
        </w:rPr>
        <w:t>e</w:t>
      </w:r>
      <w:r>
        <w:rPr>
          <w:sz w:val="24"/>
          <w:szCs w:val="24"/>
        </w:rPr>
        <w:t>ng</w:t>
      </w:r>
      <w:r>
        <w:rPr>
          <w:spacing w:val="-1"/>
          <w:sz w:val="24"/>
          <w:szCs w:val="24"/>
        </w:rPr>
        <w:t>e</w:t>
      </w:r>
      <w:r>
        <w:rPr>
          <w:sz w:val="24"/>
          <w:szCs w:val="24"/>
        </w:rPr>
        <w:t>tahu</w:t>
      </w:r>
      <w:r>
        <w:rPr>
          <w:spacing w:val="-1"/>
          <w:sz w:val="24"/>
          <w:szCs w:val="24"/>
        </w:rPr>
        <w:t>a</w:t>
      </w:r>
      <w:r>
        <w:rPr>
          <w:sz w:val="24"/>
          <w:szCs w:val="24"/>
        </w:rPr>
        <w:t xml:space="preserve">n </w:t>
      </w:r>
      <w:r>
        <w:rPr>
          <w:spacing w:val="16"/>
          <w:sz w:val="24"/>
          <w:szCs w:val="24"/>
        </w:rPr>
        <w:t xml:space="preserve"> </w:t>
      </w:r>
      <w:r>
        <w:rPr>
          <w:spacing w:val="2"/>
          <w:sz w:val="24"/>
          <w:szCs w:val="24"/>
        </w:rPr>
        <w:t>d</w:t>
      </w:r>
      <w:r>
        <w:rPr>
          <w:spacing w:val="-1"/>
          <w:sz w:val="24"/>
          <w:szCs w:val="24"/>
        </w:rPr>
        <w:t>a</w:t>
      </w:r>
      <w:r>
        <w:rPr>
          <w:sz w:val="24"/>
          <w:szCs w:val="24"/>
        </w:rPr>
        <w:t xml:space="preserve">n </w:t>
      </w:r>
      <w:r>
        <w:rPr>
          <w:spacing w:val="17"/>
          <w:sz w:val="24"/>
          <w:szCs w:val="24"/>
        </w:rPr>
        <w:t xml:space="preserve"> </w:t>
      </w:r>
      <w:r>
        <w:rPr>
          <w:sz w:val="24"/>
          <w:szCs w:val="24"/>
        </w:rPr>
        <w:t>p</w:t>
      </w:r>
      <w:r>
        <w:rPr>
          <w:spacing w:val="-1"/>
          <w:sz w:val="24"/>
          <w:szCs w:val="24"/>
        </w:rPr>
        <w:t>e</w:t>
      </w:r>
      <w:r>
        <w:rPr>
          <w:sz w:val="24"/>
          <w:szCs w:val="24"/>
        </w:rPr>
        <w:t>n</w:t>
      </w:r>
      <w:r>
        <w:rPr>
          <w:spacing w:val="2"/>
          <w:sz w:val="24"/>
          <w:szCs w:val="24"/>
        </w:rPr>
        <w:t>g</w:t>
      </w:r>
      <w:r>
        <w:rPr>
          <w:spacing w:val="-1"/>
          <w:sz w:val="24"/>
          <w:szCs w:val="24"/>
        </w:rPr>
        <w:t>a</w:t>
      </w:r>
      <w:r>
        <w:rPr>
          <w:sz w:val="24"/>
          <w:szCs w:val="24"/>
        </w:rPr>
        <w:t>lam</w:t>
      </w:r>
      <w:r>
        <w:rPr>
          <w:spacing w:val="-1"/>
          <w:sz w:val="24"/>
          <w:szCs w:val="24"/>
        </w:rPr>
        <w:t>a</w:t>
      </w:r>
      <w:r>
        <w:rPr>
          <w:sz w:val="24"/>
          <w:szCs w:val="24"/>
        </w:rPr>
        <w:t xml:space="preserve">n </w:t>
      </w:r>
      <w:r>
        <w:rPr>
          <w:spacing w:val="16"/>
          <w:sz w:val="24"/>
          <w:szCs w:val="24"/>
        </w:rPr>
        <w:t xml:space="preserve"> </w:t>
      </w:r>
      <w:r>
        <w:rPr>
          <w:sz w:val="24"/>
          <w:szCs w:val="24"/>
        </w:rPr>
        <w:t>d</w:t>
      </w:r>
      <w:r>
        <w:rPr>
          <w:spacing w:val="-1"/>
          <w:sz w:val="24"/>
          <w:szCs w:val="24"/>
        </w:rPr>
        <w:t>a</w:t>
      </w:r>
      <w:r>
        <w:rPr>
          <w:sz w:val="24"/>
          <w:szCs w:val="24"/>
        </w:rPr>
        <w:t xml:space="preserve">lam </w:t>
      </w:r>
      <w:r>
        <w:rPr>
          <w:spacing w:val="17"/>
          <w:sz w:val="24"/>
          <w:szCs w:val="24"/>
        </w:rPr>
        <w:t xml:space="preserve"> </w:t>
      </w:r>
      <w:r>
        <w:rPr>
          <w:sz w:val="24"/>
          <w:szCs w:val="24"/>
        </w:rPr>
        <w:t>b</w:t>
      </w:r>
      <w:r>
        <w:rPr>
          <w:spacing w:val="-1"/>
          <w:sz w:val="24"/>
          <w:szCs w:val="24"/>
        </w:rPr>
        <w:t>e</w:t>
      </w:r>
      <w:r>
        <w:rPr>
          <w:sz w:val="24"/>
          <w:szCs w:val="24"/>
        </w:rPr>
        <w:t>k</w:t>
      </w:r>
      <w:r>
        <w:rPr>
          <w:spacing w:val="1"/>
          <w:sz w:val="24"/>
          <w:szCs w:val="24"/>
        </w:rPr>
        <w:t>e</w:t>
      </w:r>
      <w:r>
        <w:rPr>
          <w:sz w:val="24"/>
          <w:szCs w:val="24"/>
        </w:rPr>
        <w:t xml:space="preserve">rja </w:t>
      </w:r>
      <w:r>
        <w:rPr>
          <w:spacing w:val="17"/>
          <w:sz w:val="24"/>
          <w:szCs w:val="24"/>
        </w:rPr>
        <w:t xml:space="preserve"> </w:t>
      </w:r>
      <w:r>
        <w:rPr>
          <w:sz w:val="24"/>
          <w:szCs w:val="24"/>
        </w:rPr>
        <w:t>s</w:t>
      </w:r>
      <w:r>
        <w:rPr>
          <w:spacing w:val="-1"/>
          <w:sz w:val="24"/>
          <w:szCs w:val="24"/>
        </w:rPr>
        <w:t>e</w:t>
      </w:r>
      <w:r>
        <w:rPr>
          <w:sz w:val="24"/>
          <w:szCs w:val="24"/>
        </w:rPr>
        <w:t xml:space="preserve">rta </w:t>
      </w:r>
      <w:r>
        <w:rPr>
          <w:spacing w:val="15"/>
          <w:sz w:val="24"/>
          <w:szCs w:val="24"/>
        </w:rPr>
        <w:t xml:space="preserve"> </w:t>
      </w:r>
      <w:r>
        <w:rPr>
          <w:sz w:val="24"/>
          <w:szCs w:val="24"/>
        </w:rPr>
        <w:t>meng</w:t>
      </w:r>
      <w:r>
        <w:rPr>
          <w:spacing w:val="-1"/>
          <w:sz w:val="24"/>
          <w:szCs w:val="24"/>
        </w:rPr>
        <w:t>a</w:t>
      </w:r>
      <w:r>
        <w:rPr>
          <w:sz w:val="24"/>
          <w:szCs w:val="24"/>
        </w:rPr>
        <w:t>s</w:t>
      </w:r>
      <w:r>
        <w:rPr>
          <w:spacing w:val="-1"/>
          <w:sz w:val="24"/>
          <w:szCs w:val="24"/>
        </w:rPr>
        <w:t>a</w:t>
      </w:r>
      <w:r>
        <w:rPr>
          <w:sz w:val="24"/>
          <w:szCs w:val="24"/>
        </w:rPr>
        <w:t xml:space="preserve">h </w:t>
      </w:r>
      <w:r>
        <w:rPr>
          <w:spacing w:val="18"/>
          <w:sz w:val="24"/>
          <w:szCs w:val="24"/>
        </w:rPr>
        <w:t xml:space="preserve"> </w:t>
      </w:r>
      <w:r>
        <w:rPr>
          <w:sz w:val="24"/>
          <w:szCs w:val="24"/>
        </w:rPr>
        <w:t>k</w:t>
      </w:r>
      <w:r>
        <w:rPr>
          <w:spacing w:val="-1"/>
          <w:sz w:val="24"/>
          <w:szCs w:val="24"/>
        </w:rPr>
        <w:t>e</w:t>
      </w:r>
      <w:r>
        <w:rPr>
          <w:sz w:val="24"/>
          <w:szCs w:val="24"/>
        </w:rPr>
        <w:t>te</w:t>
      </w:r>
      <w:r>
        <w:rPr>
          <w:spacing w:val="-4"/>
          <w:sz w:val="24"/>
          <w:szCs w:val="24"/>
        </w:rPr>
        <w:t>r</w:t>
      </w:r>
      <w:r>
        <w:rPr>
          <w:spacing w:val="-1"/>
          <w:sz w:val="24"/>
          <w:szCs w:val="24"/>
        </w:rPr>
        <w:t>a</w:t>
      </w:r>
      <w:r>
        <w:rPr>
          <w:sz w:val="24"/>
          <w:szCs w:val="24"/>
        </w:rPr>
        <w:t>m</w:t>
      </w:r>
      <w:r>
        <w:rPr>
          <w:spacing w:val="-2"/>
          <w:sz w:val="24"/>
          <w:szCs w:val="24"/>
        </w:rPr>
        <w:t>p</w:t>
      </w:r>
      <w:r>
        <w:rPr>
          <w:sz w:val="24"/>
          <w:szCs w:val="24"/>
        </w:rPr>
        <w:t>i</w:t>
      </w:r>
      <w:r>
        <w:rPr>
          <w:spacing w:val="1"/>
          <w:sz w:val="24"/>
          <w:szCs w:val="24"/>
        </w:rPr>
        <w:t>l</w:t>
      </w:r>
      <w:r>
        <w:rPr>
          <w:spacing w:val="-3"/>
          <w:sz w:val="24"/>
          <w:szCs w:val="24"/>
        </w:rPr>
        <w:t>a</w:t>
      </w:r>
      <w:r>
        <w:rPr>
          <w:sz w:val="24"/>
          <w:szCs w:val="24"/>
        </w:rPr>
        <w:t>n  d</w:t>
      </w:r>
      <w:r>
        <w:rPr>
          <w:spacing w:val="-1"/>
          <w:sz w:val="24"/>
          <w:szCs w:val="24"/>
        </w:rPr>
        <w:t>a</w:t>
      </w:r>
      <w:r>
        <w:rPr>
          <w:sz w:val="24"/>
          <w:szCs w:val="24"/>
        </w:rPr>
        <w:t>n k</w:t>
      </w:r>
      <w:r>
        <w:rPr>
          <w:spacing w:val="-1"/>
          <w:sz w:val="24"/>
          <w:szCs w:val="24"/>
        </w:rPr>
        <w:t>e</w:t>
      </w:r>
      <w:r>
        <w:rPr>
          <w:sz w:val="24"/>
          <w:szCs w:val="24"/>
        </w:rPr>
        <w:t>siap</w:t>
      </w:r>
      <w:r>
        <w:rPr>
          <w:spacing w:val="-1"/>
          <w:sz w:val="24"/>
          <w:szCs w:val="24"/>
        </w:rPr>
        <w:t>a</w:t>
      </w:r>
      <w:r>
        <w:rPr>
          <w:sz w:val="24"/>
          <w:szCs w:val="24"/>
        </w:rPr>
        <w:t>n</w:t>
      </w:r>
      <w:r>
        <w:rPr>
          <w:spacing w:val="10"/>
          <w:sz w:val="24"/>
          <w:szCs w:val="24"/>
        </w:rPr>
        <w:t xml:space="preserve"> </w:t>
      </w:r>
      <w:r>
        <w:rPr>
          <w:sz w:val="24"/>
          <w:szCs w:val="24"/>
        </w:rPr>
        <w:t>s</w:t>
      </w:r>
      <w:r>
        <w:rPr>
          <w:spacing w:val="1"/>
          <w:sz w:val="24"/>
          <w:szCs w:val="24"/>
        </w:rPr>
        <w:t>a</w:t>
      </w:r>
      <w:r>
        <w:rPr>
          <w:spacing w:val="-1"/>
          <w:sz w:val="24"/>
          <w:szCs w:val="24"/>
        </w:rPr>
        <w:t>a</w:t>
      </w:r>
      <w:r>
        <w:rPr>
          <w:sz w:val="24"/>
          <w:szCs w:val="24"/>
        </w:rPr>
        <w:t>t</w:t>
      </w:r>
      <w:r>
        <w:rPr>
          <w:spacing w:val="8"/>
          <w:sz w:val="24"/>
          <w:szCs w:val="24"/>
        </w:rPr>
        <w:t xml:space="preserve"> </w:t>
      </w:r>
      <w:r>
        <w:rPr>
          <w:spacing w:val="2"/>
          <w:sz w:val="24"/>
          <w:szCs w:val="24"/>
        </w:rPr>
        <w:t>b</w:t>
      </w:r>
      <w:r>
        <w:rPr>
          <w:spacing w:val="-1"/>
          <w:sz w:val="24"/>
          <w:szCs w:val="24"/>
        </w:rPr>
        <w:t>e</w:t>
      </w:r>
      <w:r>
        <w:rPr>
          <w:sz w:val="24"/>
          <w:szCs w:val="24"/>
        </w:rPr>
        <w:t>k</w:t>
      </w:r>
      <w:r>
        <w:rPr>
          <w:spacing w:val="-1"/>
          <w:sz w:val="24"/>
          <w:szCs w:val="24"/>
        </w:rPr>
        <w:t>e</w:t>
      </w:r>
      <w:r>
        <w:rPr>
          <w:sz w:val="24"/>
          <w:szCs w:val="24"/>
        </w:rPr>
        <w:t>rj</w:t>
      </w:r>
      <w:r>
        <w:rPr>
          <w:spacing w:val="-1"/>
          <w:sz w:val="24"/>
          <w:szCs w:val="24"/>
        </w:rPr>
        <w:t>a</w:t>
      </w:r>
      <w:r>
        <w:rPr>
          <w:sz w:val="24"/>
          <w:szCs w:val="24"/>
        </w:rPr>
        <w:t>.</w:t>
      </w:r>
      <w:r>
        <w:rPr>
          <w:spacing w:val="10"/>
          <w:sz w:val="24"/>
          <w:szCs w:val="24"/>
        </w:rPr>
        <w:t xml:space="preserve"> </w:t>
      </w:r>
      <w:r>
        <w:rPr>
          <w:spacing w:val="1"/>
          <w:sz w:val="24"/>
          <w:szCs w:val="24"/>
        </w:rPr>
        <w:t>Sa</w:t>
      </w:r>
      <w:r>
        <w:rPr>
          <w:sz w:val="24"/>
          <w:szCs w:val="24"/>
        </w:rPr>
        <w:t>lah</w:t>
      </w:r>
      <w:r>
        <w:rPr>
          <w:spacing w:val="7"/>
          <w:sz w:val="24"/>
          <w:szCs w:val="24"/>
        </w:rPr>
        <w:t xml:space="preserve"> </w:t>
      </w:r>
      <w:r>
        <w:rPr>
          <w:sz w:val="24"/>
          <w:szCs w:val="24"/>
        </w:rPr>
        <w:t>s</w:t>
      </w:r>
      <w:r>
        <w:rPr>
          <w:spacing w:val="-1"/>
          <w:sz w:val="24"/>
          <w:szCs w:val="24"/>
        </w:rPr>
        <w:t>a</w:t>
      </w:r>
      <w:r>
        <w:rPr>
          <w:sz w:val="24"/>
          <w:szCs w:val="24"/>
        </w:rPr>
        <w:t>tu,</w:t>
      </w:r>
      <w:r>
        <w:rPr>
          <w:spacing w:val="10"/>
          <w:sz w:val="24"/>
          <w:szCs w:val="24"/>
        </w:rPr>
        <w:t xml:space="preserve"> </w:t>
      </w:r>
      <w:r>
        <w:rPr>
          <w:sz w:val="24"/>
          <w:szCs w:val="24"/>
        </w:rPr>
        <w:t>h</w:t>
      </w:r>
      <w:r>
        <w:rPr>
          <w:spacing w:val="-1"/>
          <w:sz w:val="24"/>
          <w:szCs w:val="24"/>
        </w:rPr>
        <w:t>a</w:t>
      </w:r>
      <w:r>
        <w:rPr>
          <w:sz w:val="24"/>
          <w:szCs w:val="24"/>
        </w:rPr>
        <w:t>sil</w:t>
      </w:r>
      <w:r>
        <w:rPr>
          <w:spacing w:val="11"/>
          <w:sz w:val="24"/>
          <w:szCs w:val="24"/>
        </w:rPr>
        <w:t xml:space="preserve"> </w:t>
      </w:r>
      <w:r>
        <w:rPr>
          <w:spacing w:val="1"/>
          <w:sz w:val="24"/>
          <w:szCs w:val="24"/>
        </w:rPr>
        <w:t>P</w:t>
      </w:r>
      <w:r>
        <w:rPr>
          <w:sz w:val="24"/>
          <w:szCs w:val="24"/>
        </w:rPr>
        <w:t>r</w:t>
      </w:r>
      <w:r>
        <w:rPr>
          <w:spacing w:val="-2"/>
          <w:sz w:val="24"/>
          <w:szCs w:val="24"/>
        </w:rPr>
        <w:t>a</w:t>
      </w:r>
      <w:r>
        <w:rPr>
          <w:sz w:val="24"/>
          <w:szCs w:val="24"/>
        </w:rPr>
        <w:t>kt</w:t>
      </w:r>
      <w:r>
        <w:rPr>
          <w:spacing w:val="1"/>
          <w:sz w:val="24"/>
          <w:szCs w:val="24"/>
        </w:rPr>
        <w:t>i</w:t>
      </w:r>
      <w:r>
        <w:rPr>
          <w:sz w:val="24"/>
          <w:szCs w:val="24"/>
        </w:rPr>
        <w:t>k</w:t>
      </w:r>
      <w:r>
        <w:rPr>
          <w:spacing w:val="10"/>
          <w:sz w:val="24"/>
          <w:szCs w:val="24"/>
        </w:rPr>
        <w:t xml:space="preserve"> </w:t>
      </w:r>
      <w:r>
        <w:rPr>
          <w:spacing w:val="2"/>
          <w:sz w:val="24"/>
          <w:szCs w:val="24"/>
        </w:rPr>
        <w:t>K</w:t>
      </w:r>
      <w:r>
        <w:rPr>
          <w:spacing w:val="1"/>
          <w:sz w:val="24"/>
          <w:szCs w:val="24"/>
        </w:rPr>
        <w:t>e</w:t>
      </w:r>
      <w:r>
        <w:rPr>
          <w:sz w:val="24"/>
          <w:szCs w:val="24"/>
        </w:rPr>
        <w:t>rja</w:t>
      </w:r>
      <w:r>
        <w:rPr>
          <w:spacing w:val="9"/>
          <w:sz w:val="24"/>
          <w:szCs w:val="24"/>
        </w:rPr>
        <w:t xml:space="preserve"> </w:t>
      </w:r>
      <w:r>
        <w:rPr>
          <w:sz w:val="24"/>
          <w:szCs w:val="24"/>
        </w:rPr>
        <w:t>L</w:t>
      </w:r>
      <w:r>
        <w:rPr>
          <w:spacing w:val="-1"/>
          <w:sz w:val="24"/>
          <w:szCs w:val="24"/>
        </w:rPr>
        <w:t>a</w:t>
      </w:r>
      <w:r>
        <w:rPr>
          <w:sz w:val="24"/>
          <w:szCs w:val="24"/>
        </w:rPr>
        <w:t>p</w:t>
      </w:r>
      <w:r>
        <w:rPr>
          <w:spacing w:val="-1"/>
          <w:sz w:val="24"/>
          <w:szCs w:val="24"/>
        </w:rPr>
        <w:t>a</w:t>
      </w:r>
      <w:r>
        <w:rPr>
          <w:sz w:val="24"/>
          <w:szCs w:val="24"/>
        </w:rPr>
        <w:t>n</w:t>
      </w:r>
      <w:r>
        <w:rPr>
          <w:spacing w:val="2"/>
          <w:sz w:val="24"/>
          <w:szCs w:val="24"/>
        </w:rPr>
        <w:t>g</w:t>
      </w:r>
      <w:r>
        <w:rPr>
          <w:spacing w:val="-1"/>
          <w:sz w:val="24"/>
          <w:szCs w:val="24"/>
        </w:rPr>
        <w:t>a</w:t>
      </w:r>
      <w:r>
        <w:rPr>
          <w:sz w:val="24"/>
          <w:szCs w:val="24"/>
        </w:rPr>
        <w:t>n</w:t>
      </w:r>
      <w:r>
        <w:rPr>
          <w:spacing w:val="-33"/>
          <w:sz w:val="24"/>
          <w:szCs w:val="24"/>
        </w:rPr>
        <w:t xml:space="preserve"> </w:t>
      </w:r>
      <w:r>
        <w:rPr>
          <w:sz w:val="24"/>
          <w:szCs w:val="24"/>
        </w:rPr>
        <w:t>y</w:t>
      </w:r>
      <w:r>
        <w:rPr>
          <w:spacing w:val="-1"/>
          <w:sz w:val="24"/>
          <w:szCs w:val="24"/>
        </w:rPr>
        <w:t>a</w:t>
      </w:r>
      <w:r>
        <w:rPr>
          <w:sz w:val="24"/>
          <w:szCs w:val="24"/>
        </w:rPr>
        <w:t>i</w:t>
      </w:r>
      <w:r>
        <w:rPr>
          <w:spacing w:val="1"/>
          <w:sz w:val="24"/>
          <w:szCs w:val="24"/>
        </w:rPr>
        <w:t>t</w:t>
      </w:r>
      <w:r>
        <w:rPr>
          <w:sz w:val="24"/>
          <w:szCs w:val="24"/>
        </w:rPr>
        <w:t>u</w:t>
      </w:r>
      <w:r>
        <w:rPr>
          <w:spacing w:val="26"/>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r>
        <w:rPr>
          <w:spacing w:val="27"/>
          <w:sz w:val="24"/>
          <w:szCs w:val="24"/>
        </w:rPr>
        <w:t xml:space="preserve"> </w:t>
      </w:r>
      <w:r>
        <w:rPr>
          <w:sz w:val="24"/>
          <w:szCs w:val="24"/>
        </w:rPr>
        <w:t>b</w:t>
      </w:r>
      <w:r>
        <w:rPr>
          <w:spacing w:val="-1"/>
          <w:sz w:val="24"/>
          <w:szCs w:val="24"/>
        </w:rPr>
        <w:t>e</w:t>
      </w:r>
      <w:r>
        <w:rPr>
          <w:sz w:val="24"/>
          <w:szCs w:val="24"/>
        </w:rPr>
        <w:t>rb</w:t>
      </w:r>
      <w:r>
        <w:rPr>
          <w:spacing w:val="-2"/>
          <w:sz w:val="24"/>
          <w:szCs w:val="24"/>
        </w:rPr>
        <w:t>a</w:t>
      </w:r>
      <w:r>
        <w:rPr>
          <w:sz w:val="24"/>
          <w:szCs w:val="24"/>
        </w:rPr>
        <w:t>sis w</w:t>
      </w:r>
      <w:r>
        <w:rPr>
          <w:spacing w:val="-1"/>
          <w:sz w:val="24"/>
          <w:szCs w:val="24"/>
        </w:rPr>
        <w:t>e</w:t>
      </w:r>
      <w:r>
        <w:rPr>
          <w:sz w:val="24"/>
          <w:szCs w:val="24"/>
        </w:rPr>
        <w:t>bsi</w:t>
      </w:r>
      <w:r>
        <w:rPr>
          <w:spacing w:val="1"/>
          <w:sz w:val="24"/>
          <w:szCs w:val="24"/>
        </w:rPr>
        <w:t>t</w:t>
      </w:r>
      <w:r>
        <w:rPr>
          <w:sz w:val="24"/>
          <w:szCs w:val="24"/>
        </w:rPr>
        <w:t>e</w:t>
      </w:r>
      <w:r>
        <w:rPr>
          <w:spacing w:val="11"/>
          <w:sz w:val="24"/>
          <w:szCs w:val="24"/>
        </w:rPr>
        <w:t xml:space="preserve"> </w:t>
      </w:r>
      <w:r>
        <w:rPr>
          <w:spacing w:val="3"/>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r>
        <w:rPr>
          <w:spacing w:val="15"/>
          <w:sz w:val="24"/>
          <w:szCs w:val="24"/>
        </w:rPr>
        <w:t xml:space="preserve"> </w:t>
      </w:r>
      <w:r>
        <w:rPr>
          <w:spacing w:val="-1"/>
          <w:sz w:val="24"/>
          <w:szCs w:val="24"/>
        </w:rPr>
        <w:t>a</w:t>
      </w:r>
      <w:r>
        <w:rPr>
          <w:sz w:val="24"/>
          <w:szCs w:val="24"/>
        </w:rPr>
        <w:t>tau</w:t>
      </w:r>
      <w:r>
        <w:rPr>
          <w:spacing w:val="13"/>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m</w:t>
      </w:r>
      <w:r>
        <w:rPr>
          <w:spacing w:val="12"/>
          <w:sz w:val="24"/>
          <w:szCs w:val="24"/>
        </w:rPr>
        <w:t xml:space="preserve"> </w:t>
      </w:r>
      <w:r>
        <w:rPr>
          <w:spacing w:val="-3"/>
          <w:sz w:val="24"/>
          <w:szCs w:val="24"/>
        </w:rPr>
        <w:t>I</w:t>
      </w:r>
      <w:r>
        <w:rPr>
          <w:sz w:val="24"/>
          <w:szCs w:val="24"/>
        </w:rPr>
        <w:t>nf</w:t>
      </w:r>
      <w:r>
        <w:rPr>
          <w:spacing w:val="1"/>
          <w:sz w:val="24"/>
          <w:szCs w:val="24"/>
        </w:rPr>
        <w:t>o</w:t>
      </w:r>
      <w:r>
        <w:rPr>
          <w:sz w:val="24"/>
          <w:szCs w:val="24"/>
        </w:rPr>
        <w:t>rm</w:t>
      </w:r>
      <w:r>
        <w:rPr>
          <w:spacing w:val="-1"/>
          <w:sz w:val="24"/>
          <w:szCs w:val="24"/>
        </w:rPr>
        <w:t>a</w:t>
      </w:r>
      <w:r>
        <w:rPr>
          <w:sz w:val="24"/>
          <w:szCs w:val="24"/>
        </w:rPr>
        <w:t>si</w:t>
      </w:r>
      <w:r>
        <w:rPr>
          <w:spacing w:val="15"/>
          <w:sz w:val="24"/>
          <w:szCs w:val="24"/>
        </w:rPr>
        <w:t xml:space="preserve"> </w:t>
      </w:r>
      <w:r>
        <w:rPr>
          <w:sz w:val="24"/>
          <w:szCs w:val="24"/>
        </w:rPr>
        <w:t>M</w:t>
      </w:r>
      <w:r>
        <w:rPr>
          <w:spacing w:val="-1"/>
          <w:sz w:val="24"/>
          <w:szCs w:val="24"/>
        </w:rPr>
        <w:t>a</w:t>
      </w:r>
      <w:r>
        <w:rPr>
          <w:spacing w:val="2"/>
          <w:sz w:val="24"/>
          <w:szCs w:val="24"/>
        </w:rPr>
        <w:t>n</w:t>
      </w:r>
      <w:r>
        <w:rPr>
          <w:spacing w:val="-1"/>
          <w:sz w:val="24"/>
          <w:szCs w:val="24"/>
        </w:rPr>
        <w:t>a</w:t>
      </w:r>
      <w:r>
        <w:rPr>
          <w:sz w:val="24"/>
          <w:szCs w:val="24"/>
        </w:rPr>
        <w:t>jem</w:t>
      </w:r>
      <w:r>
        <w:rPr>
          <w:spacing w:val="-1"/>
          <w:sz w:val="24"/>
          <w:szCs w:val="24"/>
        </w:rPr>
        <w:t>e</w:t>
      </w:r>
      <w:r>
        <w:rPr>
          <w:sz w:val="24"/>
          <w:szCs w:val="24"/>
        </w:rPr>
        <w:t>n</w:t>
      </w:r>
      <w:r>
        <w:rPr>
          <w:spacing w:val="12"/>
          <w:sz w:val="24"/>
          <w:szCs w:val="24"/>
        </w:rPr>
        <w:t xml:space="preserve"> </w:t>
      </w:r>
      <w:r>
        <w:rPr>
          <w:sz w:val="24"/>
          <w:szCs w:val="24"/>
        </w:rPr>
        <w:t>B</w:t>
      </w:r>
      <w:r>
        <w:rPr>
          <w:spacing w:val="-1"/>
          <w:sz w:val="24"/>
          <w:szCs w:val="24"/>
        </w:rPr>
        <w:t>a</w:t>
      </w:r>
      <w:r>
        <w:rPr>
          <w:spacing w:val="1"/>
          <w:sz w:val="24"/>
          <w:szCs w:val="24"/>
        </w:rPr>
        <w:t>r</w:t>
      </w:r>
      <w:r>
        <w:rPr>
          <w:spacing w:val="-1"/>
          <w:sz w:val="24"/>
          <w:szCs w:val="24"/>
        </w:rPr>
        <w:t>a</w:t>
      </w:r>
      <w:r>
        <w:rPr>
          <w:sz w:val="24"/>
          <w:szCs w:val="24"/>
        </w:rPr>
        <w:t>ng</w:t>
      </w:r>
      <w:r>
        <w:rPr>
          <w:spacing w:val="12"/>
          <w:sz w:val="24"/>
          <w:szCs w:val="24"/>
        </w:rPr>
        <w:t xml:space="preserve"> </w:t>
      </w:r>
      <w:r>
        <w:rPr>
          <w:sz w:val="24"/>
          <w:szCs w:val="24"/>
        </w:rPr>
        <w:t>D</w:t>
      </w:r>
      <w:r>
        <w:rPr>
          <w:spacing w:val="1"/>
          <w:sz w:val="24"/>
          <w:szCs w:val="24"/>
        </w:rPr>
        <w:t>a</w:t>
      </w:r>
      <w:r>
        <w:rPr>
          <w:spacing w:val="-1"/>
          <w:sz w:val="24"/>
          <w:szCs w:val="24"/>
        </w:rPr>
        <w:t>e</w:t>
      </w:r>
      <w:r>
        <w:rPr>
          <w:spacing w:val="1"/>
          <w:sz w:val="24"/>
          <w:szCs w:val="24"/>
        </w:rPr>
        <w:t>r</w:t>
      </w:r>
      <w:r>
        <w:rPr>
          <w:spacing w:val="-1"/>
          <w:sz w:val="24"/>
          <w:szCs w:val="24"/>
        </w:rPr>
        <w:t>a</w:t>
      </w:r>
      <w:r>
        <w:rPr>
          <w:sz w:val="24"/>
          <w:szCs w:val="24"/>
        </w:rPr>
        <w:t>h</w:t>
      </w:r>
      <w:r>
        <w:rPr>
          <w:spacing w:val="-3"/>
          <w:sz w:val="24"/>
          <w:szCs w:val="24"/>
        </w:rPr>
        <w:t xml:space="preserve"> </w:t>
      </w:r>
      <w:r>
        <w:rPr>
          <w:sz w:val="24"/>
          <w:szCs w:val="24"/>
        </w:rPr>
        <w:t>s</w:t>
      </w:r>
      <w:r>
        <w:rPr>
          <w:spacing w:val="-1"/>
          <w:sz w:val="24"/>
          <w:szCs w:val="24"/>
        </w:rPr>
        <w:t>e</w:t>
      </w:r>
      <w:r>
        <w:rPr>
          <w:spacing w:val="3"/>
          <w:sz w:val="24"/>
          <w:szCs w:val="24"/>
        </w:rPr>
        <w:t>l</w:t>
      </w:r>
      <w:r>
        <w:rPr>
          <w:spacing w:val="-1"/>
          <w:sz w:val="24"/>
          <w:szCs w:val="24"/>
        </w:rPr>
        <w:t>a</w:t>
      </w:r>
      <w:r>
        <w:rPr>
          <w:sz w:val="24"/>
          <w:szCs w:val="24"/>
        </w:rPr>
        <w:t>ma</w:t>
      </w:r>
      <w:r>
        <w:rPr>
          <w:spacing w:val="-5"/>
          <w:sz w:val="24"/>
          <w:szCs w:val="24"/>
        </w:rPr>
        <w:t xml:space="preserve"> </w:t>
      </w:r>
      <w:r>
        <w:rPr>
          <w:spacing w:val="2"/>
          <w:sz w:val="24"/>
          <w:szCs w:val="24"/>
        </w:rPr>
        <w:t>p</w:t>
      </w:r>
      <w:r>
        <w:rPr>
          <w:spacing w:val="-1"/>
          <w:sz w:val="24"/>
          <w:szCs w:val="24"/>
        </w:rPr>
        <w:t>e</w:t>
      </w:r>
      <w:r>
        <w:rPr>
          <w:sz w:val="24"/>
          <w:szCs w:val="24"/>
        </w:rPr>
        <w:t>riode s</w:t>
      </w:r>
      <w:r>
        <w:rPr>
          <w:spacing w:val="-1"/>
          <w:sz w:val="24"/>
          <w:szCs w:val="24"/>
        </w:rPr>
        <w:t>a</w:t>
      </w:r>
      <w:r>
        <w:rPr>
          <w:sz w:val="24"/>
          <w:szCs w:val="24"/>
        </w:rPr>
        <w:t>tu</w:t>
      </w:r>
      <w:r>
        <w:rPr>
          <w:spacing w:val="29"/>
          <w:sz w:val="24"/>
          <w:szCs w:val="24"/>
        </w:rPr>
        <w:t xml:space="preserve"> </w:t>
      </w:r>
      <w:r>
        <w:rPr>
          <w:sz w:val="24"/>
          <w:szCs w:val="24"/>
        </w:rPr>
        <w:t>bulan.</w:t>
      </w:r>
      <w:r>
        <w:rPr>
          <w:spacing w:val="12"/>
          <w:sz w:val="24"/>
          <w:szCs w:val="24"/>
        </w:rPr>
        <w:t xml:space="preserve"> </w:t>
      </w:r>
      <w:r>
        <w:rPr>
          <w:sz w:val="24"/>
          <w:szCs w:val="24"/>
        </w:rPr>
        <w:t>D</w:t>
      </w:r>
      <w:r>
        <w:rPr>
          <w:spacing w:val="-1"/>
          <w:sz w:val="24"/>
          <w:szCs w:val="24"/>
        </w:rPr>
        <w:t>e</w:t>
      </w:r>
      <w:r>
        <w:rPr>
          <w:sz w:val="24"/>
          <w:szCs w:val="24"/>
        </w:rPr>
        <w:t>ng</w:t>
      </w:r>
      <w:r>
        <w:rPr>
          <w:spacing w:val="-1"/>
          <w:sz w:val="24"/>
          <w:szCs w:val="24"/>
        </w:rPr>
        <w:t>a</w:t>
      </w:r>
      <w:r>
        <w:rPr>
          <w:sz w:val="24"/>
          <w:szCs w:val="24"/>
        </w:rPr>
        <w:t>n</w:t>
      </w:r>
      <w:r>
        <w:rPr>
          <w:spacing w:val="13"/>
          <w:sz w:val="24"/>
          <w:szCs w:val="24"/>
        </w:rPr>
        <w:t xml:space="preserve"> </w:t>
      </w:r>
      <w:r>
        <w:rPr>
          <w:spacing w:val="-1"/>
          <w:sz w:val="24"/>
          <w:szCs w:val="24"/>
        </w:rPr>
        <w:t>a</w:t>
      </w:r>
      <w:r>
        <w:rPr>
          <w:spacing w:val="2"/>
          <w:sz w:val="24"/>
          <w:szCs w:val="24"/>
        </w:rPr>
        <w:t>d</w:t>
      </w:r>
      <w:r>
        <w:rPr>
          <w:spacing w:val="-1"/>
          <w:sz w:val="24"/>
          <w:szCs w:val="24"/>
        </w:rPr>
        <w:t>a</w:t>
      </w:r>
      <w:r>
        <w:rPr>
          <w:spacing w:val="2"/>
          <w:sz w:val="24"/>
          <w:szCs w:val="24"/>
        </w:rPr>
        <w:t>n</w:t>
      </w:r>
      <w:r>
        <w:rPr>
          <w:sz w:val="24"/>
          <w:szCs w:val="24"/>
        </w:rPr>
        <w:t>ya</w:t>
      </w:r>
      <w:r>
        <w:rPr>
          <w:spacing w:val="12"/>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r>
        <w:rPr>
          <w:spacing w:val="13"/>
          <w:sz w:val="24"/>
          <w:szCs w:val="24"/>
        </w:rPr>
        <w:t xml:space="preserve"> </w:t>
      </w:r>
      <w:r>
        <w:rPr>
          <w:sz w:val="24"/>
          <w:szCs w:val="24"/>
        </w:rPr>
        <w:t>in</w:t>
      </w:r>
      <w:r>
        <w:rPr>
          <w:spacing w:val="1"/>
          <w:sz w:val="24"/>
          <w:szCs w:val="24"/>
        </w:rPr>
        <w:t>i</w:t>
      </w:r>
      <w:r>
        <w:rPr>
          <w:sz w:val="24"/>
          <w:szCs w:val="24"/>
        </w:rPr>
        <w:t>,</w:t>
      </w:r>
      <w:r>
        <w:rPr>
          <w:spacing w:val="13"/>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31"/>
          <w:sz w:val="24"/>
          <w:szCs w:val="24"/>
        </w:rPr>
        <w:t xml:space="preserve"> </w:t>
      </w:r>
      <w:r>
        <w:rPr>
          <w:sz w:val="24"/>
          <w:szCs w:val="24"/>
        </w:rPr>
        <w:t>memb</w:t>
      </w:r>
      <w:r>
        <w:rPr>
          <w:spacing w:val="-1"/>
          <w:sz w:val="24"/>
          <w:szCs w:val="24"/>
        </w:rPr>
        <w:t>e</w:t>
      </w:r>
      <w:r>
        <w:rPr>
          <w:sz w:val="24"/>
          <w:szCs w:val="24"/>
        </w:rPr>
        <w:t>rik</w:t>
      </w:r>
      <w:r>
        <w:rPr>
          <w:spacing w:val="-1"/>
          <w:sz w:val="24"/>
          <w:szCs w:val="24"/>
        </w:rPr>
        <w:t>a</w:t>
      </w:r>
      <w:r>
        <w:rPr>
          <w:sz w:val="24"/>
          <w:szCs w:val="24"/>
        </w:rPr>
        <w:t>n</w:t>
      </w:r>
      <w:r>
        <w:rPr>
          <w:spacing w:val="17"/>
          <w:sz w:val="24"/>
          <w:szCs w:val="24"/>
        </w:rPr>
        <w:t xml:space="preserve"> </w:t>
      </w:r>
      <w:r>
        <w:rPr>
          <w:sz w:val="24"/>
          <w:szCs w:val="24"/>
        </w:rPr>
        <w:t>k</w:t>
      </w:r>
      <w:r>
        <w:rPr>
          <w:spacing w:val="-1"/>
          <w:sz w:val="24"/>
          <w:szCs w:val="24"/>
        </w:rPr>
        <w:t>e</w:t>
      </w:r>
      <w:r>
        <w:rPr>
          <w:sz w:val="24"/>
          <w:szCs w:val="24"/>
        </w:rPr>
        <w:t>muda</w:t>
      </w:r>
      <w:r>
        <w:rPr>
          <w:spacing w:val="2"/>
          <w:sz w:val="24"/>
          <w:szCs w:val="24"/>
        </w:rPr>
        <w:t>h</w:t>
      </w:r>
      <w:r>
        <w:rPr>
          <w:spacing w:val="-1"/>
          <w:sz w:val="24"/>
          <w:szCs w:val="24"/>
        </w:rPr>
        <w:t>a</w:t>
      </w:r>
      <w:r>
        <w:rPr>
          <w:sz w:val="24"/>
          <w:szCs w:val="24"/>
        </w:rPr>
        <w:t>n</w:t>
      </w:r>
      <w:r>
        <w:rPr>
          <w:spacing w:val="22"/>
          <w:sz w:val="24"/>
          <w:szCs w:val="24"/>
        </w:rPr>
        <w:t xml:space="preserve"> </w:t>
      </w:r>
      <w:r>
        <w:rPr>
          <w:sz w:val="24"/>
          <w:szCs w:val="24"/>
        </w:rPr>
        <w:t>b</w:t>
      </w:r>
      <w:r>
        <w:rPr>
          <w:spacing w:val="1"/>
          <w:sz w:val="24"/>
          <w:szCs w:val="24"/>
        </w:rPr>
        <w:t>a</w:t>
      </w:r>
      <w:r>
        <w:rPr>
          <w:sz w:val="24"/>
          <w:szCs w:val="24"/>
        </w:rPr>
        <w:t>gi</w:t>
      </w:r>
      <w:r>
        <w:rPr>
          <w:spacing w:val="22"/>
          <w:sz w:val="24"/>
          <w:szCs w:val="24"/>
        </w:rPr>
        <w:t xml:space="preserve"> </w:t>
      </w:r>
      <w:r>
        <w:rPr>
          <w:sz w:val="24"/>
          <w:szCs w:val="24"/>
        </w:rPr>
        <w:t>p</w:t>
      </w:r>
      <w:r>
        <w:rPr>
          <w:spacing w:val="-1"/>
          <w:sz w:val="24"/>
          <w:szCs w:val="24"/>
        </w:rPr>
        <w:t>e</w:t>
      </w:r>
      <w:r>
        <w:rPr>
          <w:sz w:val="24"/>
          <w:szCs w:val="24"/>
        </w:rPr>
        <w:t>ngguna (P</w:t>
      </w:r>
      <w:r>
        <w:rPr>
          <w:spacing w:val="-1"/>
          <w:sz w:val="24"/>
          <w:szCs w:val="24"/>
        </w:rPr>
        <w:t>e</w:t>
      </w:r>
      <w:r>
        <w:rPr>
          <w:sz w:val="24"/>
          <w:szCs w:val="24"/>
        </w:rPr>
        <w:t>r</w:t>
      </w:r>
      <w:r>
        <w:rPr>
          <w:spacing w:val="-2"/>
          <w:sz w:val="24"/>
          <w:szCs w:val="24"/>
        </w:rPr>
        <w:t>a</w:t>
      </w:r>
      <w:r>
        <w:rPr>
          <w:sz w:val="24"/>
          <w:szCs w:val="24"/>
        </w:rPr>
        <w:t>ngk</w:t>
      </w:r>
      <w:r>
        <w:rPr>
          <w:spacing w:val="-1"/>
          <w:sz w:val="24"/>
          <w:szCs w:val="24"/>
        </w:rPr>
        <w:t>a</w:t>
      </w:r>
      <w:r>
        <w:rPr>
          <w:sz w:val="24"/>
          <w:szCs w:val="24"/>
        </w:rPr>
        <w:t>t</w:t>
      </w:r>
      <w:r>
        <w:rPr>
          <w:spacing w:val="6"/>
          <w:sz w:val="24"/>
          <w:szCs w:val="24"/>
        </w:rPr>
        <w:t xml:space="preserve"> </w:t>
      </w:r>
      <w:r>
        <w:rPr>
          <w:sz w:val="24"/>
          <w:szCs w:val="24"/>
        </w:rPr>
        <w:t>D</w:t>
      </w:r>
      <w:r>
        <w:rPr>
          <w:spacing w:val="-1"/>
          <w:sz w:val="24"/>
          <w:szCs w:val="24"/>
        </w:rPr>
        <w:t>a</w:t>
      </w:r>
      <w:r>
        <w:rPr>
          <w:spacing w:val="1"/>
          <w:sz w:val="24"/>
          <w:szCs w:val="24"/>
        </w:rPr>
        <w:t>e</w:t>
      </w:r>
      <w:r>
        <w:rPr>
          <w:sz w:val="24"/>
          <w:szCs w:val="24"/>
        </w:rPr>
        <w:t>r</w:t>
      </w:r>
      <w:r>
        <w:rPr>
          <w:spacing w:val="-2"/>
          <w:sz w:val="24"/>
          <w:szCs w:val="24"/>
        </w:rPr>
        <w:t>a</w:t>
      </w:r>
      <w:r>
        <w:rPr>
          <w:sz w:val="24"/>
          <w:szCs w:val="24"/>
        </w:rPr>
        <w:t>h)</w:t>
      </w:r>
      <w:r>
        <w:rPr>
          <w:spacing w:val="9"/>
          <w:sz w:val="24"/>
          <w:szCs w:val="24"/>
        </w:rPr>
        <w:t xml:space="preserve"> </w:t>
      </w:r>
      <w:r>
        <w:rPr>
          <w:spacing w:val="-7"/>
          <w:sz w:val="24"/>
          <w:szCs w:val="24"/>
        </w:rPr>
        <w:t>khu</w:t>
      </w:r>
      <w:r>
        <w:rPr>
          <w:spacing w:val="-9"/>
          <w:sz w:val="24"/>
          <w:szCs w:val="24"/>
        </w:rPr>
        <w:t>s</w:t>
      </w:r>
      <w:r>
        <w:rPr>
          <w:spacing w:val="-7"/>
          <w:sz w:val="24"/>
          <w:szCs w:val="24"/>
        </w:rPr>
        <w:t>uny</w:t>
      </w:r>
      <w:r>
        <w:rPr>
          <w:sz w:val="24"/>
          <w:szCs w:val="24"/>
        </w:rPr>
        <w:t>a y</w:t>
      </w:r>
      <w:r>
        <w:rPr>
          <w:spacing w:val="-1"/>
          <w:sz w:val="24"/>
          <w:szCs w:val="24"/>
        </w:rPr>
        <w:t>a</w:t>
      </w:r>
      <w:r>
        <w:rPr>
          <w:sz w:val="24"/>
          <w:szCs w:val="24"/>
        </w:rPr>
        <w:t>ng</w:t>
      </w:r>
      <w:r>
        <w:rPr>
          <w:spacing w:val="37"/>
          <w:sz w:val="24"/>
          <w:szCs w:val="24"/>
        </w:rPr>
        <w:t xml:space="preserve"> </w:t>
      </w:r>
      <w:r>
        <w:rPr>
          <w:spacing w:val="-1"/>
          <w:sz w:val="24"/>
          <w:szCs w:val="24"/>
        </w:rPr>
        <w:t>a</w:t>
      </w:r>
      <w:r>
        <w:rPr>
          <w:sz w:val="24"/>
          <w:szCs w:val="24"/>
        </w:rPr>
        <w:t>da</w:t>
      </w:r>
      <w:r>
        <w:rPr>
          <w:spacing w:val="14"/>
          <w:sz w:val="24"/>
          <w:szCs w:val="24"/>
        </w:rPr>
        <w:t xml:space="preserve"> </w:t>
      </w:r>
      <w:r>
        <w:rPr>
          <w:sz w:val="24"/>
          <w:szCs w:val="24"/>
        </w:rPr>
        <w:t>di</w:t>
      </w:r>
      <w:r>
        <w:rPr>
          <w:spacing w:val="13"/>
          <w:sz w:val="24"/>
          <w:szCs w:val="24"/>
        </w:rPr>
        <w:t xml:space="preserve"> </w:t>
      </w:r>
      <w:r>
        <w:rPr>
          <w:sz w:val="24"/>
          <w:szCs w:val="24"/>
        </w:rPr>
        <w:t>l</w:t>
      </w:r>
      <w:r>
        <w:rPr>
          <w:spacing w:val="1"/>
          <w:sz w:val="24"/>
          <w:szCs w:val="24"/>
        </w:rPr>
        <w:t>i</w:t>
      </w:r>
      <w:r>
        <w:rPr>
          <w:sz w:val="24"/>
          <w:szCs w:val="24"/>
        </w:rPr>
        <w:t>ngk</w:t>
      </w:r>
      <w:r>
        <w:rPr>
          <w:spacing w:val="-2"/>
          <w:sz w:val="24"/>
          <w:szCs w:val="24"/>
        </w:rPr>
        <w:t>u</w:t>
      </w:r>
      <w:r>
        <w:rPr>
          <w:sz w:val="24"/>
          <w:szCs w:val="24"/>
        </w:rPr>
        <w:t>p</w:t>
      </w:r>
      <w:r>
        <w:rPr>
          <w:spacing w:val="17"/>
          <w:sz w:val="24"/>
          <w:szCs w:val="24"/>
        </w:rPr>
        <w:t xml:space="preserve"> </w:t>
      </w:r>
      <w:r>
        <w:rPr>
          <w:sz w:val="24"/>
          <w:szCs w:val="24"/>
        </w:rPr>
        <w:t>Din</w:t>
      </w:r>
      <w:r>
        <w:rPr>
          <w:spacing w:val="-1"/>
          <w:sz w:val="24"/>
          <w:szCs w:val="24"/>
        </w:rPr>
        <w:t>a</w:t>
      </w:r>
      <w:r>
        <w:rPr>
          <w:sz w:val="24"/>
          <w:szCs w:val="24"/>
        </w:rPr>
        <w:t>s</w:t>
      </w:r>
      <w:r>
        <w:rPr>
          <w:spacing w:val="16"/>
          <w:sz w:val="24"/>
          <w:szCs w:val="24"/>
        </w:rPr>
        <w:t xml:space="preserve"> </w:t>
      </w:r>
      <w:r>
        <w:rPr>
          <w:spacing w:val="1"/>
          <w:sz w:val="24"/>
          <w:szCs w:val="24"/>
        </w:rPr>
        <w:t>P</w:t>
      </w:r>
      <w:r>
        <w:rPr>
          <w:spacing w:val="-1"/>
          <w:sz w:val="24"/>
          <w:szCs w:val="24"/>
        </w:rPr>
        <w:t>e</w:t>
      </w:r>
      <w:r>
        <w:rPr>
          <w:sz w:val="24"/>
          <w:szCs w:val="24"/>
        </w:rPr>
        <w:t>rpust</w:t>
      </w:r>
      <w:r>
        <w:rPr>
          <w:spacing w:val="-1"/>
          <w:sz w:val="24"/>
          <w:szCs w:val="24"/>
        </w:rPr>
        <w:t>a</w:t>
      </w:r>
      <w:r>
        <w:rPr>
          <w:sz w:val="24"/>
          <w:szCs w:val="24"/>
        </w:rPr>
        <w:t>k</w:t>
      </w:r>
      <w:r>
        <w:rPr>
          <w:spacing w:val="-1"/>
          <w:sz w:val="24"/>
          <w:szCs w:val="24"/>
        </w:rPr>
        <w:t>aa</w:t>
      </w:r>
      <w:r>
        <w:rPr>
          <w:sz w:val="24"/>
          <w:szCs w:val="24"/>
        </w:rPr>
        <w:t>n</w:t>
      </w:r>
      <w:r>
        <w:rPr>
          <w:spacing w:val="15"/>
          <w:sz w:val="24"/>
          <w:szCs w:val="24"/>
        </w:rPr>
        <w:t xml:space="preserve"> </w:t>
      </w:r>
      <w:r>
        <w:rPr>
          <w:sz w:val="24"/>
          <w:szCs w:val="24"/>
        </w:rPr>
        <w:t>d</w:t>
      </w:r>
      <w:r>
        <w:rPr>
          <w:spacing w:val="1"/>
          <w:sz w:val="24"/>
          <w:szCs w:val="24"/>
        </w:rPr>
        <w:t>a</w:t>
      </w:r>
      <w:r>
        <w:rPr>
          <w:sz w:val="24"/>
          <w:szCs w:val="24"/>
        </w:rPr>
        <w:t>n</w:t>
      </w:r>
      <w:r>
        <w:rPr>
          <w:spacing w:val="15"/>
          <w:sz w:val="24"/>
          <w:szCs w:val="24"/>
        </w:rPr>
        <w:t xml:space="preserve"> </w:t>
      </w:r>
      <w:r>
        <w:rPr>
          <w:sz w:val="24"/>
          <w:szCs w:val="24"/>
        </w:rPr>
        <w:t>K</w:t>
      </w:r>
      <w:r>
        <w:rPr>
          <w:spacing w:val="-1"/>
          <w:sz w:val="24"/>
          <w:szCs w:val="24"/>
        </w:rPr>
        <w:t>ea</w:t>
      </w:r>
      <w:r>
        <w:rPr>
          <w:sz w:val="24"/>
          <w:szCs w:val="24"/>
        </w:rPr>
        <w:t>rsip</w:t>
      </w:r>
      <w:r>
        <w:rPr>
          <w:spacing w:val="1"/>
          <w:sz w:val="24"/>
          <w:szCs w:val="24"/>
        </w:rPr>
        <w:t>a</w:t>
      </w:r>
      <w:r>
        <w:rPr>
          <w:sz w:val="24"/>
          <w:szCs w:val="24"/>
        </w:rPr>
        <w:t>n Kota</w:t>
      </w:r>
      <w:r>
        <w:rPr>
          <w:spacing w:val="-1"/>
          <w:sz w:val="24"/>
          <w:szCs w:val="24"/>
        </w:rPr>
        <w:t xml:space="preserve"> </w:t>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pacing w:val="2"/>
          <w:sz w:val="24"/>
          <w:szCs w:val="24"/>
        </w:rPr>
        <w:t>y</w:t>
      </w:r>
      <w:r>
        <w:rPr>
          <w:sz w:val="24"/>
          <w:szCs w:val="24"/>
        </w:rPr>
        <w:t>a d</w:t>
      </w:r>
      <w:r>
        <w:rPr>
          <w:spacing w:val="-1"/>
          <w:sz w:val="24"/>
          <w:szCs w:val="24"/>
        </w:rPr>
        <w:t>a</w:t>
      </w:r>
      <w:r>
        <w:rPr>
          <w:sz w:val="24"/>
          <w:szCs w:val="24"/>
        </w:rPr>
        <w:t>lam pr</w:t>
      </w:r>
      <w:r>
        <w:rPr>
          <w:spacing w:val="1"/>
          <w:sz w:val="24"/>
          <w:szCs w:val="24"/>
        </w:rPr>
        <w:t>o</w:t>
      </w:r>
      <w:r>
        <w:rPr>
          <w:sz w:val="24"/>
          <w:szCs w:val="24"/>
        </w:rPr>
        <w:t>s</w:t>
      </w:r>
      <w:r>
        <w:rPr>
          <w:spacing w:val="-1"/>
          <w:sz w:val="24"/>
          <w:szCs w:val="24"/>
        </w:rPr>
        <w:t>e</w:t>
      </w:r>
      <w:r>
        <w:rPr>
          <w:sz w:val="24"/>
          <w:szCs w:val="24"/>
        </w:rPr>
        <w:t>s invent</w:t>
      </w:r>
      <w:r>
        <w:rPr>
          <w:spacing w:val="-1"/>
          <w:sz w:val="24"/>
          <w:szCs w:val="24"/>
        </w:rPr>
        <w:t>a</w:t>
      </w:r>
      <w:r>
        <w:rPr>
          <w:sz w:val="24"/>
          <w:szCs w:val="24"/>
        </w:rPr>
        <w:t>ris</w:t>
      </w:r>
      <w:r>
        <w:rPr>
          <w:spacing w:val="-1"/>
          <w:sz w:val="24"/>
          <w:szCs w:val="24"/>
        </w:rPr>
        <w:t>a</w:t>
      </w:r>
      <w:r>
        <w:rPr>
          <w:sz w:val="24"/>
          <w:szCs w:val="24"/>
        </w:rPr>
        <w:t>si ba</w:t>
      </w:r>
      <w:r>
        <w:rPr>
          <w:spacing w:val="1"/>
          <w:sz w:val="24"/>
          <w:szCs w:val="24"/>
        </w:rPr>
        <w:t>r</w:t>
      </w:r>
      <w:r>
        <w:rPr>
          <w:spacing w:val="-1"/>
          <w:sz w:val="24"/>
          <w:szCs w:val="24"/>
        </w:rPr>
        <w:t>a</w:t>
      </w:r>
      <w:r>
        <w:rPr>
          <w:sz w:val="24"/>
          <w:szCs w:val="24"/>
        </w:rPr>
        <w:t>n</w:t>
      </w:r>
      <w:r>
        <w:rPr>
          <w:spacing w:val="1"/>
          <w:sz w:val="24"/>
          <w:szCs w:val="24"/>
        </w:rPr>
        <w:t>g</w:t>
      </w:r>
      <w:r>
        <w:rPr>
          <w:sz w:val="24"/>
          <w:szCs w:val="24"/>
        </w:rPr>
        <w:t>.</w:t>
      </w:r>
    </w:p>
    <w:p w14:paraId="5787FEC1" w14:textId="77777777" w:rsidR="00855A51" w:rsidRDefault="00855A51">
      <w:pPr>
        <w:spacing w:before="5" w:line="100" w:lineRule="exact"/>
        <w:rPr>
          <w:sz w:val="10"/>
          <w:szCs w:val="10"/>
        </w:rPr>
      </w:pPr>
    </w:p>
    <w:p w14:paraId="174512B3" w14:textId="77777777" w:rsidR="00855A51" w:rsidRDefault="00855A51">
      <w:pPr>
        <w:spacing w:line="200" w:lineRule="exact"/>
      </w:pPr>
    </w:p>
    <w:p w14:paraId="4FEB15AC" w14:textId="77777777" w:rsidR="00855A51" w:rsidRDefault="00855A51">
      <w:pPr>
        <w:spacing w:line="200" w:lineRule="exact"/>
      </w:pPr>
    </w:p>
    <w:p w14:paraId="08AB4D9E" w14:textId="77777777" w:rsidR="00855A51" w:rsidRDefault="00855A51">
      <w:pPr>
        <w:spacing w:line="200" w:lineRule="exact"/>
      </w:pPr>
    </w:p>
    <w:p w14:paraId="2ECD499E" w14:textId="77777777" w:rsidR="00855A51" w:rsidRDefault="00A12D31">
      <w:pPr>
        <w:ind w:left="293"/>
        <w:rPr>
          <w:sz w:val="24"/>
          <w:szCs w:val="24"/>
        </w:rPr>
      </w:pPr>
      <w:r>
        <w:rPr>
          <w:b/>
          <w:sz w:val="24"/>
          <w:szCs w:val="24"/>
        </w:rPr>
        <w:t xml:space="preserve">5.2 </w:t>
      </w:r>
      <w:r>
        <w:rPr>
          <w:b/>
          <w:spacing w:val="1"/>
          <w:sz w:val="24"/>
          <w:szCs w:val="24"/>
        </w:rPr>
        <w:t>S</w:t>
      </w:r>
      <w:r>
        <w:rPr>
          <w:b/>
          <w:sz w:val="24"/>
          <w:szCs w:val="24"/>
        </w:rPr>
        <w:t>a</w:t>
      </w:r>
      <w:r>
        <w:rPr>
          <w:b/>
          <w:spacing w:val="-1"/>
          <w:sz w:val="24"/>
          <w:szCs w:val="24"/>
        </w:rPr>
        <w:t>r</w:t>
      </w:r>
      <w:r>
        <w:rPr>
          <w:b/>
          <w:sz w:val="24"/>
          <w:szCs w:val="24"/>
        </w:rPr>
        <w:t>an</w:t>
      </w:r>
    </w:p>
    <w:p w14:paraId="148DF41D" w14:textId="77777777" w:rsidR="00855A51" w:rsidRDefault="00855A51">
      <w:pPr>
        <w:spacing w:line="200" w:lineRule="exact"/>
      </w:pPr>
    </w:p>
    <w:p w14:paraId="24DABB7A" w14:textId="77777777" w:rsidR="00855A51" w:rsidRDefault="00855A51">
      <w:pPr>
        <w:spacing w:line="200" w:lineRule="exact"/>
      </w:pPr>
    </w:p>
    <w:p w14:paraId="765700F9" w14:textId="77777777" w:rsidR="00855A51" w:rsidRDefault="00855A51">
      <w:pPr>
        <w:spacing w:before="12" w:line="220" w:lineRule="exact"/>
        <w:rPr>
          <w:sz w:val="22"/>
          <w:szCs w:val="22"/>
        </w:rPr>
      </w:pPr>
    </w:p>
    <w:p w14:paraId="02CD3F81" w14:textId="124AD816" w:rsidR="00855A51" w:rsidRDefault="00A12D31">
      <w:pPr>
        <w:spacing w:line="360" w:lineRule="auto"/>
        <w:ind w:left="380" w:right="74" w:firstLine="720"/>
        <w:jc w:val="both"/>
        <w:rPr>
          <w:sz w:val="24"/>
          <w:szCs w:val="24"/>
        </w:rPr>
        <w:sectPr w:rsidR="00855A51">
          <w:pgSz w:w="11920" w:h="16860"/>
          <w:pgMar w:top="1520" w:right="1380" w:bottom="280" w:left="1680" w:header="0" w:footer="1010" w:gutter="0"/>
          <w:cols w:space="720"/>
        </w:sectPr>
      </w:pPr>
      <w:r>
        <w:rPr>
          <w:spacing w:val="1"/>
          <w:sz w:val="24"/>
          <w:szCs w:val="24"/>
        </w:rPr>
        <w:t>P</w:t>
      </w:r>
      <w:r>
        <w:rPr>
          <w:sz w:val="24"/>
          <w:szCs w:val="24"/>
        </w:rPr>
        <w:t>ros</w:t>
      </w:r>
      <w:r>
        <w:rPr>
          <w:spacing w:val="-1"/>
          <w:sz w:val="24"/>
          <w:szCs w:val="24"/>
        </w:rPr>
        <w:t>e</w:t>
      </w:r>
      <w:r>
        <w:rPr>
          <w:sz w:val="24"/>
          <w:szCs w:val="24"/>
        </w:rPr>
        <w:t xml:space="preserve">s </w:t>
      </w:r>
      <w:r>
        <w:rPr>
          <w:spacing w:val="1"/>
          <w:sz w:val="24"/>
          <w:szCs w:val="24"/>
        </w:rPr>
        <w:t>P</w:t>
      </w:r>
      <w:r>
        <w:rPr>
          <w:spacing w:val="-1"/>
          <w:sz w:val="24"/>
          <w:szCs w:val="24"/>
        </w:rPr>
        <w:t>e</w:t>
      </w:r>
      <w:r>
        <w:rPr>
          <w:sz w:val="24"/>
          <w:szCs w:val="24"/>
        </w:rPr>
        <w:t>r</w:t>
      </w:r>
      <w:r>
        <w:rPr>
          <w:spacing w:val="-2"/>
          <w:sz w:val="24"/>
          <w:szCs w:val="24"/>
        </w:rPr>
        <w:t>a</w:t>
      </w:r>
      <w:r>
        <w:rPr>
          <w:sz w:val="24"/>
          <w:szCs w:val="24"/>
        </w:rPr>
        <w:t>n</w:t>
      </w:r>
      <w:r>
        <w:rPr>
          <w:spacing w:val="1"/>
          <w:sz w:val="24"/>
          <w:szCs w:val="24"/>
        </w:rPr>
        <w:t>c</w:t>
      </w:r>
      <w:r>
        <w:rPr>
          <w:spacing w:val="-1"/>
          <w:sz w:val="24"/>
          <w:szCs w:val="24"/>
        </w:rPr>
        <w:t>a</w:t>
      </w:r>
      <w:r>
        <w:rPr>
          <w:sz w:val="24"/>
          <w:szCs w:val="24"/>
        </w:rPr>
        <w:t>ng</w:t>
      </w:r>
      <w:r>
        <w:rPr>
          <w:spacing w:val="-1"/>
          <w:sz w:val="24"/>
          <w:szCs w:val="24"/>
        </w:rPr>
        <w:t>a</w:t>
      </w:r>
      <w:r>
        <w:rPr>
          <w:sz w:val="24"/>
          <w:szCs w:val="24"/>
        </w:rPr>
        <w:t>n</w:t>
      </w:r>
      <w:r>
        <w:rPr>
          <w:spacing w:val="4"/>
          <w:sz w:val="24"/>
          <w:szCs w:val="24"/>
        </w:rPr>
        <w:t xml:space="preserve"> </w:t>
      </w:r>
      <w:r>
        <w:rPr>
          <w:spacing w:val="-1"/>
          <w:sz w:val="24"/>
          <w:szCs w:val="24"/>
        </w:rPr>
        <w:t>a</w:t>
      </w:r>
      <w:r>
        <w:rPr>
          <w:sz w:val="24"/>
          <w:szCs w:val="24"/>
        </w:rPr>
        <w:t>p</w:t>
      </w:r>
      <w:r>
        <w:rPr>
          <w:spacing w:val="3"/>
          <w:sz w:val="24"/>
          <w:szCs w:val="24"/>
        </w:rPr>
        <w:t>l</w:t>
      </w:r>
      <w:r>
        <w:rPr>
          <w:sz w:val="24"/>
          <w:szCs w:val="24"/>
        </w:rPr>
        <w:t xml:space="preserve">ikasi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3"/>
          <w:sz w:val="24"/>
          <w:szCs w:val="24"/>
        </w:rPr>
        <w:t>I</w:t>
      </w:r>
      <w:r>
        <w:rPr>
          <w:spacing w:val="2"/>
          <w:sz w:val="24"/>
          <w:szCs w:val="24"/>
        </w:rPr>
        <w:t>n</w:t>
      </w:r>
      <w:r>
        <w:rPr>
          <w:sz w:val="24"/>
          <w:szCs w:val="24"/>
        </w:rPr>
        <w:t>fo</w:t>
      </w:r>
      <w:r>
        <w:rPr>
          <w:spacing w:val="-1"/>
          <w:sz w:val="24"/>
          <w:szCs w:val="24"/>
        </w:rPr>
        <w:t>r</w:t>
      </w:r>
      <w:r>
        <w:rPr>
          <w:sz w:val="24"/>
          <w:szCs w:val="24"/>
        </w:rPr>
        <w:t>masi</w:t>
      </w:r>
      <w:r>
        <w:rPr>
          <w:spacing w:val="4"/>
          <w:sz w:val="24"/>
          <w:szCs w:val="24"/>
        </w:rPr>
        <w:t xml:space="preserve"> </w:t>
      </w:r>
      <w:r>
        <w:rPr>
          <w:sz w:val="24"/>
          <w:szCs w:val="24"/>
        </w:rPr>
        <w:t>M</w:t>
      </w:r>
      <w:r>
        <w:rPr>
          <w:spacing w:val="-1"/>
          <w:sz w:val="24"/>
          <w:szCs w:val="24"/>
        </w:rPr>
        <w:t>a</w:t>
      </w:r>
      <w:r>
        <w:rPr>
          <w:sz w:val="24"/>
          <w:szCs w:val="24"/>
        </w:rPr>
        <w:t>n</w:t>
      </w:r>
      <w:r>
        <w:rPr>
          <w:spacing w:val="-1"/>
          <w:sz w:val="24"/>
          <w:szCs w:val="24"/>
        </w:rPr>
        <w:t>a</w:t>
      </w:r>
      <w:r>
        <w:rPr>
          <w:sz w:val="24"/>
          <w:szCs w:val="24"/>
        </w:rPr>
        <w:t>jem</w:t>
      </w:r>
      <w:r>
        <w:rPr>
          <w:spacing w:val="-1"/>
          <w:sz w:val="24"/>
          <w:szCs w:val="24"/>
        </w:rPr>
        <w:t>e</w:t>
      </w:r>
      <w:r>
        <w:rPr>
          <w:sz w:val="24"/>
          <w:szCs w:val="24"/>
        </w:rPr>
        <w:t>n B</w:t>
      </w:r>
      <w:r>
        <w:rPr>
          <w:spacing w:val="1"/>
          <w:sz w:val="24"/>
          <w:szCs w:val="24"/>
        </w:rPr>
        <w:t>a</w:t>
      </w:r>
      <w:r>
        <w:rPr>
          <w:sz w:val="24"/>
          <w:szCs w:val="24"/>
        </w:rPr>
        <w:t>r</w:t>
      </w:r>
      <w:r>
        <w:rPr>
          <w:spacing w:val="-2"/>
          <w:sz w:val="24"/>
          <w:szCs w:val="24"/>
        </w:rPr>
        <w:t>a</w:t>
      </w:r>
      <w:r>
        <w:rPr>
          <w:sz w:val="24"/>
          <w:szCs w:val="24"/>
        </w:rPr>
        <w:t xml:space="preserve">ng </w:t>
      </w:r>
      <w:r>
        <w:rPr>
          <w:spacing w:val="2"/>
          <w:sz w:val="24"/>
          <w:szCs w:val="24"/>
        </w:rPr>
        <w:t>D</w:t>
      </w:r>
      <w:r>
        <w:rPr>
          <w:spacing w:val="1"/>
          <w:sz w:val="24"/>
          <w:szCs w:val="24"/>
        </w:rPr>
        <w:t>a</w:t>
      </w:r>
      <w:r>
        <w:rPr>
          <w:spacing w:val="-1"/>
          <w:sz w:val="24"/>
          <w:szCs w:val="24"/>
        </w:rPr>
        <w:t>e</w:t>
      </w:r>
      <w:r>
        <w:rPr>
          <w:sz w:val="24"/>
          <w:szCs w:val="24"/>
        </w:rPr>
        <w:t>r</w:t>
      </w:r>
      <w:r>
        <w:rPr>
          <w:spacing w:val="-2"/>
          <w:sz w:val="24"/>
          <w:szCs w:val="24"/>
        </w:rPr>
        <w:t>a</w:t>
      </w:r>
      <w:r>
        <w:rPr>
          <w:sz w:val="24"/>
          <w:szCs w:val="24"/>
        </w:rPr>
        <w:t>h (S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r>
        <w:rPr>
          <w:spacing w:val="2"/>
          <w:sz w:val="24"/>
          <w:szCs w:val="24"/>
        </w:rPr>
        <w:t xml:space="preserve"> </w:t>
      </w:r>
      <w:r>
        <w:rPr>
          <w:sz w:val="24"/>
          <w:szCs w:val="24"/>
        </w:rPr>
        <w:t>ini</w:t>
      </w:r>
      <w:r>
        <w:rPr>
          <w:spacing w:val="2"/>
          <w:sz w:val="24"/>
          <w:szCs w:val="24"/>
        </w:rPr>
        <w:t xml:space="preserve"> </w:t>
      </w:r>
      <w:r>
        <w:rPr>
          <w:sz w:val="24"/>
          <w:szCs w:val="24"/>
        </w:rPr>
        <w:t>me</w:t>
      </w:r>
      <w:r>
        <w:rPr>
          <w:spacing w:val="-1"/>
          <w:sz w:val="24"/>
          <w:szCs w:val="24"/>
        </w:rPr>
        <w:t>r</w:t>
      </w:r>
      <w:r>
        <w:rPr>
          <w:sz w:val="24"/>
          <w:szCs w:val="24"/>
        </w:rPr>
        <w:t>ujuk</w:t>
      </w:r>
      <w:r>
        <w:rPr>
          <w:spacing w:val="3"/>
          <w:sz w:val="24"/>
          <w:szCs w:val="24"/>
        </w:rPr>
        <w:t xml:space="preserve"> </w:t>
      </w:r>
      <w:r>
        <w:rPr>
          <w:sz w:val="24"/>
          <w:szCs w:val="24"/>
        </w:rPr>
        <w:t>pada</w:t>
      </w:r>
      <w:r>
        <w:rPr>
          <w:spacing w:val="2"/>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r>
        <w:rPr>
          <w:spacing w:val="1"/>
          <w:sz w:val="24"/>
          <w:szCs w:val="24"/>
        </w:rPr>
        <w:t xml:space="preserve"> </w:t>
      </w:r>
      <w:r>
        <w:rPr>
          <w:spacing w:val="3"/>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 pus</w:t>
      </w:r>
      <w:r>
        <w:rPr>
          <w:spacing w:val="-1"/>
          <w:sz w:val="24"/>
          <w:szCs w:val="24"/>
        </w:rPr>
        <w:t>a</w:t>
      </w:r>
      <w:r>
        <w:rPr>
          <w:sz w:val="24"/>
          <w:szCs w:val="24"/>
        </w:rPr>
        <w:t>t</w:t>
      </w:r>
      <w:r>
        <w:rPr>
          <w:spacing w:val="1"/>
          <w:sz w:val="24"/>
          <w:szCs w:val="24"/>
        </w:rPr>
        <w:t xml:space="preserve"> </w:t>
      </w:r>
      <w:r>
        <w:rPr>
          <w:spacing w:val="2"/>
          <w:sz w:val="24"/>
          <w:szCs w:val="24"/>
        </w:rPr>
        <w:t>y</w:t>
      </w:r>
      <w:r>
        <w:rPr>
          <w:spacing w:val="-1"/>
          <w:sz w:val="24"/>
          <w:szCs w:val="24"/>
        </w:rPr>
        <w:t>a</w:t>
      </w:r>
      <w:r>
        <w:rPr>
          <w:sz w:val="24"/>
          <w:szCs w:val="24"/>
        </w:rPr>
        <w:t>ng</w:t>
      </w:r>
      <w:r>
        <w:rPr>
          <w:spacing w:val="1"/>
          <w:sz w:val="24"/>
          <w:szCs w:val="24"/>
        </w:rPr>
        <w:t xml:space="preserve"> </w:t>
      </w:r>
      <w:r>
        <w:rPr>
          <w:sz w:val="24"/>
          <w:szCs w:val="24"/>
        </w:rPr>
        <w:t>mempuny</w:t>
      </w:r>
      <w:r>
        <w:rPr>
          <w:spacing w:val="1"/>
          <w:sz w:val="24"/>
          <w:szCs w:val="24"/>
        </w:rPr>
        <w:t>a</w:t>
      </w:r>
      <w:r>
        <w:rPr>
          <w:sz w:val="24"/>
          <w:szCs w:val="24"/>
        </w:rPr>
        <w:t>i</w:t>
      </w:r>
      <w:r>
        <w:rPr>
          <w:spacing w:val="1"/>
          <w:sz w:val="24"/>
          <w:szCs w:val="24"/>
        </w:rPr>
        <w:t xml:space="preserve"> </w:t>
      </w:r>
      <w:r>
        <w:rPr>
          <w:sz w:val="24"/>
          <w:szCs w:val="24"/>
        </w:rPr>
        <w:t>pros</w:t>
      </w:r>
      <w:r>
        <w:rPr>
          <w:spacing w:val="-1"/>
          <w:sz w:val="24"/>
          <w:szCs w:val="24"/>
        </w:rPr>
        <w:t>e</w:t>
      </w:r>
      <w:r>
        <w:rPr>
          <w:sz w:val="24"/>
          <w:szCs w:val="24"/>
        </w:rPr>
        <w:t>s</w:t>
      </w:r>
      <w:r>
        <w:rPr>
          <w:spacing w:val="1"/>
          <w:sz w:val="24"/>
          <w:szCs w:val="24"/>
        </w:rPr>
        <w:t xml:space="preserve"> </w:t>
      </w:r>
      <w:r>
        <w:rPr>
          <w:spacing w:val="2"/>
          <w:sz w:val="24"/>
          <w:szCs w:val="24"/>
        </w:rPr>
        <w:t>d</w:t>
      </w:r>
      <w:r>
        <w:rPr>
          <w:spacing w:val="-1"/>
          <w:sz w:val="24"/>
          <w:szCs w:val="24"/>
        </w:rPr>
        <w:t>a</w:t>
      </w:r>
      <w:r>
        <w:rPr>
          <w:sz w:val="24"/>
          <w:szCs w:val="24"/>
        </w:rPr>
        <w:t xml:space="preserve">n </w:t>
      </w:r>
      <w:r>
        <w:rPr>
          <w:spacing w:val="-1"/>
          <w:sz w:val="24"/>
          <w:szCs w:val="24"/>
        </w:rPr>
        <w:t>a</w:t>
      </w:r>
      <w:r>
        <w:rPr>
          <w:sz w:val="24"/>
          <w:szCs w:val="24"/>
        </w:rPr>
        <w:t>lur</w:t>
      </w:r>
      <w:r>
        <w:rPr>
          <w:spacing w:val="1"/>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z w:val="24"/>
          <w:szCs w:val="24"/>
        </w:rPr>
        <w:t>s</w:t>
      </w:r>
      <w:r>
        <w:rPr>
          <w:spacing w:val="-1"/>
          <w:sz w:val="24"/>
          <w:szCs w:val="24"/>
        </w:rPr>
        <w:t>a</w:t>
      </w:r>
      <w:r>
        <w:rPr>
          <w:sz w:val="24"/>
          <w:szCs w:val="24"/>
        </w:rPr>
        <w:t>ma. Ol</w:t>
      </w:r>
      <w:r>
        <w:rPr>
          <w:spacing w:val="-1"/>
          <w:sz w:val="24"/>
          <w:szCs w:val="24"/>
        </w:rPr>
        <w:t>e</w:t>
      </w:r>
      <w:r>
        <w:rPr>
          <w:sz w:val="24"/>
          <w:szCs w:val="24"/>
        </w:rPr>
        <w:t>h</w:t>
      </w:r>
      <w:r>
        <w:rPr>
          <w:spacing w:val="1"/>
          <w:sz w:val="24"/>
          <w:szCs w:val="24"/>
        </w:rPr>
        <w:t xml:space="preserve"> </w:t>
      </w:r>
      <w:r>
        <w:rPr>
          <w:spacing w:val="2"/>
          <w:sz w:val="24"/>
          <w:szCs w:val="24"/>
        </w:rPr>
        <w:t>k</w:t>
      </w:r>
      <w:r>
        <w:rPr>
          <w:spacing w:val="-1"/>
          <w:sz w:val="24"/>
          <w:szCs w:val="24"/>
        </w:rPr>
        <w:t>a</w:t>
      </w:r>
      <w:r>
        <w:rPr>
          <w:sz w:val="24"/>
          <w:szCs w:val="24"/>
        </w:rPr>
        <w:t>r</w:t>
      </w:r>
      <w:r>
        <w:rPr>
          <w:spacing w:val="-2"/>
          <w:sz w:val="24"/>
          <w:szCs w:val="24"/>
        </w:rPr>
        <w:t>e</w:t>
      </w:r>
      <w:r>
        <w:rPr>
          <w:sz w:val="24"/>
          <w:szCs w:val="24"/>
        </w:rPr>
        <w:t>na i</w:t>
      </w:r>
      <w:r>
        <w:rPr>
          <w:spacing w:val="1"/>
          <w:sz w:val="24"/>
          <w:szCs w:val="24"/>
        </w:rPr>
        <w:t>t</w:t>
      </w:r>
      <w:r>
        <w:rPr>
          <w:sz w:val="24"/>
          <w:szCs w:val="24"/>
        </w:rPr>
        <w:t>u,</w:t>
      </w:r>
      <w:r>
        <w:rPr>
          <w:spacing w:val="1"/>
          <w:sz w:val="24"/>
          <w:szCs w:val="24"/>
        </w:rPr>
        <w:t xml:space="preserve"> </w:t>
      </w:r>
      <w:r>
        <w:rPr>
          <w:spacing w:val="-1"/>
          <w:sz w:val="24"/>
          <w:szCs w:val="24"/>
        </w:rPr>
        <w:t>a</w:t>
      </w:r>
      <w:r>
        <w:rPr>
          <w:spacing w:val="2"/>
          <w:sz w:val="24"/>
          <w:szCs w:val="24"/>
        </w:rPr>
        <w:t>d</w:t>
      </w:r>
      <w:r>
        <w:rPr>
          <w:sz w:val="24"/>
          <w:szCs w:val="24"/>
        </w:rPr>
        <w:t>a b</w:t>
      </w:r>
      <w:r>
        <w:rPr>
          <w:spacing w:val="-1"/>
          <w:sz w:val="24"/>
          <w:szCs w:val="24"/>
        </w:rPr>
        <w:t>a</w:t>
      </w:r>
      <w:r>
        <w:rPr>
          <w:sz w:val="24"/>
          <w:szCs w:val="24"/>
        </w:rPr>
        <w:t>iknya</w:t>
      </w:r>
      <w:r>
        <w:rPr>
          <w:spacing w:val="3"/>
          <w:sz w:val="24"/>
          <w:szCs w:val="24"/>
        </w:rPr>
        <w:t xml:space="preserve"> </w:t>
      </w:r>
      <w:r>
        <w:rPr>
          <w:spacing w:val="1"/>
          <w:sz w:val="24"/>
          <w:szCs w:val="24"/>
        </w:rPr>
        <w:t>S</w:t>
      </w:r>
      <w:r>
        <w:rPr>
          <w:spacing w:val="-3"/>
          <w:sz w:val="24"/>
          <w:szCs w:val="24"/>
        </w:rPr>
        <w:t>I</w:t>
      </w:r>
      <w:r>
        <w:rPr>
          <w:sz w:val="24"/>
          <w:szCs w:val="24"/>
        </w:rPr>
        <w:t>M</w:t>
      </w:r>
      <w:r>
        <w:rPr>
          <w:spacing w:val="1"/>
          <w:sz w:val="24"/>
          <w:szCs w:val="24"/>
        </w:rPr>
        <w:t>B</w:t>
      </w:r>
      <w:r>
        <w:rPr>
          <w:sz w:val="24"/>
          <w:szCs w:val="24"/>
        </w:rPr>
        <w:t>A</w:t>
      </w:r>
      <w:r>
        <w:rPr>
          <w:spacing w:val="3"/>
          <w:sz w:val="24"/>
          <w:szCs w:val="24"/>
        </w:rPr>
        <w:t>D</w:t>
      </w:r>
      <w:r>
        <w:rPr>
          <w:sz w:val="24"/>
          <w:szCs w:val="24"/>
        </w:rPr>
        <w:t>A</w:t>
      </w:r>
      <w:r>
        <w:rPr>
          <w:spacing w:val="3"/>
          <w:sz w:val="24"/>
          <w:szCs w:val="24"/>
        </w:rPr>
        <w:t xml:space="preserve"> </w:t>
      </w:r>
      <w:r>
        <w:rPr>
          <w:sz w:val="24"/>
          <w:szCs w:val="24"/>
        </w:rPr>
        <w:t>D</w:t>
      </w:r>
      <w:r>
        <w:rPr>
          <w:spacing w:val="2"/>
          <w:sz w:val="24"/>
          <w:szCs w:val="24"/>
        </w:rPr>
        <w:t>in</w:t>
      </w:r>
      <w:r>
        <w:rPr>
          <w:spacing w:val="-1"/>
          <w:sz w:val="24"/>
          <w:szCs w:val="24"/>
        </w:rPr>
        <w:t>a</w:t>
      </w:r>
      <w:r>
        <w:rPr>
          <w:sz w:val="24"/>
          <w:szCs w:val="24"/>
        </w:rPr>
        <w:t>s</w:t>
      </w:r>
      <w:r>
        <w:rPr>
          <w:spacing w:val="1"/>
          <w:sz w:val="24"/>
          <w:szCs w:val="24"/>
        </w:rPr>
        <w:t xml:space="preserve"> </w:t>
      </w:r>
      <w:r>
        <w:rPr>
          <w:spacing w:val="3"/>
          <w:sz w:val="24"/>
          <w:szCs w:val="24"/>
        </w:rPr>
        <w:t>P</w:t>
      </w:r>
      <w:r>
        <w:rPr>
          <w:spacing w:val="1"/>
          <w:sz w:val="24"/>
          <w:szCs w:val="24"/>
        </w:rPr>
        <w:t>e</w:t>
      </w:r>
      <w:r>
        <w:rPr>
          <w:sz w:val="24"/>
          <w:szCs w:val="24"/>
        </w:rPr>
        <w:t>r</w:t>
      </w:r>
      <w:r>
        <w:rPr>
          <w:spacing w:val="1"/>
          <w:sz w:val="24"/>
          <w:szCs w:val="24"/>
        </w:rPr>
        <w:t>p</w:t>
      </w:r>
      <w:r>
        <w:rPr>
          <w:spacing w:val="2"/>
          <w:sz w:val="24"/>
          <w:szCs w:val="24"/>
        </w:rPr>
        <w:t>u</w:t>
      </w:r>
      <w:r>
        <w:rPr>
          <w:sz w:val="24"/>
          <w:szCs w:val="24"/>
        </w:rPr>
        <w:t>st</w:t>
      </w:r>
      <w:r>
        <w:rPr>
          <w:spacing w:val="2"/>
          <w:sz w:val="24"/>
          <w:szCs w:val="24"/>
        </w:rPr>
        <w:t>ak</w:t>
      </w:r>
      <w:r>
        <w:rPr>
          <w:spacing w:val="-1"/>
          <w:sz w:val="24"/>
          <w:szCs w:val="24"/>
        </w:rPr>
        <w:t>a</w:t>
      </w:r>
      <w:r>
        <w:rPr>
          <w:spacing w:val="1"/>
          <w:sz w:val="24"/>
          <w:szCs w:val="24"/>
        </w:rPr>
        <w:t>a</w:t>
      </w:r>
      <w:r>
        <w:rPr>
          <w:sz w:val="24"/>
          <w:szCs w:val="24"/>
        </w:rPr>
        <w:t>n</w:t>
      </w:r>
      <w:r>
        <w:rPr>
          <w:spacing w:val="1"/>
          <w:sz w:val="24"/>
          <w:szCs w:val="24"/>
        </w:rPr>
        <w:t xml:space="preserve"> </w:t>
      </w:r>
      <w:r>
        <w:rPr>
          <w:spacing w:val="2"/>
          <w:sz w:val="24"/>
          <w:szCs w:val="24"/>
        </w:rPr>
        <w:t>d</w:t>
      </w:r>
      <w:r>
        <w:rPr>
          <w:spacing w:val="1"/>
          <w:sz w:val="24"/>
          <w:szCs w:val="24"/>
        </w:rPr>
        <w:t>a</w:t>
      </w:r>
      <w:r>
        <w:rPr>
          <w:sz w:val="24"/>
          <w:szCs w:val="24"/>
        </w:rPr>
        <w:t>n K</w:t>
      </w:r>
      <w:r>
        <w:rPr>
          <w:spacing w:val="1"/>
          <w:sz w:val="24"/>
          <w:szCs w:val="24"/>
        </w:rPr>
        <w:t>ea</w:t>
      </w:r>
      <w:r>
        <w:rPr>
          <w:sz w:val="24"/>
          <w:szCs w:val="24"/>
        </w:rPr>
        <w:t>r</w:t>
      </w:r>
      <w:r>
        <w:rPr>
          <w:spacing w:val="2"/>
          <w:sz w:val="24"/>
          <w:szCs w:val="24"/>
        </w:rPr>
        <w:t>s</w:t>
      </w:r>
      <w:r>
        <w:rPr>
          <w:sz w:val="24"/>
          <w:szCs w:val="24"/>
        </w:rPr>
        <w:t>i</w:t>
      </w:r>
      <w:r>
        <w:rPr>
          <w:spacing w:val="3"/>
          <w:sz w:val="24"/>
          <w:szCs w:val="24"/>
        </w:rPr>
        <w:t>p</w:t>
      </w:r>
      <w:r>
        <w:rPr>
          <w:spacing w:val="-1"/>
          <w:sz w:val="24"/>
          <w:szCs w:val="24"/>
        </w:rPr>
        <w:t>a</w:t>
      </w:r>
      <w:r>
        <w:rPr>
          <w:sz w:val="24"/>
          <w:szCs w:val="24"/>
        </w:rPr>
        <w:t>n</w:t>
      </w:r>
      <w:r>
        <w:rPr>
          <w:spacing w:val="1"/>
          <w:sz w:val="24"/>
          <w:szCs w:val="24"/>
        </w:rPr>
        <w:t xml:space="preserve"> </w:t>
      </w:r>
      <w:r>
        <w:rPr>
          <w:spacing w:val="2"/>
          <w:sz w:val="24"/>
          <w:szCs w:val="24"/>
        </w:rPr>
        <w:t>K</w:t>
      </w:r>
      <w:r>
        <w:rPr>
          <w:sz w:val="24"/>
          <w:szCs w:val="24"/>
        </w:rPr>
        <w:t>o</w:t>
      </w:r>
      <w:r>
        <w:rPr>
          <w:spacing w:val="5"/>
          <w:sz w:val="24"/>
          <w:szCs w:val="24"/>
        </w:rPr>
        <w:t>t</w:t>
      </w:r>
      <w:r>
        <w:rPr>
          <w:sz w:val="24"/>
          <w:szCs w:val="24"/>
        </w:rPr>
        <w:t xml:space="preserve">a </w:t>
      </w:r>
      <w:r>
        <w:rPr>
          <w:spacing w:val="1"/>
          <w:sz w:val="24"/>
          <w:szCs w:val="24"/>
        </w:rPr>
        <w:t>S</w:t>
      </w:r>
      <w:r>
        <w:rPr>
          <w:spacing w:val="2"/>
          <w:sz w:val="24"/>
          <w:szCs w:val="24"/>
        </w:rPr>
        <w:t>u</w:t>
      </w:r>
      <w:r>
        <w:rPr>
          <w:spacing w:val="1"/>
          <w:sz w:val="24"/>
          <w:szCs w:val="24"/>
        </w:rPr>
        <w:t>r</w:t>
      </w:r>
      <w:r>
        <w:rPr>
          <w:spacing w:val="-1"/>
          <w:sz w:val="24"/>
          <w:szCs w:val="24"/>
        </w:rPr>
        <w:t>a</w:t>
      </w:r>
      <w:r>
        <w:rPr>
          <w:spacing w:val="2"/>
          <w:sz w:val="24"/>
          <w:szCs w:val="24"/>
        </w:rPr>
        <w:t>b</w:t>
      </w:r>
      <w:r>
        <w:rPr>
          <w:spacing w:val="1"/>
          <w:sz w:val="24"/>
          <w:szCs w:val="24"/>
        </w:rPr>
        <w:t>a</w:t>
      </w:r>
      <w:r>
        <w:rPr>
          <w:sz w:val="24"/>
          <w:szCs w:val="24"/>
        </w:rPr>
        <w:t>ya</w:t>
      </w:r>
      <w:r>
        <w:rPr>
          <w:spacing w:val="2"/>
          <w:sz w:val="24"/>
          <w:szCs w:val="24"/>
        </w:rPr>
        <w:t xml:space="preserve"> </w:t>
      </w:r>
      <w:r>
        <w:rPr>
          <w:spacing w:val="3"/>
          <w:sz w:val="24"/>
          <w:szCs w:val="24"/>
        </w:rPr>
        <w:t>m</w:t>
      </w:r>
      <w:r>
        <w:rPr>
          <w:spacing w:val="-1"/>
          <w:sz w:val="24"/>
          <w:szCs w:val="24"/>
        </w:rPr>
        <w:t>e</w:t>
      </w:r>
      <w:r>
        <w:rPr>
          <w:sz w:val="24"/>
          <w:szCs w:val="24"/>
        </w:rPr>
        <w:t>m</w:t>
      </w:r>
      <w:r>
        <w:rPr>
          <w:spacing w:val="3"/>
          <w:sz w:val="24"/>
          <w:szCs w:val="24"/>
        </w:rPr>
        <w:t>i</w:t>
      </w:r>
      <w:r>
        <w:rPr>
          <w:sz w:val="24"/>
          <w:szCs w:val="24"/>
        </w:rPr>
        <w:t>l</w:t>
      </w:r>
      <w:r>
        <w:rPr>
          <w:spacing w:val="1"/>
          <w:sz w:val="24"/>
          <w:szCs w:val="24"/>
        </w:rPr>
        <w:t>i</w:t>
      </w:r>
      <w:r>
        <w:rPr>
          <w:sz w:val="24"/>
          <w:szCs w:val="24"/>
        </w:rPr>
        <w:t>ki</w:t>
      </w:r>
      <w:r>
        <w:rPr>
          <w:spacing w:val="4"/>
          <w:sz w:val="24"/>
          <w:szCs w:val="24"/>
        </w:rPr>
        <w:t xml:space="preserve"> </w:t>
      </w:r>
      <w:r>
        <w:rPr>
          <w:spacing w:val="-1"/>
          <w:sz w:val="24"/>
          <w:szCs w:val="24"/>
        </w:rPr>
        <w:t>a</w:t>
      </w:r>
      <w:r>
        <w:rPr>
          <w:sz w:val="24"/>
          <w:szCs w:val="24"/>
        </w:rPr>
        <w:t>l</w:t>
      </w:r>
      <w:r>
        <w:rPr>
          <w:spacing w:val="3"/>
          <w:sz w:val="24"/>
          <w:szCs w:val="24"/>
        </w:rPr>
        <w:t>u</w:t>
      </w:r>
      <w:r>
        <w:rPr>
          <w:sz w:val="24"/>
          <w:szCs w:val="24"/>
        </w:rPr>
        <w:t xml:space="preserve">r </w:t>
      </w:r>
      <w:r>
        <w:rPr>
          <w:spacing w:val="2"/>
          <w:sz w:val="24"/>
          <w:szCs w:val="24"/>
        </w:rPr>
        <w:t>d</w:t>
      </w:r>
      <w:r>
        <w:rPr>
          <w:spacing w:val="-1"/>
          <w:sz w:val="24"/>
          <w:szCs w:val="24"/>
        </w:rPr>
        <w:t>a</w:t>
      </w:r>
      <w:r>
        <w:rPr>
          <w:sz w:val="24"/>
          <w:szCs w:val="24"/>
        </w:rPr>
        <w:t>n</w:t>
      </w:r>
      <w:r>
        <w:rPr>
          <w:spacing w:val="3"/>
          <w:sz w:val="24"/>
          <w:szCs w:val="24"/>
        </w:rPr>
        <w:t xml:space="preserve"> </w:t>
      </w:r>
      <w:r>
        <w:rPr>
          <w:sz w:val="24"/>
          <w:szCs w:val="24"/>
        </w:rPr>
        <w:t>in</w:t>
      </w:r>
      <w:r>
        <w:rPr>
          <w:spacing w:val="2"/>
          <w:sz w:val="24"/>
          <w:szCs w:val="24"/>
        </w:rPr>
        <w:t>f</w:t>
      </w:r>
      <w:r>
        <w:rPr>
          <w:sz w:val="24"/>
          <w:szCs w:val="24"/>
        </w:rPr>
        <w:t>o</w:t>
      </w:r>
      <w:r>
        <w:rPr>
          <w:spacing w:val="1"/>
          <w:sz w:val="24"/>
          <w:szCs w:val="24"/>
        </w:rPr>
        <w:t>r</w:t>
      </w:r>
      <w:r>
        <w:rPr>
          <w:sz w:val="24"/>
          <w:szCs w:val="24"/>
        </w:rPr>
        <w:t>m</w:t>
      </w:r>
      <w:r>
        <w:rPr>
          <w:spacing w:val="2"/>
          <w:sz w:val="24"/>
          <w:szCs w:val="24"/>
        </w:rPr>
        <w:t>a</w:t>
      </w:r>
      <w:r>
        <w:rPr>
          <w:sz w:val="24"/>
          <w:szCs w:val="24"/>
        </w:rPr>
        <w:t>si</w:t>
      </w:r>
      <w:r>
        <w:rPr>
          <w:spacing w:val="1"/>
          <w:sz w:val="24"/>
          <w:szCs w:val="24"/>
        </w:rPr>
        <w:t xml:space="preserve"> </w:t>
      </w:r>
      <w:r>
        <w:rPr>
          <w:spacing w:val="2"/>
          <w:sz w:val="24"/>
          <w:szCs w:val="24"/>
        </w:rPr>
        <w:t>y</w:t>
      </w:r>
      <w:r>
        <w:rPr>
          <w:spacing w:val="-1"/>
          <w:sz w:val="24"/>
          <w:szCs w:val="24"/>
        </w:rPr>
        <w:t>a</w:t>
      </w:r>
      <w:r>
        <w:rPr>
          <w:spacing w:val="2"/>
          <w:sz w:val="24"/>
          <w:szCs w:val="24"/>
        </w:rPr>
        <w:t>n</w:t>
      </w:r>
      <w:r>
        <w:rPr>
          <w:sz w:val="24"/>
          <w:szCs w:val="24"/>
        </w:rPr>
        <w:t>g</w:t>
      </w:r>
      <w:r>
        <w:rPr>
          <w:spacing w:val="1"/>
          <w:sz w:val="24"/>
          <w:szCs w:val="24"/>
        </w:rPr>
        <w:t xml:space="preserve"> </w:t>
      </w:r>
      <w:r>
        <w:rPr>
          <w:sz w:val="24"/>
          <w:szCs w:val="24"/>
        </w:rPr>
        <w:t>l</w:t>
      </w:r>
      <w:r>
        <w:rPr>
          <w:spacing w:val="2"/>
          <w:sz w:val="24"/>
          <w:szCs w:val="24"/>
        </w:rPr>
        <w:t>e</w:t>
      </w:r>
      <w:r>
        <w:rPr>
          <w:sz w:val="24"/>
          <w:szCs w:val="24"/>
        </w:rPr>
        <w:t>bih</w:t>
      </w:r>
      <w:r>
        <w:rPr>
          <w:spacing w:val="4"/>
          <w:sz w:val="24"/>
          <w:szCs w:val="24"/>
        </w:rPr>
        <w:t xml:space="preserve"> </w:t>
      </w:r>
      <w:r>
        <w:rPr>
          <w:sz w:val="24"/>
          <w:szCs w:val="24"/>
        </w:rPr>
        <w:t>d</w:t>
      </w:r>
      <w:r>
        <w:rPr>
          <w:spacing w:val="-1"/>
          <w:sz w:val="24"/>
          <w:szCs w:val="24"/>
        </w:rPr>
        <w:t>e</w:t>
      </w:r>
      <w:r>
        <w:rPr>
          <w:spacing w:val="3"/>
          <w:sz w:val="24"/>
          <w:szCs w:val="24"/>
        </w:rPr>
        <w:t>t</w:t>
      </w:r>
      <w:r>
        <w:rPr>
          <w:spacing w:val="-1"/>
          <w:sz w:val="24"/>
          <w:szCs w:val="24"/>
        </w:rPr>
        <w:t>a</w:t>
      </w:r>
      <w:r>
        <w:rPr>
          <w:spacing w:val="3"/>
          <w:sz w:val="24"/>
          <w:szCs w:val="24"/>
        </w:rPr>
        <w:t>i</w:t>
      </w:r>
      <w:r>
        <w:rPr>
          <w:sz w:val="24"/>
          <w:szCs w:val="24"/>
        </w:rPr>
        <w:t>l</w:t>
      </w:r>
      <w:r>
        <w:rPr>
          <w:spacing w:val="1"/>
          <w:sz w:val="24"/>
          <w:szCs w:val="24"/>
        </w:rPr>
        <w:t xml:space="preserve"> </w:t>
      </w:r>
      <w:r>
        <w:rPr>
          <w:sz w:val="24"/>
          <w:szCs w:val="24"/>
        </w:rPr>
        <w:t>g</w:t>
      </w:r>
      <w:r>
        <w:rPr>
          <w:spacing w:val="2"/>
          <w:sz w:val="24"/>
          <w:szCs w:val="24"/>
        </w:rPr>
        <w:t>u</w:t>
      </w:r>
      <w:r>
        <w:rPr>
          <w:sz w:val="24"/>
          <w:szCs w:val="24"/>
        </w:rPr>
        <w:t>na me</w:t>
      </w:r>
      <w:r>
        <w:rPr>
          <w:spacing w:val="2"/>
          <w:sz w:val="24"/>
          <w:szCs w:val="24"/>
        </w:rPr>
        <w:t>m</w:t>
      </w:r>
      <w:r>
        <w:rPr>
          <w:sz w:val="24"/>
          <w:szCs w:val="24"/>
        </w:rPr>
        <w:t>b</w:t>
      </w:r>
      <w:r>
        <w:rPr>
          <w:spacing w:val="1"/>
          <w:sz w:val="24"/>
          <w:szCs w:val="24"/>
        </w:rPr>
        <w:t>e</w:t>
      </w:r>
      <w:r>
        <w:rPr>
          <w:spacing w:val="2"/>
          <w:sz w:val="24"/>
          <w:szCs w:val="24"/>
        </w:rPr>
        <w:t>d</w:t>
      </w:r>
      <w:r>
        <w:rPr>
          <w:spacing w:val="-1"/>
          <w:sz w:val="24"/>
          <w:szCs w:val="24"/>
        </w:rPr>
        <w:t>a</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 xml:space="preserve">n </w:t>
      </w:r>
      <w:r>
        <w:rPr>
          <w:spacing w:val="3"/>
          <w:sz w:val="24"/>
          <w:szCs w:val="24"/>
        </w:rPr>
        <w:t>S</w:t>
      </w:r>
      <w:r>
        <w:rPr>
          <w:spacing w:val="1"/>
          <w:sz w:val="24"/>
          <w:szCs w:val="24"/>
        </w:rPr>
        <w:t>I</w:t>
      </w:r>
      <w:r>
        <w:rPr>
          <w:sz w:val="24"/>
          <w:szCs w:val="24"/>
        </w:rPr>
        <w:t>M</w:t>
      </w:r>
      <w:r>
        <w:rPr>
          <w:spacing w:val="1"/>
          <w:sz w:val="24"/>
          <w:szCs w:val="24"/>
        </w:rPr>
        <w:t>B</w:t>
      </w:r>
      <w:r>
        <w:rPr>
          <w:spacing w:val="2"/>
          <w:sz w:val="24"/>
          <w:szCs w:val="24"/>
        </w:rPr>
        <w:t>A</w:t>
      </w:r>
      <w:r>
        <w:rPr>
          <w:sz w:val="24"/>
          <w:szCs w:val="24"/>
        </w:rPr>
        <w:t>DA</w:t>
      </w:r>
      <w:r>
        <w:rPr>
          <w:spacing w:val="1"/>
          <w:sz w:val="24"/>
          <w:szCs w:val="24"/>
        </w:rPr>
        <w:t xml:space="preserve"> </w:t>
      </w:r>
      <w:r>
        <w:rPr>
          <w:sz w:val="24"/>
          <w:szCs w:val="24"/>
        </w:rPr>
        <w:t>pu</w:t>
      </w:r>
      <w:r>
        <w:rPr>
          <w:spacing w:val="2"/>
          <w:sz w:val="24"/>
          <w:szCs w:val="24"/>
        </w:rPr>
        <w:t>s</w:t>
      </w:r>
      <w:r>
        <w:rPr>
          <w:spacing w:val="-1"/>
          <w:sz w:val="24"/>
          <w:szCs w:val="24"/>
        </w:rPr>
        <w:t>a</w:t>
      </w:r>
      <w:r>
        <w:rPr>
          <w:spacing w:val="3"/>
          <w:sz w:val="24"/>
          <w:szCs w:val="24"/>
        </w:rPr>
        <w:t>t</w:t>
      </w:r>
      <w:r>
        <w:rPr>
          <w:sz w:val="24"/>
          <w:szCs w:val="24"/>
        </w:rPr>
        <w:t xml:space="preserve">. </w:t>
      </w:r>
      <w:r>
        <w:rPr>
          <w:spacing w:val="2"/>
          <w:sz w:val="24"/>
          <w:szCs w:val="24"/>
        </w:rPr>
        <w:t>H</w:t>
      </w:r>
      <w:r>
        <w:rPr>
          <w:spacing w:val="-1"/>
          <w:sz w:val="24"/>
          <w:szCs w:val="24"/>
        </w:rPr>
        <w:t>a</w:t>
      </w:r>
      <w:r>
        <w:rPr>
          <w:sz w:val="24"/>
          <w:szCs w:val="24"/>
        </w:rPr>
        <w:t xml:space="preserve">l </w:t>
      </w:r>
      <w:r>
        <w:rPr>
          <w:spacing w:val="3"/>
          <w:sz w:val="24"/>
          <w:szCs w:val="24"/>
        </w:rPr>
        <w:t>t</w:t>
      </w:r>
      <w:r>
        <w:rPr>
          <w:spacing w:val="1"/>
          <w:sz w:val="24"/>
          <w:szCs w:val="24"/>
        </w:rPr>
        <w:t>e</w:t>
      </w:r>
      <w:r>
        <w:rPr>
          <w:sz w:val="24"/>
          <w:szCs w:val="24"/>
        </w:rPr>
        <w:t>r</w:t>
      </w:r>
      <w:r>
        <w:rPr>
          <w:spacing w:val="2"/>
          <w:sz w:val="24"/>
          <w:szCs w:val="24"/>
        </w:rPr>
        <w:t>s</w:t>
      </w:r>
      <w:r>
        <w:rPr>
          <w:spacing w:val="-1"/>
          <w:sz w:val="24"/>
          <w:szCs w:val="24"/>
        </w:rPr>
        <w:t>e</w:t>
      </w:r>
      <w:r>
        <w:rPr>
          <w:spacing w:val="2"/>
          <w:sz w:val="24"/>
          <w:szCs w:val="24"/>
        </w:rPr>
        <w:t>b</w:t>
      </w:r>
      <w:r>
        <w:rPr>
          <w:sz w:val="24"/>
          <w:szCs w:val="24"/>
        </w:rPr>
        <w:t>ut b</w:t>
      </w:r>
      <w:r>
        <w:rPr>
          <w:spacing w:val="3"/>
          <w:sz w:val="24"/>
          <w:szCs w:val="24"/>
        </w:rPr>
        <w:t>i</w:t>
      </w:r>
      <w:r>
        <w:rPr>
          <w:sz w:val="24"/>
          <w:szCs w:val="24"/>
        </w:rPr>
        <w:t>sa</w:t>
      </w:r>
      <w:r>
        <w:rPr>
          <w:spacing w:val="2"/>
          <w:sz w:val="24"/>
          <w:szCs w:val="24"/>
        </w:rPr>
        <w:t xml:space="preserve"> </w:t>
      </w:r>
      <w:r>
        <w:rPr>
          <w:sz w:val="24"/>
          <w:szCs w:val="24"/>
        </w:rPr>
        <w:t>d</w:t>
      </w:r>
      <w:r>
        <w:rPr>
          <w:spacing w:val="3"/>
          <w:sz w:val="24"/>
          <w:szCs w:val="24"/>
        </w:rPr>
        <w:t>i</w:t>
      </w:r>
      <w:r>
        <w:rPr>
          <w:spacing w:val="-1"/>
          <w:sz w:val="24"/>
          <w:szCs w:val="24"/>
        </w:rPr>
        <w:t>a</w:t>
      </w:r>
      <w:r>
        <w:rPr>
          <w:sz w:val="24"/>
          <w:szCs w:val="24"/>
        </w:rPr>
        <w:t>p</w:t>
      </w:r>
      <w:r>
        <w:rPr>
          <w:spacing w:val="3"/>
          <w:sz w:val="24"/>
          <w:szCs w:val="24"/>
        </w:rPr>
        <w:t>l</w:t>
      </w:r>
      <w:r>
        <w:rPr>
          <w:sz w:val="24"/>
          <w:szCs w:val="24"/>
        </w:rPr>
        <w:t>i</w:t>
      </w:r>
      <w:r>
        <w:rPr>
          <w:spacing w:val="3"/>
          <w:sz w:val="24"/>
          <w:szCs w:val="24"/>
        </w:rPr>
        <w:t>k</w:t>
      </w:r>
      <w:r>
        <w:rPr>
          <w:spacing w:val="-1"/>
          <w:sz w:val="24"/>
          <w:szCs w:val="24"/>
        </w:rPr>
        <w:t>a</w:t>
      </w:r>
      <w:r>
        <w:rPr>
          <w:sz w:val="24"/>
          <w:szCs w:val="24"/>
        </w:rPr>
        <w:t>s</w:t>
      </w:r>
      <w:r>
        <w:rPr>
          <w:spacing w:val="3"/>
          <w:sz w:val="24"/>
          <w:szCs w:val="24"/>
        </w:rPr>
        <w:t>i</w:t>
      </w:r>
      <w:r>
        <w:rPr>
          <w:spacing w:val="2"/>
          <w:sz w:val="24"/>
          <w:szCs w:val="24"/>
        </w:rPr>
        <w:t>k</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14"/>
          <w:sz w:val="24"/>
          <w:szCs w:val="24"/>
        </w:rPr>
        <w:t xml:space="preserve"> </w:t>
      </w:r>
      <w:r>
        <w:rPr>
          <w:spacing w:val="1"/>
          <w:sz w:val="24"/>
          <w:szCs w:val="24"/>
        </w:rPr>
        <w:t>c</w:t>
      </w:r>
      <w:r>
        <w:rPr>
          <w:spacing w:val="-1"/>
          <w:sz w:val="24"/>
          <w:szCs w:val="24"/>
        </w:rPr>
        <w:t>a</w:t>
      </w:r>
      <w:r>
        <w:rPr>
          <w:spacing w:val="1"/>
          <w:sz w:val="24"/>
          <w:szCs w:val="24"/>
        </w:rPr>
        <w:t>r</w:t>
      </w:r>
      <w:r>
        <w:rPr>
          <w:sz w:val="24"/>
          <w:szCs w:val="24"/>
        </w:rPr>
        <w:t>a me</w:t>
      </w:r>
      <w:r>
        <w:rPr>
          <w:spacing w:val="2"/>
          <w:sz w:val="24"/>
          <w:szCs w:val="24"/>
        </w:rPr>
        <w:t>n</w:t>
      </w:r>
      <w:r>
        <w:rPr>
          <w:spacing w:val="-1"/>
          <w:sz w:val="24"/>
          <w:szCs w:val="24"/>
        </w:rPr>
        <w:t>a</w:t>
      </w:r>
      <w:r>
        <w:rPr>
          <w:spacing w:val="3"/>
          <w:sz w:val="24"/>
          <w:szCs w:val="24"/>
        </w:rPr>
        <w:t>m</w:t>
      </w:r>
      <w:r>
        <w:rPr>
          <w:spacing w:val="2"/>
          <w:sz w:val="24"/>
          <w:szCs w:val="24"/>
        </w:rPr>
        <w:t>b</w:t>
      </w:r>
      <w:r>
        <w:rPr>
          <w:spacing w:val="-1"/>
          <w:sz w:val="24"/>
          <w:szCs w:val="24"/>
        </w:rPr>
        <w:t>a</w:t>
      </w:r>
      <w:r>
        <w:rPr>
          <w:sz w:val="24"/>
          <w:szCs w:val="24"/>
        </w:rPr>
        <w:t>h</w:t>
      </w:r>
      <w:r>
        <w:rPr>
          <w:spacing w:val="1"/>
          <w:sz w:val="24"/>
          <w:szCs w:val="24"/>
        </w:rPr>
        <w:t xml:space="preserve"> </w:t>
      </w:r>
      <w:r>
        <w:rPr>
          <w:spacing w:val="2"/>
          <w:sz w:val="24"/>
          <w:szCs w:val="24"/>
        </w:rPr>
        <w:t>d</w:t>
      </w:r>
      <w:r>
        <w:rPr>
          <w:spacing w:val="-1"/>
          <w:sz w:val="24"/>
          <w:szCs w:val="24"/>
        </w:rPr>
        <w:t>e</w:t>
      </w:r>
      <w:r>
        <w:rPr>
          <w:spacing w:val="3"/>
          <w:sz w:val="24"/>
          <w:szCs w:val="24"/>
        </w:rPr>
        <w:t>t</w:t>
      </w:r>
      <w:r>
        <w:rPr>
          <w:spacing w:val="-1"/>
          <w:sz w:val="24"/>
          <w:szCs w:val="24"/>
        </w:rPr>
        <w:t>a</w:t>
      </w:r>
      <w:r>
        <w:rPr>
          <w:sz w:val="24"/>
          <w:szCs w:val="24"/>
        </w:rPr>
        <w:t>il</w:t>
      </w:r>
      <w:r>
        <w:rPr>
          <w:spacing w:val="2"/>
          <w:sz w:val="24"/>
          <w:szCs w:val="24"/>
        </w:rPr>
        <w:t xml:space="preserve"> </w:t>
      </w:r>
      <w:r>
        <w:rPr>
          <w:spacing w:val="3"/>
          <w:sz w:val="24"/>
          <w:szCs w:val="24"/>
        </w:rPr>
        <w:t>l</w:t>
      </w:r>
      <w:r>
        <w:rPr>
          <w:sz w:val="24"/>
          <w:szCs w:val="24"/>
        </w:rPr>
        <w:t>o</w:t>
      </w:r>
      <w:r>
        <w:rPr>
          <w:spacing w:val="2"/>
          <w:sz w:val="24"/>
          <w:szCs w:val="24"/>
        </w:rPr>
        <w:t>k</w:t>
      </w:r>
      <w:r>
        <w:rPr>
          <w:spacing w:val="-1"/>
          <w:sz w:val="24"/>
          <w:szCs w:val="24"/>
        </w:rPr>
        <w:t>a</w:t>
      </w:r>
      <w:r>
        <w:rPr>
          <w:sz w:val="24"/>
          <w:szCs w:val="24"/>
        </w:rPr>
        <w:t>si</w:t>
      </w:r>
      <w:r>
        <w:rPr>
          <w:spacing w:val="4"/>
          <w:sz w:val="24"/>
          <w:szCs w:val="24"/>
        </w:rPr>
        <w:t xml:space="preserve"> </w:t>
      </w:r>
      <w:r>
        <w:rPr>
          <w:sz w:val="24"/>
          <w:szCs w:val="24"/>
        </w:rPr>
        <w:t>s</w:t>
      </w:r>
      <w:r>
        <w:rPr>
          <w:spacing w:val="1"/>
          <w:sz w:val="24"/>
          <w:szCs w:val="24"/>
        </w:rPr>
        <w:t>e</w:t>
      </w:r>
      <w:r>
        <w:rPr>
          <w:sz w:val="24"/>
          <w:szCs w:val="24"/>
        </w:rPr>
        <w:t>p</w:t>
      </w:r>
      <w:r>
        <w:rPr>
          <w:spacing w:val="1"/>
          <w:sz w:val="24"/>
          <w:szCs w:val="24"/>
        </w:rPr>
        <w:t>e</w:t>
      </w:r>
      <w:r>
        <w:rPr>
          <w:sz w:val="24"/>
          <w:szCs w:val="24"/>
        </w:rPr>
        <w:t>rti</w:t>
      </w:r>
      <w:r>
        <w:rPr>
          <w:spacing w:val="8"/>
          <w:sz w:val="24"/>
          <w:szCs w:val="24"/>
        </w:rPr>
        <w:t xml:space="preserve"> </w:t>
      </w:r>
      <w:r w:rsidR="0093400E" w:rsidRPr="0093400E">
        <w:rPr>
          <w:spacing w:val="-1"/>
          <w:sz w:val="24"/>
          <w:szCs w:val="24"/>
        </w:rPr>
        <w:t xml:space="preserve">alamat </w:t>
      </w:r>
      <w:r w:rsidR="0093400E">
        <w:rPr>
          <w:spacing w:val="-1"/>
          <w:sz w:val="24"/>
          <w:szCs w:val="24"/>
        </w:rPr>
        <w:t xml:space="preserve">yang </w:t>
      </w:r>
      <w:r w:rsidR="0093400E" w:rsidRPr="0093400E">
        <w:rPr>
          <w:spacing w:val="-1"/>
          <w:sz w:val="24"/>
          <w:szCs w:val="24"/>
        </w:rPr>
        <w:t>lebih detail ke per ruangan</w:t>
      </w:r>
      <w:r>
        <w:rPr>
          <w:sz w:val="24"/>
          <w:szCs w:val="24"/>
        </w:rPr>
        <w:t>,</w:t>
      </w:r>
      <w:r>
        <w:rPr>
          <w:spacing w:val="1"/>
          <w:sz w:val="24"/>
          <w:szCs w:val="24"/>
        </w:rPr>
        <w:t xml:space="preserve"> </w:t>
      </w:r>
      <w:r>
        <w:rPr>
          <w:spacing w:val="4"/>
          <w:sz w:val="24"/>
          <w:szCs w:val="24"/>
        </w:rPr>
        <w:t>m</w:t>
      </w:r>
      <w:r>
        <w:rPr>
          <w:spacing w:val="-1"/>
          <w:sz w:val="24"/>
          <w:szCs w:val="24"/>
        </w:rPr>
        <w:t>e</w:t>
      </w:r>
      <w:r>
        <w:rPr>
          <w:spacing w:val="3"/>
          <w:sz w:val="24"/>
          <w:szCs w:val="24"/>
        </w:rPr>
        <w:t>m</w:t>
      </w:r>
      <w:r>
        <w:rPr>
          <w:spacing w:val="2"/>
          <w:sz w:val="24"/>
          <w:szCs w:val="24"/>
        </w:rPr>
        <w:t>b</w:t>
      </w:r>
      <w:r>
        <w:rPr>
          <w:spacing w:val="-1"/>
          <w:sz w:val="24"/>
          <w:szCs w:val="24"/>
        </w:rPr>
        <w:t>e</w:t>
      </w:r>
      <w:r>
        <w:rPr>
          <w:sz w:val="24"/>
          <w:szCs w:val="24"/>
        </w:rPr>
        <w:t>ri</w:t>
      </w:r>
      <w:r>
        <w:rPr>
          <w:spacing w:val="3"/>
          <w:sz w:val="24"/>
          <w:szCs w:val="24"/>
        </w:rPr>
        <w:t xml:space="preserve"> </w:t>
      </w:r>
      <w:r>
        <w:rPr>
          <w:sz w:val="24"/>
          <w:szCs w:val="24"/>
        </w:rPr>
        <w:t>d</w:t>
      </w:r>
      <w:r>
        <w:rPr>
          <w:spacing w:val="2"/>
          <w:sz w:val="24"/>
          <w:szCs w:val="24"/>
        </w:rPr>
        <w:t>a</w:t>
      </w:r>
      <w:r>
        <w:rPr>
          <w:spacing w:val="-1"/>
          <w:sz w:val="24"/>
          <w:szCs w:val="24"/>
        </w:rPr>
        <w:t>f</w:t>
      </w:r>
      <w:r>
        <w:rPr>
          <w:spacing w:val="3"/>
          <w:sz w:val="24"/>
          <w:szCs w:val="24"/>
        </w:rPr>
        <w:t>t</w:t>
      </w:r>
      <w:r>
        <w:rPr>
          <w:spacing w:val="-1"/>
          <w:sz w:val="24"/>
          <w:szCs w:val="24"/>
        </w:rPr>
        <w:t>a</w:t>
      </w:r>
      <w:r>
        <w:rPr>
          <w:sz w:val="24"/>
          <w:szCs w:val="24"/>
        </w:rPr>
        <w:t>r</w:t>
      </w:r>
      <w:r>
        <w:rPr>
          <w:spacing w:val="3"/>
          <w:sz w:val="24"/>
          <w:szCs w:val="24"/>
        </w:rPr>
        <w:t xml:space="preserve"> </w:t>
      </w:r>
      <w:r>
        <w:rPr>
          <w:sz w:val="24"/>
          <w:szCs w:val="24"/>
        </w:rPr>
        <w:t>div</w:t>
      </w:r>
      <w:r>
        <w:rPr>
          <w:spacing w:val="3"/>
          <w:sz w:val="24"/>
          <w:szCs w:val="24"/>
        </w:rPr>
        <w:t>i</w:t>
      </w:r>
      <w:r>
        <w:rPr>
          <w:sz w:val="24"/>
          <w:szCs w:val="24"/>
        </w:rPr>
        <w:t>si</w:t>
      </w:r>
      <w:r>
        <w:rPr>
          <w:spacing w:val="2"/>
          <w:sz w:val="24"/>
          <w:szCs w:val="24"/>
        </w:rPr>
        <w:t xml:space="preserve"> </w:t>
      </w:r>
      <w:r>
        <w:rPr>
          <w:sz w:val="24"/>
          <w:szCs w:val="24"/>
        </w:rPr>
        <w:t>di s</w:t>
      </w:r>
      <w:r>
        <w:rPr>
          <w:spacing w:val="2"/>
          <w:sz w:val="24"/>
          <w:szCs w:val="24"/>
        </w:rPr>
        <w:t>u</w:t>
      </w:r>
      <w:r>
        <w:rPr>
          <w:spacing w:val="-1"/>
          <w:sz w:val="24"/>
          <w:szCs w:val="24"/>
        </w:rPr>
        <w:t>a</w:t>
      </w:r>
      <w:r>
        <w:rPr>
          <w:sz w:val="24"/>
          <w:szCs w:val="24"/>
        </w:rPr>
        <w:t xml:space="preserve">tu </w:t>
      </w:r>
      <w:r>
        <w:rPr>
          <w:spacing w:val="1"/>
          <w:sz w:val="24"/>
          <w:szCs w:val="24"/>
        </w:rPr>
        <w:t xml:space="preserve"> </w:t>
      </w:r>
      <w:r>
        <w:rPr>
          <w:spacing w:val="3"/>
          <w:sz w:val="24"/>
          <w:szCs w:val="24"/>
        </w:rPr>
        <w:t>l</w:t>
      </w:r>
      <w:r>
        <w:rPr>
          <w:sz w:val="24"/>
          <w:szCs w:val="24"/>
        </w:rPr>
        <w:t>o</w:t>
      </w:r>
      <w:r>
        <w:rPr>
          <w:spacing w:val="2"/>
          <w:sz w:val="24"/>
          <w:szCs w:val="24"/>
        </w:rPr>
        <w:t>k</w:t>
      </w:r>
      <w:r>
        <w:rPr>
          <w:spacing w:val="-1"/>
          <w:sz w:val="24"/>
          <w:szCs w:val="24"/>
        </w:rPr>
        <w:t>a</w:t>
      </w:r>
      <w:r>
        <w:rPr>
          <w:sz w:val="24"/>
          <w:szCs w:val="24"/>
        </w:rPr>
        <w:t>s</w:t>
      </w:r>
      <w:r>
        <w:rPr>
          <w:spacing w:val="3"/>
          <w:sz w:val="24"/>
          <w:szCs w:val="24"/>
        </w:rPr>
        <w:t>i</w:t>
      </w:r>
      <w:r>
        <w:rPr>
          <w:sz w:val="24"/>
          <w:szCs w:val="24"/>
        </w:rPr>
        <w:t xml:space="preserve">,  </w:t>
      </w:r>
      <w:r>
        <w:rPr>
          <w:spacing w:val="2"/>
          <w:sz w:val="24"/>
          <w:szCs w:val="24"/>
        </w:rPr>
        <w:t>d</w:t>
      </w:r>
      <w:r>
        <w:rPr>
          <w:spacing w:val="-1"/>
          <w:sz w:val="24"/>
          <w:szCs w:val="24"/>
        </w:rPr>
        <w:t>a</w:t>
      </w:r>
      <w:r>
        <w:rPr>
          <w:sz w:val="24"/>
          <w:szCs w:val="24"/>
        </w:rPr>
        <w:t xml:space="preserve">n </w:t>
      </w:r>
      <w:r>
        <w:rPr>
          <w:spacing w:val="4"/>
          <w:sz w:val="24"/>
          <w:szCs w:val="24"/>
        </w:rPr>
        <w:t xml:space="preserve"> </w:t>
      </w:r>
      <w:r>
        <w:rPr>
          <w:spacing w:val="3"/>
          <w:sz w:val="24"/>
          <w:szCs w:val="24"/>
        </w:rPr>
        <w:t>m</w:t>
      </w:r>
      <w:r>
        <w:rPr>
          <w:spacing w:val="-1"/>
          <w:sz w:val="24"/>
          <w:szCs w:val="24"/>
        </w:rPr>
        <w:t>e</w:t>
      </w:r>
      <w:r>
        <w:rPr>
          <w:spacing w:val="3"/>
          <w:sz w:val="24"/>
          <w:szCs w:val="24"/>
        </w:rPr>
        <w:t>m</w:t>
      </w:r>
      <w:r>
        <w:rPr>
          <w:sz w:val="24"/>
          <w:szCs w:val="24"/>
        </w:rPr>
        <w:t>b</w:t>
      </w:r>
      <w:r>
        <w:rPr>
          <w:spacing w:val="1"/>
          <w:sz w:val="24"/>
          <w:szCs w:val="24"/>
        </w:rPr>
        <w:t>e</w:t>
      </w:r>
      <w:r>
        <w:rPr>
          <w:sz w:val="24"/>
          <w:szCs w:val="24"/>
        </w:rPr>
        <w:t xml:space="preserve">ri  </w:t>
      </w:r>
      <w:r>
        <w:rPr>
          <w:spacing w:val="2"/>
          <w:sz w:val="24"/>
          <w:szCs w:val="24"/>
        </w:rPr>
        <w:t>d</w:t>
      </w:r>
      <w:r>
        <w:rPr>
          <w:spacing w:val="1"/>
          <w:sz w:val="24"/>
          <w:szCs w:val="24"/>
        </w:rPr>
        <w:t>a</w:t>
      </w:r>
      <w:r>
        <w:rPr>
          <w:sz w:val="24"/>
          <w:szCs w:val="24"/>
        </w:rPr>
        <w:t>f</w:t>
      </w:r>
      <w:r>
        <w:rPr>
          <w:spacing w:val="2"/>
          <w:sz w:val="24"/>
          <w:szCs w:val="24"/>
        </w:rPr>
        <w:t>t</w:t>
      </w:r>
      <w:r>
        <w:rPr>
          <w:spacing w:val="1"/>
          <w:sz w:val="24"/>
          <w:szCs w:val="24"/>
        </w:rPr>
        <w:t>a</w:t>
      </w:r>
      <w:r>
        <w:rPr>
          <w:sz w:val="24"/>
          <w:szCs w:val="24"/>
        </w:rPr>
        <w:t xml:space="preserve">r </w:t>
      </w:r>
      <w:r>
        <w:rPr>
          <w:spacing w:val="2"/>
          <w:sz w:val="24"/>
          <w:szCs w:val="24"/>
        </w:rPr>
        <w:t xml:space="preserve"> </w:t>
      </w:r>
      <w:r>
        <w:rPr>
          <w:spacing w:val="3"/>
          <w:sz w:val="24"/>
          <w:szCs w:val="24"/>
        </w:rPr>
        <w:t>j</w:t>
      </w:r>
      <w:r>
        <w:rPr>
          <w:spacing w:val="-1"/>
          <w:sz w:val="24"/>
          <w:szCs w:val="24"/>
        </w:rPr>
        <w:t>a</w:t>
      </w:r>
      <w:r>
        <w:rPr>
          <w:spacing w:val="2"/>
          <w:sz w:val="24"/>
          <w:szCs w:val="24"/>
        </w:rPr>
        <w:t>b</w:t>
      </w:r>
      <w:r>
        <w:rPr>
          <w:spacing w:val="-1"/>
          <w:sz w:val="24"/>
          <w:szCs w:val="24"/>
        </w:rPr>
        <w:t>a</w:t>
      </w:r>
      <w:r>
        <w:rPr>
          <w:spacing w:val="3"/>
          <w:sz w:val="24"/>
          <w:szCs w:val="24"/>
        </w:rPr>
        <w:t>t</w:t>
      </w:r>
      <w:r>
        <w:rPr>
          <w:spacing w:val="-1"/>
          <w:sz w:val="24"/>
          <w:szCs w:val="24"/>
        </w:rPr>
        <w:t>a</w:t>
      </w:r>
      <w:r>
        <w:rPr>
          <w:sz w:val="24"/>
          <w:szCs w:val="24"/>
        </w:rPr>
        <w:t xml:space="preserve">n </w:t>
      </w:r>
      <w:r>
        <w:rPr>
          <w:spacing w:val="3"/>
          <w:sz w:val="24"/>
          <w:szCs w:val="24"/>
        </w:rPr>
        <w:t xml:space="preserve"> </w:t>
      </w:r>
      <w:r>
        <w:rPr>
          <w:sz w:val="24"/>
          <w:szCs w:val="24"/>
        </w:rPr>
        <w:t xml:space="preserve">di </w:t>
      </w:r>
      <w:r>
        <w:rPr>
          <w:spacing w:val="1"/>
          <w:sz w:val="24"/>
          <w:szCs w:val="24"/>
        </w:rPr>
        <w:t xml:space="preserve"> </w:t>
      </w:r>
      <w:r>
        <w:rPr>
          <w:spacing w:val="2"/>
          <w:sz w:val="24"/>
          <w:szCs w:val="24"/>
        </w:rPr>
        <w:t>b</w:t>
      </w:r>
      <w:r>
        <w:rPr>
          <w:spacing w:val="-1"/>
          <w:sz w:val="24"/>
          <w:szCs w:val="24"/>
        </w:rPr>
        <w:t>a</w:t>
      </w:r>
      <w:r>
        <w:rPr>
          <w:spacing w:val="2"/>
          <w:sz w:val="24"/>
          <w:szCs w:val="24"/>
        </w:rPr>
        <w:t>w</w:t>
      </w:r>
      <w:r>
        <w:rPr>
          <w:spacing w:val="1"/>
          <w:sz w:val="24"/>
          <w:szCs w:val="24"/>
        </w:rPr>
        <w:t>a</w:t>
      </w:r>
      <w:r>
        <w:rPr>
          <w:sz w:val="24"/>
          <w:szCs w:val="24"/>
        </w:rPr>
        <w:t>h  s</w:t>
      </w:r>
      <w:r>
        <w:rPr>
          <w:spacing w:val="2"/>
          <w:sz w:val="24"/>
          <w:szCs w:val="24"/>
        </w:rPr>
        <w:t>u</w:t>
      </w:r>
      <w:r>
        <w:rPr>
          <w:spacing w:val="-1"/>
          <w:sz w:val="24"/>
          <w:szCs w:val="24"/>
        </w:rPr>
        <w:t>a</w:t>
      </w:r>
      <w:r>
        <w:rPr>
          <w:spacing w:val="3"/>
          <w:sz w:val="24"/>
          <w:szCs w:val="24"/>
        </w:rPr>
        <w:t>t</w:t>
      </w:r>
      <w:r>
        <w:rPr>
          <w:sz w:val="24"/>
          <w:szCs w:val="24"/>
        </w:rPr>
        <w:t>u  l</w:t>
      </w:r>
      <w:r>
        <w:rPr>
          <w:spacing w:val="3"/>
          <w:sz w:val="24"/>
          <w:szCs w:val="24"/>
        </w:rPr>
        <w:t>o</w:t>
      </w:r>
      <w:r>
        <w:rPr>
          <w:sz w:val="24"/>
          <w:szCs w:val="24"/>
        </w:rPr>
        <w:t>k</w:t>
      </w:r>
      <w:r>
        <w:rPr>
          <w:spacing w:val="1"/>
          <w:sz w:val="24"/>
          <w:szCs w:val="24"/>
        </w:rPr>
        <w:t>a</w:t>
      </w:r>
      <w:r>
        <w:rPr>
          <w:sz w:val="24"/>
          <w:szCs w:val="24"/>
        </w:rPr>
        <w:t>s</w:t>
      </w:r>
      <w:r>
        <w:rPr>
          <w:spacing w:val="6"/>
          <w:sz w:val="24"/>
          <w:szCs w:val="24"/>
        </w:rPr>
        <w:t>i</w:t>
      </w:r>
      <w:r>
        <w:rPr>
          <w:sz w:val="24"/>
          <w:szCs w:val="24"/>
        </w:rPr>
        <w:t xml:space="preserve">. </w:t>
      </w:r>
      <w:r>
        <w:rPr>
          <w:spacing w:val="1"/>
          <w:sz w:val="24"/>
          <w:szCs w:val="24"/>
        </w:rPr>
        <w:t xml:space="preserve"> </w:t>
      </w:r>
      <w:r>
        <w:rPr>
          <w:spacing w:val="3"/>
          <w:sz w:val="24"/>
          <w:szCs w:val="24"/>
        </w:rPr>
        <w:t>S</w:t>
      </w:r>
      <w:r>
        <w:rPr>
          <w:spacing w:val="-1"/>
          <w:sz w:val="24"/>
          <w:szCs w:val="24"/>
        </w:rPr>
        <w:t>e</w:t>
      </w:r>
      <w:r>
        <w:rPr>
          <w:spacing w:val="3"/>
          <w:sz w:val="24"/>
          <w:szCs w:val="24"/>
        </w:rPr>
        <w:t>l</w:t>
      </w:r>
      <w:r>
        <w:rPr>
          <w:spacing w:val="1"/>
          <w:sz w:val="24"/>
          <w:szCs w:val="24"/>
        </w:rPr>
        <w:t>a</w:t>
      </w:r>
      <w:r>
        <w:rPr>
          <w:sz w:val="24"/>
          <w:szCs w:val="24"/>
        </w:rPr>
        <w:t xml:space="preserve">in </w:t>
      </w:r>
      <w:r>
        <w:rPr>
          <w:spacing w:val="2"/>
          <w:sz w:val="24"/>
          <w:szCs w:val="24"/>
        </w:rPr>
        <w:t xml:space="preserve"> </w:t>
      </w:r>
      <w:r>
        <w:rPr>
          <w:sz w:val="24"/>
          <w:szCs w:val="24"/>
        </w:rPr>
        <w:t>i</w:t>
      </w:r>
      <w:r>
        <w:rPr>
          <w:spacing w:val="1"/>
          <w:sz w:val="24"/>
          <w:szCs w:val="24"/>
        </w:rPr>
        <w:t>t</w:t>
      </w:r>
      <w:r>
        <w:rPr>
          <w:spacing w:val="2"/>
          <w:sz w:val="24"/>
          <w:szCs w:val="24"/>
        </w:rPr>
        <w:t>u</w:t>
      </w:r>
      <w:r>
        <w:rPr>
          <w:sz w:val="24"/>
          <w:szCs w:val="24"/>
        </w:rPr>
        <w:t xml:space="preserve">,  </w:t>
      </w:r>
      <w:r>
        <w:rPr>
          <w:spacing w:val="1"/>
          <w:sz w:val="24"/>
          <w:szCs w:val="24"/>
        </w:rPr>
        <w:t>a</w:t>
      </w:r>
      <w:r>
        <w:rPr>
          <w:spacing w:val="2"/>
          <w:sz w:val="24"/>
          <w:szCs w:val="24"/>
        </w:rPr>
        <w:t>d</w:t>
      </w:r>
      <w:r>
        <w:rPr>
          <w:sz w:val="24"/>
          <w:szCs w:val="24"/>
        </w:rPr>
        <w:t>a b</w:t>
      </w:r>
      <w:r>
        <w:rPr>
          <w:spacing w:val="-1"/>
          <w:sz w:val="24"/>
          <w:szCs w:val="24"/>
        </w:rPr>
        <w:t>a</w:t>
      </w:r>
      <w:r>
        <w:rPr>
          <w:spacing w:val="3"/>
          <w:sz w:val="24"/>
          <w:szCs w:val="24"/>
        </w:rPr>
        <w:t>i</w:t>
      </w:r>
      <w:r>
        <w:rPr>
          <w:sz w:val="24"/>
          <w:szCs w:val="24"/>
        </w:rPr>
        <w:t>k</w:t>
      </w:r>
      <w:r>
        <w:rPr>
          <w:spacing w:val="3"/>
          <w:sz w:val="24"/>
          <w:szCs w:val="24"/>
        </w:rPr>
        <w:t>n</w:t>
      </w:r>
      <w:r>
        <w:rPr>
          <w:sz w:val="24"/>
          <w:szCs w:val="24"/>
        </w:rPr>
        <w:t>ya</w:t>
      </w:r>
      <w:r>
        <w:rPr>
          <w:spacing w:val="2"/>
          <w:sz w:val="24"/>
          <w:szCs w:val="24"/>
        </w:rPr>
        <w:t xml:space="preserve"> k</w:t>
      </w:r>
      <w:r>
        <w:rPr>
          <w:spacing w:val="-1"/>
          <w:sz w:val="24"/>
          <w:szCs w:val="24"/>
        </w:rPr>
        <w:t>e</w:t>
      </w:r>
      <w:r>
        <w:rPr>
          <w:sz w:val="24"/>
          <w:szCs w:val="24"/>
        </w:rPr>
        <w:t>t</w:t>
      </w:r>
      <w:r>
        <w:rPr>
          <w:spacing w:val="3"/>
          <w:sz w:val="24"/>
          <w:szCs w:val="24"/>
        </w:rPr>
        <w:t>i</w:t>
      </w:r>
      <w:r>
        <w:rPr>
          <w:sz w:val="24"/>
          <w:szCs w:val="24"/>
        </w:rPr>
        <w:t>ka</w:t>
      </w:r>
      <w:r>
        <w:rPr>
          <w:spacing w:val="4"/>
          <w:sz w:val="24"/>
          <w:szCs w:val="24"/>
        </w:rPr>
        <w:t xml:space="preserve"> </w:t>
      </w:r>
      <w:r>
        <w:rPr>
          <w:i/>
          <w:sz w:val="24"/>
          <w:szCs w:val="24"/>
        </w:rPr>
        <w:t>u</w:t>
      </w:r>
      <w:r>
        <w:rPr>
          <w:i/>
          <w:spacing w:val="2"/>
          <w:sz w:val="24"/>
          <w:szCs w:val="24"/>
        </w:rPr>
        <w:t>s</w:t>
      </w:r>
      <w:r>
        <w:rPr>
          <w:i/>
          <w:spacing w:val="-1"/>
          <w:sz w:val="24"/>
          <w:szCs w:val="24"/>
        </w:rPr>
        <w:t>e</w:t>
      </w:r>
      <w:r>
        <w:rPr>
          <w:i/>
          <w:sz w:val="24"/>
          <w:szCs w:val="24"/>
        </w:rPr>
        <w:t>r</w:t>
      </w:r>
      <w:r>
        <w:rPr>
          <w:i/>
          <w:spacing w:val="1"/>
          <w:sz w:val="24"/>
          <w:szCs w:val="24"/>
        </w:rPr>
        <w:t xml:space="preserve"> </w:t>
      </w:r>
      <w:r>
        <w:rPr>
          <w:sz w:val="24"/>
          <w:szCs w:val="24"/>
        </w:rPr>
        <w:t>h</w:t>
      </w:r>
      <w:r>
        <w:rPr>
          <w:spacing w:val="-1"/>
          <w:sz w:val="24"/>
          <w:szCs w:val="24"/>
        </w:rPr>
        <w:t>e</w:t>
      </w:r>
      <w:r>
        <w:rPr>
          <w:spacing w:val="2"/>
          <w:sz w:val="24"/>
          <w:szCs w:val="24"/>
        </w:rPr>
        <w:t>n</w:t>
      </w:r>
      <w:r>
        <w:rPr>
          <w:sz w:val="24"/>
          <w:szCs w:val="24"/>
        </w:rPr>
        <w:t>d</w:t>
      </w:r>
      <w:r>
        <w:rPr>
          <w:spacing w:val="-1"/>
          <w:sz w:val="24"/>
          <w:szCs w:val="24"/>
        </w:rPr>
        <w:t>a</w:t>
      </w:r>
      <w:r>
        <w:rPr>
          <w:sz w:val="24"/>
          <w:szCs w:val="24"/>
        </w:rPr>
        <w:t>k</w:t>
      </w:r>
      <w:r>
        <w:rPr>
          <w:spacing w:val="1"/>
          <w:sz w:val="24"/>
          <w:szCs w:val="24"/>
        </w:rPr>
        <w:t xml:space="preserve"> </w:t>
      </w:r>
      <w:r>
        <w:rPr>
          <w:sz w:val="24"/>
          <w:szCs w:val="24"/>
        </w:rPr>
        <w:t>mengh</w:t>
      </w:r>
      <w:r>
        <w:rPr>
          <w:spacing w:val="-1"/>
          <w:sz w:val="24"/>
          <w:szCs w:val="24"/>
        </w:rPr>
        <w:t>a</w:t>
      </w:r>
      <w:r>
        <w:rPr>
          <w:sz w:val="24"/>
          <w:szCs w:val="24"/>
        </w:rPr>
        <w:t>pus</w:t>
      </w:r>
      <w:r>
        <w:rPr>
          <w:spacing w:val="2"/>
          <w:sz w:val="24"/>
          <w:szCs w:val="24"/>
        </w:rPr>
        <w:t xml:space="preserve"> </w:t>
      </w:r>
      <w:r>
        <w:rPr>
          <w:sz w:val="24"/>
          <w:szCs w:val="24"/>
        </w:rPr>
        <w:t>d</w:t>
      </w:r>
      <w:r>
        <w:rPr>
          <w:spacing w:val="-1"/>
          <w:sz w:val="24"/>
          <w:szCs w:val="24"/>
        </w:rPr>
        <w:t>a</w:t>
      </w:r>
      <w:r>
        <w:rPr>
          <w:sz w:val="24"/>
          <w:szCs w:val="24"/>
        </w:rPr>
        <w:t>ta p</w:t>
      </w:r>
      <w:r>
        <w:rPr>
          <w:spacing w:val="-1"/>
          <w:sz w:val="24"/>
          <w:szCs w:val="24"/>
        </w:rPr>
        <w:t>a</w:t>
      </w:r>
      <w:r>
        <w:rPr>
          <w:spacing w:val="2"/>
          <w:sz w:val="24"/>
          <w:szCs w:val="24"/>
        </w:rPr>
        <w:t>d</w:t>
      </w:r>
      <w:r>
        <w:rPr>
          <w:sz w:val="24"/>
          <w:szCs w:val="24"/>
        </w:rPr>
        <w:t>a tab</w:t>
      </w:r>
      <w:r>
        <w:rPr>
          <w:spacing w:val="-1"/>
          <w:sz w:val="24"/>
          <w:szCs w:val="24"/>
        </w:rPr>
        <w:t>e</w:t>
      </w:r>
      <w:r>
        <w:rPr>
          <w:sz w:val="24"/>
          <w:szCs w:val="24"/>
        </w:rPr>
        <w:t>l</w:t>
      </w:r>
      <w:r>
        <w:rPr>
          <w:spacing w:val="1"/>
          <w:sz w:val="24"/>
          <w:szCs w:val="24"/>
        </w:rPr>
        <w:t xml:space="preserve"> </w:t>
      </w:r>
      <w:r>
        <w:rPr>
          <w:sz w:val="24"/>
          <w:szCs w:val="24"/>
        </w:rPr>
        <w:t>te</w:t>
      </w:r>
      <w:r>
        <w:rPr>
          <w:spacing w:val="-1"/>
          <w:sz w:val="24"/>
          <w:szCs w:val="24"/>
        </w:rPr>
        <w:t>r</w:t>
      </w:r>
      <w:r>
        <w:rPr>
          <w:sz w:val="24"/>
          <w:szCs w:val="24"/>
        </w:rPr>
        <w:t>tentu</w:t>
      </w:r>
      <w:r>
        <w:rPr>
          <w:spacing w:val="1"/>
          <w:sz w:val="24"/>
          <w:szCs w:val="24"/>
        </w:rPr>
        <w:t xml:space="preserve"> </w:t>
      </w:r>
      <w:r>
        <w:rPr>
          <w:spacing w:val="-1"/>
          <w:sz w:val="24"/>
          <w:szCs w:val="24"/>
        </w:rPr>
        <w:t>a</w:t>
      </w:r>
      <w:r>
        <w:rPr>
          <w:sz w:val="24"/>
          <w:szCs w:val="24"/>
        </w:rPr>
        <w:t>g</w:t>
      </w:r>
      <w:r>
        <w:rPr>
          <w:spacing w:val="-1"/>
          <w:sz w:val="24"/>
          <w:szCs w:val="24"/>
        </w:rPr>
        <w:t>a</w:t>
      </w:r>
      <w:r>
        <w:rPr>
          <w:sz w:val="24"/>
          <w:szCs w:val="24"/>
        </w:rPr>
        <w:t>r dib</w:t>
      </w:r>
      <w:r>
        <w:rPr>
          <w:spacing w:val="2"/>
          <w:sz w:val="24"/>
          <w:szCs w:val="24"/>
        </w:rPr>
        <w:t>e</w:t>
      </w:r>
      <w:r>
        <w:rPr>
          <w:sz w:val="24"/>
          <w:szCs w:val="24"/>
        </w:rPr>
        <w:t>ri</w:t>
      </w:r>
      <w:r>
        <w:rPr>
          <w:spacing w:val="3"/>
          <w:sz w:val="24"/>
          <w:szCs w:val="24"/>
        </w:rPr>
        <w:t xml:space="preserve"> </w:t>
      </w:r>
      <w:r>
        <w:rPr>
          <w:i/>
          <w:sz w:val="24"/>
          <w:szCs w:val="24"/>
        </w:rPr>
        <w:t>alert</w:t>
      </w:r>
      <w:r>
        <w:rPr>
          <w:i/>
          <w:spacing w:val="1"/>
          <w:sz w:val="24"/>
          <w:szCs w:val="24"/>
        </w:rPr>
        <w:t xml:space="preserve"> </w:t>
      </w:r>
      <w:r>
        <w:rPr>
          <w:spacing w:val="-1"/>
          <w:sz w:val="24"/>
          <w:szCs w:val="24"/>
        </w:rPr>
        <w:t>a</w:t>
      </w:r>
      <w:r>
        <w:rPr>
          <w:sz w:val="24"/>
          <w:szCs w:val="24"/>
        </w:rPr>
        <w:t>tau p</w:t>
      </w:r>
      <w:r>
        <w:rPr>
          <w:spacing w:val="-1"/>
          <w:sz w:val="24"/>
          <w:szCs w:val="24"/>
        </w:rPr>
        <w:t>e</w:t>
      </w:r>
      <w:r>
        <w:rPr>
          <w:sz w:val="24"/>
          <w:szCs w:val="24"/>
        </w:rPr>
        <w:t>ring</w:t>
      </w:r>
      <w:r>
        <w:rPr>
          <w:spacing w:val="-1"/>
          <w:sz w:val="24"/>
          <w:szCs w:val="24"/>
        </w:rPr>
        <w:t>a</w:t>
      </w:r>
      <w:r>
        <w:rPr>
          <w:sz w:val="24"/>
          <w:szCs w:val="24"/>
        </w:rPr>
        <w:t xml:space="preserve">tan </w:t>
      </w:r>
      <w:r>
        <w:rPr>
          <w:spacing w:val="1"/>
          <w:sz w:val="24"/>
          <w:szCs w:val="24"/>
        </w:rPr>
        <w:t xml:space="preserve"> </w:t>
      </w:r>
      <w:r>
        <w:rPr>
          <w:sz w:val="24"/>
          <w:szCs w:val="24"/>
        </w:rPr>
        <w:t>te</w:t>
      </w:r>
      <w:r>
        <w:rPr>
          <w:spacing w:val="-1"/>
          <w:sz w:val="24"/>
          <w:szCs w:val="24"/>
        </w:rPr>
        <w:t>r</w:t>
      </w:r>
      <w:r>
        <w:rPr>
          <w:spacing w:val="1"/>
          <w:sz w:val="24"/>
          <w:szCs w:val="24"/>
        </w:rPr>
        <w:t>l</w:t>
      </w:r>
      <w:r>
        <w:rPr>
          <w:spacing w:val="-1"/>
          <w:sz w:val="24"/>
          <w:szCs w:val="24"/>
        </w:rPr>
        <w:t>e</w:t>
      </w:r>
      <w:r>
        <w:rPr>
          <w:sz w:val="24"/>
          <w:szCs w:val="24"/>
        </w:rPr>
        <w:t xml:space="preserve">bih </w:t>
      </w:r>
      <w:r>
        <w:rPr>
          <w:spacing w:val="2"/>
          <w:sz w:val="24"/>
          <w:szCs w:val="24"/>
        </w:rPr>
        <w:t xml:space="preserve"> </w:t>
      </w:r>
      <w:r>
        <w:rPr>
          <w:sz w:val="24"/>
          <w:szCs w:val="24"/>
        </w:rPr>
        <w:t>d</w:t>
      </w:r>
      <w:r>
        <w:rPr>
          <w:spacing w:val="-1"/>
          <w:sz w:val="24"/>
          <w:szCs w:val="24"/>
        </w:rPr>
        <w:t>a</w:t>
      </w:r>
      <w:r>
        <w:rPr>
          <w:sz w:val="24"/>
          <w:szCs w:val="24"/>
        </w:rPr>
        <w:t>h</w:t>
      </w:r>
      <w:r>
        <w:rPr>
          <w:spacing w:val="2"/>
          <w:sz w:val="24"/>
          <w:szCs w:val="24"/>
        </w:rPr>
        <w:t>u</w:t>
      </w:r>
      <w:r>
        <w:rPr>
          <w:sz w:val="24"/>
          <w:szCs w:val="24"/>
        </w:rPr>
        <w:t xml:space="preserve">lu </w:t>
      </w:r>
      <w:r>
        <w:rPr>
          <w:spacing w:val="2"/>
          <w:sz w:val="24"/>
          <w:szCs w:val="24"/>
        </w:rPr>
        <w:t xml:space="preserve"> </w:t>
      </w:r>
      <w:r>
        <w:rPr>
          <w:sz w:val="24"/>
          <w:szCs w:val="24"/>
        </w:rPr>
        <w:t>sup</w:t>
      </w:r>
      <w:r>
        <w:rPr>
          <w:spacing w:val="-1"/>
          <w:sz w:val="24"/>
          <w:szCs w:val="24"/>
        </w:rPr>
        <w:t>a</w:t>
      </w:r>
      <w:r>
        <w:rPr>
          <w:sz w:val="24"/>
          <w:szCs w:val="24"/>
        </w:rPr>
        <w:t xml:space="preserve">ya </w:t>
      </w:r>
      <w:r>
        <w:rPr>
          <w:spacing w:val="1"/>
          <w:sz w:val="24"/>
          <w:szCs w:val="24"/>
        </w:rPr>
        <w:t xml:space="preserve"> </w:t>
      </w:r>
      <w:r>
        <w:rPr>
          <w:sz w:val="24"/>
          <w:szCs w:val="24"/>
        </w:rPr>
        <w:t>d</w:t>
      </w:r>
      <w:r>
        <w:rPr>
          <w:spacing w:val="-1"/>
          <w:sz w:val="24"/>
          <w:szCs w:val="24"/>
        </w:rPr>
        <w:t>a</w:t>
      </w:r>
      <w:r>
        <w:rPr>
          <w:sz w:val="24"/>
          <w:szCs w:val="24"/>
        </w:rPr>
        <w:t xml:space="preserve">ta </w:t>
      </w:r>
      <w:r>
        <w:rPr>
          <w:spacing w:val="1"/>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 xml:space="preserve">k </w:t>
      </w:r>
      <w:r>
        <w:rPr>
          <w:spacing w:val="1"/>
          <w:sz w:val="24"/>
          <w:szCs w:val="24"/>
        </w:rPr>
        <w:t xml:space="preserve"> </w:t>
      </w:r>
      <w:r>
        <w:rPr>
          <w:sz w:val="24"/>
          <w:szCs w:val="24"/>
        </w:rPr>
        <w:t>la</w:t>
      </w:r>
      <w:r>
        <w:rPr>
          <w:spacing w:val="1"/>
          <w:sz w:val="24"/>
          <w:szCs w:val="24"/>
        </w:rPr>
        <w:t>n</w:t>
      </w:r>
      <w:r>
        <w:rPr>
          <w:sz w:val="24"/>
          <w:szCs w:val="24"/>
        </w:rPr>
        <w:t xml:space="preserve">gsung </w:t>
      </w:r>
      <w:r>
        <w:rPr>
          <w:spacing w:val="1"/>
          <w:sz w:val="24"/>
          <w:szCs w:val="24"/>
        </w:rPr>
        <w:t xml:space="preserve"> </w:t>
      </w:r>
      <w:r>
        <w:rPr>
          <w:sz w:val="24"/>
          <w:szCs w:val="24"/>
        </w:rPr>
        <w:t>te</w:t>
      </w:r>
      <w:r>
        <w:rPr>
          <w:spacing w:val="-1"/>
          <w:sz w:val="24"/>
          <w:szCs w:val="24"/>
        </w:rPr>
        <w:t>r</w:t>
      </w:r>
      <w:r>
        <w:rPr>
          <w:sz w:val="24"/>
          <w:szCs w:val="24"/>
        </w:rPr>
        <w:t>h</w:t>
      </w:r>
      <w:r>
        <w:rPr>
          <w:spacing w:val="-1"/>
          <w:sz w:val="24"/>
          <w:szCs w:val="24"/>
        </w:rPr>
        <w:t>a</w:t>
      </w:r>
      <w:r>
        <w:rPr>
          <w:sz w:val="24"/>
          <w:szCs w:val="24"/>
        </w:rPr>
        <w:t xml:space="preserve">pus </w:t>
      </w:r>
      <w:r>
        <w:rPr>
          <w:spacing w:val="2"/>
          <w:sz w:val="24"/>
          <w:szCs w:val="24"/>
        </w:rPr>
        <w:t xml:space="preserve"> </w:t>
      </w:r>
      <w:r>
        <w:rPr>
          <w:sz w:val="24"/>
          <w:szCs w:val="24"/>
        </w:rPr>
        <w:t>k</w:t>
      </w:r>
      <w:r>
        <w:rPr>
          <w:spacing w:val="-1"/>
          <w:sz w:val="24"/>
          <w:szCs w:val="24"/>
        </w:rPr>
        <w:t>e</w:t>
      </w:r>
      <w:r>
        <w:rPr>
          <w:sz w:val="24"/>
          <w:szCs w:val="24"/>
        </w:rPr>
        <w:t>t</w:t>
      </w:r>
      <w:r>
        <w:rPr>
          <w:spacing w:val="1"/>
          <w:sz w:val="24"/>
          <w:szCs w:val="24"/>
        </w:rPr>
        <w:t>i</w:t>
      </w:r>
      <w:r>
        <w:rPr>
          <w:sz w:val="24"/>
          <w:szCs w:val="24"/>
        </w:rPr>
        <w:t>ka  s</w:t>
      </w:r>
      <w:r>
        <w:rPr>
          <w:spacing w:val="-1"/>
          <w:sz w:val="24"/>
          <w:szCs w:val="24"/>
        </w:rPr>
        <w:t>a</w:t>
      </w:r>
      <w:r>
        <w:rPr>
          <w:sz w:val="24"/>
          <w:szCs w:val="24"/>
        </w:rPr>
        <w:t xml:space="preserve">lah </w:t>
      </w:r>
      <w:r>
        <w:rPr>
          <w:spacing w:val="1"/>
          <w:sz w:val="24"/>
          <w:szCs w:val="24"/>
        </w:rPr>
        <w:t xml:space="preserve"> </w:t>
      </w:r>
      <w:r>
        <w:rPr>
          <w:sz w:val="24"/>
          <w:szCs w:val="24"/>
        </w:rPr>
        <w:t>kl</w:t>
      </w:r>
      <w:r>
        <w:rPr>
          <w:spacing w:val="1"/>
          <w:sz w:val="24"/>
          <w:szCs w:val="24"/>
        </w:rPr>
        <w:t>ik</w:t>
      </w:r>
      <w:r>
        <w:rPr>
          <w:sz w:val="24"/>
          <w:szCs w:val="24"/>
        </w:rPr>
        <w:t>. Tid</w:t>
      </w:r>
      <w:r>
        <w:rPr>
          <w:spacing w:val="-1"/>
          <w:sz w:val="24"/>
          <w:szCs w:val="24"/>
        </w:rPr>
        <w:t>a</w:t>
      </w:r>
      <w:r>
        <w:rPr>
          <w:sz w:val="24"/>
          <w:szCs w:val="24"/>
        </w:rPr>
        <w:t>k</w:t>
      </w:r>
      <w:r>
        <w:rPr>
          <w:spacing w:val="1"/>
          <w:sz w:val="24"/>
          <w:szCs w:val="24"/>
        </w:rPr>
        <w:t xml:space="preserve"> </w:t>
      </w:r>
      <w:r>
        <w:rPr>
          <w:sz w:val="24"/>
          <w:szCs w:val="24"/>
        </w:rPr>
        <w:t>h</w:t>
      </w:r>
      <w:r>
        <w:rPr>
          <w:spacing w:val="-1"/>
          <w:sz w:val="24"/>
          <w:szCs w:val="24"/>
        </w:rPr>
        <w:t>a</w:t>
      </w:r>
      <w:r>
        <w:rPr>
          <w:sz w:val="24"/>
          <w:szCs w:val="24"/>
        </w:rPr>
        <w:t>nya i</w:t>
      </w:r>
      <w:r>
        <w:rPr>
          <w:spacing w:val="1"/>
          <w:sz w:val="24"/>
          <w:szCs w:val="24"/>
        </w:rPr>
        <w:t>t</w:t>
      </w:r>
      <w:r>
        <w:rPr>
          <w:sz w:val="24"/>
          <w:szCs w:val="24"/>
        </w:rPr>
        <w:t>u,</w:t>
      </w:r>
      <w:r>
        <w:rPr>
          <w:spacing w:val="4"/>
          <w:sz w:val="24"/>
          <w:szCs w:val="24"/>
        </w:rPr>
        <w:t xml:space="preserve"> </w:t>
      </w:r>
      <w:r>
        <w:rPr>
          <w:spacing w:val="-1"/>
          <w:sz w:val="24"/>
          <w:szCs w:val="24"/>
        </w:rPr>
        <w:t>a</w:t>
      </w:r>
      <w:r>
        <w:rPr>
          <w:sz w:val="24"/>
          <w:szCs w:val="24"/>
        </w:rPr>
        <w:t>da b</w:t>
      </w:r>
      <w:r>
        <w:rPr>
          <w:spacing w:val="-1"/>
          <w:sz w:val="24"/>
          <w:szCs w:val="24"/>
        </w:rPr>
        <w:t>a</w:t>
      </w:r>
      <w:r>
        <w:rPr>
          <w:spacing w:val="3"/>
          <w:sz w:val="24"/>
          <w:szCs w:val="24"/>
        </w:rPr>
        <w:t>i</w:t>
      </w:r>
      <w:r>
        <w:rPr>
          <w:sz w:val="24"/>
          <w:szCs w:val="24"/>
        </w:rPr>
        <w:t>knya</w:t>
      </w:r>
      <w:r>
        <w:rPr>
          <w:spacing w:val="2"/>
          <w:sz w:val="24"/>
          <w:szCs w:val="24"/>
        </w:rPr>
        <w:t xml:space="preserve"> </w:t>
      </w:r>
      <w:r>
        <w:rPr>
          <w:sz w:val="24"/>
          <w:szCs w:val="24"/>
        </w:rPr>
        <w:t>menggun</w:t>
      </w:r>
      <w:r>
        <w:rPr>
          <w:spacing w:val="-1"/>
          <w:sz w:val="24"/>
          <w:szCs w:val="24"/>
        </w:rPr>
        <w:t>a</w:t>
      </w:r>
      <w:r>
        <w:rPr>
          <w:spacing w:val="2"/>
          <w:sz w:val="24"/>
          <w:szCs w:val="24"/>
        </w:rPr>
        <w:t>k</w:t>
      </w:r>
      <w:r>
        <w:rPr>
          <w:sz w:val="24"/>
          <w:szCs w:val="24"/>
        </w:rPr>
        <w:t>an</w:t>
      </w:r>
      <w:r>
        <w:rPr>
          <w:spacing w:val="1"/>
          <w:sz w:val="24"/>
          <w:szCs w:val="24"/>
        </w:rPr>
        <w:t xml:space="preserve"> </w:t>
      </w:r>
      <w:r>
        <w:rPr>
          <w:i/>
          <w:sz w:val="24"/>
          <w:szCs w:val="24"/>
        </w:rPr>
        <w:t>sof</w:t>
      </w:r>
      <w:r>
        <w:rPr>
          <w:i/>
          <w:spacing w:val="1"/>
          <w:sz w:val="24"/>
          <w:szCs w:val="24"/>
        </w:rPr>
        <w:t>t</w:t>
      </w:r>
      <w:r>
        <w:rPr>
          <w:i/>
          <w:sz w:val="24"/>
          <w:szCs w:val="24"/>
        </w:rPr>
        <w:t>d</w:t>
      </w:r>
      <w:r>
        <w:rPr>
          <w:i/>
          <w:spacing w:val="-1"/>
          <w:sz w:val="24"/>
          <w:szCs w:val="24"/>
        </w:rPr>
        <w:t>e</w:t>
      </w:r>
      <w:r>
        <w:rPr>
          <w:i/>
          <w:sz w:val="24"/>
          <w:szCs w:val="24"/>
        </w:rPr>
        <w:t>lete</w:t>
      </w:r>
      <w:r>
        <w:rPr>
          <w:i/>
          <w:spacing w:val="1"/>
          <w:sz w:val="24"/>
          <w:szCs w:val="24"/>
        </w:rPr>
        <w:t xml:space="preserve"> </w:t>
      </w:r>
      <w:r>
        <w:rPr>
          <w:spacing w:val="-1"/>
          <w:sz w:val="24"/>
          <w:szCs w:val="24"/>
        </w:rPr>
        <w:t>a</w:t>
      </w:r>
      <w:r>
        <w:rPr>
          <w:sz w:val="24"/>
          <w:szCs w:val="24"/>
        </w:rPr>
        <w:t>tau</w:t>
      </w:r>
      <w:r>
        <w:rPr>
          <w:spacing w:val="3"/>
          <w:sz w:val="24"/>
          <w:szCs w:val="24"/>
        </w:rPr>
        <w:t xml:space="preserve"> </w:t>
      </w:r>
      <w:r>
        <w:rPr>
          <w:sz w:val="24"/>
          <w:szCs w:val="24"/>
        </w:rPr>
        <w:t>dibe</w:t>
      </w:r>
      <w:r>
        <w:rPr>
          <w:spacing w:val="-1"/>
          <w:sz w:val="24"/>
          <w:szCs w:val="24"/>
        </w:rPr>
        <w:t>r</w:t>
      </w:r>
      <w:r>
        <w:rPr>
          <w:sz w:val="24"/>
          <w:szCs w:val="24"/>
        </w:rPr>
        <w:t>i</w:t>
      </w:r>
      <w:r>
        <w:rPr>
          <w:spacing w:val="3"/>
          <w:sz w:val="24"/>
          <w:szCs w:val="24"/>
        </w:rPr>
        <w:t xml:space="preserve"> </w:t>
      </w:r>
      <w:r>
        <w:rPr>
          <w:i/>
          <w:sz w:val="24"/>
          <w:szCs w:val="24"/>
        </w:rPr>
        <w:t>sta</w:t>
      </w:r>
      <w:r>
        <w:rPr>
          <w:i/>
          <w:spacing w:val="1"/>
          <w:sz w:val="24"/>
          <w:szCs w:val="24"/>
        </w:rPr>
        <w:t>t</w:t>
      </w:r>
      <w:r>
        <w:rPr>
          <w:i/>
          <w:sz w:val="24"/>
          <w:szCs w:val="24"/>
        </w:rPr>
        <w:t>us</w:t>
      </w:r>
      <w:r>
        <w:rPr>
          <w:i/>
          <w:spacing w:val="2"/>
          <w:sz w:val="24"/>
          <w:szCs w:val="24"/>
        </w:rPr>
        <w:t>d</w:t>
      </w:r>
      <w:r>
        <w:rPr>
          <w:i/>
          <w:spacing w:val="-1"/>
          <w:sz w:val="24"/>
          <w:szCs w:val="24"/>
        </w:rPr>
        <w:t>e</w:t>
      </w:r>
      <w:r>
        <w:rPr>
          <w:i/>
          <w:sz w:val="24"/>
          <w:szCs w:val="24"/>
        </w:rPr>
        <w:t>lete</w:t>
      </w:r>
      <w:r>
        <w:rPr>
          <w:i/>
          <w:spacing w:val="1"/>
          <w:sz w:val="24"/>
          <w:szCs w:val="24"/>
        </w:rPr>
        <w:t xml:space="preserve"> </w:t>
      </w:r>
      <w:r>
        <w:rPr>
          <w:sz w:val="24"/>
          <w:szCs w:val="24"/>
        </w:rPr>
        <w:t>k</w:t>
      </w:r>
      <w:r>
        <w:rPr>
          <w:spacing w:val="-1"/>
          <w:sz w:val="24"/>
          <w:szCs w:val="24"/>
        </w:rPr>
        <w:t>e</w:t>
      </w:r>
      <w:r>
        <w:rPr>
          <w:sz w:val="24"/>
          <w:szCs w:val="24"/>
        </w:rPr>
        <w:t>t</w:t>
      </w:r>
      <w:r>
        <w:rPr>
          <w:spacing w:val="1"/>
          <w:sz w:val="24"/>
          <w:szCs w:val="24"/>
        </w:rPr>
        <w:t>i</w:t>
      </w:r>
      <w:r>
        <w:rPr>
          <w:sz w:val="24"/>
          <w:szCs w:val="24"/>
        </w:rPr>
        <w:t>ka d</w:t>
      </w:r>
      <w:r>
        <w:rPr>
          <w:spacing w:val="-1"/>
          <w:sz w:val="24"/>
          <w:szCs w:val="24"/>
        </w:rPr>
        <w:t>a</w:t>
      </w:r>
      <w:r>
        <w:rPr>
          <w:sz w:val="24"/>
          <w:szCs w:val="24"/>
        </w:rPr>
        <w:t>ta</w:t>
      </w:r>
      <w:r>
        <w:rPr>
          <w:spacing w:val="36"/>
          <w:sz w:val="24"/>
          <w:szCs w:val="24"/>
        </w:rPr>
        <w:t xml:space="preserve"> </w:t>
      </w:r>
      <w:r>
        <w:rPr>
          <w:sz w:val="24"/>
          <w:szCs w:val="24"/>
        </w:rPr>
        <w:t>dihapus</w:t>
      </w:r>
      <w:r>
        <w:rPr>
          <w:spacing w:val="36"/>
          <w:sz w:val="24"/>
          <w:szCs w:val="24"/>
        </w:rPr>
        <w:t xml:space="preserve"> </w:t>
      </w:r>
      <w:r>
        <w:rPr>
          <w:spacing w:val="-1"/>
          <w:sz w:val="24"/>
          <w:szCs w:val="24"/>
        </w:rPr>
        <w:t>a</w:t>
      </w:r>
      <w:r>
        <w:rPr>
          <w:spacing w:val="1"/>
          <w:sz w:val="24"/>
          <w:szCs w:val="24"/>
        </w:rPr>
        <w:t>g</w:t>
      </w:r>
      <w:r>
        <w:rPr>
          <w:spacing w:val="-1"/>
          <w:sz w:val="24"/>
          <w:szCs w:val="24"/>
        </w:rPr>
        <w:t>a</w:t>
      </w:r>
      <w:r>
        <w:rPr>
          <w:sz w:val="24"/>
          <w:szCs w:val="24"/>
        </w:rPr>
        <w:t>r</w:t>
      </w:r>
      <w:r>
        <w:rPr>
          <w:spacing w:val="35"/>
          <w:sz w:val="24"/>
          <w:szCs w:val="24"/>
        </w:rPr>
        <w:t xml:space="preserve"> </w:t>
      </w:r>
      <w:r>
        <w:rPr>
          <w:sz w:val="24"/>
          <w:szCs w:val="24"/>
        </w:rPr>
        <w:t>d</w:t>
      </w:r>
      <w:r>
        <w:rPr>
          <w:spacing w:val="-1"/>
          <w:sz w:val="24"/>
          <w:szCs w:val="24"/>
        </w:rPr>
        <w:t>a</w:t>
      </w:r>
      <w:r>
        <w:rPr>
          <w:sz w:val="24"/>
          <w:szCs w:val="24"/>
        </w:rPr>
        <w:t>ta</w:t>
      </w:r>
      <w:r>
        <w:rPr>
          <w:spacing w:val="38"/>
          <w:sz w:val="24"/>
          <w:szCs w:val="24"/>
        </w:rPr>
        <w:t xml:space="preserve"> </w:t>
      </w:r>
      <w:r>
        <w:rPr>
          <w:sz w:val="24"/>
          <w:szCs w:val="24"/>
        </w:rPr>
        <w:t>di</w:t>
      </w:r>
      <w:r>
        <w:rPr>
          <w:spacing w:val="36"/>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35"/>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k</w:t>
      </w:r>
      <w:r>
        <w:rPr>
          <w:spacing w:val="36"/>
          <w:sz w:val="24"/>
          <w:szCs w:val="24"/>
        </w:rPr>
        <w:t xml:space="preserve"> </w:t>
      </w:r>
      <w:r>
        <w:rPr>
          <w:sz w:val="24"/>
          <w:szCs w:val="24"/>
        </w:rPr>
        <w:t>b</w:t>
      </w:r>
      <w:r>
        <w:rPr>
          <w:spacing w:val="-1"/>
          <w:sz w:val="24"/>
          <w:szCs w:val="24"/>
        </w:rPr>
        <w:t>e</w:t>
      </w:r>
      <w:r>
        <w:rPr>
          <w:sz w:val="24"/>
          <w:szCs w:val="24"/>
        </w:rPr>
        <w:t>n</w:t>
      </w:r>
      <w:r>
        <w:rPr>
          <w:spacing w:val="-1"/>
          <w:sz w:val="24"/>
          <w:szCs w:val="24"/>
        </w:rPr>
        <w:t>a</w:t>
      </w:r>
      <w:r>
        <w:rPr>
          <w:sz w:val="24"/>
          <w:szCs w:val="24"/>
        </w:rPr>
        <w:t>r</w:t>
      </w:r>
      <w:r>
        <w:rPr>
          <w:spacing w:val="2"/>
          <w:sz w:val="24"/>
          <w:szCs w:val="24"/>
        </w:rPr>
        <w:t>-</w:t>
      </w:r>
      <w:r>
        <w:rPr>
          <w:sz w:val="24"/>
          <w:szCs w:val="24"/>
        </w:rPr>
        <w:t>b</w:t>
      </w:r>
      <w:r>
        <w:rPr>
          <w:spacing w:val="-1"/>
          <w:sz w:val="24"/>
          <w:szCs w:val="24"/>
        </w:rPr>
        <w:t>e</w:t>
      </w:r>
      <w:r>
        <w:rPr>
          <w:sz w:val="24"/>
          <w:szCs w:val="24"/>
        </w:rPr>
        <w:t>n</w:t>
      </w:r>
      <w:r>
        <w:rPr>
          <w:spacing w:val="-1"/>
          <w:sz w:val="24"/>
          <w:szCs w:val="24"/>
        </w:rPr>
        <w:t>a</w:t>
      </w:r>
      <w:r>
        <w:rPr>
          <w:sz w:val="24"/>
          <w:szCs w:val="24"/>
        </w:rPr>
        <w:t>r</w:t>
      </w:r>
      <w:r>
        <w:rPr>
          <w:spacing w:val="35"/>
          <w:sz w:val="24"/>
          <w:szCs w:val="24"/>
        </w:rPr>
        <w:t xml:space="preserve"> </w:t>
      </w:r>
      <w:r>
        <w:rPr>
          <w:sz w:val="24"/>
          <w:szCs w:val="24"/>
        </w:rPr>
        <w:t>hi</w:t>
      </w:r>
      <w:r>
        <w:rPr>
          <w:spacing w:val="1"/>
          <w:sz w:val="24"/>
          <w:szCs w:val="24"/>
        </w:rPr>
        <w:t>l</w:t>
      </w:r>
      <w:r>
        <w:rPr>
          <w:sz w:val="24"/>
          <w:szCs w:val="24"/>
        </w:rPr>
        <w:t>ang.</w:t>
      </w:r>
      <w:r>
        <w:rPr>
          <w:spacing w:val="37"/>
          <w:sz w:val="24"/>
          <w:szCs w:val="24"/>
        </w:rPr>
        <w:t xml:space="preserve"> </w:t>
      </w:r>
      <w:r>
        <w:rPr>
          <w:spacing w:val="1"/>
          <w:sz w:val="24"/>
          <w:szCs w:val="24"/>
        </w:rPr>
        <w:t>S</w:t>
      </w:r>
      <w:r>
        <w:rPr>
          <w:spacing w:val="-1"/>
          <w:sz w:val="24"/>
          <w:szCs w:val="24"/>
        </w:rPr>
        <w:t>e</w:t>
      </w:r>
      <w:r>
        <w:rPr>
          <w:sz w:val="24"/>
          <w:szCs w:val="24"/>
        </w:rPr>
        <w:t>d</w:t>
      </w:r>
      <w:r>
        <w:rPr>
          <w:spacing w:val="-1"/>
          <w:sz w:val="24"/>
          <w:szCs w:val="24"/>
        </w:rPr>
        <w:t>a</w:t>
      </w:r>
      <w:r>
        <w:rPr>
          <w:sz w:val="24"/>
          <w:szCs w:val="24"/>
        </w:rPr>
        <w:t>ngk</w:t>
      </w:r>
      <w:r>
        <w:rPr>
          <w:spacing w:val="-1"/>
          <w:sz w:val="24"/>
          <w:szCs w:val="24"/>
        </w:rPr>
        <w:t>a</w:t>
      </w:r>
      <w:r>
        <w:rPr>
          <w:sz w:val="24"/>
          <w:szCs w:val="24"/>
        </w:rPr>
        <w:t>n</w:t>
      </w:r>
      <w:r>
        <w:rPr>
          <w:spacing w:val="38"/>
          <w:sz w:val="24"/>
          <w:szCs w:val="24"/>
        </w:rPr>
        <w:t xml:space="preserve"> </w:t>
      </w:r>
      <w:r>
        <w:rPr>
          <w:sz w:val="24"/>
          <w:szCs w:val="24"/>
        </w:rPr>
        <w:t>di</w:t>
      </w:r>
      <w:r>
        <w:rPr>
          <w:spacing w:val="36"/>
          <w:sz w:val="24"/>
          <w:szCs w:val="24"/>
        </w:rPr>
        <w:t xml:space="preserve"> </w:t>
      </w:r>
      <w:r>
        <w:rPr>
          <w:sz w:val="24"/>
          <w:szCs w:val="24"/>
        </w:rPr>
        <w:t>lain</w:t>
      </w:r>
      <w:r>
        <w:rPr>
          <w:spacing w:val="36"/>
          <w:sz w:val="24"/>
          <w:szCs w:val="24"/>
        </w:rPr>
        <w:t xml:space="preserve"> </w:t>
      </w:r>
      <w:r>
        <w:rPr>
          <w:sz w:val="24"/>
          <w:szCs w:val="24"/>
        </w:rPr>
        <w:t>h</w:t>
      </w:r>
      <w:r>
        <w:rPr>
          <w:spacing w:val="-1"/>
          <w:sz w:val="24"/>
          <w:szCs w:val="24"/>
        </w:rPr>
        <w:t>a</w:t>
      </w:r>
      <w:r>
        <w:rPr>
          <w:sz w:val="24"/>
          <w:szCs w:val="24"/>
        </w:rPr>
        <w:t>l, d</w:t>
      </w:r>
      <w:r>
        <w:rPr>
          <w:spacing w:val="-1"/>
          <w:sz w:val="24"/>
          <w:szCs w:val="24"/>
        </w:rPr>
        <w:t>a</w:t>
      </w:r>
      <w:r>
        <w:rPr>
          <w:sz w:val="24"/>
          <w:szCs w:val="24"/>
        </w:rPr>
        <w:t>ta</w:t>
      </w:r>
      <w:r>
        <w:rPr>
          <w:spacing w:val="-1"/>
          <w:sz w:val="24"/>
          <w:szCs w:val="24"/>
        </w:rPr>
        <w:t>-</w:t>
      </w:r>
      <w:r>
        <w:rPr>
          <w:sz w:val="24"/>
          <w:szCs w:val="24"/>
        </w:rPr>
        <w:t>d</w:t>
      </w:r>
      <w:r>
        <w:rPr>
          <w:spacing w:val="-1"/>
          <w:sz w:val="24"/>
          <w:szCs w:val="24"/>
        </w:rPr>
        <w:t>a</w:t>
      </w:r>
      <w:r>
        <w:rPr>
          <w:sz w:val="24"/>
          <w:szCs w:val="24"/>
        </w:rPr>
        <w:t>ta</w:t>
      </w:r>
      <w:r>
        <w:rPr>
          <w:spacing w:val="1"/>
          <w:sz w:val="24"/>
          <w:szCs w:val="24"/>
        </w:rPr>
        <w:t xml:space="preserve"> </w:t>
      </w:r>
      <w:r>
        <w:rPr>
          <w:sz w:val="24"/>
          <w:szCs w:val="24"/>
        </w:rPr>
        <w:t>y</w:t>
      </w:r>
      <w:r>
        <w:rPr>
          <w:spacing w:val="-1"/>
          <w:sz w:val="24"/>
          <w:szCs w:val="24"/>
        </w:rPr>
        <w:t>a</w:t>
      </w:r>
      <w:r>
        <w:rPr>
          <w:sz w:val="24"/>
          <w:szCs w:val="24"/>
        </w:rPr>
        <w:t>ng</w:t>
      </w:r>
      <w:r>
        <w:rPr>
          <w:spacing w:val="1"/>
          <w:sz w:val="24"/>
          <w:szCs w:val="24"/>
        </w:rPr>
        <w:t xml:space="preserve"> </w:t>
      </w:r>
      <w:r>
        <w:rPr>
          <w:sz w:val="24"/>
          <w:szCs w:val="24"/>
        </w:rPr>
        <w:t>si</w:t>
      </w:r>
      <w:r>
        <w:rPr>
          <w:spacing w:val="2"/>
          <w:sz w:val="24"/>
          <w:szCs w:val="24"/>
        </w:rPr>
        <w:t>f</w:t>
      </w:r>
      <w:r>
        <w:rPr>
          <w:spacing w:val="-1"/>
          <w:sz w:val="24"/>
          <w:szCs w:val="24"/>
        </w:rPr>
        <w:t>a</w:t>
      </w:r>
      <w:r>
        <w:rPr>
          <w:sz w:val="24"/>
          <w:szCs w:val="24"/>
        </w:rPr>
        <w:t>tnya</w:t>
      </w:r>
      <w:r>
        <w:rPr>
          <w:spacing w:val="2"/>
          <w:sz w:val="24"/>
          <w:szCs w:val="24"/>
        </w:rPr>
        <w:t xml:space="preserve"> </w:t>
      </w:r>
      <w:r>
        <w:rPr>
          <w:i/>
          <w:sz w:val="24"/>
          <w:szCs w:val="24"/>
        </w:rPr>
        <w:t>unique</w:t>
      </w:r>
      <w:r>
        <w:rPr>
          <w:i/>
          <w:spacing w:val="1"/>
          <w:sz w:val="24"/>
          <w:szCs w:val="24"/>
        </w:rPr>
        <w:t xml:space="preserve"> </w:t>
      </w:r>
      <w:r>
        <w:rPr>
          <w:sz w:val="24"/>
          <w:szCs w:val="24"/>
        </w:rPr>
        <w:t>s</w:t>
      </w:r>
      <w:r>
        <w:rPr>
          <w:spacing w:val="-1"/>
          <w:sz w:val="24"/>
          <w:szCs w:val="24"/>
        </w:rPr>
        <w:t>e</w:t>
      </w:r>
      <w:r>
        <w:rPr>
          <w:sz w:val="24"/>
          <w:szCs w:val="24"/>
        </w:rPr>
        <w:t>p</w:t>
      </w:r>
      <w:r>
        <w:rPr>
          <w:spacing w:val="-1"/>
          <w:sz w:val="24"/>
          <w:szCs w:val="24"/>
        </w:rPr>
        <w:t>e</w:t>
      </w:r>
      <w:r>
        <w:rPr>
          <w:sz w:val="24"/>
          <w:szCs w:val="24"/>
        </w:rPr>
        <w:t>rti</w:t>
      </w:r>
      <w:r>
        <w:rPr>
          <w:spacing w:val="2"/>
          <w:sz w:val="24"/>
          <w:szCs w:val="24"/>
        </w:rPr>
        <w:t xml:space="preserve"> </w:t>
      </w:r>
      <w:r>
        <w:rPr>
          <w:sz w:val="24"/>
          <w:szCs w:val="24"/>
        </w:rPr>
        <w:t>lokasi</w:t>
      </w:r>
      <w:r>
        <w:rPr>
          <w:spacing w:val="2"/>
          <w:sz w:val="24"/>
          <w:szCs w:val="24"/>
        </w:rPr>
        <w:t xml:space="preserve"> </w:t>
      </w:r>
      <w:r>
        <w:rPr>
          <w:sz w:val="24"/>
          <w:szCs w:val="24"/>
        </w:rPr>
        <w:t>h</w:t>
      </w:r>
      <w:r>
        <w:rPr>
          <w:spacing w:val="-1"/>
          <w:sz w:val="24"/>
          <w:szCs w:val="24"/>
        </w:rPr>
        <w:t>e</w:t>
      </w:r>
      <w:r>
        <w:rPr>
          <w:sz w:val="24"/>
          <w:szCs w:val="24"/>
        </w:rPr>
        <w:t>nd</w:t>
      </w:r>
      <w:r>
        <w:rPr>
          <w:spacing w:val="-1"/>
          <w:sz w:val="24"/>
          <w:szCs w:val="24"/>
        </w:rPr>
        <w:t>a</w:t>
      </w:r>
      <w:r>
        <w:rPr>
          <w:sz w:val="24"/>
          <w:szCs w:val="24"/>
        </w:rPr>
        <w:t>knya dibe</w:t>
      </w:r>
      <w:r>
        <w:rPr>
          <w:spacing w:val="-1"/>
          <w:sz w:val="24"/>
          <w:szCs w:val="24"/>
        </w:rPr>
        <w:t>r</w:t>
      </w:r>
      <w:r>
        <w:rPr>
          <w:sz w:val="24"/>
          <w:szCs w:val="24"/>
        </w:rPr>
        <w:t>i</w:t>
      </w:r>
      <w:r>
        <w:rPr>
          <w:spacing w:val="2"/>
          <w:sz w:val="24"/>
          <w:szCs w:val="24"/>
        </w:rPr>
        <w:t xml:space="preserve"> </w:t>
      </w:r>
      <w:r>
        <w:rPr>
          <w:sz w:val="24"/>
          <w:szCs w:val="24"/>
        </w:rPr>
        <w:t>kondisi</w:t>
      </w:r>
      <w:r>
        <w:rPr>
          <w:spacing w:val="2"/>
          <w:sz w:val="24"/>
          <w:szCs w:val="24"/>
        </w:rPr>
        <w:t xml:space="preserve"> </w:t>
      </w:r>
      <w:r>
        <w:rPr>
          <w:sz w:val="24"/>
          <w:szCs w:val="24"/>
        </w:rPr>
        <w:t>untuk</w:t>
      </w:r>
      <w:r>
        <w:rPr>
          <w:spacing w:val="2"/>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k dipe</w:t>
      </w:r>
      <w:r>
        <w:rPr>
          <w:spacing w:val="-1"/>
          <w:sz w:val="24"/>
          <w:szCs w:val="24"/>
        </w:rPr>
        <w:t>r</w:t>
      </w:r>
      <w:r>
        <w:rPr>
          <w:sz w:val="24"/>
          <w:szCs w:val="24"/>
        </w:rPr>
        <w:t>bolehk</w:t>
      </w:r>
      <w:r>
        <w:rPr>
          <w:spacing w:val="-1"/>
          <w:sz w:val="24"/>
          <w:szCs w:val="24"/>
        </w:rPr>
        <w:t>a</w:t>
      </w:r>
      <w:r>
        <w:rPr>
          <w:sz w:val="24"/>
          <w:szCs w:val="24"/>
        </w:rPr>
        <w:t>n</w:t>
      </w:r>
      <w:r>
        <w:rPr>
          <w:spacing w:val="2"/>
          <w:sz w:val="24"/>
          <w:szCs w:val="24"/>
        </w:rPr>
        <w:t xml:space="preserve"> </w:t>
      </w:r>
      <w:r>
        <w:rPr>
          <w:i/>
          <w:sz w:val="24"/>
          <w:szCs w:val="24"/>
        </w:rPr>
        <w:t>dupl</w:t>
      </w:r>
      <w:r>
        <w:rPr>
          <w:i/>
          <w:spacing w:val="1"/>
          <w:sz w:val="24"/>
          <w:szCs w:val="24"/>
        </w:rPr>
        <w:t>i</w:t>
      </w:r>
      <w:r>
        <w:rPr>
          <w:i/>
          <w:spacing w:val="-1"/>
          <w:sz w:val="24"/>
          <w:szCs w:val="24"/>
        </w:rPr>
        <w:t>c</w:t>
      </w:r>
      <w:r>
        <w:rPr>
          <w:i/>
          <w:sz w:val="24"/>
          <w:szCs w:val="24"/>
        </w:rPr>
        <w:t>ate</w:t>
      </w:r>
      <w:r>
        <w:rPr>
          <w:i/>
          <w:spacing w:val="4"/>
          <w:sz w:val="24"/>
          <w:szCs w:val="24"/>
        </w:rPr>
        <w:t xml:space="preserve"> </w:t>
      </w:r>
      <w:r>
        <w:rPr>
          <w:sz w:val="24"/>
          <w:szCs w:val="24"/>
        </w:rPr>
        <w:t>sup</w:t>
      </w:r>
      <w:r>
        <w:rPr>
          <w:spacing w:val="-1"/>
          <w:sz w:val="24"/>
          <w:szCs w:val="24"/>
        </w:rPr>
        <w:t>a</w:t>
      </w:r>
      <w:r>
        <w:rPr>
          <w:sz w:val="24"/>
          <w:szCs w:val="24"/>
        </w:rPr>
        <w:t>ya</w:t>
      </w:r>
      <w:r>
        <w:rPr>
          <w:spacing w:val="1"/>
          <w:sz w:val="24"/>
          <w:szCs w:val="24"/>
        </w:rPr>
        <w:t xml:space="preserve"> </w:t>
      </w:r>
      <w:r>
        <w:rPr>
          <w:sz w:val="24"/>
          <w:szCs w:val="24"/>
        </w:rPr>
        <w:t>t</w:t>
      </w:r>
      <w:r>
        <w:rPr>
          <w:spacing w:val="1"/>
          <w:sz w:val="24"/>
          <w:szCs w:val="24"/>
        </w:rPr>
        <w:t>i</w:t>
      </w:r>
      <w:r>
        <w:rPr>
          <w:sz w:val="24"/>
          <w:szCs w:val="24"/>
        </w:rPr>
        <w:t>d</w:t>
      </w:r>
      <w:r>
        <w:rPr>
          <w:spacing w:val="-1"/>
          <w:sz w:val="24"/>
          <w:szCs w:val="24"/>
        </w:rPr>
        <w:t>a</w:t>
      </w:r>
      <w:r>
        <w:rPr>
          <w:sz w:val="24"/>
          <w:szCs w:val="24"/>
        </w:rPr>
        <w:t>k</w:t>
      </w:r>
      <w:r>
        <w:rPr>
          <w:spacing w:val="3"/>
          <w:sz w:val="24"/>
          <w:szCs w:val="24"/>
        </w:rPr>
        <w:t xml:space="preserve"> </w:t>
      </w:r>
      <w:r>
        <w:rPr>
          <w:sz w:val="24"/>
          <w:szCs w:val="24"/>
        </w:rPr>
        <w:t>menj</w:t>
      </w:r>
      <w:r>
        <w:rPr>
          <w:spacing w:val="-1"/>
          <w:sz w:val="24"/>
          <w:szCs w:val="24"/>
        </w:rPr>
        <w:t>a</w:t>
      </w:r>
      <w:r>
        <w:rPr>
          <w:sz w:val="24"/>
          <w:szCs w:val="24"/>
        </w:rPr>
        <w:t>di d</w:t>
      </w:r>
      <w:r>
        <w:rPr>
          <w:spacing w:val="-1"/>
          <w:sz w:val="24"/>
          <w:szCs w:val="24"/>
        </w:rPr>
        <w:t>a</w:t>
      </w:r>
      <w:r>
        <w:rPr>
          <w:sz w:val="24"/>
          <w:szCs w:val="24"/>
        </w:rPr>
        <w:t>ta</w:t>
      </w:r>
      <w:r>
        <w:rPr>
          <w:spacing w:val="1"/>
          <w:sz w:val="24"/>
          <w:szCs w:val="24"/>
        </w:rPr>
        <w:t xml:space="preserve"> </w:t>
      </w:r>
      <w:r>
        <w:rPr>
          <w:sz w:val="24"/>
          <w:szCs w:val="24"/>
        </w:rPr>
        <w:t>y</w:t>
      </w:r>
      <w:r>
        <w:rPr>
          <w:spacing w:val="-1"/>
          <w:sz w:val="24"/>
          <w:szCs w:val="24"/>
        </w:rPr>
        <w:t>a</w:t>
      </w:r>
      <w:r>
        <w:rPr>
          <w:sz w:val="24"/>
          <w:szCs w:val="24"/>
        </w:rPr>
        <w:t>ng</w:t>
      </w:r>
      <w:r>
        <w:rPr>
          <w:spacing w:val="2"/>
          <w:sz w:val="24"/>
          <w:szCs w:val="24"/>
        </w:rPr>
        <w:t xml:space="preserve"> </w:t>
      </w:r>
      <w:r>
        <w:rPr>
          <w:sz w:val="24"/>
          <w:szCs w:val="24"/>
        </w:rPr>
        <w:t>r</w:t>
      </w:r>
      <w:r>
        <w:rPr>
          <w:spacing w:val="-2"/>
          <w:sz w:val="24"/>
          <w:szCs w:val="24"/>
        </w:rPr>
        <w:t>a</w:t>
      </w:r>
      <w:r>
        <w:rPr>
          <w:sz w:val="24"/>
          <w:szCs w:val="24"/>
        </w:rPr>
        <w:t>n</w:t>
      </w:r>
      <w:r>
        <w:rPr>
          <w:spacing w:val="-1"/>
          <w:sz w:val="24"/>
          <w:szCs w:val="24"/>
        </w:rPr>
        <w:t>c</w:t>
      </w:r>
      <w:r>
        <w:rPr>
          <w:spacing w:val="1"/>
          <w:sz w:val="24"/>
          <w:szCs w:val="24"/>
        </w:rPr>
        <w:t>u</w:t>
      </w:r>
      <w:r>
        <w:rPr>
          <w:sz w:val="24"/>
          <w:szCs w:val="24"/>
        </w:rPr>
        <w:t>.</w:t>
      </w:r>
      <w:r>
        <w:rPr>
          <w:spacing w:val="2"/>
          <w:sz w:val="24"/>
          <w:szCs w:val="24"/>
        </w:rPr>
        <w:t xml:space="preserve"> D</w:t>
      </w:r>
      <w:r>
        <w:rPr>
          <w:spacing w:val="-1"/>
          <w:sz w:val="24"/>
          <w:szCs w:val="24"/>
        </w:rPr>
        <w:t>e</w:t>
      </w:r>
      <w:r>
        <w:rPr>
          <w:sz w:val="24"/>
          <w:szCs w:val="24"/>
        </w:rPr>
        <w:t>ng</w:t>
      </w:r>
      <w:r>
        <w:rPr>
          <w:spacing w:val="1"/>
          <w:sz w:val="24"/>
          <w:szCs w:val="24"/>
        </w:rPr>
        <w:t>a</w:t>
      </w:r>
      <w:r>
        <w:rPr>
          <w:sz w:val="24"/>
          <w:szCs w:val="24"/>
        </w:rPr>
        <w:t>n</w:t>
      </w:r>
      <w:r>
        <w:rPr>
          <w:spacing w:val="2"/>
          <w:sz w:val="24"/>
          <w:szCs w:val="24"/>
        </w:rPr>
        <w:t xml:space="preserve"> </w:t>
      </w:r>
      <w:r>
        <w:rPr>
          <w:sz w:val="24"/>
          <w:szCs w:val="24"/>
        </w:rPr>
        <w:t>d</w:t>
      </w:r>
      <w:r>
        <w:rPr>
          <w:spacing w:val="-1"/>
          <w:sz w:val="24"/>
          <w:szCs w:val="24"/>
        </w:rPr>
        <w:t>e</w:t>
      </w:r>
      <w:r>
        <w:rPr>
          <w:sz w:val="24"/>
          <w:szCs w:val="24"/>
        </w:rPr>
        <w:t>m</w:t>
      </w:r>
      <w:r>
        <w:rPr>
          <w:spacing w:val="1"/>
          <w:sz w:val="24"/>
          <w:szCs w:val="24"/>
        </w:rPr>
        <w:t>i</w:t>
      </w:r>
      <w:r>
        <w:rPr>
          <w:sz w:val="24"/>
          <w:szCs w:val="24"/>
        </w:rPr>
        <w:t xml:space="preserve">kian, </w:t>
      </w:r>
      <w:r>
        <w:rPr>
          <w:spacing w:val="-1"/>
          <w:sz w:val="24"/>
          <w:szCs w:val="24"/>
        </w:rPr>
        <w:t>a</w:t>
      </w:r>
      <w:r>
        <w:rPr>
          <w:sz w:val="24"/>
          <w:szCs w:val="24"/>
        </w:rPr>
        <w:t>d</w:t>
      </w:r>
      <w:r>
        <w:rPr>
          <w:spacing w:val="-1"/>
          <w:sz w:val="24"/>
          <w:szCs w:val="24"/>
        </w:rPr>
        <w:t>a</w:t>
      </w:r>
      <w:r>
        <w:rPr>
          <w:sz w:val="24"/>
          <w:szCs w:val="24"/>
        </w:rPr>
        <w:t>nya</w:t>
      </w:r>
      <w:r>
        <w:rPr>
          <w:spacing w:val="2"/>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r>
        <w:rPr>
          <w:spacing w:val="2"/>
          <w:sz w:val="24"/>
          <w:szCs w:val="24"/>
        </w:rPr>
        <w:t xml:space="preserve"> </w:t>
      </w:r>
      <w:r>
        <w:rPr>
          <w:spacing w:val="1"/>
          <w:sz w:val="24"/>
          <w:szCs w:val="24"/>
        </w:rPr>
        <w:t>S</w:t>
      </w:r>
      <w:r>
        <w:rPr>
          <w:sz w:val="24"/>
          <w:szCs w:val="24"/>
        </w:rPr>
        <w:t>is</w:t>
      </w:r>
      <w:r>
        <w:rPr>
          <w:spacing w:val="1"/>
          <w:sz w:val="24"/>
          <w:szCs w:val="24"/>
        </w:rPr>
        <w:t>t</w:t>
      </w:r>
      <w:r>
        <w:rPr>
          <w:spacing w:val="-1"/>
          <w:sz w:val="24"/>
          <w:szCs w:val="24"/>
        </w:rPr>
        <w:t>e</w:t>
      </w:r>
      <w:r>
        <w:rPr>
          <w:sz w:val="24"/>
          <w:szCs w:val="24"/>
        </w:rPr>
        <w:t xml:space="preserve">m </w:t>
      </w:r>
      <w:r>
        <w:rPr>
          <w:spacing w:val="-3"/>
          <w:sz w:val="24"/>
          <w:szCs w:val="24"/>
        </w:rPr>
        <w:t>I</w:t>
      </w:r>
      <w:r>
        <w:rPr>
          <w:sz w:val="24"/>
          <w:szCs w:val="24"/>
        </w:rPr>
        <w:t>nf</w:t>
      </w:r>
      <w:r>
        <w:rPr>
          <w:spacing w:val="1"/>
          <w:sz w:val="24"/>
          <w:szCs w:val="24"/>
        </w:rPr>
        <w:t>o</w:t>
      </w:r>
      <w:r>
        <w:rPr>
          <w:sz w:val="24"/>
          <w:szCs w:val="24"/>
        </w:rPr>
        <w:t>rm</w:t>
      </w:r>
      <w:r>
        <w:rPr>
          <w:spacing w:val="-1"/>
          <w:sz w:val="24"/>
          <w:szCs w:val="24"/>
        </w:rPr>
        <w:t>a</w:t>
      </w:r>
      <w:r>
        <w:rPr>
          <w:sz w:val="24"/>
          <w:szCs w:val="24"/>
        </w:rPr>
        <w:t>si</w:t>
      </w:r>
      <w:r>
        <w:rPr>
          <w:spacing w:val="2"/>
          <w:sz w:val="24"/>
          <w:szCs w:val="24"/>
        </w:rPr>
        <w:t xml:space="preserve"> </w:t>
      </w:r>
      <w:r>
        <w:rPr>
          <w:sz w:val="24"/>
          <w:szCs w:val="24"/>
        </w:rPr>
        <w:t>M</w:t>
      </w:r>
      <w:r>
        <w:rPr>
          <w:spacing w:val="-1"/>
          <w:sz w:val="24"/>
          <w:szCs w:val="24"/>
        </w:rPr>
        <w:t>a</w:t>
      </w:r>
      <w:r>
        <w:rPr>
          <w:sz w:val="24"/>
          <w:szCs w:val="24"/>
        </w:rPr>
        <w:t>n</w:t>
      </w:r>
      <w:r>
        <w:rPr>
          <w:spacing w:val="-1"/>
          <w:sz w:val="24"/>
          <w:szCs w:val="24"/>
        </w:rPr>
        <w:t>a</w:t>
      </w:r>
      <w:r>
        <w:rPr>
          <w:sz w:val="24"/>
          <w:szCs w:val="24"/>
        </w:rPr>
        <w:t>jem</w:t>
      </w:r>
      <w:r>
        <w:rPr>
          <w:spacing w:val="-1"/>
          <w:sz w:val="24"/>
          <w:szCs w:val="24"/>
        </w:rPr>
        <w:t>e</w:t>
      </w:r>
      <w:r>
        <w:rPr>
          <w:sz w:val="24"/>
          <w:szCs w:val="24"/>
        </w:rPr>
        <w:t>n</w:t>
      </w:r>
      <w:r>
        <w:rPr>
          <w:spacing w:val="2"/>
          <w:sz w:val="24"/>
          <w:szCs w:val="24"/>
        </w:rPr>
        <w:t xml:space="preserve"> </w:t>
      </w:r>
      <w:r>
        <w:rPr>
          <w:sz w:val="24"/>
          <w:szCs w:val="24"/>
        </w:rPr>
        <w:t>B</w:t>
      </w:r>
      <w:r>
        <w:rPr>
          <w:spacing w:val="-1"/>
          <w:sz w:val="24"/>
          <w:szCs w:val="24"/>
        </w:rPr>
        <w:t>a</w:t>
      </w:r>
      <w:r>
        <w:rPr>
          <w:sz w:val="24"/>
          <w:szCs w:val="24"/>
        </w:rPr>
        <w:t>r</w:t>
      </w:r>
      <w:r>
        <w:rPr>
          <w:spacing w:val="-2"/>
          <w:sz w:val="24"/>
          <w:szCs w:val="24"/>
        </w:rPr>
        <w:t>a</w:t>
      </w:r>
      <w:r>
        <w:rPr>
          <w:sz w:val="24"/>
          <w:szCs w:val="24"/>
        </w:rPr>
        <w:t>ng D</w:t>
      </w:r>
      <w:r>
        <w:rPr>
          <w:spacing w:val="-1"/>
          <w:sz w:val="24"/>
          <w:szCs w:val="24"/>
        </w:rPr>
        <w:t>ae</w:t>
      </w:r>
      <w:r>
        <w:rPr>
          <w:spacing w:val="1"/>
          <w:sz w:val="24"/>
          <w:szCs w:val="24"/>
        </w:rPr>
        <w:t>r</w:t>
      </w:r>
      <w:r>
        <w:rPr>
          <w:spacing w:val="-1"/>
          <w:sz w:val="24"/>
          <w:szCs w:val="24"/>
        </w:rPr>
        <w:t>a</w:t>
      </w:r>
      <w:r>
        <w:rPr>
          <w:sz w:val="24"/>
          <w:szCs w:val="24"/>
        </w:rPr>
        <w:t>h (S</w:t>
      </w:r>
      <w:r>
        <w:rPr>
          <w:spacing w:val="-3"/>
          <w:sz w:val="24"/>
          <w:szCs w:val="24"/>
        </w:rPr>
        <w:t>I</w:t>
      </w:r>
      <w:r>
        <w:rPr>
          <w:spacing w:val="2"/>
          <w:sz w:val="24"/>
          <w:szCs w:val="24"/>
        </w:rPr>
        <w:t>M</w:t>
      </w:r>
      <w:r>
        <w:rPr>
          <w:sz w:val="24"/>
          <w:szCs w:val="24"/>
        </w:rPr>
        <w:t>BA</w:t>
      </w:r>
      <w:r>
        <w:rPr>
          <w:spacing w:val="-1"/>
          <w:sz w:val="24"/>
          <w:szCs w:val="24"/>
        </w:rPr>
        <w:t>D</w:t>
      </w:r>
      <w:r>
        <w:rPr>
          <w:sz w:val="24"/>
          <w:szCs w:val="24"/>
        </w:rPr>
        <w:t>A)</w:t>
      </w:r>
      <w:r>
        <w:rPr>
          <w:spacing w:val="2"/>
          <w:sz w:val="24"/>
          <w:szCs w:val="24"/>
        </w:rPr>
        <w:t xml:space="preserve"> </w:t>
      </w:r>
      <w:r>
        <w:rPr>
          <w:sz w:val="24"/>
          <w:szCs w:val="24"/>
        </w:rPr>
        <w:t>ini h</w:t>
      </w:r>
      <w:r>
        <w:rPr>
          <w:spacing w:val="-1"/>
          <w:sz w:val="24"/>
          <w:szCs w:val="24"/>
        </w:rPr>
        <w:t>a</w:t>
      </w:r>
      <w:r>
        <w:rPr>
          <w:sz w:val="24"/>
          <w:szCs w:val="24"/>
        </w:rPr>
        <w:t>r</w:t>
      </w:r>
      <w:r>
        <w:rPr>
          <w:spacing w:val="-2"/>
          <w:sz w:val="24"/>
          <w:szCs w:val="24"/>
        </w:rPr>
        <w:t>a</w:t>
      </w:r>
      <w:r>
        <w:rPr>
          <w:sz w:val="24"/>
          <w:szCs w:val="24"/>
        </w:rPr>
        <w:t>p</w:t>
      </w:r>
      <w:r>
        <w:rPr>
          <w:spacing w:val="-1"/>
          <w:sz w:val="24"/>
          <w:szCs w:val="24"/>
        </w:rPr>
        <w:t>a</w:t>
      </w:r>
      <w:r>
        <w:rPr>
          <w:sz w:val="24"/>
          <w:szCs w:val="24"/>
        </w:rPr>
        <w:t>nn</w:t>
      </w:r>
      <w:r>
        <w:rPr>
          <w:spacing w:val="2"/>
          <w:sz w:val="24"/>
          <w:szCs w:val="24"/>
        </w:rPr>
        <w:t>y</w:t>
      </w:r>
      <w:r>
        <w:rPr>
          <w:sz w:val="24"/>
          <w:szCs w:val="24"/>
        </w:rPr>
        <w:t>a</w:t>
      </w:r>
      <w:r>
        <w:rPr>
          <w:spacing w:val="13"/>
          <w:sz w:val="24"/>
          <w:szCs w:val="24"/>
        </w:rPr>
        <w:t xml:space="preserve"> </w:t>
      </w:r>
      <w:r>
        <w:rPr>
          <w:sz w:val="24"/>
          <w:szCs w:val="24"/>
        </w:rPr>
        <w:t>d</w:t>
      </w:r>
      <w:r>
        <w:rPr>
          <w:spacing w:val="-1"/>
          <w:sz w:val="24"/>
          <w:szCs w:val="24"/>
        </w:rPr>
        <w:t>a</w:t>
      </w:r>
      <w:r>
        <w:rPr>
          <w:spacing w:val="2"/>
          <w:sz w:val="24"/>
          <w:szCs w:val="24"/>
        </w:rPr>
        <w:t>p</w:t>
      </w:r>
      <w:r>
        <w:rPr>
          <w:spacing w:val="-1"/>
          <w:sz w:val="24"/>
          <w:szCs w:val="24"/>
        </w:rPr>
        <w:t>a</w:t>
      </w:r>
      <w:r>
        <w:rPr>
          <w:sz w:val="24"/>
          <w:szCs w:val="24"/>
        </w:rPr>
        <w:t>t</w:t>
      </w:r>
      <w:r>
        <w:rPr>
          <w:spacing w:val="13"/>
          <w:sz w:val="24"/>
          <w:szCs w:val="24"/>
        </w:rPr>
        <w:t xml:space="preserve"> </w:t>
      </w:r>
      <w:r>
        <w:rPr>
          <w:sz w:val="24"/>
          <w:szCs w:val="24"/>
        </w:rPr>
        <w:t>mem</w:t>
      </w:r>
      <w:r>
        <w:rPr>
          <w:spacing w:val="2"/>
          <w:sz w:val="24"/>
          <w:szCs w:val="24"/>
        </w:rPr>
        <w:t>b</w:t>
      </w:r>
      <w:r>
        <w:rPr>
          <w:spacing w:val="-1"/>
          <w:sz w:val="24"/>
          <w:szCs w:val="24"/>
        </w:rPr>
        <w:t>e</w:t>
      </w:r>
      <w:r>
        <w:rPr>
          <w:sz w:val="24"/>
          <w:szCs w:val="24"/>
        </w:rPr>
        <w:t>rik</w:t>
      </w:r>
      <w:r>
        <w:rPr>
          <w:spacing w:val="-1"/>
          <w:sz w:val="24"/>
          <w:szCs w:val="24"/>
        </w:rPr>
        <w:t>a</w:t>
      </w:r>
      <w:r>
        <w:rPr>
          <w:sz w:val="24"/>
          <w:szCs w:val="24"/>
        </w:rPr>
        <w:t>n</w:t>
      </w:r>
      <w:r>
        <w:rPr>
          <w:spacing w:val="14"/>
          <w:sz w:val="24"/>
          <w:szCs w:val="24"/>
        </w:rPr>
        <w:t xml:space="preserve"> </w:t>
      </w:r>
      <w:r>
        <w:rPr>
          <w:sz w:val="24"/>
          <w:szCs w:val="24"/>
        </w:rPr>
        <w:t>k</w:t>
      </w:r>
      <w:r>
        <w:rPr>
          <w:spacing w:val="-1"/>
          <w:sz w:val="24"/>
          <w:szCs w:val="24"/>
        </w:rPr>
        <w:t>e</w:t>
      </w:r>
      <w:r>
        <w:rPr>
          <w:sz w:val="24"/>
          <w:szCs w:val="24"/>
        </w:rPr>
        <w:t>muda</w:t>
      </w:r>
      <w:r>
        <w:rPr>
          <w:spacing w:val="2"/>
          <w:sz w:val="24"/>
          <w:szCs w:val="24"/>
        </w:rPr>
        <w:t>h</w:t>
      </w:r>
      <w:r>
        <w:rPr>
          <w:spacing w:val="-1"/>
          <w:sz w:val="24"/>
          <w:szCs w:val="24"/>
        </w:rPr>
        <w:t>a</w:t>
      </w:r>
      <w:r>
        <w:rPr>
          <w:sz w:val="24"/>
          <w:szCs w:val="24"/>
        </w:rPr>
        <w:t>n d</w:t>
      </w:r>
      <w:r>
        <w:rPr>
          <w:spacing w:val="-1"/>
          <w:sz w:val="24"/>
          <w:szCs w:val="24"/>
        </w:rPr>
        <w:t>a</w:t>
      </w:r>
      <w:r>
        <w:rPr>
          <w:sz w:val="24"/>
          <w:szCs w:val="24"/>
        </w:rPr>
        <w:t>l</w:t>
      </w:r>
      <w:r>
        <w:rPr>
          <w:spacing w:val="2"/>
          <w:sz w:val="24"/>
          <w:szCs w:val="24"/>
        </w:rPr>
        <w:t>a</w:t>
      </w:r>
      <w:r>
        <w:rPr>
          <w:sz w:val="24"/>
          <w:szCs w:val="24"/>
        </w:rPr>
        <w:t>m pros</w:t>
      </w:r>
      <w:r>
        <w:rPr>
          <w:spacing w:val="-1"/>
          <w:sz w:val="24"/>
          <w:szCs w:val="24"/>
        </w:rPr>
        <w:t>e</w:t>
      </w:r>
      <w:r>
        <w:rPr>
          <w:sz w:val="24"/>
          <w:szCs w:val="24"/>
        </w:rPr>
        <w:t>s</w:t>
      </w:r>
      <w:r>
        <w:rPr>
          <w:spacing w:val="11"/>
          <w:sz w:val="24"/>
          <w:szCs w:val="24"/>
        </w:rPr>
        <w:t xml:space="preserve"> </w:t>
      </w:r>
      <w:r>
        <w:rPr>
          <w:sz w:val="24"/>
          <w:szCs w:val="24"/>
        </w:rPr>
        <w:t>invent</w:t>
      </w:r>
      <w:r>
        <w:rPr>
          <w:spacing w:val="-1"/>
          <w:sz w:val="24"/>
          <w:szCs w:val="24"/>
        </w:rPr>
        <w:t>a</w:t>
      </w:r>
      <w:r>
        <w:rPr>
          <w:sz w:val="24"/>
          <w:szCs w:val="24"/>
        </w:rPr>
        <w:t>ri</w:t>
      </w:r>
      <w:r>
        <w:rPr>
          <w:spacing w:val="2"/>
          <w:sz w:val="24"/>
          <w:szCs w:val="24"/>
        </w:rPr>
        <w:t>s</w:t>
      </w:r>
      <w:r>
        <w:rPr>
          <w:spacing w:val="-1"/>
          <w:sz w:val="24"/>
          <w:szCs w:val="24"/>
        </w:rPr>
        <w:t>a</w:t>
      </w:r>
      <w:r>
        <w:rPr>
          <w:sz w:val="24"/>
          <w:szCs w:val="24"/>
        </w:rPr>
        <w:t>si</w:t>
      </w:r>
      <w:r>
        <w:rPr>
          <w:spacing w:val="12"/>
          <w:sz w:val="24"/>
          <w:szCs w:val="24"/>
        </w:rPr>
        <w:t xml:space="preserve"> </w:t>
      </w:r>
      <w:r>
        <w:rPr>
          <w:spacing w:val="2"/>
          <w:sz w:val="24"/>
          <w:szCs w:val="24"/>
        </w:rPr>
        <w:t>b</w:t>
      </w:r>
      <w:r>
        <w:rPr>
          <w:spacing w:val="-1"/>
          <w:sz w:val="24"/>
          <w:szCs w:val="24"/>
        </w:rPr>
        <w:t>a</w:t>
      </w:r>
      <w:r>
        <w:rPr>
          <w:sz w:val="24"/>
          <w:szCs w:val="24"/>
        </w:rPr>
        <w:t>r</w:t>
      </w:r>
      <w:r>
        <w:rPr>
          <w:spacing w:val="-2"/>
          <w:sz w:val="24"/>
          <w:szCs w:val="24"/>
        </w:rPr>
        <w:t>a</w:t>
      </w:r>
      <w:r>
        <w:rPr>
          <w:sz w:val="24"/>
          <w:szCs w:val="24"/>
        </w:rPr>
        <w:t>ng</w:t>
      </w:r>
      <w:r>
        <w:rPr>
          <w:spacing w:val="13"/>
          <w:sz w:val="24"/>
          <w:szCs w:val="24"/>
        </w:rPr>
        <w:t xml:space="preserve"> </w:t>
      </w:r>
      <w:r>
        <w:rPr>
          <w:sz w:val="24"/>
          <w:szCs w:val="24"/>
        </w:rPr>
        <w:t>d</w:t>
      </w:r>
      <w:r>
        <w:rPr>
          <w:spacing w:val="-1"/>
          <w:sz w:val="24"/>
          <w:szCs w:val="24"/>
        </w:rPr>
        <w:t>a</w:t>
      </w:r>
      <w:r>
        <w:rPr>
          <w:spacing w:val="1"/>
          <w:sz w:val="24"/>
          <w:szCs w:val="24"/>
        </w:rPr>
        <w:t>e</w:t>
      </w:r>
      <w:r>
        <w:rPr>
          <w:sz w:val="24"/>
          <w:szCs w:val="24"/>
        </w:rPr>
        <w:t>r</w:t>
      </w:r>
      <w:r>
        <w:rPr>
          <w:spacing w:val="-2"/>
          <w:sz w:val="24"/>
          <w:szCs w:val="24"/>
        </w:rPr>
        <w:t>a</w:t>
      </w:r>
      <w:r>
        <w:rPr>
          <w:sz w:val="24"/>
          <w:szCs w:val="24"/>
        </w:rPr>
        <w:t>h s</w:t>
      </w:r>
      <w:r>
        <w:rPr>
          <w:spacing w:val="-1"/>
          <w:sz w:val="24"/>
          <w:szCs w:val="24"/>
        </w:rPr>
        <w:t>e</w:t>
      </w:r>
      <w:r>
        <w:rPr>
          <w:sz w:val="24"/>
          <w:szCs w:val="24"/>
        </w:rPr>
        <w:t>rta</w:t>
      </w:r>
      <w:r>
        <w:rPr>
          <w:spacing w:val="-13"/>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r>
        <w:rPr>
          <w:spacing w:val="-11"/>
          <w:sz w:val="24"/>
          <w:szCs w:val="24"/>
        </w:rPr>
        <w:t xml:space="preserve"> </w:t>
      </w:r>
      <w:r>
        <w:rPr>
          <w:sz w:val="24"/>
          <w:szCs w:val="24"/>
        </w:rPr>
        <w:t>ini</w:t>
      </w:r>
      <w:r>
        <w:rPr>
          <w:spacing w:val="2"/>
          <w:sz w:val="24"/>
          <w:szCs w:val="24"/>
        </w:rPr>
        <w:t xml:space="preserve"> </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2"/>
          <w:sz w:val="24"/>
          <w:szCs w:val="24"/>
        </w:rPr>
        <w:t xml:space="preserve"> </w:t>
      </w:r>
      <w:r>
        <w:rPr>
          <w:sz w:val="24"/>
          <w:szCs w:val="24"/>
        </w:rPr>
        <w:t>d</w:t>
      </w:r>
      <w:r>
        <w:rPr>
          <w:spacing w:val="3"/>
          <w:sz w:val="24"/>
          <w:szCs w:val="24"/>
        </w:rPr>
        <w:t>i</w:t>
      </w:r>
      <w:r>
        <w:rPr>
          <w:sz w:val="24"/>
          <w:szCs w:val="24"/>
        </w:rPr>
        <w:t>gun</w:t>
      </w:r>
      <w:r>
        <w:rPr>
          <w:spacing w:val="-1"/>
          <w:sz w:val="24"/>
          <w:szCs w:val="24"/>
        </w:rPr>
        <w:t>a</w:t>
      </w:r>
      <w:r>
        <w:rPr>
          <w:sz w:val="24"/>
          <w:szCs w:val="24"/>
        </w:rPr>
        <w:t>k</w:t>
      </w:r>
      <w:r>
        <w:rPr>
          <w:spacing w:val="-1"/>
          <w:sz w:val="24"/>
          <w:szCs w:val="24"/>
        </w:rPr>
        <w:t>a</w:t>
      </w:r>
      <w:r>
        <w:rPr>
          <w:sz w:val="24"/>
          <w:szCs w:val="24"/>
        </w:rPr>
        <w:t>n s</w:t>
      </w:r>
      <w:r>
        <w:rPr>
          <w:spacing w:val="-1"/>
          <w:sz w:val="24"/>
          <w:szCs w:val="24"/>
        </w:rPr>
        <w:t>e</w:t>
      </w:r>
      <w:r>
        <w:rPr>
          <w:sz w:val="24"/>
          <w:szCs w:val="24"/>
        </w:rPr>
        <w:t>b</w:t>
      </w:r>
      <w:r>
        <w:rPr>
          <w:spacing w:val="1"/>
          <w:sz w:val="24"/>
          <w:szCs w:val="24"/>
        </w:rPr>
        <w:t>a</w:t>
      </w:r>
      <w:r>
        <w:rPr>
          <w:sz w:val="24"/>
          <w:szCs w:val="24"/>
        </w:rPr>
        <w:t>g</w:t>
      </w:r>
      <w:r>
        <w:rPr>
          <w:spacing w:val="-1"/>
          <w:sz w:val="24"/>
          <w:szCs w:val="24"/>
        </w:rPr>
        <w:t>a</w:t>
      </w:r>
      <w:r>
        <w:rPr>
          <w:sz w:val="24"/>
          <w:szCs w:val="24"/>
        </w:rPr>
        <w:t>i</w:t>
      </w:r>
      <w:r>
        <w:rPr>
          <w:spacing w:val="1"/>
          <w:sz w:val="24"/>
          <w:szCs w:val="24"/>
        </w:rPr>
        <w:t>m</w:t>
      </w:r>
      <w:r>
        <w:rPr>
          <w:spacing w:val="-1"/>
          <w:sz w:val="24"/>
          <w:szCs w:val="24"/>
        </w:rPr>
        <w:t>a</w:t>
      </w:r>
      <w:r>
        <w:rPr>
          <w:sz w:val="24"/>
          <w:szCs w:val="24"/>
        </w:rPr>
        <w:t>na</w:t>
      </w:r>
      <w:r>
        <w:rPr>
          <w:spacing w:val="3"/>
          <w:sz w:val="24"/>
          <w:szCs w:val="24"/>
        </w:rPr>
        <w:t xml:space="preserve"> </w:t>
      </w:r>
      <w:r>
        <w:rPr>
          <w:sz w:val="24"/>
          <w:szCs w:val="24"/>
        </w:rPr>
        <w:t>f</w:t>
      </w:r>
      <w:r>
        <w:rPr>
          <w:spacing w:val="1"/>
          <w:sz w:val="24"/>
          <w:szCs w:val="24"/>
        </w:rPr>
        <w:t>u</w:t>
      </w:r>
      <w:r>
        <w:rPr>
          <w:sz w:val="24"/>
          <w:szCs w:val="24"/>
        </w:rPr>
        <w:t>ngsiny</w:t>
      </w:r>
      <w:r>
        <w:rPr>
          <w:spacing w:val="-1"/>
          <w:sz w:val="24"/>
          <w:szCs w:val="24"/>
        </w:rPr>
        <w:t>a</w:t>
      </w:r>
      <w:r>
        <w:rPr>
          <w:sz w:val="24"/>
          <w:szCs w:val="24"/>
        </w:rPr>
        <w:t>.</w:t>
      </w:r>
    </w:p>
    <w:p w14:paraId="1709F2D6" w14:textId="77777777" w:rsidR="00855A51" w:rsidRDefault="00A12D31">
      <w:pPr>
        <w:spacing w:before="60"/>
        <w:ind w:left="3661" w:right="3369"/>
        <w:jc w:val="center"/>
        <w:rPr>
          <w:sz w:val="24"/>
          <w:szCs w:val="24"/>
        </w:rPr>
      </w:pPr>
      <w:r>
        <w:rPr>
          <w:b/>
          <w:sz w:val="24"/>
          <w:szCs w:val="24"/>
        </w:rPr>
        <w:lastRenderedPageBreak/>
        <w:t>D</w:t>
      </w:r>
      <w:r>
        <w:rPr>
          <w:b/>
          <w:spacing w:val="-1"/>
          <w:sz w:val="24"/>
          <w:szCs w:val="24"/>
        </w:rPr>
        <w:t>A</w:t>
      </w:r>
      <w:r>
        <w:rPr>
          <w:b/>
          <w:sz w:val="24"/>
          <w:szCs w:val="24"/>
        </w:rPr>
        <w:t xml:space="preserve">FTAR </w:t>
      </w:r>
      <w:r>
        <w:rPr>
          <w:b/>
          <w:spacing w:val="-1"/>
          <w:sz w:val="24"/>
          <w:szCs w:val="24"/>
        </w:rPr>
        <w:t>P</w:t>
      </w:r>
      <w:r>
        <w:rPr>
          <w:b/>
          <w:sz w:val="24"/>
          <w:szCs w:val="24"/>
        </w:rPr>
        <w:t>US</w:t>
      </w:r>
      <w:r>
        <w:rPr>
          <w:b/>
          <w:spacing w:val="1"/>
          <w:sz w:val="24"/>
          <w:szCs w:val="24"/>
        </w:rPr>
        <w:t>T</w:t>
      </w:r>
      <w:r>
        <w:rPr>
          <w:b/>
          <w:sz w:val="24"/>
          <w:szCs w:val="24"/>
        </w:rPr>
        <w:t>AKA</w:t>
      </w:r>
    </w:p>
    <w:p w14:paraId="73B5AD58" w14:textId="77777777" w:rsidR="00855A51" w:rsidRDefault="00855A51">
      <w:pPr>
        <w:spacing w:before="4" w:line="100" w:lineRule="exact"/>
        <w:rPr>
          <w:sz w:val="11"/>
          <w:szCs w:val="11"/>
        </w:rPr>
      </w:pPr>
    </w:p>
    <w:p w14:paraId="1BC80341" w14:textId="77777777" w:rsidR="00855A51" w:rsidRDefault="00855A51">
      <w:pPr>
        <w:spacing w:line="200" w:lineRule="exact"/>
      </w:pPr>
    </w:p>
    <w:p w14:paraId="633198DF" w14:textId="77777777" w:rsidR="00855A51" w:rsidRDefault="00855A51">
      <w:pPr>
        <w:spacing w:line="200" w:lineRule="exact"/>
      </w:pPr>
    </w:p>
    <w:p w14:paraId="00C28F10" w14:textId="77777777" w:rsidR="00855A51" w:rsidRDefault="00A12D31">
      <w:pPr>
        <w:ind w:left="120" w:right="78"/>
        <w:jc w:val="both"/>
        <w:rPr>
          <w:sz w:val="24"/>
          <w:szCs w:val="24"/>
        </w:rPr>
      </w:pPr>
      <w:r>
        <w:rPr>
          <w:spacing w:val="1"/>
          <w:sz w:val="24"/>
          <w:szCs w:val="24"/>
        </w:rPr>
        <w:t>P</w:t>
      </w:r>
      <w:r>
        <w:rPr>
          <w:spacing w:val="-1"/>
          <w:sz w:val="24"/>
          <w:szCs w:val="24"/>
        </w:rPr>
        <w:t>e</w:t>
      </w:r>
      <w:r>
        <w:rPr>
          <w:sz w:val="24"/>
          <w:szCs w:val="24"/>
        </w:rPr>
        <w:t>me</w:t>
      </w:r>
      <w:r>
        <w:rPr>
          <w:spacing w:val="-1"/>
          <w:sz w:val="24"/>
          <w:szCs w:val="24"/>
        </w:rPr>
        <w:t>r</w:t>
      </w:r>
      <w:r>
        <w:rPr>
          <w:sz w:val="24"/>
          <w:szCs w:val="24"/>
        </w:rPr>
        <w:t>in</w:t>
      </w:r>
      <w:r>
        <w:rPr>
          <w:spacing w:val="1"/>
          <w:sz w:val="24"/>
          <w:szCs w:val="24"/>
        </w:rPr>
        <w:t>t</w:t>
      </w:r>
      <w:r>
        <w:rPr>
          <w:spacing w:val="-1"/>
          <w:sz w:val="24"/>
          <w:szCs w:val="24"/>
        </w:rPr>
        <w:t>a</w:t>
      </w:r>
      <w:r>
        <w:rPr>
          <w:sz w:val="24"/>
          <w:szCs w:val="24"/>
        </w:rPr>
        <w:t>h</w:t>
      </w:r>
      <w:r>
        <w:rPr>
          <w:spacing w:val="55"/>
          <w:sz w:val="24"/>
          <w:szCs w:val="24"/>
        </w:rPr>
        <w:t xml:space="preserve"> </w:t>
      </w:r>
      <w:r>
        <w:rPr>
          <w:sz w:val="24"/>
          <w:szCs w:val="24"/>
        </w:rPr>
        <w:t>Kota</w:t>
      </w:r>
      <w:r>
        <w:rPr>
          <w:spacing w:val="54"/>
          <w:sz w:val="24"/>
          <w:szCs w:val="24"/>
        </w:rPr>
        <w:t xml:space="preserve"> </w:t>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z w:val="24"/>
          <w:szCs w:val="24"/>
        </w:rPr>
        <w:t>y</w:t>
      </w:r>
      <w:r>
        <w:rPr>
          <w:spacing w:val="1"/>
          <w:sz w:val="24"/>
          <w:szCs w:val="24"/>
        </w:rPr>
        <w:t>a</w:t>
      </w:r>
      <w:r>
        <w:rPr>
          <w:sz w:val="24"/>
          <w:szCs w:val="24"/>
        </w:rPr>
        <w:t>.</w:t>
      </w:r>
      <w:r>
        <w:rPr>
          <w:spacing w:val="55"/>
          <w:sz w:val="24"/>
          <w:szCs w:val="24"/>
        </w:rPr>
        <w:t xml:space="preserve"> </w:t>
      </w:r>
      <w:r>
        <w:rPr>
          <w:sz w:val="24"/>
          <w:szCs w:val="24"/>
        </w:rPr>
        <w:t>(2021).</w:t>
      </w:r>
      <w:r>
        <w:rPr>
          <w:spacing w:val="55"/>
          <w:sz w:val="24"/>
          <w:szCs w:val="24"/>
        </w:rPr>
        <w:t xml:space="preserve"> </w:t>
      </w:r>
      <w:r>
        <w:rPr>
          <w:spacing w:val="-1"/>
          <w:sz w:val="22"/>
          <w:szCs w:val="22"/>
        </w:rPr>
        <w:t>D</w:t>
      </w:r>
      <w:r>
        <w:rPr>
          <w:spacing w:val="1"/>
          <w:sz w:val="22"/>
          <w:szCs w:val="22"/>
        </w:rPr>
        <w:t>I</w:t>
      </w:r>
      <w:r>
        <w:rPr>
          <w:spacing w:val="-1"/>
          <w:sz w:val="22"/>
          <w:szCs w:val="22"/>
        </w:rPr>
        <w:t>NA</w:t>
      </w:r>
      <w:r>
        <w:rPr>
          <w:sz w:val="22"/>
          <w:szCs w:val="22"/>
        </w:rPr>
        <w:t xml:space="preserve">S </w:t>
      </w:r>
      <w:r>
        <w:rPr>
          <w:spacing w:val="1"/>
          <w:sz w:val="22"/>
          <w:szCs w:val="22"/>
        </w:rPr>
        <w:t xml:space="preserve"> </w:t>
      </w:r>
      <w:r>
        <w:rPr>
          <w:sz w:val="22"/>
          <w:szCs w:val="22"/>
        </w:rPr>
        <w:t>P</w:t>
      </w:r>
      <w:r>
        <w:rPr>
          <w:spacing w:val="-1"/>
          <w:sz w:val="22"/>
          <w:szCs w:val="22"/>
        </w:rPr>
        <w:t>ER</w:t>
      </w:r>
      <w:r>
        <w:rPr>
          <w:sz w:val="22"/>
          <w:szCs w:val="22"/>
        </w:rPr>
        <w:t>P</w:t>
      </w:r>
      <w:r>
        <w:rPr>
          <w:spacing w:val="-1"/>
          <w:sz w:val="22"/>
          <w:szCs w:val="22"/>
        </w:rPr>
        <w:t>U</w:t>
      </w:r>
      <w:r>
        <w:rPr>
          <w:sz w:val="22"/>
          <w:szCs w:val="22"/>
        </w:rPr>
        <w:t>S</w:t>
      </w:r>
      <w:r>
        <w:rPr>
          <w:spacing w:val="-1"/>
          <w:sz w:val="22"/>
          <w:szCs w:val="22"/>
        </w:rPr>
        <w:t>TAKAA</w:t>
      </w:r>
      <w:r>
        <w:rPr>
          <w:sz w:val="22"/>
          <w:szCs w:val="22"/>
        </w:rPr>
        <w:t xml:space="preserve">N  </w:t>
      </w:r>
      <w:r>
        <w:rPr>
          <w:spacing w:val="-1"/>
          <w:sz w:val="22"/>
          <w:szCs w:val="22"/>
        </w:rPr>
        <w:t>DA</w:t>
      </w:r>
      <w:r>
        <w:rPr>
          <w:sz w:val="22"/>
          <w:szCs w:val="22"/>
        </w:rPr>
        <w:t xml:space="preserve">N  </w:t>
      </w:r>
      <w:r>
        <w:rPr>
          <w:spacing w:val="1"/>
          <w:sz w:val="22"/>
          <w:szCs w:val="22"/>
        </w:rPr>
        <w:t>K</w:t>
      </w:r>
      <w:r>
        <w:rPr>
          <w:sz w:val="22"/>
          <w:szCs w:val="22"/>
        </w:rPr>
        <w:t>E</w:t>
      </w:r>
      <w:r>
        <w:rPr>
          <w:spacing w:val="-2"/>
          <w:sz w:val="22"/>
          <w:szCs w:val="22"/>
        </w:rPr>
        <w:t>A</w:t>
      </w:r>
      <w:r>
        <w:rPr>
          <w:spacing w:val="-1"/>
          <w:sz w:val="22"/>
          <w:szCs w:val="22"/>
        </w:rPr>
        <w:t>R</w:t>
      </w:r>
      <w:r>
        <w:rPr>
          <w:sz w:val="22"/>
          <w:szCs w:val="22"/>
        </w:rPr>
        <w:t>S</w:t>
      </w:r>
      <w:r>
        <w:rPr>
          <w:spacing w:val="-2"/>
          <w:sz w:val="22"/>
          <w:szCs w:val="22"/>
        </w:rPr>
        <w:t>I</w:t>
      </w:r>
      <w:r>
        <w:rPr>
          <w:sz w:val="22"/>
          <w:szCs w:val="22"/>
        </w:rPr>
        <w:t>P</w:t>
      </w:r>
      <w:r>
        <w:rPr>
          <w:spacing w:val="-1"/>
          <w:sz w:val="22"/>
          <w:szCs w:val="22"/>
        </w:rPr>
        <w:t>A</w:t>
      </w:r>
      <w:r>
        <w:rPr>
          <w:spacing w:val="1"/>
          <w:sz w:val="22"/>
          <w:szCs w:val="22"/>
        </w:rPr>
        <w:t>N</w:t>
      </w:r>
      <w:r>
        <w:rPr>
          <w:sz w:val="24"/>
          <w:szCs w:val="24"/>
        </w:rPr>
        <w:t>.</w:t>
      </w:r>
      <w:r>
        <w:rPr>
          <w:spacing w:val="55"/>
          <w:sz w:val="24"/>
          <w:szCs w:val="24"/>
        </w:rPr>
        <w:t xml:space="preserve"> </w:t>
      </w:r>
      <w:r>
        <w:rPr>
          <w:sz w:val="24"/>
          <w:szCs w:val="24"/>
        </w:rPr>
        <w:t>Di</w:t>
      </w:r>
      <w:r>
        <w:rPr>
          <w:spacing w:val="-1"/>
          <w:sz w:val="24"/>
          <w:szCs w:val="24"/>
        </w:rPr>
        <w:t>a</w:t>
      </w:r>
      <w:r>
        <w:rPr>
          <w:sz w:val="24"/>
          <w:szCs w:val="24"/>
        </w:rPr>
        <w:t>k</w:t>
      </w:r>
      <w:r>
        <w:rPr>
          <w:spacing w:val="2"/>
          <w:sz w:val="24"/>
          <w:szCs w:val="24"/>
        </w:rPr>
        <w:t>s</w:t>
      </w:r>
      <w:r>
        <w:rPr>
          <w:spacing w:val="-1"/>
          <w:sz w:val="24"/>
          <w:szCs w:val="24"/>
        </w:rPr>
        <w:t>e</w:t>
      </w:r>
      <w:r>
        <w:rPr>
          <w:sz w:val="24"/>
          <w:szCs w:val="24"/>
        </w:rPr>
        <w:t>s p</w:t>
      </w:r>
      <w:r>
        <w:rPr>
          <w:spacing w:val="-1"/>
          <w:sz w:val="24"/>
          <w:szCs w:val="24"/>
        </w:rPr>
        <w:t>a</w:t>
      </w:r>
      <w:r>
        <w:rPr>
          <w:sz w:val="24"/>
          <w:szCs w:val="24"/>
        </w:rPr>
        <w:t>da</w:t>
      </w:r>
      <w:r>
        <w:rPr>
          <w:spacing w:val="40"/>
          <w:sz w:val="24"/>
          <w:szCs w:val="24"/>
        </w:rPr>
        <w:t xml:space="preserve"> </w:t>
      </w:r>
      <w:r>
        <w:rPr>
          <w:sz w:val="24"/>
          <w:szCs w:val="24"/>
        </w:rPr>
        <w:t>10</w:t>
      </w:r>
      <w:r>
        <w:rPr>
          <w:spacing w:val="41"/>
          <w:sz w:val="24"/>
          <w:szCs w:val="24"/>
        </w:rPr>
        <w:t xml:space="preserve"> </w:t>
      </w:r>
      <w:r>
        <w:rPr>
          <w:sz w:val="24"/>
          <w:szCs w:val="24"/>
        </w:rPr>
        <w:t>Agustus</w:t>
      </w:r>
      <w:r>
        <w:rPr>
          <w:spacing w:val="41"/>
          <w:sz w:val="24"/>
          <w:szCs w:val="24"/>
        </w:rPr>
        <w:t xml:space="preserve"> </w:t>
      </w:r>
      <w:r>
        <w:rPr>
          <w:sz w:val="24"/>
          <w:szCs w:val="24"/>
        </w:rPr>
        <w:t>202</w:t>
      </w:r>
      <w:r>
        <w:rPr>
          <w:spacing w:val="1"/>
          <w:sz w:val="24"/>
          <w:szCs w:val="24"/>
        </w:rPr>
        <w:t>2</w:t>
      </w:r>
      <w:r>
        <w:rPr>
          <w:sz w:val="24"/>
          <w:szCs w:val="24"/>
        </w:rPr>
        <w:t>,</w:t>
      </w:r>
      <w:r>
        <w:rPr>
          <w:spacing w:val="38"/>
          <w:sz w:val="24"/>
          <w:szCs w:val="24"/>
        </w:rPr>
        <w:t xml:space="preserve"> </w:t>
      </w:r>
      <w:r>
        <w:rPr>
          <w:sz w:val="24"/>
          <w:szCs w:val="24"/>
        </w:rPr>
        <w:t>d</w:t>
      </w:r>
      <w:r>
        <w:rPr>
          <w:spacing w:val="-1"/>
          <w:sz w:val="24"/>
          <w:szCs w:val="24"/>
        </w:rPr>
        <w:t>a</w:t>
      </w:r>
      <w:r>
        <w:rPr>
          <w:sz w:val="24"/>
          <w:szCs w:val="24"/>
        </w:rPr>
        <w:t xml:space="preserve">ri  </w:t>
      </w:r>
      <w:hyperlink r:id="rId11">
        <w:r>
          <w:rPr>
            <w:color w:val="0000FF"/>
            <w:sz w:val="24"/>
            <w:szCs w:val="24"/>
            <w:u w:val="single" w:color="0000FF"/>
          </w:rPr>
          <w:t>ht</w:t>
        </w:r>
        <w:r>
          <w:rPr>
            <w:color w:val="0000FF"/>
            <w:spacing w:val="1"/>
            <w:sz w:val="24"/>
            <w:szCs w:val="24"/>
            <w:u w:val="single" w:color="0000FF"/>
          </w:rPr>
          <w:t>t</w:t>
        </w:r>
        <w:r>
          <w:rPr>
            <w:color w:val="0000FF"/>
            <w:sz w:val="24"/>
            <w:szCs w:val="24"/>
            <w:u w:val="single" w:color="0000FF"/>
          </w:rPr>
          <w:t>ps:</w:t>
        </w:r>
        <w:r>
          <w:rPr>
            <w:color w:val="0000FF"/>
            <w:spacing w:val="1"/>
            <w:sz w:val="24"/>
            <w:szCs w:val="24"/>
            <w:u w:val="single" w:color="0000FF"/>
          </w:rPr>
          <w:t>/</w:t>
        </w:r>
        <w:r>
          <w:rPr>
            <w:color w:val="0000FF"/>
            <w:sz w:val="24"/>
            <w:szCs w:val="24"/>
            <w:u w:val="single" w:color="0000FF"/>
          </w:rPr>
          <w:t>/ww</w:t>
        </w:r>
        <w:r>
          <w:rPr>
            <w:color w:val="0000FF"/>
            <w:spacing w:val="-1"/>
            <w:sz w:val="24"/>
            <w:szCs w:val="24"/>
            <w:u w:val="single" w:color="0000FF"/>
          </w:rPr>
          <w:t>w</w:t>
        </w:r>
        <w:r>
          <w:rPr>
            <w:color w:val="0000FF"/>
            <w:sz w:val="24"/>
            <w:szCs w:val="24"/>
            <w:u w:val="single" w:color="0000FF"/>
          </w:rPr>
          <w:t>.sur</w:t>
        </w:r>
        <w:r>
          <w:rPr>
            <w:color w:val="0000FF"/>
            <w:spacing w:val="-1"/>
            <w:sz w:val="24"/>
            <w:szCs w:val="24"/>
            <w:u w:val="single" w:color="0000FF"/>
          </w:rPr>
          <w:t>a</w:t>
        </w:r>
        <w:r>
          <w:rPr>
            <w:color w:val="0000FF"/>
            <w:sz w:val="24"/>
            <w:szCs w:val="24"/>
            <w:u w:val="single" w:color="0000FF"/>
          </w:rPr>
          <w:t>b</w:t>
        </w:r>
        <w:r>
          <w:rPr>
            <w:color w:val="0000FF"/>
            <w:spacing w:val="1"/>
            <w:sz w:val="24"/>
            <w:szCs w:val="24"/>
            <w:u w:val="single" w:color="0000FF"/>
          </w:rPr>
          <w:t>a</w:t>
        </w:r>
        <w:r>
          <w:rPr>
            <w:color w:val="0000FF"/>
            <w:sz w:val="24"/>
            <w:szCs w:val="24"/>
            <w:u w:val="single" w:color="0000FF"/>
          </w:rPr>
          <w:t>y</w:t>
        </w:r>
        <w:r>
          <w:rPr>
            <w:color w:val="0000FF"/>
            <w:spacing w:val="-1"/>
            <w:sz w:val="24"/>
            <w:szCs w:val="24"/>
            <w:u w:val="single" w:color="0000FF"/>
          </w:rPr>
          <w:t>a</w:t>
        </w:r>
        <w:r>
          <w:rPr>
            <w:color w:val="0000FF"/>
            <w:sz w:val="24"/>
            <w:szCs w:val="24"/>
            <w:u w:val="single" w:color="0000FF"/>
          </w:rPr>
          <w:t>.go.id</w:t>
        </w:r>
        <w:r>
          <w:rPr>
            <w:color w:val="0000FF"/>
            <w:spacing w:val="1"/>
            <w:sz w:val="24"/>
            <w:szCs w:val="24"/>
            <w:u w:val="single" w:color="0000FF"/>
          </w:rPr>
          <w:t>/</w:t>
        </w:r>
        <w:r>
          <w:rPr>
            <w:color w:val="0000FF"/>
            <w:sz w:val="24"/>
            <w:szCs w:val="24"/>
            <w:u w:val="single" w:color="0000FF"/>
          </w:rPr>
          <w:t>id</w:t>
        </w:r>
        <w:r>
          <w:rPr>
            <w:color w:val="0000FF"/>
            <w:spacing w:val="1"/>
            <w:sz w:val="24"/>
            <w:szCs w:val="24"/>
            <w:u w:val="single" w:color="0000FF"/>
          </w:rPr>
          <w:t>/</w:t>
        </w:r>
        <w:r>
          <w:rPr>
            <w:color w:val="0000FF"/>
            <w:sz w:val="24"/>
            <w:szCs w:val="24"/>
            <w:u w:val="single" w:color="0000FF"/>
          </w:rPr>
          <w:t>b</w:t>
        </w:r>
        <w:r>
          <w:rPr>
            <w:color w:val="0000FF"/>
            <w:spacing w:val="-1"/>
            <w:sz w:val="24"/>
            <w:szCs w:val="24"/>
            <w:u w:val="single" w:color="0000FF"/>
          </w:rPr>
          <w:t>e</w:t>
        </w:r>
        <w:r>
          <w:rPr>
            <w:color w:val="0000FF"/>
            <w:sz w:val="24"/>
            <w:szCs w:val="24"/>
            <w:u w:val="single" w:color="0000FF"/>
          </w:rPr>
          <w:t>rit</w:t>
        </w:r>
        <w:r>
          <w:rPr>
            <w:color w:val="0000FF"/>
            <w:spacing w:val="-1"/>
            <w:sz w:val="24"/>
            <w:szCs w:val="24"/>
            <w:u w:val="single" w:color="0000FF"/>
          </w:rPr>
          <w:t>a</w:t>
        </w:r>
        <w:r>
          <w:rPr>
            <w:color w:val="0000FF"/>
            <w:sz w:val="24"/>
            <w:szCs w:val="24"/>
            <w:u w:val="single" w:color="0000FF"/>
          </w:rPr>
          <w:t>/23803</w:t>
        </w:r>
        <w:r>
          <w:rPr>
            <w:color w:val="0000FF"/>
            <w:spacing w:val="1"/>
            <w:sz w:val="24"/>
            <w:szCs w:val="24"/>
            <w:u w:val="single" w:color="0000FF"/>
          </w:rPr>
          <w:t>/</w:t>
        </w:r>
        <w:r>
          <w:rPr>
            <w:color w:val="0000FF"/>
            <w:sz w:val="24"/>
            <w:szCs w:val="24"/>
            <w:u w:val="single" w:color="0000FF"/>
          </w:rPr>
          <w:t>dina</w:t>
        </w:r>
        <w:r>
          <w:rPr>
            <w:color w:val="0000FF"/>
            <w:spacing w:val="2"/>
            <w:sz w:val="24"/>
            <w:szCs w:val="24"/>
            <w:u w:val="single" w:color="0000FF"/>
          </w:rPr>
          <w:t>s</w:t>
        </w:r>
        <w:r>
          <w:rPr>
            <w:color w:val="0000FF"/>
            <w:spacing w:val="-1"/>
            <w:sz w:val="24"/>
            <w:szCs w:val="24"/>
            <w:u w:val="single" w:color="0000FF"/>
          </w:rPr>
          <w:t>-</w:t>
        </w:r>
        <w:r>
          <w:rPr>
            <w:color w:val="0000FF"/>
            <w:sz w:val="24"/>
            <w:szCs w:val="24"/>
            <w:u w:val="single" w:color="0000FF"/>
          </w:rPr>
          <w:t>p</w:t>
        </w:r>
        <w:r>
          <w:rPr>
            <w:color w:val="0000FF"/>
            <w:spacing w:val="-1"/>
            <w:sz w:val="24"/>
            <w:szCs w:val="24"/>
            <w:u w:val="single" w:color="0000FF"/>
          </w:rPr>
          <w:t>e</w:t>
        </w:r>
        <w:r>
          <w:rPr>
            <w:color w:val="0000FF"/>
            <w:sz w:val="24"/>
            <w:szCs w:val="24"/>
            <w:u w:val="single" w:color="0000FF"/>
          </w:rPr>
          <w:t>rpust</w:t>
        </w:r>
        <w:r>
          <w:rPr>
            <w:color w:val="0000FF"/>
            <w:spacing w:val="-1"/>
            <w:sz w:val="24"/>
            <w:szCs w:val="24"/>
            <w:u w:val="single" w:color="0000FF"/>
          </w:rPr>
          <w:t>a</w:t>
        </w:r>
        <w:r>
          <w:rPr>
            <w:color w:val="0000FF"/>
            <w:spacing w:val="2"/>
            <w:sz w:val="24"/>
            <w:szCs w:val="24"/>
            <w:u w:val="single" w:color="0000FF"/>
          </w:rPr>
          <w:t>k</w:t>
        </w:r>
        <w:r>
          <w:rPr>
            <w:color w:val="0000FF"/>
            <w:spacing w:val="-1"/>
            <w:sz w:val="24"/>
            <w:szCs w:val="24"/>
            <w:u w:val="single" w:color="0000FF"/>
          </w:rPr>
          <w:t>aa</w:t>
        </w:r>
        <w:r>
          <w:rPr>
            <w:color w:val="0000FF"/>
            <w:sz w:val="24"/>
            <w:szCs w:val="24"/>
            <w:u w:val="single" w:color="0000FF"/>
          </w:rPr>
          <w:t>n-</w:t>
        </w:r>
      </w:hyperlink>
      <w:r>
        <w:rPr>
          <w:color w:val="0000FF"/>
          <w:sz w:val="24"/>
          <w:szCs w:val="24"/>
        </w:rPr>
        <w:t xml:space="preserve"> </w:t>
      </w:r>
      <w:hyperlink r:id="rId12">
        <w:r>
          <w:rPr>
            <w:color w:val="0000FF"/>
            <w:sz w:val="24"/>
            <w:szCs w:val="24"/>
            <w:u w:val="single" w:color="0000FF"/>
          </w:rPr>
          <w:t>d</w:t>
        </w:r>
        <w:r>
          <w:rPr>
            <w:color w:val="0000FF"/>
            <w:spacing w:val="-1"/>
            <w:sz w:val="24"/>
            <w:szCs w:val="24"/>
            <w:u w:val="single" w:color="0000FF"/>
          </w:rPr>
          <w:t>a</w:t>
        </w:r>
        <w:r>
          <w:rPr>
            <w:color w:val="0000FF"/>
            <w:sz w:val="24"/>
            <w:szCs w:val="24"/>
            <w:u w:val="single" w:color="0000FF"/>
          </w:rPr>
          <w:t>n</w:t>
        </w:r>
        <w:r>
          <w:rPr>
            <w:color w:val="0000FF"/>
            <w:spacing w:val="-1"/>
            <w:sz w:val="24"/>
            <w:szCs w:val="24"/>
            <w:u w:val="single" w:color="0000FF"/>
          </w:rPr>
          <w:t>-</w:t>
        </w:r>
        <w:r>
          <w:rPr>
            <w:color w:val="0000FF"/>
            <w:sz w:val="24"/>
            <w:szCs w:val="24"/>
            <w:u w:val="single" w:color="0000FF"/>
          </w:rPr>
          <w:t>k</w:t>
        </w:r>
        <w:r>
          <w:rPr>
            <w:color w:val="0000FF"/>
            <w:spacing w:val="-1"/>
            <w:sz w:val="24"/>
            <w:szCs w:val="24"/>
            <w:u w:val="single" w:color="0000FF"/>
          </w:rPr>
          <w:t>e</w:t>
        </w:r>
        <w:r>
          <w:rPr>
            <w:color w:val="0000FF"/>
            <w:spacing w:val="1"/>
            <w:sz w:val="24"/>
            <w:szCs w:val="24"/>
            <w:u w:val="single" w:color="0000FF"/>
          </w:rPr>
          <w:t>a</w:t>
        </w:r>
        <w:r>
          <w:rPr>
            <w:color w:val="0000FF"/>
            <w:sz w:val="24"/>
            <w:szCs w:val="24"/>
            <w:u w:val="single" w:color="0000FF"/>
          </w:rPr>
          <w:t>rsip</w:t>
        </w:r>
        <w:r>
          <w:rPr>
            <w:color w:val="0000FF"/>
            <w:spacing w:val="-1"/>
            <w:sz w:val="24"/>
            <w:szCs w:val="24"/>
            <w:u w:val="single" w:color="0000FF"/>
          </w:rPr>
          <w:t>a</w:t>
        </w:r>
        <w:r>
          <w:rPr>
            <w:color w:val="0000FF"/>
            <w:sz w:val="24"/>
            <w:szCs w:val="24"/>
            <w:u w:val="single" w:color="0000FF"/>
          </w:rPr>
          <w:t>n</w:t>
        </w:r>
      </w:hyperlink>
    </w:p>
    <w:p w14:paraId="42F70971" w14:textId="77777777" w:rsidR="00855A51" w:rsidRDefault="00855A51">
      <w:pPr>
        <w:spacing w:before="7" w:line="240" w:lineRule="exact"/>
        <w:rPr>
          <w:sz w:val="24"/>
          <w:szCs w:val="24"/>
        </w:rPr>
      </w:pPr>
    </w:p>
    <w:p w14:paraId="6D86D43D" w14:textId="77777777" w:rsidR="00C01533" w:rsidRDefault="00C01533">
      <w:pPr>
        <w:spacing w:before="60"/>
        <w:ind w:left="3243"/>
        <w:rPr>
          <w:spacing w:val="2"/>
          <w:sz w:val="24"/>
          <w:szCs w:val="24"/>
        </w:rPr>
      </w:pPr>
    </w:p>
    <w:p w14:paraId="6F5FFACE" w14:textId="77777777" w:rsidR="00C01533" w:rsidRDefault="00C01533">
      <w:pPr>
        <w:spacing w:before="60"/>
        <w:ind w:left="3243"/>
        <w:rPr>
          <w:spacing w:val="2"/>
          <w:sz w:val="24"/>
          <w:szCs w:val="24"/>
        </w:rPr>
      </w:pPr>
    </w:p>
    <w:p w14:paraId="4EF1D661" w14:textId="77777777" w:rsidR="00C01533" w:rsidRDefault="00C01533">
      <w:pPr>
        <w:spacing w:before="60"/>
        <w:ind w:left="3243"/>
        <w:rPr>
          <w:spacing w:val="2"/>
          <w:sz w:val="24"/>
          <w:szCs w:val="24"/>
        </w:rPr>
      </w:pPr>
    </w:p>
    <w:p w14:paraId="36DE5F11" w14:textId="77777777" w:rsidR="00C01533" w:rsidRDefault="00C01533">
      <w:pPr>
        <w:spacing w:before="60"/>
        <w:ind w:left="3243"/>
        <w:rPr>
          <w:spacing w:val="2"/>
          <w:sz w:val="24"/>
          <w:szCs w:val="24"/>
        </w:rPr>
      </w:pPr>
    </w:p>
    <w:p w14:paraId="586B884F" w14:textId="77777777" w:rsidR="00C01533" w:rsidRDefault="00C01533">
      <w:pPr>
        <w:spacing w:before="60"/>
        <w:ind w:left="3243"/>
        <w:rPr>
          <w:spacing w:val="2"/>
          <w:sz w:val="24"/>
          <w:szCs w:val="24"/>
        </w:rPr>
      </w:pPr>
    </w:p>
    <w:p w14:paraId="657F52C2" w14:textId="77777777" w:rsidR="00C01533" w:rsidRDefault="00C01533">
      <w:pPr>
        <w:spacing w:before="60"/>
        <w:ind w:left="3243"/>
        <w:rPr>
          <w:spacing w:val="2"/>
          <w:sz w:val="24"/>
          <w:szCs w:val="24"/>
        </w:rPr>
      </w:pPr>
    </w:p>
    <w:p w14:paraId="1574BE35" w14:textId="77777777" w:rsidR="00C01533" w:rsidRDefault="00C01533">
      <w:pPr>
        <w:spacing w:before="60"/>
        <w:ind w:left="3243"/>
        <w:rPr>
          <w:spacing w:val="2"/>
          <w:sz w:val="24"/>
          <w:szCs w:val="24"/>
        </w:rPr>
      </w:pPr>
    </w:p>
    <w:p w14:paraId="4D3D361D" w14:textId="77777777" w:rsidR="00C01533" w:rsidRDefault="00C01533">
      <w:pPr>
        <w:spacing w:before="60"/>
        <w:ind w:left="3243"/>
        <w:rPr>
          <w:spacing w:val="2"/>
          <w:sz w:val="24"/>
          <w:szCs w:val="24"/>
        </w:rPr>
      </w:pPr>
    </w:p>
    <w:p w14:paraId="1E351EBB" w14:textId="77777777" w:rsidR="00C01533" w:rsidRDefault="00C01533">
      <w:pPr>
        <w:spacing w:before="60"/>
        <w:ind w:left="3243"/>
        <w:rPr>
          <w:spacing w:val="2"/>
          <w:sz w:val="24"/>
          <w:szCs w:val="24"/>
        </w:rPr>
      </w:pPr>
    </w:p>
    <w:p w14:paraId="561B6699" w14:textId="77777777" w:rsidR="00C01533" w:rsidRDefault="00C01533">
      <w:pPr>
        <w:spacing w:before="60"/>
        <w:ind w:left="3243"/>
        <w:rPr>
          <w:spacing w:val="2"/>
          <w:sz w:val="24"/>
          <w:szCs w:val="24"/>
        </w:rPr>
      </w:pPr>
    </w:p>
    <w:p w14:paraId="395D008A" w14:textId="77777777" w:rsidR="00C01533" w:rsidRDefault="00C01533">
      <w:pPr>
        <w:spacing w:before="60"/>
        <w:ind w:left="3243"/>
        <w:rPr>
          <w:spacing w:val="2"/>
          <w:sz w:val="24"/>
          <w:szCs w:val="24"/>
        </w:rPr>
      </w:pPr>
    </w:p>
    <w:p w14:paraId="25019B06" w14:textId="77777777" w:rsidR="00C01533" w:rsidRDefault="00C01533">
      <w:pPr>
        <w:spacing w:before="60"/>
        <w:ind w:left="3243"/>
        <w:rPr>
          <w:spacing w:val="2"/>
          <w:sz w:val="24"/>
          <w:szCs w:val="24"/>
        </w:rPr>
      </w:pPr>
    </w:p>
    <w:p w14:paraId="5BF347D9" w14:textId="77777777" w:rsidR="00C01533" w:rsidRDefault="00C01533">
      <w:pPr>
        <w:spacing w:before="60"/>
        <w:ind w:left="3243"/>
        <w:rPr>
          <w:spacing w:val="2"/>
          <w:sz w:val="24"/>
          <w:szCs w:val="24"/>
        </w:rPr>
      </w:pPr>
    </w:p>
    <w:p w14:paraId="0181496E" w14:textId="77777777" w:rsidR="00C01533" w:rsidRDefault="00C01533">
      <w:pPr>
        <w:spacing w:before="60"/>
        <w:ind w:left="3243"/>
        <w:rPr>
          <w:spacing w:val="2"/>
          <w:sz w:val="24"/>
          <w:szCs w:val="24"/>
        </w:rPr>
      </w:pPr>
    </w:p>
    <w:p w14:paraId="6235BD11" w14:textId="77777777" w:rsidR="00C01533" w:rsidRDefault="00C01533">
      <w:pPr>
        <w:spacing w:before="60"/>
        <w:ind w:left="3243"/>
        <w:rPr>
          <w:spacing w:val="2"/>
          <w:sz w:val="24"/>
          <w:szCs w:val="24"/>
        </w:rPr>
      </w:pPr>
    </w:p>
    <w:p w14:paraId="05BD3008" w14:textId="77777777" w:rsidR="00C01533" w:rsidRDefault="00C01533">
      <w:pPr>
        <w:spacing w:before="60"/>
        <w:ind w:left="3243"/>
        <w:rPr>
          <w:spacing w:val="2"/>
          <w:sz w:val="24"/>
          <w:szCs w:val="24"/>
        </w:rPr>
      </w:pPr>
    </w:p>
    <w:p w14:paraId="7EE1CCC7" w14:textId="77777777" w:rsidR="00C01533" w:rsidRDefault="00C01533">
      <w:pPr>
        <w:spacing w:before="60"/>
        <w:ind w:left="3243"/>
        <w:rPr>
          <w:spacing w:val="2"/>
          <w:sz w:val="24"/>
          <w:szCs w:val="24"/>
        </w:rPr>
      </w:pPr>
    </w:p>
    <w:p w14:paraId="599A4882" w14:textId="77777777" w:rsidR="00C01533" w:rsidRDefault="00C01533">
      <w:pPr>
        <w:spacing w:before="60"/>
        <w:ind w:left="3243"/>
        <w:rPr>
          <w:spacing w:val="2"/>
          <w:sz w:val="24"/>
          <w:szCs w:val="24"/>
        </w:rPr>
      </w:pPr>
    </w:p>
    <w:p w14:paraId="3E9F455A" w14:textId="77777777" w:rsidR="00C01533" w:rsidRDefault="00C01533">
      <w:pPr>
        <w:spacing w:before="60"/>
        <w:ind w:left="3243"/>
        <w:rPr>
          <w:spacing w:val="2"/>
          <w:sz w:val="24"/>
          <w:szCs w:val="24"/>
        </w:rPr>
      </w:pPr>
    </w:p>
    <w:p w14:paraId="19691974" w14:textId="77777777" w:rsidR="00C01533" w:rsidRDefault="00C01533">
      <w:pPr>
        <w:spacing w:before="60"/>
        <w:ind w:left="3243"/>
        <w:rPr>
          <w:spacing w:val="2"/>
          <w:sz w:val="24"/>
          <w:szCs w:val="24"/>
        </w:rPr>
      </w:pPr>
    </w:p>
    <w:p w14:paraId="1D5ACA62" w14:textId="77777777" w:rsidR="00C01533" w:rsidRDefault="00C01533">
      <w:pPr>
        <w:spacing w:before="60"/>
        <w:ind w:left="3243"/>
        <w:rPr>
          <w:spacing w:val="2"/>
          <w:sz w:val="24"/>
          <w:szCs w:val="24"/>
        </w:rPr>
      </w:pPr>
    </w:p>
    <w:p w14:paraId="524CB1D4" w14:textId="77777777" w:rsidR="00C01533" w:rsidRDefault="00C01533">
      <w:pPr>
        <w:spacing w:before="60"/>
        <w:ind w:left="3243"/>
        <w:rPr>
          <w:spacing w:val="2"/>
          <w:sz w:val="24"/>
          <w:szCs w:val="24"/>
        </w:rPr>
      </w:pPr>
    </w:p>
    <w:p w14:paraId="65E3406B" w14:textId="77777777" w:rsidR="00C01533" w:rsidRDefault="00C01533">
      <w:pPr>
        <w:spacing w:before="60"/>
        <w:ind w:left="3243"/>
        <w:rPr>
          <w:spacing w:val="2"/>
          <w:sz w:val="24"/>
          <w:szCs w:val="24"/>
        </w:rPr>
      </w:pPr>
    </w:p>
    <w:p w14:paraId="46A851B7" w14:textId="77777777" w:rsidR="00C01533" w:rsidRDefault="00C01533">
      <w:pPr>
        <w:spacing w:before="60"/>
        <w:ind w:left="3243"/>
        <w:rPr>
          <w:spacing w:val="2"/>
          <w:sz w:val="24"/>
          <w:szCs w:val="24"/>
        </w:rPr>
      </w:pPr>
    </w:p>
    <w:p w14:paraId="2212CB71" w14:textId="77777777" w:rsidR="00C01533" w:rsidRDefault="00C01533">
      <w:pPr>
        <w:spacing w:before="60"/>
        <w:ind w:left="3243"/>
        <w:rPr>
          <w:spacing w:val="2"/>
          <w:sz w:val="24"/>
          <w:szCs w:val="24"/>
        </w:rPr>
      </w:pPr>
    </w:p>
    <w:p w14:paraId="758D904B" w14:textId="77777777" w:rsidR="00C01533" w:rsidRDefault="00C01533">
      <w:pPr>
        <w:spacing w:before="60"/>
        <w:ind w:left="3243"/>
        <w:rPr>
          <w:spacing w:val="2"/>
          <w:sz w:val="24"/>
          <w:szCs w:val="24"/>
        </w:rPr>
      </w:pPr>
    </w:p>
    <w:p w14:paraId="475FB557" w14:textId="77777777" w:rsidR="00C01533" w:rsidRDefault="00C01533">
      <w:pPr>
        <w:spacing w:before="60"/>
        <w:ind w:left="3243"/>
        <w:rPr>
          <w:spacing w:val="2"/>
          <w:sz w:val="24"/>
          <w:szCs w:val="24"/>
        </w:rPr>
      </w:pPr>
    </w:p>
    <w:p w14:paraId="0950D757" w14:textId="77777777" w:rsidR="00C01533" w:rsidRDefault="00C01533">
      <w:pPr>
        <w:spacing w:before="60"/>
        <w:ind w:left="3243"/>
        <w:rPr>
          <w:spacing w:val="2"/>
          <w:sz w:val="24"/>
          <w:szCs w:val="24"/>
        </w:rPr>
      </w:pPr>
    </w:p>
    <w:p w14:paraId="2CF097B5" w14:textId="77777777" w:rsidR="00C01533" w:rsidRDefault="00C01533">
      <w:pPr>
        <w:spacing w:before="60"/>
        <w:ind w:left="3243"/>
        <w:rPr>
          <w:spacing w:val="2"/>
          <w:sz w:val="24"/>
          <w:szCs w:val="24"/>
        </w:rPr>
      </w:pPr>
    </w:p>
    <w:p w14:paraId="78D85EB3" w14:textId="77777777" w:rsidR="00C01533" w:rsidRDefault="00C01533">
      <w:pPr>
        <w:spacing w:before="60"/>
        <w:ind w:left="3243"/>
        <w:rPr>
          <w:spacing w:val="2"/>
          <w:sz w:val="24"/>
          <w:szCs w:val="24"/>
        </w:rPr>
      </w:pPr>
    </w:p>
    <w:p w14:paraId="203BBFCF" w14:textId="77777777" w:rsidR="00C01533" w:rsidRDefault="00C01533">
      <w:pPr>
        <w:spacing w:before="60"/>
        <w:ind w:left="3243"/>
        <w:rPr>
          <w:spacing w:val="2"/>
          <w:sz w:val="24"/>
          <w:szCs w:val="24"/>
        </w:rPr>
      </w:pPr>
    </w:p>
    <w:p w14:paraId="63D726EC" w14:textId="77777777" w:rsidR="00C01533" w:rsidRDefault="00C01533">
      <w:pPr>
        <w:spacing w:before="60"/>
        <w:ind w:left="3243"/>
        <w:rPr>
          <w:spacing w:val="2"/>
          <w:sz w:val="24"/>
          <w:szCs w:val="24"/>
        </w:rPr>
      </w:pPr>
    </w:p>
    <w:p w14:paraId="3BB9E852" w14:textId="77777777" w:rsidR="00C01533" w:rsidRDefault="00C01533">
      <w:pPr>
        <w:spacing w:before="60"/>
        <w:ind w:left="3243"/>
        <w:rPr>
          <w:spacing w:val="2"/>
          <w:sz w:val="24"/>
          <w:szCs w:val="24"/>
        </w:rPr>
      </w:pPr>
    </w:p>
    <w:p w14:paraId="6B6FF464" w14:textId="77777777" w:rsidR="00C01533" w:rsidRDefault="00C01533">
      <w:pPr>
        <w:spacing w:before="60"/>
        <w:ind w:left="3243"/>
        <w:rPr>
          <w:spacing w:val="2"/>
          <w:sz w:val="24"/>
          <w:szCs w:val="24"/>
        </w:rPr>
      </w:pPr>
    </w:p>
    <w:p w14:paraId="27DE48AD" w14:textId="77777777" w:rsidR="00C01533" w:rsidRDefault="00C01533">
      <w:pPr>
        <w:spacing w:before="60"/>
        <w:ind w:left="3243"/>
        <w:rPr>
          <w:spacing w:val="2"/>
          <w:sz w:val="24"/>
          <w:szCs w:val="24"/>
        </w:rPr>
      </w:pPr>
    </w:p>
    <w:p w14:paraId="0CA22899" w14:textId="40FF9405" w:rsidR="00855A51" w:rsidRDefault="00A12D31">
      <w:pPr>
        <w:spacing w:before="60"/>
        <w:ind w:left="3243"/>
        <w:rPr>
          <w:sz w:val="24"/>
          <w:szCs w:val="24"/>
        </w:rPr>
      </w:pPr>
      <w:r>
        <w:rPr>
          <w:b/>
          <w:sz w:val="24"/>
          <w:szCs w:val="24"/>
        </w:rPr>
        <w:lastRenderedPageBreak/>
        <w:t>LA</w:t>
      </w:r>
      <w:r>
        <w:rPr>
          <w:b/>
          <w:spacing w:val="-1"/>
          <w:sz w:val="24"/>
          <w:szCs w:val="24"/>
        </w:rPr>
        <w:t>M</w:t>
      </w:r>
      <w:r>
        <w:rPr>
          <w:b/>
          <w:sz w:val="24"/>
          <w:szCs w:val="24"/>
        </w:rPr>
        <w:t>PIR</w:t>
      </w:r>
      <w:r>
        <w:rPr>
          <w:b/>
          <w:spacing w:val="-1"/>
          <w:sz w:val="24"/>
          <w:szCs w:val="24"/>
        </w:rPr>
        <w:t>A</w:t>
      </w:r>
      <w:r>
        <w:rPr>
          <w:b/>
          <w:sz w:val="24"/>
          <w:szCs w:val="24"/>
        </w:rPr>
        <w:t>N – LA</w:t>
      </w:r>
      <w:r>
        <w:rPr>
          <w:b/>
          <w:spacing w:val="-1"/>
          <w:sz w:val="24"/>
          <w:szCs w:val="24"/>
        </w:rPr>
        <w:t>M</w:t>
      </w:r>
      <w:r>
        <w:rPr>
          <w:b/>
          <w:sz w:val="24"/>
          <w:szCs w:val="24"/>
        </w:rPr>
        <w:t>P</w:t>
      </w:r>
      <w:r>
        <w:rPr>
          <w:b/>
          <w:spacing w:val="2"/>
          <w:sz w:val="24"/>
          <w:szCs w:val="24"/>
        </w:rPr>
        <w:t>I</w:t>
      </w:r>
      <w:r>
        <w:rPr>
          <w:b/>
          <w:sz w:val="24"/>
          <w:szCs w:val="24"/>
        </w:rPr>
        <w:t>R</w:t>
      </w:r>
      <w:r>
        <w:rPr>
          <w:b/>
          <w:spacing w:val="-1"/>
          <w:sz w:val="24"/>
          <w:szCs w:val="24"/>
        </w:rPr>
        <w:t>A</w:t>
      </w:r>
      <w:r>
        <w:rPr>
          <w:b/>
          <w:sz w:val="24"/>
          <w:szCs w:val="24"/>
        </w:rPr>
        <w:t>N</w:t>
      </w:r>
    </w:p>
    <w:p w14:paraId="43FC2D8E" w14:textId="77777777" w:rsidR="00855A51" w:rsidRDefault="00855A51">
      <w:pPr>
        <w:spacing w:before="6" w:line="120" w:lineRule="exact"/>
        <w:rPr>
          <w:sz w:val="13"/>
          <w:szCs w:val="13"/>
        </w:rPr>
      </w:pPr>
    </w:p>
    <w:p w14:paraId="3C6C6E5D" w14:textId="77777777" w:rsidR="00855A51" w:rsidRDefault="00855A51">
      <w:pPr>
        <w:spacing w:line="200" w:lineRule="exact"/>
      </w:pPr>
    </w:p>
    <w:p w14:paraId="26D2AE18" w14:textId="77777777" w:rsidR="00855A51" w:rsidRDefault="00A12D31">
      <w:pPr>
        <w:ind w:left="105"/>
        <w:rPr>
          <w:sz w:val="24"/>
          <w:szCs w:val="24"/>
        </w:rPr>
      </w:pPr>
      <w:r>
        <w:rPr>
          <w:sz w:val="24"/>
          <w:szCs w:val="24"/>
        </w:rPr>
        <w:t>L</w:t>
      </w:r>
      <w:r>
        <w:rPr>
          <w:spacing w:val="-1"/>
          <w:sz w:val="24"/>
          <w:szCs w:val="24"/>
        </w:rPr>
        <w:t>a</w:t>
      </w:r>
      <w:r>
        <w:rPr>
          <w:sz w:val="24"/>
          <w:szCs w:val="24"/>
        </w:rPr>
        <w:t>mp</w:t>
      </w:r>
      <w:r>
        <w:rPr>
          <w:spacing w:val="1"/>
          <w:sz w:val="24"/>
          <w:szCs w:val="24"/>
        </w:rPr>
        <w:t>i</w:t>
      </w:r>
      <w:r>
        <w:rPr>
          <w:sz w:val="24"/>
          <w:szCs w:val="24"/>
        </w:rPr>
        <w:t>r</w:t>
      </w:r>
      <w:r>
        <w:rPr>
          <w:spacing w:val="-2"/>
          <w:sz w:val="24"/>
          <w:szCs w:val="24"/>
        </w:rPr>
        <w:t>a</w:t>
      </w:r>
      <w:r>
        <w:rPr>
          <w:sz w:val="24"/>
          <w:szCs w:val="24"/>
        </w:rPr>
        <w:t xml:space="preserve">n 1. </w:t>
      </w:r>
      <w:r>
        <w:rPr>
          <w:spacing w:val="1"/>
          <w:sz w:val="24"/>
          <w:szCs w:val="24"/>
        </w:rPr>
        <w:t>S</w:t>
      </w:r>
      <w:r>
        <w:rPr>
          <w:sz w:val="24"/>
          <w:szCs w:val="24"/>
        </w:rPr>
        <w:t>ur</w:t>
      </w:r>
      <w:r>
        <w:rPr>
          <w:spacing w:val="-2"/>
          <w:sz w:val="24"/>
          <w:szCs w:val="24"/>
        </w:rPr>
        <w:t>a</w:t>
      </w:r>
      <w:r>
        <w:rPr>
          <w:sz w:val="24"/>
          <w:szCs w:val="24"/>
        </w:rPr>
        <w:t xml:space="preserve">t </w:t>
      </w:r>
      <w:r>
        <w:rPr>
          <w:spacing w:val="1"/>
          <w:sz w:val="24"/>
          <w:szCs w:val="24"/>
        </w:rPr>
        <w:t>P</w:t>
      </w:r>
      <w:r>
        <w:rPr>
          <w:spacing w:val="-1"/>
          <w:sz w:val="24"/>
          <w:szCs w:val="24"/>
        </w:rPr>
        <w:t>e</w:t>
      </w:r>
      <w:r>
        <w:rPr>
          <w:sz w:val="24"/>
          <w:szCs w:val="24"/>
        </w:rPr>
        <w:t>ng</w:t>
      </w:r>
      <w:r>
        <w:rPr>
          <w:spacing w:val="1"/>
          <w:sz w:val="24"/>
          <w:szCs w:val="24"/>
        </w:rPr>
        <w:t>a</w:t>
      </w:r>
      <w:r>
        <w:rPr>
          <w:sz w:val="24"/>
          <w:szCs w:val="24"/>
        </w:rPr>
        <w:t>ntar</w:t>
      </w:r>
      <w:r>
        <w:rPr>
          <w:spacing w:val="-1"/>
          <w:sz w:val="24"/>
          <w:szCs w:val="24"/>
        </w:rPr>
        <w:t xml:space="preserve"> </w:t>
      </w:r>
      <w:r>
        <w:rPr>
          <w:spacing w:val="1"/>
          <w:sz w:val="24"/>
          <w:szCs w:val="24"/>
        </w:rPr>
        <w:t>P</w:t>
      </w:r>
      <w:r>
        <w:rPr>
          <w:sz w:val="24"/>
          <w:szCs w:val="24"/>
        </w:rPr>
        <w:t>KL</w:t>
      </w:r>
    </w:p>
    <w:p w14:paraId="7B6D8D0E" w14:textId="77777777" w:rsidR="00855A51" w:rsidRDefault="00855A51">
      <w:pPr>
        <w:spacing w:before="5" w:line="120" w:lineRule="exact"/>
        <w:rPr>
          <w:sz w:val="13"/>
          <w:szCs w:val="13"/>
        </w:rPr>
      </w:pPr>
    </w:p>
    <w:p w14:paraId="34C95716" w14:textId="77777777" w:rsidR="00855A51" w:rsidRDefault="00855A51">
      <w:pPr>
        <w:spacing w:line="200" w:lineRule="exact"/>
      </w:pPr>
    </w:p>
    <w:p w14:paraId="2B1EAA5B" w14:textId="77777777" w:rsidR="00855A51" w:rsidRDefault="00965E2E">
      <w:pPr>
        <w:ind w:left="105"/>
        <w:sectPr w:rsidR="00855A51">
          <w:pgSz w:w="11920" w:h="16860"/>
          <w:pgMar w:top="1520" w:right="1680" w:bottom="280" w:left="1340" w:header="0" w:footer="1010" w:gutter="0"/>
          <w:cols w:space="720"/>
        </w:sectPr>
      </w:pPr>
      <w:r>
        <w:pict w14:anchorId="0ECB3CF0">
          <v:shape id="_x0000_i1026" type="#_x0000_t75" style="width:433pt;height:611pt">
            <v:imagedata r:id="rId13" o:title=""/>
          </v:shape>
        </w:pict>
      </w:r>
    </w:p>
    <w:p w14:paraId="527A23D9" w14:textId="77777777" w:rsidR="00855A51" w:rsidRDefault="00855A51">
      <w:pPr>
        <w:spacing w:before="3" w:line="180" w:lineRule="exact"/>
        <w:rPr>
          <w:sz w:val="18"/>
          <w:szCs w:val="18"/>
        </w:rPr>
      </w:pPr>
    </w:p>
    <w:p w14:paraId="32BE1DEA" w14:textId="77777777" w:rsidR="00855A51" w:rsidRDefault="00855A51">
      <w:pPr>
        <w:spacing w:line="200" w:lineRule="exact"/>
      </w:pPr>
    </w:p>
    <w:p w14:paraId="428E6AEE" w14:textId="77777777" w:rsidR="00855A51" w:rsidRDefault="00855A51">
      <w:pPr>
        <w:spacing w:line="200" w:lineRule="exact"/>
      </w:pPr>
    </w:p>
    <w:p w14:paraId="6CA90CE4" w14:textId="77777777" w:rsidR="00855A51" w:rsidRDefault="00A12D31">
      <w:pPr>
        <w:spacing w:before="29"/>
        <w:ind w:left="105"/>
        <w:rPr>
          <w:sz w:val="24"/>
          <w:szCs w:val="24"/>
        </w:rPr>
      </w:pPr>
      <w:r>
        <w:rPr>
          <w:sz w:val="24"/>
          <w:szCs w:val="24"/>
        </w:rPr>
        <w:t>L</w:t>
      </w:r>
      <w:r>
        <w:rPr>
          <w:spacing w:val="-1"/>
          <w:sz w:val="24"/>
          <w:szCs w:val="24"/>
        </w:rPr>
        <w:t>a</w:t>
      </w:r>
      <w:r>
        <w:rPr>
          <w:sz w:val="24"/>
          <w:szCs w:val="24"/>
        </w:rPr>
        <w:t>mp</w:t>
      </w:r>
      <w:r>
        <w:rPr>
          <w:spacing w:val="1"/>
          <w:sz w:val="24"/>
          <w:szCs w:val="24"/>
        </w:rPr>
        <w:t>i</w:t>
      </w:r>
      <w:r>
        <w:rPr>
          <w:sz w:val="24"/>
          <w:szCs w:val="24"/>
        </w:rPr>
        <w:t>r</w:t>
      </w:r>
      <w:r>
        <w:rPr>
          <w:spacing w:val="-2"/>
          <w:sz w:val="24"/>
          <w:szCs w:val="24"/>
        </w:rPr>
        <w:t>a</w:t>
      </w:r>
      <w:r>
        <w:rPr>
          <w:sz w:val="24"/>
          <w:szCs w:val="24"/>
        </w:rPr>
        <w:t>n 2. T</w:t>
      </w:r>
      <w:r>
        <w:rPr>
          <w:spacing w:val="-1"/>
          <w:sz w:val="24"/>
          <w:szCs w:val="24"/>
        </w:rPr>
        <w:t>a</w:t>
      </w:r>
      <w:r>
        <w:rPr>
          <w:sz w:val="24"/>
          <w:szCs w:val="24"/>
        </w:rPr>
        <w:t>n</w:t>
      </w:r>
      <w:r>
        <w:rPr>
          <w:spacing w:val="2"/>
          <w:sz w:val="24"/>
          <w:szCs w:val="24"/>
        </w:rPr>
        <w:t>d</w:t>
      </w:r>
      <w:r>
        <w:rPr>
          <w:sz w:val="24"/>
          <w:szCs w:val="24"/>
        </w:rPr>
        <w:t>a</w:t>
      </w:r>
      <w:r>
        <w:rPr>
          <w:spacing w:val="-1"/>
          <w:sz w:val="24"/>
          <w:szCs w:val="24"/>
        </w:rPr>
        <w:t xml:space="preserve"> </w:t>
      </w:r>
      <w:r>
        <w:rPr>
          <w:sz w:val="24"/>
          <w:szCs w:val="24"/>
        </w:rPr>
        <w:t>T</w:t>
      </w:r>
      <w:r>
        <w:rPr>
          <w:spacing w:val="-1"/>
          <w:sz w:val="24"/>
          <w:szCs w:val="24"/>
        </w:rPr>
        <w:t>e</w:t>
      </w:r>
      <w:r>
        <w:rPr>
          <w:sz w:val="24"/>
          <w:szCs w:val="24"/>
        </w:rPr>
        <w:t>r</w:t>
      </w:r>
      <w:r>
        <w:rPr>
          <w:spacing w:val="2"/>
          <w:sz w:val="24"/>
          <w:szCs w:val="24"/>
        </w:rPr>
        <w:t>i</w:t>
      </w:r>
      <w:r>
        <w:rPr>
          <w:sz w:val="24"/>
          <w:szCs w:val="24"/>
        </w:rPr>
        <w:t>ma B</w:t>
      </w:r>
      <w:r>
        <w:rPr>
          <w:spacing w:val="-1"/>
          <w:sz w:val="24"/>
          <w:szCs w:val="24"/>
        </w:rPr>
        <w:t>e</w:t>
      </w:r>
      <w:r>
        <w:rPr>
          <w:sz w:val="24"/>
          <w:szCs w:val="24"/>
        </w:rPr>
        <w:t>rk</w:t>
      </w:r>
      <w:r>
        <w:rPr>
          <w:spacing w:val="-2"/>
          <w:sz w:val="24"/>
          <w:szCs w:val="24"/>
        </w:rPr>
        <w:t>a</w:t>
      </w:r>
      <w:r>
        <w:rPr>
          <w:sz w:val="24"/>
          <w:szCs w:val="24"/>
        </w:rPr>
        <w:t xml:space="preserve">s </w:t>
      </w:r>
      <w:r>
        <w:rPr>
          <w:spacing w:val="1"/>
          <w:sz w:val="24"/>
          <w:szCs w:val="24"/>
        </w:rPr>
        <w:t>P</w:t>
      </w:r>
      <w:r>
        <w:rPr>
          <w:spacing w:val="-1"/>
          <w:sz w:val="24"/>
          <w:szCs w:val="24"/>
        </w:rPr>
        <w:t>e</w:t>
      </w:r>
      <w:r>
        <w:rPr>
          <w:sz w:val="24"/>
          <w:szCs w:val="24"/>
        </w:rPr>
        <w:t>nd</w:t>
      </w:r>
      <w:r>
        <w:rPr>
          <w:spacing w:val="1"/>
          <w:sz w:val="24"/>
          <w:szCs w:val="24"/>
        </w:rPr>
        <w:t>a</w:t>
      </w:r>
      <w:r>
        <w:rPr>
          <w:sz w:val="24"/>
          <w:szCs w:val="24"/>
        </w:rPr>
        <w:t>ft</w:t>
      </w:r>
      <w:r>
        <w:rPr>
          <w:spacing w:val="-1"/>
          <w:sz w:val="24"/>
          <w:szCs w:val="24"/>
        </w:rPr>
        <w:t>a</w:t>
      </w:r>
      <w:r>
        <w:rPr>
          <w:sz w:val="24"/>
          <w:szCs w:val="24"/>
        </w:rPr>
        <w:t>r</w:t>
      </w:r>
      <w:r>
        <w:rPr>
          <w:spacing w:val="-2"/>
          <w:sz w:val="24"/>
          <w:szCs w:val="24"/>
        </w:rPr>
        <w:t>a</w:t>
      </w:r>
      <w:r>
        <w:rPr>
          <w:sz w:val="24"/>
          <w:szCs w:val="24"/>
        </w:rPr>
        <w:t>n</w:t>
      </w:r>
    </w:p>
    <w:p w14:paraId="2C607E44" w14:textId="77777777" w:rsidR="00855A51" w:rsidRDefault="00855A51">
      <w:pPr>
        <w:spacing w:before="5" w:line="120" w:lineRule="exact"/>
        <w:rPr>
          <w:sz w:val="13"/>
          <w:szCs w:val="13"/>
        </w:rPr>
      </w:pPr>
    </w:p>
    <w:p w14:paraId="0CD8BEDD" w14:textId="77777777" w:rsidR="00855A51" w:rsidRDefault="00855A51">
      <w:pPr>
        <w:spacing w:line="200" w:lineRule="exact"/>
      </w:pPr>
    </w:p>
    <w:p w14:paraId="721ED4B0" w14:textId="77777777" w:rsidR="00855A51" w:rsidRDefault="00965E2E">
      <w:pPr>
        <w:ind w:left="105"/>
      </w:pPr>
      <w:r>
        <w:pict w14:anchorId="25ED6A3A">
          <v:shape id="_x0000_i1027" type="#_x0000_t75" style="width:418.5pt;height:592pt">
            <v:imagedata r:id="rId14" o:title=""/>
          </v:shape>
        </w:pict>
      </w:r>
    </w:p>
    <w:p w14:paraId="23D24AD1" w14:textId="77777777" w:rsidR="00855A51" w:rsidRDefault="00855A51">
      <w:pPr>
        <w:spacing w:before="6" w:line="100" w:lineRule="exact"/>
        <w:rPr>
          <w:sz w:val="11"/>
          <w:szCs w:val="11"/>
        </w:rPr>
      </w:pPr>
    </w:p>
    <w:p w14:paraId="558CF689" w14:textId="77777777" w:rsidR="00855A51" w:rsidRDefault="00855A51">
      <w:pPr>
        <w:spacing w:line="200" w:lineRule="exact"/>
      </w:pPr>
    </w:p>
    <w:p w14:paraId="1BDAD1F8" w14:textId="77777777" w:rsidR="00855A51" w:rsidRDefault="00855A51">
      <w:pPr>
        <w:spacing w:line="200" w:lineRule="exact"/>
      </w:pPr>
    </w:p>
    <w:p w14:paraId="34B5D5A9" w14:textId="77777777" w:rsidR="00855A51" w:rsidRDefault="00855A51">
      <w:pPr>
        <w:spacing w:line="200" w:lineRule="exact"/>
      </w:pPr>
    </w:p>
    <w:p w14:paraId="3ED28192" w14:textId="77777777" w:rsidR="00855A51" w:rsidRDefault="00855A51">
      <w:pPr>
        <w:spacing w:line="200" w:lineRule="exact"/>
      </w:pPr>
    </w:p>
    <w:p w14:paraId="2CC19B54" w14:textId="768D7A53" w:rsidR="00855A51" w:rsidRDefault="00855A51" w:rsidP="00BE48A0">
      <w:pPr>
        <w:ind w:left="4387" w:right="4210"/>
        <w:rPr>
          <w:sz w:val="22"/>
          <w:szCs w:val="22"/>
        </w:rPr>
        <w:sectPr w:rsidR="00855A51" w:rsidSect="00BE48A0">
          <w:footerReference w:type="default" r:id="rId15"/>
          <w:pgSz w:w="11920" w:h="16860"/>
          <w:pgMar w:top="1580" w:right="1680" w:bottom="280" w:left="1340" w:header="0" w:footer="318" w:gutter="0"/>
          <w:cols w:space="720"/>
        </w:sectPr>
      </w:pPr>
    </w:p>
    <w:p w14:paraId="1A709E77" w14:textId="77777777" w:rsidR="00855A51" w:rsidRDefault="00A12D31">
      <w:pPr>
        <w:spacing w:before="77"/>
        <w:ind w:left="120"/>
        <w:rPr>
          <w:sz w:val="22"/>
          <w:szCs w:val="22"/>
        </w:rPr>
      </w:pPr>
      <w:r>
        <w:rPr>
          <w:sz w:val="22"/>
          <w:szCs w:val="22"/>
        </w:rPr>
        <w:lastRenderedPageBreak/>
        <w:t>La</w:t>
      </w:r>
      <w:r>
        <w:rPr>
          <w:spacing w:val="1"/>
          <w:sz w:val="22"/>
          <w:szCs w:val="22"/>
        </w:rPr>
        <w:t>m</w:t>
      </w:r>
      <w:r>
        <w:rPr>
          <w:spacing w:val="-2"/>
          <w:sz w:val="22"/>
          <w:szCs w:val="22"/>
        </w:rPr>
        <w:t>p</w:t>
      </w:r>
      <w:r>
        <w:rPr>
          <w:spacing w:val="1"/>
          <w:sz w:val="22"/>
          <w:szCs w:val="22"/>
        </w:rPr>
        <w:t>ir</w:t>
      </w:r>
      <w:r>
        <w:rPr>
          <w:spacing w:val="-2"/>
          <w:sz w:val="22"/>
          <w:szCs w:val="22"/>
        </w:rPr>
        <w:t>a</w:t>
      </w:r>
      <w:r>
        <w:rPr>
          <w:sz w:val="22"/>
          <w:szCs w:val="22"/>
        </w:rPr>
        <w:t>n 3. S</w:t>
      </w:r>
      <w:r>
        <w:rPr>
          <w:spacing w:val="-3"/>
          <w:sz w:val="22"/>
          <w:szCs w:val="22"/>
        </w:rPr>
        <w:t>u</w:t>
      </w:r>
      <w:r>
        <w:rPr>
          <w:spacing w:val="1"/>
          <w:sz w:val="22"/>
          <w:szCs w:val="22"/>
        </w:rPr>
        <w:t>r</w:t>
      </w:r>
      <w:r>
        <w:rPr>
          <w:spacing w:val="-2"/>
          <w:sz w:val="22"/>
          <w:szCs w:val="22"/>
        </w:rPr>
        <w:t>a</w:t>
      </w:r>
      <w:r>
        <w:rPr>
          <w:sz w:val="22"/>
          <w:szCs w:val="22"/>
        </w:rPr>
        <w:t>t</w:t>
      </w:r>
      <w:r>
        <w:rPr>
          <w:spacing w:val="1"/>
          <w:sz w:val="22"/>
          <w:szCs w:val="22"/>
        </w:rPr>
        <w:t xml:space="preserve"> </w:t>
      </w:r>
      <w:r>
        <w:rPr>
          <w:spacing w:val="-1"/>
          <w:sz w:val="22"/>
          <w:szCs w:val="22"/>
        </w:rPr>
        <w:t>R</w:t>
      </w:r>
      <w:r>
        <w:rPr>
          <w:sz w:val="22"/>
          <w:szCs w:val="22"/>
        </w:rPr>
        <w:t>ek</w:t>
      </w:r>
      <w:r>
        <w:rPr>
          <w:spacing w:val="-2"/>
          <w:sz w:val="22"/>
          <w:szCs w:val="22"/>
        </w:rPr>
        <w:t>o</w:t>
      </w:r>
      <w:r>
        <w:rPr>
          <w:spacing w:val="1"/>
          <w:sz w:val="22"/>
          <w:szCs w:val="22"/>
        </w:rPr>
        <w:t>m</w:t>
      </w:r>
      <w:r>
        <w:rPr>
          <w:spacing w:val="-2"/>
          <w:sz w:val="22"/>
          <w:szCs w:val="22"/>
        </w:rPr>
        <w:t>e</w:t>
      </w:r>
      <w:r>
        <w:rPr>
          <w:sz w:val="22"/>
          <w:szCs w:val="22"/>
        </w:rPr>
        <w:t>nda</w:t>
      </w:r>
      <w:r>
        <w:rPr>
          <w:spacing w:val="1"/>
          <w:sz w:val="22"/>
          <w:szCs w:val="22"/>
        </w:rPr>
        <w:t>s</w:t>
      </w:r>
      <w:r>
        <w:rPr>
          <w:sz w:val="22"/>
          <w:szCs w:val="22"/>
        </w:rPr>
        <w:t>i</w:t>
      </w:r>
      <w:r>
        <w:rPr>
          <w:spacing w:val="-1"/>
          <w:sz w:val="22"/>
          <w:szCs w:val="22"/>
        </w:rPr>
        <w:t xml:space="preserve"> </w:t>
      </w:r>
      <w:r>
        <w:rPr>
          <w:sz w:val="22"/>
          <w:szCs w:val="22"/>
        </w:rPr>
        <w:t>M</w:t>
      </w:r>
      <w:r>
        <w:rPr>
          <w:spacing w:val="-2"/>
          <w:sz w:val="22"/>
          <w:szCs w:val="22"/>
        </w:rPr>
        <w:t>a</w:t>
      </w:r>
      <w:r>
        <w:rPr>
          <w:sz w:val="22"/>
          <w:szCs w:val="22"/>
        </w:rPr>
        <w:t>gan</w:t>
      </w:r>
      <w:r>
        <w:rPr>
          <w:spacing w:val="-2"/>
          <w:sz w:val="22"/>
          <w:szCs w:val="22"/>
        </w:rPr>
        <w:t>g</w:t>
      </w:r>
      <w:r>
        <w:rPr>
          <w:spacing w:val="1"/>
          <w:sz w:val="22"/>
          <w:szCs w:val="22"/>
        </w:rPr>
        <w:t>/</w:t>
      </w:r>
      <w:r>
        <w:rPr>
          <w:sz w:val="22"/>
          <w:szCs w:val="22"/>
        </w:rPr>
        <w:t>P</w:t>
      </w:r>
      <w:r>
        <w:rPr>
          <w:spacing w:val="-1"/>
          <w:sz w:val="22"/>
          <w:szCs w:val="22"/>
        </w:rPr>
        <w:t>K</w:t>
      </w:r>
      <w:r>
        <w:rPr>
          <w:sz w:val="22"/>
          <w:szCs w:val="22"/>
        </w:rPr>
        <w:t>L/K</w:t>
      </w:r>
      <w:r>
        <w:rPr>
          <w:spacing w:val="-2"/>
          <w:sz w:val="22"/>
          <w:szCs w:val="22"/>
        </w:rPr>
        <w:t>K</w:t>
      </w:r>
      <w:r>
        <w:rPr>
          <w:sz w:val="22"/>
          <w:szCs w:val="22"/>
        </w:rPr>
        <w:t>N</w:t>
      </w:r>
    </w:p>
    <w:p w14:paraId="6D7BF081" w14:textId="77777777" w:rsidR="00855A51" w:rsidRDefault="00855A51">
      <w:pPr>
        <w:spacing w:before="9" w:line="120" w:lineRule="exact"/>
        <w:rPr>
          <w:sz w:val="12"/>
          <w:szCs w:val="12"/>
        </w:rPr>
      </w:pPr>
    </w:p>
    <w:p w14:paraId="46C66452" w14:textId="77777777" w:rsidR="00855A51" w:rsidRDefault="00855A51">
      <w:pPr>
        <w:spacing w:line="200" w:lineRule="exact"/>
      </w:pPr>
    </w:p>
    <w:p w14:paraId="44038783" w14:textId="77777777" w:rsidR="00855A51" w:rsidRDefault="00965E2E">
      <w:pPr>
        <w:ind w:left="286"/>
      </w:pPr>
      <w:r>
        <w:pict w14:anchorId="2010FEE6">
          <v:shape id="_x0000_i1028" type="#_x0000_t75" style="width:405.5pt;height:669pt">
            <v:imagedata r:id="rId16" o:title=""/>
          </v:shape>
        </w:pict>
      </w:r>
    </w:p>
    <w:p w14:paraId="567291BE" w14:textId="7345DB4F" w:rsidR="00855A51" w:rsidRDefault="00855A51">
      <w:pPr>
        <w:spacing w:before="14"/>
        <w:ind w:left="4507" w:right="4210"/>
        <w:jc w:val="center"/>
        <w:rPr>
          <w:sz w:val="22"/>
          <w:szCs w:val="22"/>
        </w:rPr>
        <w:sectPr w:rsidR="00855A51" w:rsidSect="00BE48A0">
          <w:footerReference w:type="default" r:id="rId17"/>
          <w:pgSz w:w="11920" w:h="16860"/>
          <w:pgMar w:top="1500" w:right="1680" w:bottom="280" w:left="1220" w:header="0" w:footer="318" w:gutter="0"/>
          <w:cols w:space="720"/>
        </w:sectPr>
      </w:pPr>
    </w:p>
    <w:p w14:paraId="044E081C" w14:textId="77777777" w:rsidR="00855A51" w:rsidRDefault="00965E2E">
      <w:pPr>
        <w:spacing w:before="92"/>
        <w:ind w:left="106"/>
      </w:pPr>
      <w:r>
        <w:lastRenderedPageBreak/>
        <w:pict w14:anchorId="470F9080">
          <v:shape id="_x0000_i1029" type="#_x0000_t75" style="width:433pt;height:690.5pt">
            <v:imagedata r:id="rId18" o:title=""/>
          </v:shape>
        </w:pict>
      </w:r>
    </w:p>
    <w:p w14:paraId="4099C4BB" w14:textId="77777777" w:rsidR="00855A51" w:rsidRDefault="00855A51">
      <w:pPr>
        <w:spacing w:before="2" w:line="120" w:lineRule="exact"/>
        <w:rPr>
          <w:sz w:val="13"/>
          <w:szCs w:val="13"/>
        </w:rPr>
      </w:pPr>
    </w:p>
    <w:p w14:paraId="661D1A5D" w14:textId="25AF2953" w:rsidR="00855A51" w:rsidRDefault="00855A51">
      <w:pPr>
        <w:spacing w:before="32"/>
        <w:ind w:left="4427" w:right="4210"/>
        <w:jc w:val="center"/>
        <w:rPr>
          <w:sz w:val="22"/>
          <w:szCs w:val="22"/>
        </w:rPr>
        <w:sectPr w:rsidR="00855A51" w:rsidSect="00BE48A0">
          <w:footerReference w:type="default" r:id="rId19"/>
          <w:pgSz w:w="11920" w:h="16860"/>
          <w:pgMar w:top="1480" w:right="1680" w:bottom="280" w:left="1300" w:header="0" w:footer="456" w:gutter="0"/>
          <w:cols w:space="720"/>
        </w:sectPr>
      </w:pPr>
    </w:p>
    <w:p w14:paraId="0589593A" w14:textId="77777777" w:rsidR="00855A51" w:rsidRDefault="00A12D31">
      <w:pPr>
        <w:spacing w:before="60"/>
        <w:ind w:left="127"/>
        <w:rPr>
          <w:sz w:val="24"/>
          <w:szCs w:val="24"/>
        </w:rPr>
      </w:pPr>
      <w:r>
        <w:rPr>
          <w:sz w:val="24"/>
          <w:szCs w:val="24"/>
        </w:rPr>
        <w:lastRenderedPageBreak/>
        <w:t>L</w:t>
      </w:r>
      <w:r>
        <w:rPr>
          <w:spacing w:val="-1"/>
          <w:sz w:val="24"/>
          <w:szCs w:val="24"/>
        </w:rPr>
        <w:t>a</w:t>
      </w:r>
      <w:r>
        <w:rPr>
          <w:sz w:val="24"/>
          <w:szCs w:val="24"/>
        </w:rPr>
        <w:t>mp</w:t>
      </w:r>
      <w:r>
        <w:rPr>
          <w:spacing w:val="1"/>
          <w:sz w:val="24"/>
          <w:szCs w:val="24"/>
        </w:rPr>
        <w:t>i</w:t>
      </w:r>
      <w:r>
        <w:rPr>
          <w:sz w:val="24"/>
          <w:szCs w:val="24"/>
        </w:rPr>
        <w:t>r</w:t>
      </w:r>
      <w:r>
        <w:rPr>
          <w:spacing w:val="-2"/>
          <w:sz w:val="24"/>
          <w:szCs w:val="24"/>
        </w:rPr>
        <w:t>a</w:t>
      </w:r>
      <w:r>
        <w:rPr>
          <w:sz w:val="24"/>
          <w:szCs w:val="24"/>
        </w:rPr>
        <w:t>n 4. Dokum</w:t>
      </w:r>
      <w:r>
        <w:rPr>
          <w:spacing w:val="-1"/>
          <w:sz w:val="24"/>
          <w:szCs w:val="24"/>
        </w:rPr>
        <w:t>e</w:t>
      </w:r>
      <w:r>
        <w:rPr>
          <w:sz w:val="24"/>
          <w:szCs w:val="24"/>
        </w:rPr>
        <w:t>nta</w:t>
      </w:r>
      <w:r>
        <w:rPr>
          <w:spacing w:val="2"/>
          <w:sz w:val="24"/>
          <w:szCs w:val="24"/>
        </w:rPr>
        <w:t>s</w:t>
      </w:r>
      <w:r>
        <w:rPr>
          <w:sz w:val="24"/>
          <w:szCs w:val="24"/>
        </w:rPr>
        <w:t>i K</w:t>
      </w:r>
      <w:r>
        <w:rPr>
          <w:spacing w:val="-1"/>
          <w:sz w:val="24"/>
          <w:szCs w:val="24"/>
        </w:rPr>
        <w:t>e</w:t>
      </w:r>
      <w:r>
        <w:rPr>
          <w:sz w:val="24"/>
          <w:szCs w:val="24"/>
        </w:rPr>
        <w:t>giat</w:t>
      </w:r>
      <w:r>
        <w:rPr>
          <w:spacing w:val="-1"/>
          <w:sz w:val="24"/>
          <w:szCs w:val="24"/>
        </w:rPr>
        <w:t>a</w:t>
      </w:r>
      <w:r>
        <w:rPr>
          <w:sz w:val="24"/>
          <w:szCs w:val="24"/>
        </w:rPr>
        <w:t>n</w:t>
      </w:r>
    </w:p>
    <w:p w14:paraId="0130A7B8" w14:textId="77777777" w:rsidR="00855A51" w:rsidRDefault="00855A51">
      <w:pPr>
        <w:spacing w:before="18" w:line="240" w:lineRule="exact"/>
        <w:rPr>
          <w:sz w:val="24"/>
          <w:szCs w:val="24"/>
        </w:rPr>
      </w:pPr>
    </w:p>
    <w:p w14:paraId="429EE050" w14:textId="77777777" w:rsidR="00855A51" w:rsidRDefault="00E25532">
      <w:pPr>
        <w:ind w:left="115"/>
      </w:pPr>
      <w:r>
        <w:pict w14:anchorId="3B275B43">
          <v:shape id="_x0000_s1053" type="#_x0000_t75" style="position:absolute;left:0;text-align:left;margin-left:290.25pt;margin-top:.75pt;width:204.75pt;height:273pt;z-index:-1097;mso-position-horizontal-relative:page">
            <v:imagedata r:id="rId20" o:title=""/>
            <w10:wrap anchorx="page"/>
          </v:shape>
        </w:pict>
      </w:r>
      <w:r w:rsidR="00965E2E">
        <w:pict w14:anchorId="6FE4EE3B">
          <v:shape id="_x0000_i1030" type="#_x0000_t75" style="width:206pt;height:275pt">
            <v:imagedata r:id="rId21" o:title=""/>
          </v:shape>
        </w:pict>
      </w:r>
    </w:p>
    <w:p w14:paraId="641025D1" w14:textId="77777777" w:rsidR="00855A51" w:rsidRDefault="00855A51">
      <w:pPr>
        <w:spacing w:before="16" w:line="260" w:lineRule="exact"/>
        <w:rPr>
          <w:sz w:val="26"/>
          <w:szCs w:val="26"/>
        </w:rPr>
      </w:pPr>
    </w:p>
    <w:p w14:paraId="5A87B68A" w14:textId="77777777" w:rsidR="00855A51" w:rsidRDefault="00E25532">
      <w:pPr>
        <w:ind w:left="115"/>
      </w:pPr>
      <w:r>
        <w:pict w14:anchorId="3C9445EB">
          <v:shape id="_x0000_s1051" type="#_x0000_t75" style="position:absolute;left:0;text-align:left;margin-left:289.55pt;margin-top:.7pt;width:207.5pt;height:276.75pt;z-index:-1096;mso-position-horizontal-relative:page">
            <v:imagedata r:id="rId22" o:title=""/>
            <w10:wrap anchorx="page"/>
          </v:shape>
        </w:pict>
      </w:r>
      <w:r w:rsidR="00965E2E">
        <w:pict w14:anchorId="1F4B2536">
          <v:shape id="_x0000_i1031" type="#_x0000_t75" style="width:206pt;height:274.5pt">
            <v:imagedata r:id="rId23" o:title=""/>
          </v:shape>
        </w:pict>
      </w:r>
    </w:p>
    <w:p w14:paraId="2372B064" w14:textId="77777777" w:rsidR="00855A51" w:rsidRDefault="00855A51">
      <w:pPr>
        <w:spacing w:before="1" w:line="160" w:lineRule="exact"/>
        <w:rPr>
          <w:sz w:val="17"/>
          <w:szCs w:val="17"/>
        </w:rPr>
      </w:pPr>
    </w:p>
    <w:p w14:paraId="01E5A128" w14:textId="77777777" w:rsidR="00855A51" w:rsidRDefault="00855A51">
      <w:pPr>
        <w:spacing w:line="200" w:lineRule="exact"/>
      </w:pPr>
    </w:p>
    <w:p w14:paraId="6164312E" w14:textId="77777777" w:rsidR="00855A51" w:rsidRDefault="00855A51">
      <w:pPr>
        <w:spacing w:line="200" w:lineRule="exact"/>
      </w:pPr>
    </w:p>
    <w:p w14:paraId="5BBF8DA6" w14:textId="77777777" w:rsidR="00855A51" w:rsidRDefault="00855A51">
      <w:pPr>
        <w:spacing w:line="200" w:lineRule="exact"/>
      </w:pPr>
    </w:p>
    <w:p w14:paraId="5EAA0546" w14:textId="77777777" w:rsidR="00855A51" w:rsidRDefault="00855A51">
      <w:pPr>
        <w:spacing w:line="200" w:lineRule="exact"/>
      </w:pPr>
    </w:p>
    <w:p w14:paraId="3B9944D1" w14:textId="77777777" w:rsidR="00855A51" w:rsidRDefault="00855A51">
      <w:pPr>
        <w:spacing w:line="200" w:lineRule="exact"/>
      </w:pPr>
    </w:p>
    <w:p w14:paraId="01F1DF78" w14:textId="77777777" w:rsidR="00855A51" w:rsidRDefault="00855A51">
      <w:pPr>
        <w:spacing w:line="200" w:lineRule="exact"/>
      </w:pPr>
    </w:p>
    <w:p w14:paraId="3716B465" w14:textId="77777777" w:rsidR="00855A51" w:rsidRDefault="00855A51">
      <w:pPr>
        <w:spacing w:line="200" w:lineRule="exact"/>
      </w:pPr>
    </w:p>
    <w:p w14:paraId="7D134A33" w14:textId="77777777" w:rsidR="00855A51" w:rsidRDefault="00855A51">
      <w:pPr>
        <w:spacing w:line="200" w:lineRule="exact"/>
      </w:pPr>
    </w:p>
    <w:p w14:paraId="6812909E" w14:textId="77777777" w:rsidR="00855A51" w:rsidRDefault="00855A51">
      <w:pPr>
        <w:spacing w:line="200" w:lineRule="exact"/>
      </w:pPr>
    </w:p>
    <w:p w14:paraId="2B42F49C" w14:textId="77777777" w:rsidR="00855A51" w:rsidRDefault="00855A51">
      <w:pPr>
        <w:spacing w:line="200" w:lineRule="exact"/>
      </w:pPr>
    </w:p>
    <w:p w14:paraId="42AEDE23" w14:textId="4758B388" w:rsidR="00855A51" w:rsidRDefault="00855A51">
      <w:pPr>
        <w:ind w:left="4507" w:right="4210"/>
        <w:jc w:val="center"/>
        <w:rPr>
          <w:sz w:val="22"/>
          <w:szCs w:val="22"/>
        </w:rPr>
        <w:sectPr w:rsidR="00855A51" w:rsidSect="00BE48A0">
          <w:footerReference w:type="default" r:id="rId24"/>
          <w:pgSz w:w="11920" w:h="16860"/>
          <w:pgMar w:top="1520" w:right="1680" w:bottom="280" w:left="1220" w:header="0" w:footer="602" w:gutter="0"/>
          <w:cols w:space="720"/>
        </w:sectPr>
      </w:pPr>
    </w:p>
    <w:p w14:paraId="498CB9E8" w14:textId="77777777" w:rsidR="00855A51" w:rsidRDefault="00A12D31">
      <w:pPr>
        <w:spacing w:before="60" w:line="260" w:lineRule="exact"/>
        <w:ind w:left="227"/>
        <w:rPr>
          <w:sz w:val="24"/>
          <w:szCs w:val="24"/>
        </w:rPr>
      </w:pPr>
      <w:r>
        <w:rPr>
          <w:position w:val="-1"/>
          <w:sz w:val="24"/>
          <w:szCs w:val="24"/>
        </w:rPr>
        <w:lastRenderedPageBreak/>
        <w:t>L</w:t>
      </w:r>
      <w:r>
        <w:rPr>
          <w:spacing w:val="-1"/>
          <w:position w:val="-1"/>
          <w:sz w:val="24"/>
          <w:szCs w:val="24"/>
        </w:rPr>
        <w:t>a</w:t>
      </w:r>
      <w:r>
        <w:rPr>
          <w:position w:val="-1"/>
          <w:sz w:val="24"/>
          <w:szCs w:val="24"/>
        </w:rPr>
        <w:t>mp</w:t>
      </w:r>
      <w:r>
        <w:rPr>
          <w:spacing w:val="1"/>
          <w:position w:val="-1"/>
          <w:sz w:val="24"/>
          <w:szCs w:val="24"/>
        </w:rPr>
        <w:t>i</w:t>
      </w:r>
      <w:r>
        <w:rPr>
          <w:position w:val="-1"/>
          <w:sz w:val="24"/>
          <w:szCs w:val="24"/>
        </w:rPr>
        <w:t>r</w:t>
      </w:r>
      <w:r>
        <w:rPr>
          <w:spacing w:val="-2"/>
          <w:position w:val="-1"/>
          <w:sz w:val="24"/>
          <w:szCs w:val="24"/>
        </w:rPr>
        <w:t>a</w:t>
      </w:r>
      <w:r>
        <w:rPr>
          <w:position w:val="-1"/>
          <w:sz w:val="24"/>
          <w:szCs w:val="24"/>
        </w:rPr>
        <w:t xml:space="preserve">n 5. Logbook </w:t>
      </w:r>
      <w:r>
        <w:rPr>
          <w:spacing w:val="-1"/>
          <w:position w:val="-1"/>
          <w:sz w:val="24"/>
          <w:szCs w:val="24"/>
        </w:rPr>
        <w:t>K</w:t>
      </w:r>
      <w:r>
        <w:rPr>
          <w:spacing w:val="1"/>
          <w:position w:val="-1"/>
          <w:sz w:val="24"/>
          <w:szCs w:val="24"/>
        </w:rPr>
        <w:t>e</w:t>
      </w:r>
      <w:r>
        <w:rPr>
          <w:position w:val="-1"/>
          <w:sz w:val="24"/>
          <w:szCs w:val="24"/>
        </w:rPr>
        <w:t>giat</w:t>
      </w:r>
      <w:r>
        <w:rPr>
          <w:spacing w:val="-1"/>
          <w:position w:val="-1"/>
          <w:sz w:val="24"/>
          <w:szCs w:val="24"/>
        </w:rPr>
        <w:t>a</w:t>
      </w:r>
      <w:r>
        <w:rPr>
          <w:position w:val="-1"/>
          <w:sz w:val="24"/>
          <w:szCs w:val="24"/>
        </w:rPr>
        <w:t>n</w:t>
      </w:r>
    </w:p>
    <w:p w14:paraId="36C4E747" w14:textId="77777777" w:rsidR="00855A51" w:rsidRDefault="00855A51">
      <w:pPr>
        <w:spacing w:before="2" w:line="260" w:lineRule="exact"/>
        <w:rPr>
          <w:sz w:val="26"/>
          <w:szCs w:val="26"/>
        </w:rPr>
      </w:pPr>
    </w:p>
    <w:tbl>
      <w:tblPr>
        <w:tblW w:w="10491" w:type="dxa"/>
        <w:tblInd w:w="-432" w:type="dxa"/>
        <w:tblLayout w:type="fixed"/>
        <w:tblCellMar>
          <w:left w:w="0" w:type="dxa"/>
          <w:right w:w="0" w:type="dxa"/>
        </w:tblCellMar>
        <w:tblLook w:val="01E0" w:firstRow="1" w:lastRow="1" w:firstColumn="1" w:lastColumn="1" w:noHBand="0" w:noVBand="0"/>
      </w:tblPr>
      <w:tblGrid>
        <w:gridCol w:w="568"/>
        <w:gridCol w:w="1134"/>
        <w:gridCol w:w="1276"/>
        <w:gridCol w:w="2693"/>
        <w:gridCol w:w="2552"/>
        <w:gridCol w:w="2268"/>
      </w:tblGrid>
      <w:tr w:rsidR="00855A51" w14:paraId="13CAD958" w14:textId="77777777" w:rsidTr="00BA57FB">
        <w:trPr>
          <w:trHeight w:hRule="exact" w:val="972"/>
        </w:trPr>
        <w:tc>
          <w:tcPr>
            <w:tcW w:w="568" w:type="dxa"/>
            <w:tcBorders>
              <w:top w:val="single" w:sz="5" w:space="0" w:color="000000"/>
              <w:left w:val="single" w:sz="5" w:space="0" w:color="000000"/>
              <w:bottom w:val="single" w:sz="5" w:space="0" w:color="000000"/>
              <w:right w:val="single" w:sz="5" w:space="0" w:color="000000"/>
            </w:tcBorders>
          </w:tcPr>
          <w:p w14:paraId="3AE95B25" w14:textId="77777777" w:rsidR="00855A51" w:rsidRDefault="00855A51">
            <w:pPr>
              <w:spacing w:before="1" w:line="140" w:lineRule="exact"/>
              <w:rPr>
                <w:sz w:val="14"/>
                <w:szCs w:val="14"/>
              </w:rPr>
            </w:pPr>
          </w:p>
          <w:p w14:paraId="255A77CE" w14:textId="77777777" w:rsidR="00855A51" w:rsidRDefault="00855A51">
            <w:pPr>
              <w:spacing w:line="200" w:lineRule="exact"/>
            </w:pPr>
          </w:p>
          <w:p w14:paraId="1AB2D9C1" w14:textId="77777777" w:rsidR="00855A51" w:rsidRDefault="00A12D31">
            <w:pPr>
              <w:ind w:left="102"/>
              <w:rPr>
                <w:sz w:val="24"/>
                <w:szCs w:val="24"/>
              </w:rPr>
            </w:pPr>
            <w:r>
              <w:rPr>
                <w:b/>
                <w:sz w:val="24"/>
                <w:szCs w:val="24"/>
              </w:rPr>
              <w:t>No.</w:t>
            </w:r>
          </w:p>
        </w:tc>
        <w:tc>
          <w:tcPr>
            <w:tcW w:w="1134" w:type="dxa"/>
            <w:tcBorders>
              <w:top w:val="single" w:sz="5" w:space="0" w:color="000000"/>
              <w:left w:val="single" w:sz="5" w:space="0" w:color="000000"/>
              <w:bottom w:val="single" w:sz="5" w:space="0" w:color="000000"/>
              <w:right w:val="single" w:sz="5" w:space="0" w:color="000000"/>
            </w:tcBorders>
          </w:tcPr>
          <w:p w14:paraId="5A587244" w14:textId="77777777" w:rsidR="00855A51" w:rsidRDefault="00855A51">
            <w:pPr>
              <w:spacing w:before="1" w:line="140" w:lineRule="exact"/>
              <w:rPr>
                <w:sz w:val="14"/>
                <w:szCs w:val="14"/>
              </w:rPr>
            </w:pPr>
          </w:p>
          <w:p w14:paraId="0E247A8A" w14:textId="77777777" w:rsidR="00855A51" w:rsidRDefault="00855A51">
            <w:pPr>
              <w:spacing w:line="200" w:lineRule="exact"/>
            </w:pPr>
          </w:p>
          <w:p w14:paraId="287DBFD3" w14:textId="77777777" w:rsidR="00855A51" w:rsidRDefault="00A12D31">
            <w:pPr>
              <w:ind w:left="165"/>
              <w:rPr>
                <w:sz w:val="24"/>
                <w:szCs w:val="24"/>
              </w:rPr>
            </w:pPr>
            <w:r>
              <w:rPr>
                <w:b/>
                <w:sz w:val="24"/>
                <w:szCs w:val="24"/>
              </w:rPr>
              <w:t>Ta</w:t>
            </w:r>
            <w:r>
              <w:rPr>
                <w:b/>
                <w:spacing w:val="1"/>
                <w:sz w:val="24"/>
                <w:szCs w:val="24"/>
              </w:rPr>
              <w:t>n</w:t>
            </w:r>
            <w:r>
              <w:rPr>
                <w:b/>
                <w:sz w:val="24"/>
                <w:szCs w:val="24"/>
              </w:rPr>
              <w:t>ggal</w:t>
            </w:r>
          </w:p>
        </w:tc>
        <w:tc>
          <w:tcPr>
            <w:tcW w:w="1276" w:type="dxa"/>
            <w:tcBorders>
              <w:top w:val="single" w:sz="5" w:space="0" w:color="000000"/>
              <w:left w:val="single" w:sz="5" w:space="0" w:color="000000"/>
              <w:bottom w:val="single" w:sz="5" w:space="0" w:color="000000"/>
              <w:right w:val="single" w:sz="5" w:space="0" w:color="000000"/>
            </w:tcBorders>
          </w:tcPr>
          <w:p w14:paraId="7B34C443" w14:textId="77777777" w:rsidR="00855A51" w:rsidRDefault="00A12D31">
            <w:pPr>
              <w:spacing w:before="65"/>
              <w:ind w:left="173" w:right="172" w:hanging="5"/>
              <w:jc w:val="center"/>
              <w:rPr>
                <w:sz w:val="24"/>
                <w:szCs w:val="24"/>
              </w:rPr>
            </w:pPr>
            <w:r>
              <w:rPr>
                <w:b/>
                <w:sz w:val="24"/>
                <w:szCs w:val="24"/>
              </w:rPr>
              <w:t>Jam Da</w:t>
            </w:r>
            <w:r>
              <w:rPr>
                <w:b/>
                <w:spacing w:val="-1"/>
                <w:sz w:val="24"/>
                <w:szCs w:val="24"/>
              </w:rPr>
              <w:t>t</w:t>
            </w:r>
            <w:r>
              <w:rPr>
                <w:b/>
                <w:sz w:val="24"/>
                <w:szCs w:val="24"/>
              </w:rPr>
              <w:t>a</w:t>
            </w:r>
            <w:r>
              <w:rPr>
                <w:b/>
                <w:spacing w:val="1"/>
                <w:sz w:val="24"/>
                <w:szCs w:val="24"/>
              </w:rPr>
              <w:t>n</w:t>
            </w:r>
            <w:r>
              <w:rPr>
                <w:b/>
                <w:sz w:val="24"/>
                <w:szCs w:val="24"/>
              </w:rPr>
              <w:t>g</w:t>
            </w:r>
            <w:r>
              <w:rPr>
                <w:b/>
                <w:spacing w:val="1"/>
                <w:sz w:val="24"/>
                <w:szCs w:val="24"/>
              </w:rPr>
              <w:t xml:space="preserve"> </w:t>
            </w:r>
            <w:r>
              <w:rPr>
                <w:b/>
                <w:sz w:val="24"/>
                <w:szCs w:val="24"/>
              </w:rPr>
              <w:t>- Pula</w:t>
            </w:r>
            <w:r>
              <w:rPr>
                <w:b/>
                <w:spacing w:val="1"/>
                <w:sz w:val="24"/>
                <w:szCs w:val="24"/>
              </w:rPr>
              <w:t>n</w:t>
            </w:r>
            <w:r>
              <w:rPr>
                <w:b/>
                <w:sz w:val="24"/>
                <w:szCs w:val="24"/>
              </w:rPr>
              <w:t>g</w:t>
            </w:r>
          </w:p>
        </w:tc>
        <w:tc>
          <w:tcPr>
            <w:tcW w:w="2693" w:type="dxa"/>
            <w:tcBorders>
              <w:top w:val="single" w:sz="5" w:space="0" w:color="000000"/>
              <w:left w:val="single" w:sz="5" w:space="0" w:color="000000"/>
              <w:bottom w:val="single" w:sz="5" w:space="0" w:color="000000"/>
              <w:right w:val="single" w:sz="5" w:space="0" w:color="000000"/>
            </w:tcBorders>
          </w:tcPr>
          <w:p w14:paraId="325A2A8A" w14:textId="77777777" w:rsidR="00855A51" w:rsidRDefault="00855A51">
            <w:pPr>
              <w:spacing w:before="1" w:line="140" w:lineRule="exact"/>
              <w:rPr>
                <w:sz w:val="14"/>
                <w:szCs w:val="14"/>
              </w:rPr>
            </w:pPr>
          </w:p>
          <w:p w14:paraId="481EAEB3" w14:textId="77777777" w:rsidR="00855A51" w:rsidRDefault="00855A51">
            <w:pPr>
              <w:spacing w:line="200" w:lineRule="exact"/>
            </w:pPr>
          </w:p>
          <w:p w14:paraId="5C20D634" w14:textId="77777777" w:rsidR="00855A51" w:rsidRDefault="00A12D31">
            <w:pPr>
              <w:ind w:left="877"/>
              <w:rPr>
                <w:sz w:val="24"/>
                <w:szCs w:val="24"/>
              </w:rPr>
            </w:pPr>
            <w:r>
              <w:rPr>
                <w:b/>
                <w:sz w:val="24"/>
                <w:szCs w:val="24"/>
              </w:rPr>
              <w:t>Kegia</w:t>
            </w:r>
            <w:r>
              <w:rPr>
                <w:b/>
                <w:spacing w:val="-1"/>
                <w:sz w:val="24"/>
                <w:szCs w:val="24"/>
              </w:rPr>
              <w:t>t</w:t>
            </w:r>
            <w:r>
              <w:rPr>
                <w:b/>
                <w:sz w:val="24"/>
                <w:szCs w:val="24"/>
              </w:rPr>
              <w:t>an</w:t>
            </w:r>
          </w:p>
        </w:tc>
        <w:tc>
          <w:tcPr>
            <w:tcW w:w="2552" w:type="dxa"/>
            <w:tcBorders>
              <w:top w:val="single" w:sz="5" w:space="0" w:color="000000"/>
              <w:left w:val="single" w:sz="5" w:space="0" w:color="000000"/>
              <w:bottom w:val="single" w:sz="5" w:space="0" w:color="000000"/>
              <w:right w:val="single" w:sz="5" w:space="0" w:color="000000"/>
            </w:tcBorders>
          </w:tcPr>
          <w:p w14:paraId="72C6662C" w14:textId="77777777" w:rsidR="00855A51" w:rsidRDefault="00855A51">
            <w:pPr>
              <w:spacing w:before="5" w:line="200" w:lineRule="exact"/>
            </w:pPr>
          </w:p>
          <w:p w14:paraId="404AABA8" w14:textId="77777777" w:rsidR="00855A51" w:rsidRDefault="00A12D31">
            <w:pPr>
              <w:ind w:left="64" w:right="67"/>
              <w:jc w:val="center"/>
              <w:rPr>
                <w:sz w:val="24"/>
                <w:szCs w:val="24"/>
              </w:rPr>
            </w:pPr>
            <w:r>
              <w:rPr>
                <w:b/>
                <w:sz w:val="24"/>
                <w:szCs w:val="24"/>
              </w:rPr>
              <w:t>Ta</w:t>
            </w:r>
            <w:r>
              <w:rPr>
                <w:b/>
                <w:spacing w:val="1"/>
                <w:sz w:val="24"/>
                <w:szCs w:val="24"/>
              </w:rPr>
              <w:t>nd</w:t>
            </w:r>
            <w:r>
              <w:rPr>
                <w:b/>
                <w:sz w:val="24"/>
                <w:szCs w:val="24"/>
              </w:rPr>
              <w:t>a T</w:t>
            </w:r>
            <w:r>
              <w:rPr>
                <w:b/>
                <w:spacing w:val="-2"/>
                <w:sz w:val="24"/>
                <w:szCs w:val="24"/>
              </w:rPr>
              <w:t>a</w:t>
            </w:r>
            <w:r>
              <w:rPr>
                <w:b/>
                <w:spacing w:val="1"/>
                <w:sz w:val="24"/>
                <w:szCs w:val="24"/>
              </w:rPr>
              <w:t>n</w:t>
            </w:r>
            <w:r>
              <w:rPr>
                <w:b/>
                <w:sz w:val="24"/>
                <w:szCs w:val="24"/>
              </w:rPr>
              <w:t>gan</w:t>
            </w:r>
          </w:p>
          <w:p w14:paraId="0BA827AC" w14:textId="3F1ACE31" w:rsidR="00855A51" w:rsidRPr="00C01533" w:rsidRDefault="00C01533">
            <w:pPr>
              <w:ind w:left="263" w:right="267"/>
              <w:jc w:val="center"/>
              <w:rPr>
                <w:sz w:val="24"/>
                <w:szCs w:val="24"/>
                <w:lang w:val="id-ID"/>
              </w:rPr>
            </w:pPr>
            <w:r>
              <w:rPr>
                <w:b/>
                <w:spacing w:val="1"/>
                <w:sz w:val="24"/>
                <w:szCs w:val="24"/>
                <w:lang w:val="id-ID"/>
              </w:rPr>
              <w:t>Pembimbing PKL</w:t>
            </w:r>
          </w:p>
        </w:tc>
        <w:tc>
          <w:tcPr>
            <w:tcW w:w="2268" w:type="dxa"/>
            <w:tcBorders>
              <w:top w:val="single" w:sz="5" w:space="0" w:color="000000"/>
              <w:left w:val="single" w:sz="5" w:space="0" w:color="000000"/>
              <w:bottom w:val="single" w:sz="5" w:space="0" w:color="000000"/>
              <w:right w:val="single" w:sz="5" w:space="0" w:color="000000"/>
            </w:tcBorders>
          </w:tcPr>
          <w:p w14:paraId="56C982FB" w14:textId="77777777" w:rsidR="00BA57FB" w:rsidRDefault="00BA57FB">
            <w:pPr>
              <w:spacing w:before="1" w:line="260" w:lineRule="exact"/>
              <w:ind w:left="120" w:right="115"/>
              <w:jc w:val="center"/>
              <w:rPr>
                <w:b/>
                <w:sz w:val="24"/>
                <w:szCs w:val="24"/>
              </w:rPr>
            </w:pPr>
          </w:p>
          <w:p w14:paraId="4D06AA94" w14:textId="0DF04D13" w:rsidR="00855A51" w:rsidRDefault="00A12D31">
            <w:pPr>
              <w:spacing w:before="1" w:line="260" w:lineRule="exact"/>
              <w:ind w:left="120" w:right="115"/>
              <w:jc w:val="center"/>
              <w:rPr>
                <w:sz w:val="24"/>
                <w:szCs w:val="24"/>
              </w:rPr>
            </w:pPr>
            <w:r>
              <w:rPr>
                <w:b/>
                <w:sz w:val="24"/>
                <w:szCs w:val="24"/>
              </w:rPr>
              <w:t>Ta</w:t>
            </w:r>
            <w:r>
              <w:rPr>
                <w:b/>
                <w:spacing w:val="1"/>
                <w:sz w:val="24"/>
                <w:szCs w:val="24"/>
              </w:rPr>
              <w:t>nd</w:t>
            </w:r>
            <w:r>
              <w:rPr>
                <w:b/>
                <w:sz w:val="24"/>
                <w:szCs w:val="24"/>
              </w:rPr>
              <w:t>a T</w:t>
            </w:r>
            <w:r>
              <w:rPr>
                <w:b/>
                <w:spacing w:val="-2"/>
                <w:sz w:val="24"/>
                <w:szCs w:val="24"/>
              </w:rPr>
              <w:t>a</w:t>
            </w:r>
            <w:r>
              <w:rPr>
                <w:b/>
                <w:spacing w:val="1"/>
                <w:sz w:val="24"/>
                <w:szCs w:val="24"/>
              </w:rPr>
              <w:t>n</w:t>
            </w:r>
            <w:r>
              <w:rPr>
                <w:b/>
                <w:sz w:val="24"/>
                <w:szCs w:val="24"/>
              </w:rPr>
              <w:t>gan Dos</w:t>
            </w:r>
            <w:r>
              <w:rPr>
                <w:b/>
                <w:spacing w:val="-1"/>
                <w:sz w:val="24"/>
                <w:szCs w:val="24"/>
              </w:rPr>
              <w:t>e</w:t>
            </w:r>
            <w:r>
              <w:rPr>
                <w:b/>
                <w:sz w:val="24"/>
                <w:szCs w:val="24"/>
              </w:rPr>
              <w:t>n P</w:t>
            </w:r>
            <w:r>
              <w:rPr>
                <w:b/>
                <w:spacing w:val="-1"/>
                <w:sz w:val="24"/>
                <w:szCs w:val="24"/>
              </w:rPr>
              <w:t>e</w:t>
            </w:r>
            <w:r>
              <w:rPr>
                <w:b/>
                <w:spacing w:val="1"/>
                <w:sz w:val="24"/>
                <w:szCs w:val="24"/>
              </w:rPr>
              <w:t>mb</w:t>
            </w:r>
            <w:r>
              <w:rPr>
                <w:b/>
                <w:spacing w:val="-2"/>
                <w:sz w:val="24"/>
                <w:szCs w:val="24"/>
              </w:rPr>
              <w:t>i</w:t>
            </w:r>
            <w:r>
              <w:rPr>
                <w:b/>
                <w:spacing w:val="1"/>
                <w:sz w:val="24"/>
                <w:szCs w:val="24"/>
              </w:rPr>
              <w:t>mb</w:t>
            </w:r>
            <w:r>
              <w:rPr>
                <w:b/>
                <w:sz w:val="24"/>
                <w:szCs w:val="24"/>
              </w:rPr>
              <w:t>i</w:t>
            </w:r>
            <w:r>
              <w:rPr>
                <w:b/>
                <w:spacing w:val="1"/>
                <w:sz w:val="24"/>
                <w:szCs w:val="24"/>
              </w:rPr>
              <w:t>n</w:t>
            </w:r>
            <w:r>
              <w:rPr>
                <w:b/>
                <w:sz w:val="24"/>
                <w:szCs w:val="24"/>
              </w:rPr>
              <w:t>g</w:t>
            </w:r>
          </w:p>
        </w:tc>
      </w:tr>
      <w:tr w:rsidR="00855A51" w14:paraId="1BDA0F03" w14:textId="77777777" w:rsidTr="00BA57FB">
        <w:trPr>
          <w:trHeight w:hRule="exact" w:val="974"/>
        </w:trPr>
        <w:tc>
          <w:tcPr>
            <w:tcW w:w="568" w:type="dxa"/>
            <w:tcBorders>
              <w:top w:val="single" w:sz="5" w:space="0" w:color="000000"/>
              <w:left w:val="single" w:sz="5" w:space="0" w:color="000000"/>
              <w:bottom w:val="single" w:sz="5" w:space="0" w:color="000000"/>
              <w:right w:val="single" w:sz="5" w:space="0" w:color="000000"/>
            </w:tcBorders>
          </w:tcPr>
          <w:p w14:paraId="6800B5D2" w14:textId="77777777" w:rsidR="00855A51" w:rsidRDefault="00A12D31">
            <w:pPr>
              <w:ind w:left="102"/>
              <w:rPr>
                <w:sz w:val="24"/>
                <w:szCs w:val="24"/>
              </w:rPr>
            </w:pPr>
            <w:r>
              <w:rPr>
                <w:sz w:val="24"/>
                <w:szCs w:val="24"/>
              </w:rPr>
              <w:t>1.</w:t>
            </w:r>
          </w:p>
        </w:tc>
        <w:tc>
          <w:tcPr>
            <w:tcW w:w="1134" w:type="dxa"/>
            <w:tcBorders>
              <w:top w:val="single" w:sz="5" w:space="0" w:color="000000"/>
              <w:left w:val="single" w:sz="5" w:space="0" w:color="000000"/>
              <w:bottom w:val="single" w:sz="5" w:space="0" w:color="000000"/>
              <w:right w:val="single" w:sz="5" w:space="0" w:color="000000"/>
            </w:tcBorders>
          </w:tcPr>
          <w:p w14:paraId="7E4C239C" w14:textId="77777777" w:rsidR="00855A51" w:rsidRDefault="00A12D31">
            <w:pPr>
              <w:ind w:left="102"/>
              <w:rPr>
                <w:sz w:val="24"/>
                <w:szCs w:val="24"/>
              </w:rPr>
            </w:pPr>
            <w:r>
              <w:rPr>
                <w:sz w:val="24"/>
                <w:szCs w:val="24"/>
              </w:rPr>
              <w:t>14 Juli</w:t>
            </w:r>
          </w:p>
          <w:p w14:paraId="49FF0E35" w14:textId="77777777" w:rsidR="00855A51" w:rsidRDefault="00A12D31">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58D0EEE1" w14:textId="1E13A11C" w:rsidR="00855A51" w:rsidRDefault="00704584">
            <w:pPr>
              <w:ind w:left="102"/>
              <w:rPr>
                <w:sz w:val="24"/>
                <w:szCs w:val="24"/>
              </w:rPr>
            </w:pPr>
            <w:r>
              <w:rPr>
                <w:sz w:val="24"/>
                <w:szCs w:val="24"/>
              </w:rPr>
              <w:t>07.30</w:t>
            </w:r>
            <w:r w:rsidR="00A12D31">
              <w:rPr>
                <w:sz w:val="24"/>
                <w:szCs w:val="24"/>
              </w:rPr>
              <w:t xml:space="preserve"> –</w:t>
            </w:r>
          </w:p>
          <w:p w14:paraId="62690F98" w14:textId="77777777" w:rsidR="00855A51" w:rsidRDefault="00A12D31">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73881C99" w14:textId="77777777" w:rsidR="00855A51" w:rsidRDefault="00A12D31">
            <w:pPr>
              <w:ind w:left="102" w:right="552"/>
              <w:rPr>
                <w:sz w:val="24"/>
                <w:szCs w:val="24"/>
              </w:rPr>
            </w:pPr>
            <w:r>
              <w:rPr>
                <w:sz w:val="24"/>
                <w:szCs w:val="24"/>
              </w:rPr>
              <w:t>Entry d</w:t>
            </w:r>
            <w:r>
              <w:rPr>
                <w:spacing w:val="-1"/>
                <w:sz w:val="24"/>
                <w:szCs w:val="24"/>
              </w:rPr>
              <w:t>a</w:t>
            </w:r>
            <w:r>
              <w:rPr>
                <w:sz w:val="24"/>
                <w:szCs w:val="24"/>
              </w:rPr>
              <w:t>ta inv</w:t>
            </w:r>
            <w:r>
              <w:rPr>
                <w:spacing w:val="-1"/>
                <w:sz w:val="24"/>
                <w:szCs w:val="24"/>
              </w:rPr>
              <w:t>e</w:t>
            </w:r>
            <w:r>
              <w:rPr>
                <w:sz w:val="24"/>
                <w:szCs w:val="24"/>
              </w:rPr>
              <w:t>nta</w:t>
            </w:r>
            <w:r>
              <w:rPr>
                <w:spacing w:val="-1"/>
                <w:sz w:val="24"/>
                <w:szCs w:val="24"/>
              </w:rPr>
              <w:t>r</w:t>
            </w:r>
            <w:r>
              <w:rPr>
                <w:sz w:val="24"/>
                <w:szCs w:val="24"/>
              </w:rPr>
              <w:t xml:space="preserve">is </w:t>
            </w:r>
            <w:r>
              <w:rPr>
                <w:spacing w:val="2"/>
                <w:sz w:val="24"/>
                <w:szCs w:val="24"/>
              </w:rPr>
              <w:t>D</w:t>
            </w:r>
            <w:r>
              <w:rPr>
                <w:spacing w:val="-3"/>
                <w:sz w:val="24"/>
                <w:szCs w:val="24"/>
              </w:rPr>
              <w:t>I</w:t>
            </w:r>
            <w:r>
              <w:rPr>
                <w:spacing w:val="1"/>
                <w:sz w:val="24"/>
                <w:szCs w:val="24"/>
              </w:rPr>
              <w:t>SP</w:t>
            </w:r>
            <w:r>
              <w:rPr>
                <w:sz w:val="24"/>
                <w:szCs w:val="24"/>
              </w:rPr>
              <w:t>US</w:t>
            </w:r>
            <w:r>
              <w:rPr>
                <w:spacing w:val="-3"/>
                <w:sz w:val="24"/>
                <w:szCs w:val="24"/>
              </w:rPr>
              <w:t>I</w:t>
            </w:r>
            <w:r>
              <w:rPr>
                <w:sz w:val="24"/>
                <w:szCs w:val="24"/>
              </w:rPr>
              <w:t>P</w:t>
            </w:r>
            <w:r>
              <w:rPr>
                <w:spacing w:val="1"/>
                <w:sz w:val="24"/>
                <w:szCs w:val="24"/>
              </w:rPr>
              <w:t xml:space="preserve"> </w:t>
            </w:r>
            <w:r>
              <w:rPr>
                <w:sz w:val="24"/>
                <w:szCs w:val="24"/>
              </w:rPr>
              <w:t xml:space="preserve">Kota </w:t>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z w:val="24"/>
                <w:szCs w:val="24"/>
              </w:rPr>
              <w:t>ya</w:t>
            </w:r>
          </w:p>
        </w:tc>
        <w:tc>
          <w:tcPr>
            <w:tcW w:w="2552" w:type="dxa"/>
            <w:tcBorders>
              <w:top w:val="single" w:sz="5" w:space="0" w:color="000000"/>
              <w:left w:val="single" w:sz="5" w:space="0" w:color="000000"/>
              <w:bottom w:val="single" w:sz="5" w:space="0" w:color="000000"/>
              <w:right w:val="single" w:sz="5" w:space="0" w:color="000000"/>
            </w:tcBorders>
          </w:tcPr>
          <w:p w14:paraId="47BE0661" w14:textId="77777777" w:rsidR="00855A51" w:rsidRDefault="00855A51"/>
        </w:tc>
        <w:tc>
          <w:tcPr>
            <w:tcW w:w="2268" w:type="dxa"/>
            <w:tcBorders>
              <w:top w:val="single" w:sz="5" w:space="0" w:color="000000"/>
              <w:left w:val="single" w:sz="5" w:space="0" w:color="000000"/>
              <w:bottom w:val="single" w:sz="5" w:space="0" w:color="000000"/>
              <w:right w:val="single" w:sz="5" w:space="0" w:color="000000"/>
            </w:tcBorders>
          </w:tcPr>
          <w:p w14:paraId="6007872F" w14:textId="77777777" w:rsidR="00855A51" w:rsidRDefault="00855A51"/>
        </w:tc>
      </w:tr>
      <w:tr w:rsidR="00855A51" w14:paraId="6803D984" w14:textId="77777777" w:rsidTr="00BA57FB">
        <w:trPr>
          <w:trHeight w:hRule="exact" w:val="1114"/>
        </w:trPr>
        <w:tc>
          <w:tcPr>
            <w:tcW w:w="568" w:type="dxa"/>
            <w:tcBorders>
              <w:top w:val="single" w:sz="5" w:space="0" w:color="000000"/>
              <w:left w:val="single" w:sz="5" w:space="0" w:color="000000"/>
              <w:bottom w:val="single" w:sz="5" w:space="0" w:color="000000"/>
              <w:right w:val="single" w:sz="5" w:space="0" w:color="000000"/>
            </w:tcBorders>
          </w:tcPr>
          <w:p w14:paraId="177EA003" w14:textId="77777777" w:rsidR="00855A51" w:rsidRDefault="00A12D31">
            <w:pPr>
              <w:spacing w:line="260" w:lineRule="exact"/>
              <w:ind w:left="102"/>
              <w:rPr>
                <w:sz w:val="24"/>
                <w:szCs w:val="24"/>
              </w:rPr>
            </w:pPr>
            <w:r>
              <w:rPr>
                <w:sz w:val="24"/>
                <w:szCs w:val="24"/>
              </w:rPr>
              <w:t>2.</w:t>
            </w:r>
          </w:p>
        </w:tc>
        <w:tc>
          <w:tcPr>
            <w:tcW w:w="1134" w:type="dxa"/>
            <w:tcBorders>
              <w:top w:val="single" w:sz="5" w:space="0" w:color="000000"/>
              <w:left w:val="single" w:sz="5" w:space="0" w:color="000000"/>
              <w:bottom w:val="single" w:sz="5" w:space="0" w:color="000000"/>
              <w:right w:val="single" w:sz="5" w:space="0" w:color="000000"/>
            </w:tcBorders>
          </w:tcPr>
          <w:p w14:paraId="6FCD5639" w14:textId="77777777" w:rsidR="00855A51" w:rsidRDefault="00A12D31">
            <w:pPr>
              <w:spacing w:line="260" w:lineRule="exact"/>
              <w:ind w:left="102"/>
              <w:rPr>
                <w:sz w:val="24"/>
                <w:szCs w:val="24"/>
              </w:rPr>
            </w:pPr>
            <w:r>
              <w:rPr>
                <w:sz w:val="24"/>
                <w:szCs w:val="24"/>
              </w:rPr>
              <w:t>15 Juli</w:t>
            </w:r>
          </w:p>
          <w:p w14:paraId="3371BF52" w14:textId="77777777" w:rsidR="00855A51" w:rsidRDefault="00A12D31">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2DC574F2" w14:textId="15733E69" w:rsidR="00855A51" w:rsidRDefault="00704584">
            <w:pPr>
              <w:spacing w:line="260" w:lineRule="exact"/>
              <w:ind w:left="102"/>
              <w:rPr>
                <w:sz w:val="24"/>
                <w:szCs w:val="24"/>
              </w:rPr>
            </w:pPr>
            <w:r>
              <w:rPr>
                <w:sz w:val="24"/>
                <w:szCs w:val="24"/>
              </w:rPr>
              <w:t xml:space="preserve">07.30 </w:t>
            </w:r>
            <w:r w:rsidR="00A12D31">
              <w:rPr>
                <w:sz w:val="24"/>
                <w:szCs w:val="24"/>
              </w:rPr>
              <w:t>–</w:t>
            </w:r>
          </w:p>
          <w:p w14:paraId="0B243EAF" w14:textId="77777777" w:rsidR="00855A51" w:rsidRDefault="00A12D31">
            <w:pPr>
              <w:ind w:left="102"/>
              <w:rPr>
                <w:sz w:val="24"/>
                <w:szCs w:val="24"/>
              </w:rPr>
            </w:pPr>
            <w:r>
              <w:rPr>
                <w:sz w:val="24"/>
                <w:szCs w:val="24"/>
              </w:rPr>
              <w:t xml:space="preserve">15.00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08858017" w14:textId="77777777" w:rsidR="00855A51" w:rsidRDefault="00A12D31">
            <w:pPr>
              <w:spacing w:before="1" w:line="260" w:lineRule="exact"/>
              <w:ind w:left="102" w:right="89"/>
              <w:rPr>
                <w:sz w:val="24"/>
                <w:szCs w:val="24"/>
              </w:rPr>
            </w:pPr>
            <w:r>
              <w:rPr>
                <w:sz w:val="24"/>
                <w:szCs w:val="24"/>
              </w:rPr>
              <w:t>R</w:t>
            </w:r>
            <w:r>
              <w:rPr>
                <w:spacing w:val="-1"/>
                <w:sz w:val="24"/>
                <w:szCs w:val="24"/>
              </w:rPr>
              <w:t>e</w:t>
            </w:r>
            <w:r>
              <w:rPr>
                <w:sz w:val="24"/>
                <w:szCs w:val="24"/>
              </w:rPr>
              <w:t>po f</w:t>
            </w:r>
            <w:r>
              <w:rPr>
                <w:spacing w:val="-1"/>
                <w:sz w:val="24"/>
                <w:szCs w:val="24"/>
              </w:rPr>
              <w:t>o</w:t>
            </w:r>
            <w:r>
              <w:rPr>
                <w:sz w:val="24"/>
                <w:szCs w:val="24"/>
              </w:rPr>
              <w:t>to a</w:t>
            </w:r>
            <w:r>
              <w:rPr>
                <w:spacing w:val="-1"/>
                <w:sz w:val="24"/>
                <w:szCs w:val="24"/>
              </w:rPr>
              <w:t>r</w:t>
            </w:r>
            <w:r>
              <w:rPr>
                <w:sz w:val="24"/>
                <w:szCs w:val="24"/>
              </w:rPr>
              <w:t>sip deng</w:t>
            </w:r>
            <w:r>
              <w:rPr>
                <w:spacing w:val="-1"/>
                <w:sz w:val="24"/>
                <w:szCs w:val="24"/>
              </w:rPr>
              <w:t>a</w:t>
            </w:r>
            <w:r>
              <w:rPr>
                <w:sz w:val="24"/>
                <w:szCs w:val="24"/>
              </w:rPr>
              <w:t>n photoshop d</w:t>
            </w:r>
            <w:r>
              <w:rPr>
                <w:spacing w:val="-1"/>
                <w:sz w:val="24"/>
                <w:szCs w:val="24"/>
              </w:rPr>
              <w:t>a</w:t>
            </w:r>
            <w:r>
              <w:rPr>
                <w:sz w:val="24"/>
                <w:szCs w:val="24"/>
              </w:rPr>
              <w:t>n Entry d</w:t>
            </w:r>
            <w:r>
              <w:rPr>
                <w:spacing w:val="-1"/>
                <w:sz w:val="24"/>
                <w:szCs w:val="24"/>
              </w:rPr>
              <w:t>a</w:t>
            </w:r>
            <w:r>
              <w:rPr>
                <w:sz w:val="24"/>
                <w:szCs w:val="24"/>
              </w:rPr>
              <w:t>ta</w:t>
            </w:r>
          </w:p>
          <w:p w14:paraId="048FB4E5" w14:textId="77777777" w:rsidR="00855A51" w:rsidRDefault="00A12D31">
            <w:pPr>
              <w:spacing w:line="260" w:lineRule="exact"/>
              <w:ind w:left="102" w:right="504"/>
              <w:rPr>
                <w:sz w:val="24"/>
                <w:szCs w:val="24"/>
              </w:rPr>
            </w:pPr>
            <w:r>
              <w:rPr>
                <w:sz w:val="24"/>
                <w:szCs w:val="24"/>
              </w:rPr>
              <w:t>invent</w:t>
            </w:r>
            <w:r>
              <w:rPr>
                <w:spacing w:val="-1"/>
                <w:sz w:val="24"/>
                <w:szCs w:val="24"/>
              </w:rPr>
              <w:t>a</w:t>
            </w:r>
            <w:r>
              <w:rPr>
                <w:sz w:val="24"/>
                <w:szCs w:val="24"/>
              </w:rPr>
              <w:t xml:space="preserve">ris </w:t>
            </w:r>
            <w:r>
              <w:rPr>
                <w:spacing w:val="2"/>
                <w:sz w:val="24"/>
                <w:szCs w:val="24"/>
              </w:rPr>
              <w:t>D</w:t>
            </w:r>
            <w:r>
              <w:rPr>
                <w:spacing w:val="-3"/>
                <w:sz w:val="24"/>
                <w:szCs w:val="24"/>
              </w:rPr>
              <w:t>I</w:t>
            </w:r>
            <w:r>
              <w:rPr>
                <w:spacing w:val="1"/>
                <w:sz w:val="24"/>
                <w:szCs w:val="24"/>
              </w:rPr>
              <w:t>SP</w:t>
            </w:r>
            <w:r>
              <w:rPr>
                <w:sz w:val="24"/>
                <w:szCs w:val="24"/>
              </w:rPr>
              <w:t>US</w:t>
            </w:r>
            <w:r>
              <w:rPr>
                <w:spacing w:val="-3"/>
                <w:sz w:val="24"/>
                <w:szCs w:val="24"/>
              </w:rPr>
              <w:t>I</w:t>
            </w:r>
            <w:r>
              <w:rPr>
                <w:sz w:val="24"/>
                <w:szCs w:val="24"/>
              </w:rPr>
              <w:t>P Kota</w:t>
            </w:r>
            <w:r>
              <w:rPr>
                <w:spacing w:val="-1"/>
                <w:sz w:val="24"/>
                <w:szCs w:val="24"/>
              </w:rPr>
              <w:t xml:space="preserve"> </w:t>
            </w:r>
            <w:r>
              <w:rPr>
                <w:spacing w:val="1"/>
                <w:sz w:val="24"/>
                <w:szCs w:val="24"/>
              </w:rPr>
              <w:t>S</w:t>
            </w:r>
            <w:r>
              <w:rPr>
                <w:sz w:val="24"/>
                <w:szCs w:val="24"/>
              </w:rPr>
              <w:t>ur</w:t>
            </w:r>
            <w:r>
              <w:rPr>
                <w:spacing w:val="-2"/>
                <w:sz w:val="24"/>
                <w:szCs w:val="24"/>
              </w:rPr>
              <w:t>a</w:t>
            </w:r>
            <w:r>
              <w:rPr>
                <w:sz w:val="24"/>
                <w:szCs w:val="24"/>
              </w:rPr>
              <w:t>b</w:t>
            </w:r>
            <w:r>
              <w:rPr>
                <w:spacing w:val="-1"/>
                <w:sz w:val="24"/>
                <w:szCs w:val="24"/>
              </w:rPr>
              <w:t>a</w:t>
            </w:r>
            <w:r>
              <w:rPr>
                <w:spacing w:val="2"/>
                <w:sz w:val="24"/>
                <w:szCs w:val="24"/>
              </w:rPr>
              <w:t>y</w:t>
            </w:r>
            <w:r>
              <w:rPr>
                <w:sz w:val="24"/>
                <w:szCs w:val="24"/>
              </w:rPr>
              <w:t>a</w:t>
            </w:r>
          </w:p>
        </w:tc>
        <w:tc>
          <w:tcPr>
            <w:tcW w:w="2552" w:type="dxa"/>
            <w:tcBorders>
              <w:top w:val="single" w:sz="5" w:space="0" w:color="000000"/>
              <w:left w:val="single" w:sz="5" w:space="0" w:color="000000"/>
              <w:bottom w:val="single" w:sz="5" w:space="0" w:color="000000"/>
              <w:right w:val="single" w:sz="5" w:space="0" w:color="000000"/>
            </w:tcBorders>
          </w:tcPr>
          <w:p w14:paraId="181B740F" w14:textId="77777777" w:rsidR="00855A51" w:rsidRDefault="00855A51"/>
        </w:tc>
        <w:tc>
          <w:tcPr>
            <w:tcW w:w="2268" w:type="dxa"/>
            <w:tcBorders>
              <w:top w:val="single" w:sz="5" w:space="0" w:color="000000"/>
              <w:left w:val="single" w:sz="5" w:space="0" w:color="000000"/>
              <w:bottom w:val="single" w:sz="5" w:space="0" w:color="000000"/>
              <w:right w:val="single" w:sz="5" w:space="0" w:color="000000"/>
            </w:tcBorders>
          </w:tcPr>
          <w:p w14:paraId="70402622" w14:textId="77777777" w:rsidR="00855A51" w:rsidRDefault="00855A51"/>
        </w:tc>
      </w:tr>
      <w:tr w:rsidR="0048476F" w14:paraId="0FA15218" w14:textId="77777777" w:rsidTr="00BA57FB">
        <w:trPr>
          <w:trHeight w:hRule="exact" w:val="1114"/>
        </w:trPr>
        <w:tc>
          <w:tcPr>
            <w:tcW w:w="568" w:type="dxa"/>
            <w:tcBorders>
              <w:top w:val="single" w:sz="5" w:space="0" w:color="000000"/>
              <w:left w:val="single" w:sz="5" w:space="0" w:color="000000"/>
              <w:bottom w:val="single" w:sz="5" w:space="0" w:color="000000"/>
              <w:right w:val="single" w:sz="5" w:space="0" w:color="000000"/>
            </w:tcBorders>
          </w:tcPr>
          <w:p w14:paraId="43E64D4D" w14:textId="29A733CC" w:rsidR="0048476F" w:rsidRDefault="00704584" w:rsidP="0048476F">
            <w:pPr>
              <w:spacing w:line="260" w:lineRule="exact"/>
              <w:ind w:left="102"/>
              <w:rPr>
                <w:sz w:val="24"/>
                <w:szCs w:val="24"/>
              </w:rPr>
            </w:pPr>
            <w:r>
              <w:rPr>
                <w:sz w:val="24"/>
                <w:szCs w:val="24"/>
              </w:rPr>
              <w:t>3.</w:t>
            </w:r>
          </w:p>
        </w:tc>
        <w:tc>
          <w:tcPr>
            <w:tcW w:w="1134" w:type="dxa"/>
            <w:tcBorders>
              <w:top w:val="single" w:sz="5" w:space="0" w:color="000000"/>
              <w:left w:val="single" w:sz="5" w:space="0" w:color="000000"/>
              <w:bottom w:val="single" w:sz="5" w:space="0" w:color="000000"/>
              <w:right w:val="single" w:sz="5" w:space="0" w:color="000000"/>
            </w:tcBorders>
          </w:tcPr>
          <w:p w14:paraId="753053BE" w14:textId="5EF32DA3" w:rsidR="0048476F" w:rsidRDefault="0048476F" w:rsidP="0048476F">
            <w:pPr>
              <w:spacing w:line="260" w:lineRule="exact"/>
              <w:ind w:left="102"/>
              <w:rPr>
                <w:sz w:val="24"/>
                <w:szCs w:val="24"/>
              </w:rPr>
            </w:pPr>
            <w:r>
              <w:rPr>
                <w:sz w:val="24"/>
                <w:szCs w:val="24"/>
              </w:rPr>
              <w:t>18 Juli 2022</w:t>
            </w:r>
          </w:p>
        </w:tc>
        <w:tc>
          <w:tcPr>
            <w:tcW w:w="1276" w:type="dxa"/>
            <w:tcBorders>
              <w:top w:val="single" w:sz="5" w:space="0" w:color="000000"/>
              <w:left w:val="single" w:sz="5" w:space="0" w:color="000000"/>
              <w:bottom w:val="single" w:sz="5" w:space="0" w:color="000000"/>
              <w:right w:val="single" w:sz="5" w:space="0" w:color="000000"/>
            </w:tcBorders>
          </w:tcPr>
          <w:p w14:paraId="22C5BB47" w14:textId="5F3F77E0" w:rsidR="0048476F" w:rsidRDefault="00704584" w:rsidP="0048476F">
            <w:pPr>
              <w:ind w:left="102"/>
              <w:rPr>
                <w:sz w:val="24"/>
                <w:szCs w:val="24"/>
              </w:rPr>
            </w:pPr>
            <w:r>
              <w:rPr>
                <w:sz w:val="24"/>
                <w:szCs w:val="24"/>
              </w:rPr>
              <w:t xml:space="preserve">07.30 </w:t>
            </w:r>
            <w:r w:rsidR="0048476F">
              <w:rPr>
                <w:sz w:val="24"/>
                <w:szCs w:val="24"/>
              </w:rPr>
              <w:t>–</w:t>
            </w:r>
          </w:p>
          <w:p w14:paraId="5A0998E2" w14:textId="16AE5362" w:rsidR="0048476F" w:rsidRDefault="0048476F" w:rsidP="0048476F">
            <w:pPr>
              <w:spacing w:line="260" w:lineRule="exact"/>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3D3AEF7E" w14:textId="38C1A01B" w:rsidR="0048476F" w:rsidRDefault="0048476F" w:rsidP="0048476F">
            <w:pPr>
              <w:spacing w:before="1" w:line="260" w:lineRule="exact"/>
              <w:ind w:left="102" w:right="89"/>
              <w:rPr>
                <w:sz w:val="24"/>
                <w:szCs w:val="24"/>
              </w:rPr>
            </w:pPr>
            <w:r>
              <w:rPr>
                <w:sz w:val="24"/>
                <w:szCs w:val="24"/>
              </w:rPr>
              <w:t>M</w:t>
            </w:r>
            <w:r>
              <w:rPr>
                <w:spacing w:val="-1"/>
                <w:sz w:val="24"/>
                <w:szCs w:val="24"/>
              </w:rPr>
              <w:t>e</w:t>
            </w:r>
            <w:r>
              <w:rPr>
                <w:sz w:val="24"/>
                <w:szCs w:val="24"/>
              </w:rPr>
              <w:t>nd</w:t>
            </w:r>
            <w:r>
              <w:rPr>
                <w:spacing w:val="-1"/>
                <w:sz w:val="24"/>
                <w:szCs w:val="24"/>
              </w:rPr>
              <w:t>a</w:t>
            </w:r>
            <w:r>
              <w:rPr>
                <w:sz w:val="24"/>
                <w:szCs w:val="24"/>
              </w:rPr>
              <w:t>p</w:t>
            </w:r>
            <w:r>
              <w:rPr>
                <w:spacing w:val="-1"/>
                <w:sz w:val="24"/>
                <w:szCs w:val="24"/>
              </w:rPr>
              <w:t>a</w:t>
            </w:r>
            <w:r>
              <w:rPr>
                <w:sz w:val="24"/>
                <w:szCs w:val="24"/>
              </w:rPr>
              <w:t>t proj</w:t>
            </w:r>
            <w:r>
              <w:rPr>
                <w:spacing w:val="1"/>
                <w:sz w:val="24"/>
                <w:szCs w:val="24"/>
              </w:rPr>
              <w:t>e</w:t>
            </w:r>
            <w:r>
              <w:rPr>
                <w:spacing w:val="-1"/>
                <w:sz w:val="24"/>
                <w:szCs w:val="24"/>
              </w:rPr>
              <w:t>c</w:t>
            </w:r>
            <w:r>
              <w:rPr>
                <w:sz w:val="24"/>
                <w:szCs w:val="24"/>
              </w:rPr>
              <w:t xml:space="preserve">t </w:t>
            </w:r>
            <w:r>
              <w:rPr>
                <w:spacing w:val="1"/>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 xml:space="preserve">A </w:t>
            </w:r>
            <w:r>
              <w:rPr>
                <w:spacing w:val="2"/>
                <w:sz w:val="24"/>
                <w:szCs w:val="24"/>
              </w:rPr>
              <w:t>d</w:t>
            </w:r>
            <w:r>
              <w:rPr>
                <w:spacing w:val="-1"/>
                <w:sz w:val="24"/>
                <w:szCs w:val="24"/>
              </w:rPr>
              <w:t xml:space="preserve">an </w:t>
            </w:r>
            <w:r>
              <w:rPr>
                <w:sz w:val="24"/>
                <w:szCs w:val="24"/>
              </w:rPr>
              <w:t>meng</w:t>
            </w:r>
            <w:r>
              <w:rPr>
                <w:spacing w:val="-1"/>
                <w:sz w:val="24"/>
                <w:szCs w:val="24"/>
              </w:rPr>
              <w:t>a</w:t>
            </w:r>
            <w:r>
              <w:rPr>
                <w:sz w:val="24"/>
                <w:szCs w:val="24"/>
              </w:rPr>
              <w:t>n</w:t>
            </w:r>
            <w:r>
              <w:rPr>
                <w:spacing w:val="-1"/>
                <w:sz w:val="24"/>
                <w:szCs w:val="24"/>
              </w:rPr>
              <w:t>a</w:t>
            </w:r>
            <w:r>
              <w:rPr>
                <w:sz w:val="24"/>
                <w:szCs w:val="24"/>
              </w:rPr>
              <w:t>l</w:t>
            </w:r>
            <w:r>
              <w:rPr>
                <w:spacing w:val="1"/>
                <w:sz w:val="24"/>
                <w:szCs w:val="24"/>
              </w:rPr>
              <w:t>i</w:t>
            </w:r>
            <w:r>
              <w:rPr>
                <w:sz w:val="24"/>
                <w:szCs w:val="24"/>
              </w:rPr>
              <w:t>sis</w:t>
            </w:r>
            <w:r>
              <w:rPr>
                <w:spacing w:val="1"/>
                <w:sz w:val="24"/>
                <w:szCs w:val="24"/>
              </w:rPr>
              <w:t xml:space="preserve"> </w:t>
            </w:r>
            <w:r>
              <w:rPr>
                <w:sz w:val="24"/>
                <w:szCs w:val="24"/>
              </w:rPr>
              <w:t>si</w:t>
            </w:r>
            <w:r>
              <w:rPr>
                <w:spacing w:val="1"/>
                <w:sz w:val="24"/>
                <w:szCs w:val="24"/>
              </w:rPr>
              <w:t>s</w:t>
            </w:r>
            <w:r>
              <w:rPr>
                <w:sz w:val="24"/>
                <w:szCs w:val="24"/>
              </w:rPr>
              <w:t>tem info</w:t>
            </w:r>
            <w:r>
              <w:rPr>
                <w:spacing w:val="-1"/>
                <w:sz w:val="24"/>
                <w:szCs w:val="24"/>
              </w:rPr>
              <w:t>r</w:t>
            </w:r>
            <w:r>
              <w:rPr>
                <w:sz w:val="24"/>
                <w:szCs w:val="24"/>
              </w:rPr>
              <w:t>masi s</w:t>
            </w:r>
            <w:r>
              <w:rPr>
                <w:spacing w:val="1"/>
                <w:sz w:val="24"/>
                <w:szCs w:val="24"/>
              </w:rPr>
              <w:t>i</w:t>
            </w:r>
            <w:r>
              <w:rPr>
                <w:sz w:val="24"/>
                <w:szCs w:val="24"/>
              </w:rPr>
              <w:t>mbada</w:t>
            </w:r>
          </w:p>
        </w:tc>
        <w:tc>
          <w:tcPr>
            <w:tcW w:w="2552" w:type="dxa"/>
            <w:tcBorders>
              <w:top w:val="single" w:sz="5" w:space="0" w:color="000000"/>
              <w:left w:val="single" w:sz="5" w:space="0" w:color="000000"/>
              <w:bottom w:val="single" w:sz="5" w:space="0" w:color="000000"/>
              <w:right w:val="single" w:sz="5" w:space="0" w:color="000000"/>
            </w:tcBorders>
          </w:tcPr>
          <w:p w14:paraId="19028300"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106862C1" w14:textId="77777777" w:rsidR="0048476F" w:rsidRDefault="0048476F" w:rsidP="0048476F"/>
        </w:tc>
      </w:tr>
      <w:tr w:rsidR="0048476F" w14:paraId="7EF491A3" w14:textId="77777777" w:rsidTr="00BA57FB">
        <w:trPr>
          <w:trHeight w:hRule="exact" w:val="1114"/>
        </w:trPr>
        <w:tc>
          <w:tcPr>
            <w:tcW w:w="568" w:type="dxa"/>
            <w:tcBorders>
              <w:top w:val="single" w:sz="5" w:space="0" w:color="000000"/>
              <w:left w:val="single" w:sz="5" w:space="0" w:color="000000"/>
              <w:bottom w:val="single" w:sz="5" w:space="0" w:color="000000"/>
              <w:right w:val="single" w:sz="5" w:space="0" w:color="000000"/>
            </w:tcBorders>
          </w:tcPr>
          <w:p w14:paraId="797789EB" w14:textId="0E7AD1AF" w:rsidR="0048476F" w:rsidRDefault="00704584" w:rsidP="0048476F">
            <w:pPr>
              <w:spacing w:line="260" w:lineRule="exact"/>
              <w:ind w:left="102"/>
              <w:rPr>
                <w:sz w:val="24"/>
                <w:szCs w:val="24"/>
              </w:rPr>
            </w:pPr>
            <w:r>
              <w:rPr>
                <w:sz w:val="24"/>
                <w:szCs w:val="24"/>
              </w:rPr>
              <w:t>4.</w:t>
            </w:r>
          </w:p>
        </w:tc>
        <w:tc>
          <w:tcPr>
            <w:tcW w:w="1134" w:type="dxa"/>
            <w:tcBorders>
              <w:top w:val="single" w:sz="5" w:space="0" w:color="000000"/>
              <w:left w:val="single" w:sz="5" w:space="0" w:color="000000"/>
              <w:bottom w:val="single" w:sz="5" w:space="0" w:color="000000"/>
              <w:right w:val="single" w:sz="5" w:space="0" w:color="000000"/>
            </w:tcBorders>
          </w:tcPr>
          <w:p w14:paraId="79F2FA66" w14:textId="006EC1D1" w:rsidR="0048476F" w:rsidRDefault="0048476F" w:rsidP="0048476F">
            <w:pPr>
              <w:spacing w:line="260" w:lineRule="exact"/>
              <w:ind w:left="102"/>
              <w:rPr>
                <w:sz w:val="24"/>
                <w:szCs w:val="24"/>
              </w:rPr>
            </w:pPr>
            <w:r>
              <w:rPr>
                <w:sz w:val="24"/>
                <w:szCs w:val="24"/>
              </w:rPr>
              <w:t>19 Juli 2022</w:t>
            </w:r>
          </w:p>
        </w:tc>
        <w:tc>
          <w:tcPr>
            <w:tcW w:w="1276" w:type="dxa"/>
            <w:tcBorders>
              <w:top w:val="single" w:sz="5" w:space="0" w:color="000000"/>
              <w:left w:val="single" w:sz="5" w:space="0" w:color="000000"/>
              <w:bottom w:val="single" w:sz="5" w:space="0" w:color="000000"/>
              <w:right w:val="single" w:sz="5" w:space="0" w:color="000000"/>
            </w:tcBorders>
          </w:tcPr>
          <w:p w14:paraId="77280CEA" w14:textId="4D55142A" w:rsidR="0048476F" w:rsidRDefault="00704584" w:rsidP="0048476F">
            <w:pPr>
              <w:ind w:left="102"/>
              <w:rPr>
                <w:sz w:val="24"/>
                <w:szCs w:val="24"/>
              </w:rPr>
            </w:pPr>
            <w:r>
              <w:rPr>
                <w:sz w:val="24"/>
                <w:szCs w:val="24"/>
              </w:rPr>
              <w:t xml:space="preserve">07.30 </w:t>
            </w:r>
            <w:r w:rsidR="0048476F">
              <w:rPr>
                <w:sz w:val="24"/>
                <w:szCs w:val="24"/>
              </w:rPr>
              <w:t>–</w:t>
            </w:r>
          </w:p>
          <w:p w14:paraId="797D08F9" w14:textId="5684566E" w:rsidR="0048476F" w:rsidRDefault="0048476F" w:rsidP="0048476F">
            <w:pPr>
              <w:spacing w:line="260" w:lineRule="exact"/>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4CCE2447" w14:textId="76500A15" w:rsidR="0048476F" w:rsidRDefault="0048476F" w:rsidP="0048476F">
            <w:pPr>
              <w:spacing w:before="1" w:line="260" w:lineRule="exact"/>
              <w:ind w:left="102" w:right="89"/>
              <w:rPr>
                <w:sz w:val="24"/>
                <w:szCs w:val="24"/>
              </w:rPr>
            </w:pPr>
            <w:r>
              <w:rPr>
                <w:sz w:val="24"/>
                <w:szCs w:val="24"/>
              </w:rPr>
              <w:t>Meng</w:t>
            </w:r>
            <w:r>
              <w:rPr>
                <w:spacing w:val="-1"/>
                <w:sz w:val="24"/>
                <w:szCs w:val="24"/>
              </w:rPr>
              <w:t>a</w:t>
            </w:r>
            <w:r>
              <w:rPr>
                <w:sz w:val="24"/>
                <w:szCs w:val="24"/>
              </w:rPr>
              <w:t>n</w:t>
            </w:r>
            <w:r>
              <w:rPr>
                <w:spacing w:val="-1"/>
                <w:sz w:val="24"/>
                <w:szCs w:val="24"/>
              </w:rPr>
              <w:t>a</w:t>
            </w:r>
            <w:r>
              <w:rPr>
                <w:sz w:val="24"/>
                <w:szCs w:val="24"/>
              </w:rPr>
              <w:t>l</w:t>
            </w:r>
            <w:r>
              <w:rPr>
                <w:spacing w:val="1"/>
                <w:sz w:val="24"/>
                <w:szCs w:val="24"/>
              </w:rPr>
              <w:t>i</w:t>
            </w:r>
            <w:r>
              <w:rPr>
                <w:sz w:val="24"/>
                <w:szCs w:val="24"/>
              </w:rPr>
              <w:t>sis</w:t>
            </w:r>
            <w:r>
              <w:rPr>
                <w:spacing w:val="1"/>
                <w:sz w:val="24"/>
                <w:szCs w:val="24"/>
              </w:rPr>
              <w:t xml:space="preserve"> </w:t>
            </w:r>
            <w:r>
              <w:rPr>
                <w:sz w:val="24"/>
                <w:szCs w:val="24"/>
              </w:rPr>
              <w:t>si</w:t>
            </w:r>
            <w:r>
              <w:rPr>
                <w:spacing w:val="1"/>
                <w:sz w:val="24"/>
                <w:szCs w:val="24"/>
              </w:rPr>
              <w:t>s</w:t>
            </w:r>
            <w:r>
              <w:rPr>
                <w:sz w:val="24"/>
                <w:szCs w:val="24"/>
              </w:rPr>
              <w:t>tem info</w:t>
            </w:r>
            <w:r>
              <w:rPr>
                <w:spacing w:val="-1"/>
                <w:sz w:val="24"/>
                <w:szCs w:val="24"/>
              </w:rPr>
              <w:t>r</w:t>
            </w:r>
            <w:r>
              <w:rPr>
                <w:sz w:val="24"/>
                <w:szCs w:val="24"/>
              </w:rPr>
              <w:t>masi s</w:t>
            </w:r>
            <w:r>
              <w:rPr>
                <w:spacing w:val="1"/>
                <w:sz w:val="24"/>
                <w:szCs w:val="24"/>
              </w:rPr>
              <w:t>i</w:t>
            </w:r>
            <w:r>
              <w:rPr>
                <w:sz w:val="24"/>
                <w:szCs w:val="24"/>
              </w:rPr>
              <w:t>mbada</w:t>
            </w:r>
          </w:p>
        </w:tc>
        <w:tc>
          <w:tcPr>
            <w:tcW w:w="2552" w:type="dxa"/>
            <w:tcBorders>
              <w:top w:val="single" w:sz="5" w:space="0" w:color="000000"/>
              <w:left w:val="single" w:sz="5" w:space="0" w:color="000000"/>
              <w:bottom w:val="single" w:sz="5" w:space="0" w:color="000000"/>
              <w:right w:val="single" w:sz="5" w:space="0" w:color="000000"/>
            </w:tcBorders>
          </w:tcPr>
          <w:p w14:paraId="1B52A052"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4BDD2C2D" w14:textId="77777777" w:rsidR="0048476F" w:rsidRDefault="0048476F" w:rsidP="0048476F"/>
        </w:tc>
      </w:tr>
      <w:tr w:rsidR="00855A51" w14:paraId="727C2316" w14:textId="77777777" w:rsidTr="00BA57FB">
        <w:trPr>
          <w:trHeight w:hRule="exact" w:val="1114"/>
        </w:trPr>
        <w:tc>
          <w:tcPr>
            <w:tcW w:w="568" w:type="dxa"/>
            <w:tcBorders>
              <w:top w:val="single" w:sz="5" w:space="0" w:color="000000"/>
              <w:left w:val="single" w:sz="5" w:space="0" w:color="000000"/>
              <w:bottom w:val="single" w:sz="5" w:space="0" w:color="000000"/>
              <w:right w:val="single" w:sz="5" w:space="0" w:color="000000"/>
            </w:tcBorders>
          </w:tcPr>
          <w:p w14:paraId="76BC7DD5" w14:textId="39E80D37" w:rsidR="00855A51" w:rsidRDefault="00704584">
            <w:pPr>
              <w:ind w:left="102"/>
              <w:rPr>
                <w:sz w:val="24"/>
                <w:szCs w:val="24"/>
              </w:rPr>
            </w:pPr>
            <w:r>
              <w:rPr>
                <w:sz w:val="24"/>
                <w:szCs w:val="24"/>
              </w:rPr>
              <w:t>5</w:t>
            </w:r>
            <w:r w:rsidR="00A12D31">
              <w:rPr>
                <w:sz w:val="24"/>
                <w:szCs w:val="24"/>
              </w:rPr>
              <w:t>.</w:t>
            </w:r>
          </w:p>
        </w:tc>
        <w:tc>
          <w:tcPr>
            <w:tcW w:w="1134" w:type="dxa"/>
            <w:tcBorders>
              <w:top w:val="single" w:sz="5" w:space="0" w:color="000000"/>
              <w:left w:val="single" w:sz="5" w:space="0" w:color="000000"/>
              <w:bottom w:val="single" w:sz="5" w:space="0" w:color="000000"/>
              <w:right w:val="single" w:sz="5" w:space="0" w:color="000000"/>
            </w:tcBorders>
          </w:tcPr>
          <w:p w14:paraId="49D192FC" w14:textId="6C0E835D" w:rsidR="00855A51" w:rsidRDefault="0048476F" w:rsidP="0048476F">
            <w:pPr>
              <w:ind w:left="102"/>
              <w:rPr>
                <w:sz w:val="24"/>
                <w:szCs w:val="24"/>
              </w:rPr>
            </w:pPr>
            <w:r>
              <w:rPr>
                <w:sz w:val="24"/>
                <w:szCs w:val="24"/>
              </w:rPr>
              <w:t xml:space="preserve">20 </w:t>
            </w:r>
            <w:r w:rsidR="00A12D31">
              <w:rPr>
                <w:sz w:val="24"/>
                <w:szCs w:val="24"/>
              </w:rPr>
              <w:t>Juli</w:t>
            </w:r>
            <w:r w:rsidR="00A12D31">
              <w:rPr>
                <w:spacing w:val="1"/>
                <w:sz w:val="24"/>
                <w:szCs w:val="24"/>
              </w:rPr>
              <w:t xml:space="preserve"> </w:t>
            </w:r>
            <w:r w:rsidR="00A12D31">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080098A1" w14:textId="448E2659" w:rsidR="00855A51" w:rsidRDefault="00704584">
            <w:pPr>
              <w:ind w:left="102"/>
              <w:rPr>
                <w:sz w:val="24"/>
                <w:szCs w:val="24"/>
              </w:rPr>
            </w:pPr>
            <w:r>
              <w:rPr>
                <w:sz w:val="24"/>
                <w:szCs w:val="24"/>
              </w:rPr>
              <w:t xml:space="preserve">07.30 </w:t>
            </w:r>
            <w:r w:rsidR="00A12D31">
              <w:rPr>
                <w:sz w:val="24"/>
                <w:szCs w:val="24"/>
              </w:rPr>
              <w:t>–</w:t>
            </w:r>
          </w:p>
          <w:p w14:paraId="19EC0C1E" w14:textId="77777777" w:rsidR="00855A51" w:rsidRDefault="00A12D31">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0F999426" w14:textId="779FCE93" w:rsidR="00855A51" w:rsidRDefault="00A12D31" w:rsidP="0048476F">
            <w:pPr>
              <w:spacing w:before="1"/>
              <w:ind w:left="102" w:right="621"/>
              <w:rPr>
                <w:sz w:val="24"/>
                <w:szCs w:val="24"/>
              </w:rPr>
            </w:pPr>
            <w:r>
              <w:rPr>
                <w:sz w:val="24"/>
                <w:szCs w:val="24"/>
              </w:rPr>
              <w:t>M</w:t>
            </w:r>
            <w:r>
              <w:rPr>
                <w:spacing w:val="-1"/>
                <w:sz w:val="24"/>
                <w:szCs w:val="24"/>
              </w:rPr>
              <w:t>e</w:t>
            </w:r>
            <w:r>
              <w:rPr>
                <w:sz w:val="24"/>
                <w:szCs w:val="24"/>
              </w:rPr>
              <w:t>ng</w:t>
            </w:r>
            <w:r>
              <w:rPr>
                <w:spacing w:val="-1"/>
                <w:sz w:val="24"/>
                <w:szCs w:val="24"/>
              </w:rPr>
              <w:t>a</w:t>
            </w:r>
            <w:r>
              <w:rPr>
                <w:sz w:val="24"/>
                <w:szCs w:val="24"/>
              </w:rPr>
              <w:t>n</w:t>
            </w:r>
            <w:r>
              <w:rPr>
                <w:spacing w:val="-1"/>
                <w:sz w:val="24"/>
                <w:szCs w:val="24"/>
              </w:rPr>
              <w:t>a</w:t>
            </w:r>
            <w:r>
              <w:rPr>
                <w:sz w:val="24"/>
                <w:szCs w:val="24"/>
              </w:rPr>
              <w:t>l</w:t>
            </w:r>
            <w:r>
              <w:rPr>
                <w:spacing w:val="1"/>
                <w:sz w:val="24"/>
                <w:szCs w:val="24"/>
              </w:rPr>
              <w:t>i</w:t>
            </w:r>
            <w:r>
              <w:rPr>
                <w:sz w:val="24"/>
                <w:szCs w:val="24"/>
              </w:rPr>
              <w:t>sis</w:t>
            </w:r>
            <w:r>
              <w:rPr>
                <w:spacing w:val="1"/>
                <w:sz w:val="24"/>
                <w:szCs w:val="24"/>
              </w:rPr>
              <w:t xml:space="preserve"> </w:t>
            </w:r>
            <w:r>
              <w:rPr>
                <w:sz w:val="24"/>
                <w:szCs w:val="24"/>
              </w:rPr>
              <w:t>si</w:t>
            </w:r>
            <w:r>
              <w:rPr>
                <w:spacing w:val="1"/>
                <w:sz w:val="24"/>
                <w:szCs w:val="24"/>
              </w:rPr>
              <w:t>s</w:t>
            </w:r>
            <w:r>
              <w:rPr>
                <w:sz w:val="24"/>
                <w:szCs w:val="24"/>
              </w:rPr>
              <w:t>tem info</w:t>
            </w:r>
            <w:r>
              <w:rPr>
                <w:spacing w:val="-1"/>
                <w:sz w:val="24"/>
                <w:szCs w:val="24"/>
              </w:rPr>
              <w:t>r</w:t>
            </w:r>
            <w:r>
              <w:rPr>
                <w:sz w:val="24"/>
                <w:szCs w:val="24"/>
              </w:rPr>
              <w:t>masi s</w:t>
            </w:r>
            <w:r>
              <w:rPr>
                <w:spacing w:val="1"/>
                <w:sz w:val="24"/>
                <w:szCs w:val="24"/>
              </w:rPr>
              <w:t>i</w:t>
            </w:r>
            <w:r>
              <w:rPr>
                <w:sz w:val="24"/>
                <w:szCs w:val="24"/>
              </w:rPr>
              <w:t>mbada</w:t>
            </w:r>
          </w:p>
        </w:tc>
        <w:tc>
          <w:tcPr>
            <w:tcW w:w="2552" w:type="dxa"/>
            <w:tcBorders>
              <w:top w:val="single" w:sz="5" w:space="0" w:color="000000"/>
              <w:left w:val="single" w:sz="5" w:space="0" w:color="000000"/>
              <w:bottom w:val="single" w:sz="5" w:space="0" w:color="000000"/>
              <w:right w:val="single" w:sz="5" w:space="0" w:color="000000"/>
            </w:tcBorders>
          </w:tcPr>
          <w:p w14:paraId="11D52098" w14:textId="77777777" w:rsidR="00855A51" w:rsidRDefault="00855A51"/>
        </w:tc>
        <w:tc>
          <w:tcPr>
            <w:tcW w:w="2268" w:type="dxa"/>
            <w:tcBorders>
              <w:top w:val="single" w:sz="5" w:space="0" w:color="000000"/>
              <w:left w:val="single" w:sz="5" w:space="0" w:color="000000"/>
              <w:bottom w:val="single" w:sz="5" w:space="0" w:color="000000"/>
              <w:right w:val="single" w:sz="5" w:space="0" w:color="000000"/>
            </w:tcBorders>
          </w:tcPr>
          <w:p w14:paraId="38500FD5" w14:textId="0DA6FBCD" w:rsidR="00855A51" w:rsidRDefault="00855A51">
            <w:pPr>
              <w:spacing w:before="89"/>
              <w:ind w:left="208"/>
            </w:pPr>
          </w:p>
        </w:tc>
      </w:tr>
      <w:tr w:rsidR="00855A51" w14:paraId="79DD2722" w14:textId="77777777" w:rsidTr="00BA57FB">
        <w:trPr>
          <w:trHeight w:hRule="exact" w:val="974"/>
        </w:trPr>
        <w:tc>
          <w:tcPr>
            <w:tcW w:w="568" w:type="dxa"/>
            <w:tcBorders>
              <w:top w:val="single" w:sz="5" w:space="0" w:color="000000"/>
              <w:left w:val="single" w:sz="5" w:space="0" w:color="000000"/>
              <w:bottom w:val="single" w:sz="5" w:space="0" w:color="000000"/>
              <w:right w:val="single" w:sz="5" w:space="0" w:color="000000"/>
            </w:tcBorders>
          </w:tcPr>
          <w:p w14:paraId="1F5AF27D" w14:textId="0B5EE441" w:rsidR="00855A51" w:rsidRDefault="00704584">
            <w:pPr>
              <w:ind w:left="102"/>
              <w:rPr>
                <w:sz w:val="24"/>
                <w:szCs w:val="24"/>
              </w:rPr>
            </w:pPr>
            <w:r>
              <w:rPr>
                <w:sz w:val="24"/>
                <w:szCs w:val="24"/>
              </w:rPr>
              <w:t>6</w:t>
            </w:r>
            <w:r w:rsidR="00A12D31">
              <w:rPr>
                <w:sz w:val="24"/>
                <w:szCs w:val="24"/>
              </w:rPr>
              <w:t>.</w:t>
            </w:r>
          </w:p>
        </w:tc>
        <w:tc>
          <w:tcPr>
            <w:tcW w:w="1134" w:type="dxa"/>
            <w:tcBorders>
              <w:top w:val="single" w:sz="5" w:space="0" w:color="000000"/>
              <w:left w:val="single" w:sz="5" w:space="0" w:color="000000"/>
              <w:bottom w:val="single" w:sz="5" w:space="0" w:color="000000"/>
              <w:right w:val="single" w:sz="5" w:space="0" w:color="000000"/>
            </w:tcBorders>
          </w:tcPr>
          <w:p w14:paraId="7F1563AC" w14:textId="77777777" w:rsidR="00855A51" w:rsidRDefault="00A12D31">
            <w:pPr>
              <w:ind w:left="102"/>
              <w:rPr>
                <w:sz w:val="24"/>
                <w:szCs w:val="24"/>
              </w:rPr>
            </w:pPr>
            <w:r>
              <w:rPr>
                <w:sz w:val="24"/>
                <w:szCs w:val="24"/>
              </w:rPr>
              <w:t>21</w:t>
            </w:r>
            <w:r>
              <w:rPr>
                <w:spacing w:val="-1"/>
                <w:sz w:val="24"/>
                <w:szCs w:val="24"/>
              </w:rPr>
              <w:t>-</w:t>
            </w:r>
            <w:r>
              <w:rPr>
                <w:sz w:val="24"/>
                <w:szCs w:val="24"/>
              </w:rPr>
              <w:t>22 Juli</w:t>
            </w:r>
          </w:p>
          <w:p w14:paraId="729DBB83" w14:textId="77777777" w:rsidR="00855A51" w:rsidRDefault="00A12D31">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282F7E83" w14:textId="759778B5" w:rsidR="00855A51" w:rsidRDefault="00704584">
            <w:pPr>
              <w:ind w:left="102"/>
              <w:rPr>
                <w:sz w:val="24"/>
                <w:szCs w:val="24"/>
              </w:rPr>
            </w:pPr>
            <w:r>
              <w:rPr>
                <w:sz w:val="24"/>
                <w:szCs w:val="24"/>
              </w:rPr>
              <w:t xml:space="preserve">07.30 </w:t>
            </w:r>
            <w:r w:rsidR="00A12D31">
              <w:rPr>
                <w:sz w:val="24"/>
                <w:szCs w:val="24"/>
              </w:rPr>
              <w:t>–</w:t>
            </w:r>
          </w:p>
          <w:p w14:paraId="41152D0C" w14:textId="77777777" w:rsidR="00855A51" w:rsidRDefault="00A12D31">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646E0DCF" w14:textId="125117B3" w:rsidR="00855A51" w:rsidRDefault="00A12D31">
            <w:pPr>
              <w:ind w:left="102" w:right="584"/>
              <w:rPr>
                <w:sz w:val="24"/>
                <w:szCs w:val="24"/>
              </w:rPr>
            </w:pPr>
            <w:r>
              <w:rPr>
                <w:sz w:val="24"/>
                <w:szCs w:val="24"/>
              </w:rPr>
              <w:t>M</w:t>
            </w:r>
            <w:r>
              <w:rPr>
                <w:spacing w:val="-1"/>
                <w:sz w:val="24"/>
                <w:szCs w:val="24"/>
              </w:rPr>
              <w:t>e</w:t>
            </w:r>
            <w:r>
              <w:rPr>
                <w:sz w:val="24"/>
                <w:szCs w:val="24"/>
              </w:rPr>
              <w:t>r</w:t>
            </w:r>
            <w:r>
              <w:rPr>
                <w:spacing w:val="-2"/>
                <w:sz w:val="24"/>
                <w:szCs w:val="24"/>
              </w:rPr>
              <w:t>a</w:t>
            </w:r>
            <w:r>
              <w:rPr>
                <w:sz w:val="24"/>
                <w:szCs w:val="24"/>
              </w:rPr>
              <w:t>n</w:t>
            </w:r>
            <w:r>
              <w:rPr>
                <w:spacing w:val="1"/>
                <w:sz w:val="24"/>
                <w:szCs w:val="24"/>
              </w:rPr>
              <w:t>c</w:t>
            </w:r>
            <w:r>
              <w:rPr>
                <w:spacing w:val="-1"/>
                <w:sz w:val="24"/>
                <w:szCs w:val="24"/>
              </w:rPr>
              <w:t>a</w:t>
            </w:r>
            <w:r>
              <w:rPr>
                <w:sz w:val="24"/>
                <w:szCs w:val="24"/>
              </w:rPr>
              <w:t>ng d</w:t>
            </w:r>
            <w:r>
              <w:rPr>
                <w:spacing w:val="-1"/>
                <w:sz w:val="24"/>
                <w:szCs w:val="24"/>
              </w:rPr>
              <w:t>a</w:t>
            </w:r>
            <w:r>
              <w:rPr>
                <w:sz w:val="24"/>
                <w:szCs w:val="24"/>
              </w:rPr>
              <w:t>ta</w:t>
            </w:r>
            <w:r>
              <w:rPr>
                <w:spacing w:val="2"/>
                <w:sz w:val="24"/>
                <w:szCs w:val="24"/>
              </w:rPr>
              <w:t>b</w:t>
            </w:r>
            <w:r>
              <w:rPr>
                <w:spacing w:val="-1"/>
                <w:sz w:val="24"/>
                <w:szCs w:val="24"/>
              </w:rPr>
              <w:t>a</w:t>
            </w:r>
            <w:r>
              <w:rPr>
                <w:sz w:val="24"/>
                <w:szCs w:val="24"/>
              </w:rPr>
              <w:t>se d</w:t>
            </w:r>
            <w:r>
              <w:rPr>
                <w:spacing w:val="-1"/>
                <w:sz w:val="24"/>
                <w:szCs w:val="24"/>
              </w:rPr>
              <w:t>e</w:t>
            </w:r>
            <w:r>
              <w:rPr>
                <w:sz w:val="24"/>
                <w:szCs w:val="24"/>
              </w:rPr>
              <w:t>ng</w:t>
            </w:r>
            <w:r>
              <w:rPr>
                <w:spacing w:val="-1"/>
                <w:sz w:val="24"/>
                <w:szCs w:val="24"/>
              </w:rPr>
              <w:t>a</w:t>
            </w:r>
            <w:r>
              <w:rPr>
                <w:sz w:val="24"/>
                <w:szCs w:val="24"/>
              </w:rPr>
              <w:t xml:space="preserve">n CDM </w:t>
            </w:r>
            <w:r w:rsidR="0048476F">
              <w:rPr>
                <w:sz w:val="24"/>
                <w:szCs w:val="24"/>
              </w:rPr>
              <w:t xml:space="preserve">&amp; </w:t>
            </w:r>
            <w:r>
              <w:rPr>
                <w:sz w:val="24"/>
                <w:szCs w:val="24"/>
              </w:rPr>
              <w:t>PDM</w:t>
            </w:r>
          </w:p>
        </w:tc>
        <w:tc>
          <w:tcPr>
            <w:tcW w:w="2552" w:type="dxa"/>
            <w:tcBorders>
              <w:top w:val="single" w:sz="5" w:space="0" w:color="000000"/>
              <w:left w:val="single" w:sz="5" w:space="0" w:color="000000"/>
              <w:bottom w:val="single" w:sz="5" w:space="0" w:color="000000"/>
              <w:right w:val="single" w:sz="5" w:space="0" w:color="000000"/>
            </w:tcBorders>
          </w:tcPr>
          <w:p w14:paraId="6D149FFA" w14:textId="77777777" w:rsidR="00855A51" w:rsidRDefault="00855A51"/>
        </w:tc>
        <w:tc>
          <w:tcPr>
            <w:tcW w:w="2268" w:type="dxa"/>
            <w:tcBorders>
              <w:top w:val="single" w:sz="5" w:space="0" w:color="000000"/>
              <w:left w:val="single" w:sz="5" w:space="0" w:color="000000"/>
              <w:bottom w:val="single" w:sz="5" w:space="0" w:color="000000"/>
              <w:right w:val="single" w:sz="5" w:space="0" w:color="000000"/>
            </w:tcBorders>
          </w:tcPr>
          <w:p w14:paraId="4B4A3B99" w14:textId="77777777" w:rsidR="00855A51" w:rsidRDefault="00855A51"/>
        </w:tc>
      </w:tr>
      <w:tr w:rsidR="0048476F" w14:paraId="437B9E11" w14:textId="77777777" w:rsidTr="00BA57FB">
        <w:trPr>
          <w:trHeight w:hRule="exact" w:val="974"/>
        </w:trPr>
        <w:tc>
          <w:tcPr>
            <w:tcW w:w="568" w:type="dxa"/>
            <w:tcBorders>
              <w:top w:val="single" w:sz="5" w:space="0" w:color="000000"/>
              <w:left w:val="single" w:sz="5" w:space="0" w:color="000000"/>
              <w:bottom w:val="single" w:sz="5" w:space="0" w:color="000000"/>
              <w:right w:val="single" w:sz="5" w:space="0" w:color="000000"/>
            </w:tcBorders>
          </w:tcPr>
          <w:p w14:paraId="4601CA48" w14:textId="52674982" w:rsidR="0048476F" w:rsidRDefault="00704584" w:rsidP="0048476F">
            <w:pPr>
              <w:ind w:left="102"/>
              <w:rPr>
                <w:sz w:val="24"/>
                <w:szCs w:val="24"/>
              </w:rPr>
            </w:pPr>
            <w:r>
              <w:rPr>
                <w:sz w:val="24"/>
                <w:szCs w:val="24"/>
              </w:rPr>
              <w:t>7.</w:t>
            </w:r>
          </w:p>
        </w:tc>
        <w:tc>
          <w:tcPr>
            <w:tcW w:w="1134" w:type="dxa"/>
            <w:tcBorders>
              <w:top w:val="single" w:sz="5" w:space="0" w:color="000000"/>
              <w:left w:val="single" w:sz="5" w:space="0" w:color="000000"/>
              <w:bottom w:val="single" w:sz="5" w:space="0" w:color="000000"/>
              <w:right w:val="single" w:sz="5" w:space="0" w:color="000000"/>
            </w:tcBorders>
          </w:tcPr>
          <w:p w14:paraId="4DBA12BC" w14:textId="274A6CA9" w:rsidR="0048476F" w:rsidRDefault="0048476F" w:rsidP="0048476F">
            <w:pPr>
              <w:ind w:left="102"/>
              <w:rPr>
                <w:sz w:val="24"/>
                <w:szCs w:val="24"/>
              </w:rPr>
            </w:pPr>
            <w:r>
              <w:rPr>
                <w:sz w:val="24"/>
                <w:szCs w:val="24"/>
              </w:rPr>
              <w:t>22 Juli 2022</w:t>
            </w:r>
          </w:p>
        </w:tc>
        <w:tc>
          <w:tcPr>
            <w:tcW w:w="1276" w:type="dxa"/>
            <w:tcBorders>
              <w:top w:val="single" w:sz="5" w:space="0" w:color="000000"/>
              <w:left w:val="single" w:sz="5" w:space="0" w:color="000000"/>
              <w:bottom w:val="single" w:sz="5" w:space="0" w:color="000000"/>
              <w:right w:val="single" w:sz="5" w:space="0" w:color="000000"/>
            </w:tcBorders>
          </w:tcPr>
          <w:p w14:paraId="6465C766" w14:textId="1A0FA458" w:rsidR="0048476F" w:rsidRDefault="00704584" w:rsidP="0048476F">
            <w:pPr>
              <w:ind w:left="102"/>
              <w:rPr>
                <w:sz w:val="24"/>
                <w:szCs w:val="24"/>
              </w:rPr>
            </w:pPr>
            <w:r>
              <w:rPr>
                <w:sz w:val="24"/>
                <w:szCs w:val="24"/>
              </w:rPr>
              <w:t xml:space="preserve">07.30 </w:t>
            </w:r>
            <w:r w:rsidR="0048476F">
              <w:rPr>
                <w:sz w:val="24"/>
                <w:szCs w:val="24"/>
              </w:rPr>
              <w:t>–</w:t>
            </w:r>
          </w:p>
          <w:p w14:paraId="766D8352" w14:textId="3AD33A5A" w:rsidR="0048476F" w:rsidRDefault="0048476F" w:rsidP="0048476F">
            <w:pPr>
              <w:ind w:left="102"/>
              <w:rPr>
                <w:sz w:val="24"/>
                <w:szCs w:val="24"/>
              </w:rPr>
            </w:pPr>
            <w:r>
              <w:rPr>
                <w:sz w:val="24"/>
                <w:szCs w:val="24"/>
              </w:rPr>
              <w:t xml:space="preserve">15.00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6253D680" w14:textId="3EE924D4" w:rsidR="0048476F" w:rsidRDefault="0048476F" w:rsidP="0048476F">
            <w:pPr>
              <w:ind w:left="102" w:right="584"/>
              <w:rPr>
                <w:sz w:val="24"/>
                <w:szCs w:val="24"/>
              </w:rPr>
            </w:pPr>
            <w:r>
              <w:rPr>
                <w:sz w:val="24"/>
                <w:szCs w:val="24"/>
              </w:rPr>
              <w:t>M</w:t>
            </w:r>
            <w:r>
              <w:rPr>
                <w:spacing w:val="-1"/>
                <w:sz w:val="24"/>
                <w:szCs w:val="24"/>
              </w:rPr>
              <w:t>e</w:t>
            </w:r>
            <w:r>
              <w:rPr>
                <w:sz w:val="24"/>
                <w:szCs w:val="24"/>
              </w:rPr>
              <w:t>r</w:t>
            </w:r>
            <w:r>
              <w:rPr>
                <w:spacing w:val="-2"/>
                <w:sz w:val="24"/>
                <w:szCs w:val="24"/>
              </w:rPr>
              <w:t>a</w:t>
            </w:r>
            <w:r>
              <w:rPr>
                <w:sz w:val="24"/>
                <w:szCs w:val="24"/>
              </w:rPr>
              <w:t>n</w:t>
            </w:r>
            <w:r>
              <w:rPr>
                <w:spacing w:val="1"/>
                <w:sz w:val="24"/>
                <w:szCs w:val="24"/>
              </w:rPr>
              <w:t>c</w:t>
            </w:r>
            <w:r>
              <w:rPr>
                <w:spacing w:val="-1"/>
                <w:sz w:val="24"/>
                <w:szCs w:val="24"/>
              </w:rPr>
              <w:t>a</w:t>
            </w:r>
            <w:r>
              <w:rPr>
                <w:sz w:val="24"/>
                <w:szCs w:val="24"/>
              </w:rPr>
              <w:t>ng d</w:t>
            </w:r>
            <w:r>
              <w:rPr>
                <w:spacing w:val="-1"/>
                <w:sz w:val="24"/>
                <w:szCs w:val="24"/>
              </w:rPr>
              <w:t>a</w:t>
            </w:r>
            <w:r>
              <w:rPr>
                <w:sz w:val="24"/>
                <w:szCs w:val="24"/>
              </w:rPr>
              <w:t>ta</w:t>
            </w:r>
            <w:r>
              <w:rPr>
                <w:spacing w:val="2"/>
                <w:sz w:val="24"/>
                <w:szCs w:val="24"/>
              </w:rPr>
              <w:t>b</w:t>
            </w:r>
            <w:r>
              <w:rPr>
                <w:spacing w:val="-1"/>
                <w:sz w:val="24"/>
                <w:szCs w:val="24"/>
              </w:rPr>
              <w:t>a</w:t>
            </w:r>
            <w:r>
              <w:rPr>
                <w:sz w:val="24"/>
                <w:szCs w:val="24"/>
              </w:rPr>
              <w:t>se d</w:t>
            </w:r>
            <w:r>
              <w:rPr>
                <w:spacing w:val="-1"/>
                <w:sz w:val="24"/>
                <w:szCs w:val="24"/>
              </w:rPr>
              <w:t>e</w:t>
            </w:r>
            <w:r>
              <w:rPr>
                <w:sz w:val="24"/>
                <w:szCs w:val="24"/>
              </w:rPr>
              <w:t>ng</w:t>
            </w:r>
            <w:r>
              <w:rPr>
                <w:spacing w:val="-1"/>
                <w:sz w:val="24"/>
                <w:szCs w:val="24"/>
              </w:rPr>
              <w:t>a</w:t>
            </w:r>
            <w:r>
              <w:rPr>
                <w:sz w:val="24"/>
                <w:szCs w:val="24"/>
              </w:rPr>
              <w:t>n CDM &amp; PDM</w:t>
            </w:r>
          </w:p>
        </w:tc>
        <w:tc>
          <w:tcPr>
            <w:tcW w:w="2552" w:type="dxa"/>
            <w:tcBorders>
              <w:top w:val="single" w:sz="5" w:space="0" w:color="000000"/>
              <w:left w:val="single" w:sz="5" w:space="0" w:color="000000"/>
              <w:bottom w:val="single" w:sz="5" w:space="0" w:color="000000"/>
              <w:right w:val="single" w:sz="5" w:space="0" w:color="000000"/>
            </w:tcBorders>
          </w:tcPr>
          <w:p w14:paraId="4558D420"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7BCEB17A" w14:textId="77777777" w:rsidR="0048476F" w:rsidRDefault="0048476F" w:rsidP="0048476F"/>
        </w:tc>
      </w:tr>
      <w:tr w:rsidR="0048476F" w14:paraId="3E0E7046" w14:textId="77777777" w:rsidTr="00BA57FB">
        <w:trPr>
          <w:trHeight w:hRule="exact" w:val="975"/>
        </w:trPr>
        <w:tc>
          <w:tcPr>
            <w:tcW w:w="568" w:type="dxa"/>
            <w:tcBorders>
              <w:top w:val="single" w:sz="5" w:space="0" w:color="000000"/>
              <w:left w:val="single" w:sz="5" w:space="0" w:color="000000"/>
              <w:bottom w:val="single" w:sz="5" w:space="0" w:color="000000"/>
              <w:right w:val="single" w:sz="5" w:space="0" w:color="000000"/>
            </w:tcBorders>
          </w:tcPr>
          <w:p w14:paraId="3433394A" w14:textId="304F2E7C" w:rsidR="0048476F" w:rsidRDefault="00704584" w:rsidP="0048476F">
            <w:pPr>
              <w:spacing w:line="260" w:lineRule="exact"/>
              <w:ind w:left="102"/>
              <w:rPr>
                <w:sz w:val="24"/>
                <w:szCs w:val="24"/>
              </w:rPr>
            </w:pPr>
            <w:r>
              <w:rPr>
                <w:sz w:val="24"/>
                <w:szCs w:val="24"/>
              </w:rPr>
              <w:t>8</w:t>
            </w:r>
            <w:r w:rsidR="0048476F">
              <w:rPr>
                <w:sz w:val="24"/>
                <w:szCs w:val="24"/>
              </w:rPr>
              <w:t>.</w:t>
            </w:r>
          </w:p>
        </w:tc>
        <w:tc>
          <w:tcPr>
            <w:tcW w:w="1134" w:type="dxa"/>
            <w:tcBorders>
              <w:top w:val="single" w:sz="5" w:space="0" w:color="000000"/>
              <w:left w:val="single" w:sz="5" w:space="0" w:color="000000"/>
              <w:bottom w:val="single" w:sz="5" w:space="0" w:color="000000"/>
              <w:right w:val="single" w:sz="5" w:space="0" w:color="000000"/>
            </w:tcBorders>
          </w:tcPr>
          <w:p w14:paraId="2C29A220" w14:textId="77777777" w:rsidR="0048476F" w:rsidRDefault="0048476F" w:rsidP="0048476F">
            <w:pPr>
              <w:spacing w:line="260" w:lineRule="exact"/>
              <w:ind w:left="102"/>
              <w:rPr>
                <w:sz w:val="24"/>
                <w:szCs w:val="24"/>
              </w:rPr>
            </w:pPr>
            <w:r>
              <w:rPr>
                <w:sz w:val="24"/>
                <w:szCs w:val="24"/>
              </w:rPr>
              <w:t>25 Juli</w:t>
            </w:r>
          </w:p>
          <w:p w14:paraId="543D8216" w14:textId="77777777" w:rsidR="0048476F" w:rsidRDefault="0048476F" w:rsidP="0048476F">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56B46560" w14:textId="2AF4B22E" w:rsidR="0048476F" w:rsidRDefault="00704584" w:rsidP="0048476F">
            <w:pPr>
              <w:spacing w:line="260" w:lineRule="exact"/>
              <w:ind w:left="102"/>
              <w:rPr>
                <w:sz w:val="24"/>
                <w:szCs w:val="24"/>
              </w:rPr>
            </w:pPr>
            <w:r>
              <w:rPr>
                <w:sz w:val="24"/>
                <w:szCs w:val="24"/>
              </w:rPr>
              <w:t xml:space="preserve">07.30 </w:t>
            </w:r>
            <w:r w:rsidR="0048476F">
              <w:rPr>
                <w:sz w:val="24"/>
                <w:szCs w:val="24"/>
              </w:rPr>
              <w:t>–</w:t>
            </w:r>
          </w:p>
          <w:p w14:paraId="61A1F67B" w14:textId="77777777" w:rsidR="0048476F" w:rsidRDefault="0048476F" w:rsidP="0048476F">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1D79A806" w14:textId="77777777" w:rsidR="0048476F" w:rsidRDefault="0048476F" w:rsidP="0048476F">
            <w:pPr>
              <w:spacing w:before="1" w:line="260" w:lineRule="exact"/>
              <w:ind w:left="102" w:right="184"/>
              <w:rPr>
                <w:sz w:val="24"/>
                <w:szCs w:val="24"/>
              </w:rPr>
            </w:pPr>
            <w:r>
              <w:rPr>
                <w:spacing w:val="-3"/>
                <w:sz w:val="24"/>
                <w:szCs w:val="24"/>
              </w:rPr>
              <w:t>I</w:t>
            </w:r>
            <w:r>
              <w:rPr>
                <w:sz w:val="24"/>
                <w:szCs w:val="24"/>
              </w:rPr>
              <w:t>nsta</w:t>
            </w:r>
            <w:r>
              <w:rPr>
                <w:spacing w:val="2"/>
                <w:sz w:val="24"/>
                <w:szCs w:val="24"/>
              </w:rPr>
              <w:t>l</w:t>
            </w:r>
            <w:r>
              <w:rPr>
                <w:spacing w:val="-1"/>
                <w:sz w:val="24"/>
                <w:szCs w:val="24"/>
              </w:rPr>
              <w:t>a</w:t>
            </w:r>
            <w:r>
              <w:rPr>
                <w:sz w:val="24"/>
                <w:szCs w:val="24"/>
              </w:rPr>
              <w:t>si php 5.5.15, la</w:t>
            </w:r>
            <w:r>
              <w:rPr>
                <w:spacing w:val="-1"/>
                <w:sz w:val="24"/>
                <w:szCs w:val="24"/>
              </w:rPr>
              <w:t>ra</w:t>
            </w:r>
            <w:r>
              <w:rPr>
                <w:sz w:val="24"/>
                <w:szCs w:val="24"/>
              </w:rPr>
              <w:t>v</w:t>
            </w:r>
            <w:r>
              <w:rPr>
                <w:spacing w:val="-1"/>
                <w:sz w:val="24"/>
                <w:szCs w:val="24"/>
              </w:rPr>
              <w:t>e</w:t>
            </w:r>
            <w:r>
              <w:rPr>
                <w:sz w:val="24"/>
                <w:szCs w:val="24"/>
              </w:rPr>
              <w:t xml:space="preserve">l 5.2, dan </w:t>
            </w:r>
            <w:r>
              <w:rPr>
                <w:spacing w:val="2"/>
                <w:sz w:val="24"/>
                <w:szCs w:val="24"/>
              </w:rPr>
              <w:t>t</w:t>
            </w:r>
            <w:r>
              <w:rPr>
                <w:spacing w:val="-1"/>
                <w:sz w:val="24"/>
                <w:szCs w:val="24"/>
              </w:rPr>
              <w:t>e</w:t>
            </w:r>
            <w:r>
              <w:rPr>
                <w:sz w:val="24"/>
                <w:szCs w:val="24"/>
              </w:rPr>
              <w:t>mp</w:t>
            </w:r>
            <w:r>
              <w:rPr>
                <w:spacing w:val="1"/>
                <w:sz w:val="24"/>
                <w:szCs w:val="24"/>
              </w:rPr>
              <w:t>l</w:t>
            </w:r>
            <w:r>
              <w:rPr>
                <w:spacing w:val="-1"/>
                <w:sz w:val="24"/>
                <w:szCs w:val="24"/>
              </w:rPr>
              <w:t>a</w:t>
            </w:r>
            <w:r>
              <w:rPr>
                <w:sz w:val="24"/>
                <w:szCs w:val="24"/>
              </w:rPr>
              <w:t>te bootstr</w:t>
            </w:r>
            <w:r>
              <w:rPr>
                <w:spacing w:val="-1"/>
                <w:sz w:val="24"/>
                <w:szCs w:val="24"/>
              </w:rPr>
              <w:t>a</w:t>
            </w:r>
            <w:r>
              <w:rPr>
                <w:sz w:val="24"/>
                <w:szCs w:val="24"/>
              </w:rPr>
              <w:t>p</w:t>
            </w:r>
          </w:p>
        </w:tc>
        <w:tc>
          <w:tcPr>
            <w:tcW w:w="2552" w:type="dxa"/>
            <w:tcBorders>
              <w:top w:val="single" w:sz="5" w:space="0" w:color="000000"/>
              <w:left w:val="single" w:sz="5" w:space="0" w:color="000000"/>
              <w:bottom w:val="single" w:sz="5" w:space="0" w:color="000000"/>
              <w:right w:val="single" w:sz="5" w:space="0" w:color="000000"/>
            </w:tcBorders>
          </w:tcPr>
          <w:p w14:paraId="5F2FB1C3"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43C37FE6" w14:textId="77777777" w:rsidR="0048476F" w:rsidRDefault="0048476F" w:rsidP="0048476F"/>
        </w:tc>
      </w:tr>
      <w:tr w:rsidR="0048476F" w14:paraId="252A13B8" w14:textId="77777777" w:rsidTr="00BA57FB">
        <w:trPr>
          <w:trHeight w:hRule="exact" w:val="974"/>
        </w:trPr>
        <w:tc>
          <w:tcPr>
            <w:tcW w:w="568" w:type="dxa"/>
            <w:tcBorders>
              <w:top w:val="single" w:sz="5" w:space="0" w:color="000000"/>
              <w:left w:val="single" w:sz="5" w:space="0" w:color="000000"/>
              <w:bottom w:val="single" w:sz="5" w:space="0" w:color="000000"/>
              <w:right w:val="single" w:sz="5" w:space="0" w:color="000000"/>
            </w:tcBorders>
          </w:tcPr>
          <w:p w14:paraId="4AF5FF7A" w14:textId="50E19A3F" w:rsidR="0048476F" w:rsidRDefault="00704584" w:rsidP="0048476F">
            <w:pPr>
              <w:spacing w:line="260" w:lineRule="exact"/>
              <w:ind w:left="102"/>
              <w:rPr>
                <w:sz w:val="24"/>
                <w:szCs w:val="24"/>
              </w:rPr>
            </w:pPr>
            <w:r>
              <w:rPr>
                <w:sz w:val="24"/>
                <w:szCs w:val="24"/>
              </w:rPr>
              <w:t>9</w:t>
            </w:r>
            <w:r w:rsidR="0048476F">
              <w:rPr>
                <w:sz w:val="24"/>
                <w:szCs w:val="24"/>
              </w:rPr>
              <w:t>.</w:t>
            </w:r>
          </w:p>
        </w:tc>
        <w:tc>
          <w:tcPr>
            <w:tcW w:w="1134" w:type="dxa"/>
            <w:tcBorders>
              <w:top w:val="single" w:sz="5" w:space="0" w:color="000000"/>
              <w:left w:val="single" w:sz="5" w:space="0" w:color="000000"/>
              <w:bottom w:val="single" w:sz="5" w:space="0" w:color="000000"/>
              <w:right w:val="single" w:sz="5" w:space="0" w:color="000000"/>
            </w:tcBorders>
          </w:tcPr>
          <w:p w14:paraId="5A56C130" w14:textId="54F03C2B" w:rsidR="0048476F" w:rsidRDefault="0048476F" w:rsidP="0048476F">
            <w:pPr>
              <w:spacing w:line="260" w:lineRule="exact"/>
              <w:ind w:left="102"/>
              <w:rPr>
                <w:sz w:val="24"/>
                <w:szCs w:val="24"/>
              </w:rPr>
            </w:pPr>
            <w:r>
              <w:rPr>
                <w:sz w:val="24"/>
                <w:szCs w:val="24"/>
              </w:rPr>
              <w:t>26 Juli</w:t>
            </w:r>
          </w:p>
          <w:p w14:paraId="4D3E2E6C" w14:textId="77777777" w:rsidR="0048476F" w:rsidRDefault="0048476F" w:rsidP="0048476F">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6587B2DC" w14:textId="0DC129C5" w:rsidR="0048476F" w:rsidRDefault="00704584" w:rsidP="0048476F">
            <w:pPr>
              <w:spacing w:line="260" w:lineRule="exact"/>
              <w:ind w:left="102"/>
              <w:rPr>
                <w:sz w:val="24"/>
                <w:szCs w:val="24"/>
              </w:rPr>
            </w:pPr>
            <w:r>
              <w:rPr>
                <w:sz w:val="24"/>
                <w:szCs w:val="24"/>
              </w:rPr>
              <w:t xml:space="preserve">07.30 </w:t>
            </w:r>
            <w:r w:rsidR="0048476F">
              <w:rPr>
                <w:sz w:val="24"/>
                <w:szCs w:val="24"/>
              </w:rPr>
              <w:t>–</w:t>
            </w:r>
          </w:p>
          <w:p w14:paraId="21E582A8" w14:textId="77777777" w:rsidR="0048476F" w:rsidRDefault="0048476F" w:rsidP="0048476F">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7CD22D9C" w14:textId="1136B541" w:rsidR="0048476F" w:rsidRDefault="0048476F" w:rsidP="0048476F">
            <w:pPr>
              <w:spacing w:before="1" w:line="260" w:lineRule="exact"/>
              <w:ind w:left="102" w:right="678"/>
              <w:rPr>
                <w:sz w:val="24"/>
                <w:szCs w:val="24"/>
              </w:rPr>
            </w:pPr>
            <w:r>
              <w:rPr>
                <w:sz w:val="24"/>
                <w:szCs w:val="24"/>
              </w:rPr>
              <w:t>Mulai m</w:t>
            </w:r>
            <w:r>
              <w:rPr>
                <w:spacing w:val="-1"/>
                <w:sz w:val="24"/>
                <w:szCs w:val="24"/>
              </w:rPr>
              <w:t>e</w:t>
            </w:r>
            <w:r>
              <w:rPr>
                <w:sz w:val="24"/>
                <w:szCs w:val="24"/>
              </w:rPr>
              <w:t>ng</w:t>
            </w:r>
            <w:r>
              <w:rPr>
                <w:spacing w:val="-1"/>
                <w:sz w:val="24"/>
                <w:szCs w:val="24"/>
              </w:rPr>
              <w:t>e</w:t>
            </w:r>
            <w:r>
              <w:rPr>
                <w:sz w:val="24"/>
                <w:szCs w:val="24"/>
              </w:rPr>
              <w:t>rj</w:t>
            </w:r>
            <w:r>
              <w:rPr>
                <w:spacing w:val="-1"/>
                <w:sz w:val="24"/>
                <w:szCs w:val="24"/>
              </w:rPr>
              <w:t>a</w:t>
            </w:r>
            <w:r>
              <w:rPr>
                <w:sz w:val="24"/>
                <w:szCs w:val="24"/>
              </w:rPr>
              <w:t>k</w:t>
            </w:r>
            <w:r>
              <w:rPr>
                <w:spacing w:val="-1"/>
                <w:sz w:val="24"/>
                <w:szCs w:val="24"/>
              </w:rPr>
              <w:t>a</w:t>
            </w:r>
            <w:r>
              <w:rPr>
                <w:sz w:val="24"/>
                <w:szCs w:val="24"/>
              </w:rPr>
              <w:t>n proy</w:t>
            </w:r>
            <w:r>
              <w:rPr>
                <w:spacing w:val="-2"/>
                <w:sz w:val="24"/>
                <w:szCs w:val="24"/>
              </w:rPr>
              <w:t>e</w:t>
            </w:r>
            <w:r>
              <w:rPr>
                <w:sz w:val="24"/>
                <w:szCs w:val="24"/>
              </w:rPr>
              <w:t>k</w:t>
            </w:r>
          </w:p>
        </w:tc>
        <w:tc>
          <w:tcPr>
            <w:tcW w:w="2552" w:type="dxa"/>
            <w:tcBorders>
              <w:top w:val="single" w:sz="5" w:space="0" w:color="000000"/>
              <w:left w:val="single" w:sz="5" w:space="0" w:color="000000"/>
              <w:bottom w:val="single" w:sz="5" w:space="0" w:color="000000"/>
              <w:right w:val="single" w:sz="5" w:space="0" w:color="000000"/>
            </w:tcBorders>
          </w:tcPr>
          <w:p w14:paraId="262CBDEC"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1D7ED124" w14:textId="77777777" w:rsidR="0048476F" w:rsidRDefault="0048476F" w:rsidP="0048476F"/>
        </w:tc>
      </w:tr>
      <w:tr w:rsidR="0048476F" w14:paraId="0E8E553B" w14:textId="77777777" w:rsidTr="00BA57FB">
        <w:trPr>
          <w:trHeight w:hRule="exact" w:val="974"/>
        </w:trPr>
        <w:tc>
          <w:tcPr>
            <w:tcW w:w="568" w:type="dxa"/>
            <w:tcBorders>
              <w:top w:val="single" w:sz="5" w:space="0" w:color="000000"/>
              <w:left w:val="single" w:sz="5" w:space="0" w:color="000000"/>
              <w:bottom w:val="single" w:sz="5" w:space="0" w:color="000000"/>
              <w:right w:val="single" w:sz="5" w:space="0" w:color="000000"/>
            </w:tcBorders>
          </w:tcPr>
          <w:p w14:paraId="64D6894C" w14:textId="79E73AC6" w:rsidR="0048476F" w:rsidRDefault="00704584" w:rsidP="0048476F">
            <w:pPr>
              <w:spacing w:line="260" w:lineRule="exact"/>
              <w:ind w:left="102"/>
              <w:rPr>
                <w:sz w:val="24"/>
                <w:szCs w:val="24"/>
              </w:rPr>
            </w:pPr>
            <w:r>
              <w:rPr>
                <w:sz w:val="24"/>
                <w:szCs w:val="24"/>
              </w:rPr>
              <w:t>10.</w:t>
            </w:r>
          </w:p>
        </w:tc>
        <w:tc>
          <w:tcPr>
            <w:tcW w:w="1134" w:type="dxa"/>
            <w:tcBorders>
              <w:top w:val="single" w:sz="5" w:space="0" w:color="000000"/>
              <w:left w:val="single" w:sz="5" w:space="0" w:color="000000"/>
              <w:bottom w:val="single" w:sz="5" w:space="0" w:color="000000"/>
              <w:right w:val="single" w:sz="5" w:space="0" w:color="000000"/>
            </w:tcBorders>
          </w:tcPr>
          <w:p w14:paraId="100B164A" w14:textId="1045038E" w:rsidR="0048476F" w:rsidRDefault="0048476F" w:rsidP="0048476F">
            <w:pPr>
              <w:spacing w:line="260" w:lineRule="exact"/>
              <w:ind w:left="102"/>
              <w:rPr>
                <w:sz w:val="24"/>
                <w:szCs w:val="24"/>
              </w:rPr>
            </w:pPr>
            <w:r>
              <w:rPr>
                <w:sz w:val="24"/>
                <w:szCs w:val="24"/>
              </w:rPr>
              <w:t>27 Juli</w:t>
            </w:r>
          </w:p>
          <w:p w14:paraId="155E1DE0" w14:textId="1462DCE4" w:rsidR="0048476F" w:rsidRDefault="0048476F" w:rsidP="0048476F">
            <w:pPr>
              <w:spacing w:line="260" w:lineRule="exact"/>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2FC0DFA9" w14:textId="3EC06709" w:rsidR="0048476F" w:rsidRDefault="00704584" w:rsidP="0048476F">
            <w:pPr>
              <w:spacing w:line="260" w:lineRule="exact"/>
              <w:ind w:left="102"/>
              <w:rPr>
                <w:sz w:val="24"/>
                <w:szCs w:val="24"/>
              </w:rPr>
            </w:pPr>
            <w:r>
              <w:rPr>
                <w:sz w:val="24"/>
                <w:szCs w:val="24"/>
              </w:rPr>
              <w:t xml:space="preserve">07.30 </w:t>
            </w:r>
            <w:r w:rsidR="0048476F">
              <w:rPr>
                <w:sz w:val="24"/>
                <w:szCs w:val="24"/>
              </w:rPr>
              <w:t>–</w:t>
            </w:r>
          </w:p>
          <w:p w14:paraId="56ACD81D" w14:textId="15511F27" w:rsidR="0048476F" w:rsidRDefault="0048476F" w:rsidP="0048476F">
            <w:pPr>
              <w:spacing w:line="260" w:lineRule="exact"/>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3FEBC426" w14:textId="442A13C3" w:rsidR="0048476F" w:rsidRDefault="0048476F" w:rsidP="0048476F">
            <w:pPr>
              <w:spacing w:before="1" w:line="260" w:lineRule="exact"/>
              <w:ind w:left="102" w:right="678"/>
              <w:rPr>
                <w:sz w:val="24"/>
                <w:szCs w:val="24"/>
              </w:rPr>
            </w:pPr>
            <w:r>
              <w:rPr>
                <w:sz w:val="24"/>
                <w:szCs w:val="24"/>
              </w:rPr>
              <w:t>Melanjutkan p</w:t>
            </w:r>
            <w:r>
              <w:rPr>
                <w:spacing w:val="-1"/>
                <w:sz w:val="24"/>
                <w:szCs w:val="24"/>
              </w:rPr>
              <w:t>e</w:t>
            </w:r>
            <w:r>
              <w:rPr>
                <w:sz w:val="24"/>
                <w:szCs w:val="24"/>
              </w:rPr>
              <w:t>ng</w:t>
            </w:r>
            <w:r>
              <w:rPr>
                <w:spacing w:val="-1"/>
                <w:sz w:val="24"/>
                <w:szCs w:val="24"/>
              </w:rPr>
              <w:t>e</w:t>
            </w:r>
            <w:r>
              <w:rPr>
                <w:sz w:val="24"/>
                <w:szCs w:val="24"/>
              </w:rPr>
              <w:t>rj</w:t>
            </w:r>
            <w:r>
              <w:rPr>
                <w:spacing w:val="-1"/>
                <w:sz w:val="24"/>
                <w:szCs w:val="24"/>
              </w:rPr>
              <w:t>aa</w:t>
            </w:r>
            <w:r>
              <w:rPr>
                <w:sz w:val="24"/>
                <w:szCs w:val="24"/>
              </w:rPr>
              <w:t>n proy</w:t>
            </w:r>
            <w:r>
              <w:rPr>
                <w:spacing w:val="-2"/>
                <w:sz w:val="24"/>
                <w:szCs w:val="24"/>
              </w:rPr>
              <w:t>e</w:t>
            </w:r>
            <w:r>
              <w:rPr>
                <w:sz w:val="24"/>
                <w:szCs w:val="24"/>
              </w:rPr>
              <w:t>k</w:t>
            </w:r>
          </w:p>
        </w:tc>
        <w:tc>
          <w:tcPr>
            <w:tcW w:w="2552" w:type="dxa"/>
            <w:tcBorders>
              <w:top w:val="single" w:sz="5" w:space="0" w:color="000000"/>
              <w:left w:val="single" w:sz="5" w:space="0" w:color="000000"/>
              <w:bottom w:val="single" w:sz="5" w:space="0" w:color="000000"/>
              <w:right w:val="single" w:sz="5" w:space="0" w:color="000000"/>
            </w:tcBorders>
          </w:tcPr>
          <w:p w14:paraId="52D0CA0F"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2EE47CA3" w14:textId="77777777" w:rsidR="0048476F" w:rsidRDefault="0048476F" w:rsidP="0048476F"/>
        </w:tc>
      </w:tr>
      <w:tr w:rsidR="0048476F" w14:paraId="45CF50DD" w14:textId="77777777" w:rsidTr="00BA57FB">
        <w:trPr>
          <w:trHeight w:hRule="exact" w:val="974"/>
        </w:trPr>
        <w:tc>
          <w:tcPr>
            <w:tcW w:w="568" w:type="dxa"/>
            <w:tcBorders>
              <w:top w:val="single" w:sz="5" w:space="0" w:color="000000"/>
              <w:left w:val="single" w:sz="5" w:space="0" w:color="000000"/>
              <w:bottom w:val="single" w:sz="5" w:space="0" w:color="000000"/>
              <w:right w:val="single" w:sz="5" w:space="0" w:color="000000"/>
            </w:tcBorders>
          </w:tcPr>
          <w:p w14:paraId="5A4331D0" w14:textId="01D7CBC3" w:rsidR="0048476F" w:rsidRDefault="00704584" w:rsidP="0048476F">
            <w:pPr>
              <w:spacing w:line="260" w:lineRule="exact"/>
              <w:ind w:left="102"/>
              <w:rPr>
                <w:sz w:val="24"/>
                <w:szCs w:val="24"/>
              </w:rPr>
            </w:pPr>
            <w:r>
              <w:rPr>
                <w:sz w:val="24"/>
                <w:szCs w:val="24"/>
              </w:rPr>
              <w:t>11</w:t>
            </w:r>
            <w:r w:rsidR="0048476F">
              <w:rPr>
                <w:sz w:val="24"/>
                <w:szCs w:val="24"/>
              </w:rPr>
              <w:t>.</w:t>
            </w:r>
          </w:p>
        </w:tc>
        <w:tc>
          <w:tcPr>
            <w:tcW w:w="1134" w:type="dxa"/>
            <w:tcBorders>
              <w:top w:val="single" w:sz="5" w:space="0" w:color="000000"/>
              <w:left w:val="single" w:sz="5" w:space="0" w:color="000000"/>
              <w:bottom w:val="single" w:sz="5" w:space="0" w:color="000000"/>
              <w:right w:val="single" w:sz="5" w:space="0" w:color="000000"/>
            </w:tcBorders>
          </w:tcPr>
          <w:p w14:paraId="5EDAECB3" w14:textId="64C187DC" w:rsidR="0048476F" w:rsidRDefault="0048476F" w:rsidP="0048476F">
            <w:pPr>
              <w:spacing w:line="260" w:lineRule="exact"/>
              <w:ind w:left="102"/>
              <w:rPr>
                <w:sz w:val="24"/>
                <w:szCs w:val="24"/>
              </w:rPr>
            </w:pPr>
            <w:r>
              <w:rPr>
                <w:sz w:val="24"/>
                <w:szCs w:val="24"/>
              </w:rPr>
              <w:t>28 Juli</w:t>
            </w:r>
          </w:p>
          <w:p w14:paraId="0FB77DB3" w14:textId="77777777" w:rsidR="0048476F" w:rsidRDefault="0048476F" w:rsidP="0048476F">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0D5DFA5F" w14:textId="35FE3D4D" w:rsidR="0048476F" w:rsidRDefault="00704584" w:rsidP="0048476F">
            <w:pPr>
              <w:spacing w:line="260" w:lineRule="exact"/>
              <w:ind w:left="102"/>
              <w:rPr>
                <w:sz w:val="24"/>
                <w:szCs w:val="24"/>
              </w:rPr>
            </w:pPr>
            <w:r>
              <w:rPr>
                <w:sz w:val="24"/>
                <w:szCs w:val="24"/>
              </w:rPr>
              <w:t xml:space="preserve">07.30 </w:t>
            </w:r>
            <w:r w:rsidR="0048476F">
              <w:rPr>
                <w:sz w:val="24"/>
                <w:szCs w:val="24"/>
              </w:rPr>
              <w:t>–</w:t>
            </w:r>
          </w:p>
          <w:p w14:paraId="695AC6C8" w14:textId="77777777" w:rsidR="0048476F" w:rsidRDefault="0048476F" w:rsidP="0048476F">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5A88D04E" w14:textId="77C2CB65" w:rsidR="0048476F" w:rsidRDefault="0048476F" w:rsidP="0048476F">
            <w:pPr>
              <w:spacing w:before="1" w:line="260" w:lineRule="exact"/>
              <w:ind w:left="102" w:right="349"/>
              <w:rPr>
                <w:sz w:val="24"/>
                <w:szCs w:val="24"/>
              </w:rPr>
            </w:pPr>
            <w:r>
              <w:rPr>
                <w:sz w:val="24"/>
                <w:szCs w:val="24"/>
              </w:rPr>
              <w:t>C</w:t>
            </w:r>
            <w:r>
              <w:rPr>
                <w:spacing w:val="-1"/>
                <w:sz w:val="24"/>
                <w:szCs w:val="24"/>
              </w:rPr>
              <w:t>e</w:t>
            </w:r>
            <w:r>
              <w:rPr>
                <w:sz w:val="24"/>
                <w:szCs w:val="24"/>
              </w:rPr>
              <w:t>k pr</w:t>
            </w:r>
            <w:r>
              <w:rPr>
                <w:spacing w:val="-1"/>
                <w:sz w:val="24"/>
                <w:szCs w:val="24"/>
              </w:rPr>
              <w:t>o</w:t>
            </w:r>
            <w:r>
              <w:rPr>
                <w:sz w:val="24"/>
                <w:szCs w:val="24"/>
              </w:rPr>
              <w:t>gr</w:t>
            </w:r>
            <w:r>
              <w:rPr>
                <w:spacing w:val="-2"/>
                <w:sz w:val="24"/>
                <w:szCs w:val="24"/>
              </w:rPr>
              <w:t>e</w:t>
            </w:r>
            <w:r>
              <w:rPr>
                <w:sz w:val="24"/>
                <w:szCs w:val="24"/>
              </w:rPr>
              <w:t>ss pro</w:t>
            </w:r>
            <w:r>
              <w:rPr>
                <w:spacing w:val="2"/>
                <w:sz w:val="24"/>
                <w:szCs w:val="24"/>
              </w:rPr>
              <w:t>y</w:t>
            </w:r>
            <w:r>
              <w:rPr>
                <w:spacing w:val="-1"/>
                <w:sz w:val="24"/>
                <w:szCs w:val="24"/>
              </w:rPr>
              <w:t>e</w:t>
            </w:r>
            <w:r>
              <w:rPr>
                <w:spacing w:val="1"/>
                <w:sz w:val="24"/>
                <w:szCs w:val="24"/>
              </w:rPr>
              <w:t>k</w:t>
            </w:r>
          </w:p>
        </w:tc>
        <w:tc>
          <w:tcPr>
            <w:tcW w:w="2552" w:type="dxa"/>
            <w:tcBorders>
              <w:top w:val="single" w:sz="5" w:space="0" w:color="000000"/>
              <w:left w:val="single" w:sz="5" w:space="0" w:color="000000"/>
              <w:bottom w:val="single" w:sz="5" w:space="0" w:color="000000"/>
              <w:right w:val="single" w:sz="5" w:space="0" w:color="000000"/>
            </w:tcBorders>
          </w:tcPr>
          <w:p w14:paraId="4DAC1E85"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5F1BBA84" w14:textId="77777777" w:rsidR="0048476F" w:rsidRDefault="0048476F" w:rsidP="0048476F"/>
        </w:tc>
      </w:tr>
      <w:tr w:rsidR="0048476F" w14:paraId="5D5BD0E3" w14:textId="77777777" w:rsidTr="00BA57FB">
        <w:trPr>
          <w:trHeight w:hRule="exact" w:val="974"/>
        </w:trPr>
        <w:tc>
          <w:tcPr>
            <w:tcW w:w="568" w:type="dxa"/>
            <w:tcBorders>
              <w:top w:val="single" w:sz="5" w:space="0" w:color="000000"/>
              <w:left w:val="single" w:sz="5" w:space="0" w:color="000000"/>
              <w:bottom w:val="single" w:sz="5" w:space="0" w:color="000000"/>
              <w:right w:val="single" w:sz="5" w:space="0" w:color="000000"/>
            </w:tcBorders>
          </w:tcPr>
          <w:p w14:paraId="10430DC3" w14:textId="4EB095F6" w:rsidR="0048476F" w:rsidRDefault="00704584" w:rsidP="0048476F">
            <w:pPr>
              <w:spacing w:line="260" w:lineRule="exact"/>
              <w:ind w:left="102"/>
              <w:rPr>
                <w:sz w:val="24"/>
                <w:szCs w:val="24"/>
              </w:rPr>
            </w:pPr>
            <w:r>
              <w:rPr>
                <w:sz w:val="24"/>
                <w:szCs w:val="24"/>
              </w:rPr>
              <w:t>12.</w:t>
            </w:r>
          </w:p>
        </w:tc>
        <w:tc>
          <w:tcPr>
            <w:tcW w:w="1134" w:type="dxa"/>
            <w:tcBorders>
              <w:top w:val="single" w:sz="5" w:space="0" w:color="000000"/>
              <w:left w:val="single" w:sz="5" w:space="0" w:color="000000"/>
              <w:bottom w:val="single" w:sz="5" w:space="0" w:color="000000"/>
              <w:right w:val="single" w:sz="5" w:space="0" w:color="000000"/>
            </w:tcBorders>
          </w:tcPr>
          <w:p w14:paraId="0AEE0369" w14:textId="45446355" w:rsidR="0048476F" w:rsidRDefault="0048476F" w:rsidP="0048476F">
            <w:pPr>
              <w:spacing w:line="260" w:lineRule="exact"/>
              <w:ind w:left="102"/>
              <w:rPr>
                <w:sz w:val="24"/>
                <w:szCs w:val="24"/>
              </w:rPr>
            </w:pPr>
            <w:r>
              <w:rPr>
                <w:sz w:val="24"/>
                <w:szCs w:val="24"/>
              </w:rPr>
              <w:t>29 Juli</w:t>
            </w:r>
          </w:p>
          <w:p w14:paraId="7773B8CB" w14:textId="68058951" w:rsidR="0048476F" w:rsidRDefault="0048476F" w:rsidP="0048476F">
            <w:pPr>
              <w:spacing w:line="260" w:lineRule="exact"/>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3771CEC7" w14:textId="29E875B0" w:rsidR="0048476F" w:rsidRDefault="00704584" w:rsidP="0048476F">
            <w:pPr>
              <w:spacing w:line="260" w:lineRule="exact"/>
              <w:ind w:left="102"/>
              <w:rPr>
                <w:sz w:val="24"/>
                <w:szCs w:val="24"/>
              </w:rPr>
            </w:pPr>
            <w:r>
              <w:rPr>
                <w:sz w:val="24"/>
                <w:szCs w:val="24"/>
              </w:rPr>
              <w:t xml:space="preserve">07.30 </w:t>
            </w:r>
            <w:r w:rsidR="0048476F">
              <w:rPr>
                <w:sz w:val="24"/>
                <w:szCs w:val="24"/>
              </w:rPr>
              <w:t>–</w:t>
            </w:r>
          </w:p>
          <w:p w14:paraId="2D854479" w14:textId="72BD3980" w:rsidR="0048476F" w:rsidRDefault="0048476F" w:rsidP="0048476F">
            <w:pPr>
              <w:spacing w:line="260" w:lineRule="exact"/>
              <w:ind w:left="102"/>
              <w:rPr>
                <w:sz w:val="24"/>
                <w:szCs w:val="24"/>
              </w:rPr>
            </w:pPr>
            <w:r>
              <w:rPr>
                <w:sz w:val="24"/>
                <w:szCs w:val="24"/>
              </w:rPr>
              <w:t xml:space="preserve">15.00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6CA0B231" w14:textId="099A1921" w:rsidR="0048476F" w:rsidRDefault="0048476F" w:rsidP="0048476F">
            <w:pPr>
              <w:spacing w:before="1" w:line="260" w:lineRule="exact"/>
              <w:ind w:left="102" w:right="349"/>
              <w:rPr>
                <w:sz w:val="24"/>
                <w:szCs w:val="24"/>
              </w:rPr>
            </w:pPr>
            <w:r>
              <w:rPr>
                <w:sz w:val="24"/>
                <w:szCs w:val="24"/>
              </w:rPr>
              <w:t>Revisi</w:t>
            </w:r>
            <w:r>
              <w:rPr>
                <w:spacing w:val="1"/>
                <w:sz w:val="24"/>
                <w:szCs w:val="24"/>
              </w:rPr>
              <w:t xml:space="preserve"> </w:t>
            </w:r>
            <w:r>
              <w:rPr>
                <w:sz w:val="24"/>
                <w:szCs w:val="24"/>
              </w:rPr>
              <w:t>D</w:t>
            </w:r>
            <w:r>
              <w:rPr>
                <w:spacing w:val="-1"/>
                <w:sz w:val="24"/>
                <w:szCs w:val="24"/>
              </w:rPr>
              <w:t>a</w:t>
            </w:r>
            <w:r>
              <w:rPr>
                <w:sz w:val="24"/>
                <w:szCs w:val="24"/>
              </w:rPr>
              <w:t>tab</w:t>
            </w:r>
            <w:r>
              <w:rPr>
                <w:spacing w:val="-1"/>
                <w:sz w:val="24"/>
                <w:szCs w:val="24"/>
              </w:rPr>
              <w:t>a</w:t>
            </w:r>
            <w:r>
              <w:rPr>
                <w:spacing w:val="2"/>
                <w:sz w:val="24"/>
                <w:szCs w:val="24"/>
              </w:rPr>
              <w:t>s</w:t>
            </w:r>
            <w:r>
              <w:rPr>
                <w:spacing w:val="-1"/>
                <w:sz w:val="24"/>
                <w:szCs w:val="24"/>
              </w:rPr>
              <w:t>e</w:t>
            </w:r>
            <w:r>
              <w:rPr>
                <w:sz w:val="24"/>
                <w:szCs w:val="24"/>
              </w:rPr>
              <w:t>, CDM, d</w:t>
            </w:r>
            <w:r>
              <w:rPr>
                <w:spacing w:val="-1"/>
                <w:sz w:val="24"/>
                <w:szCs w:val="24"/>
              </w:rPr>
              <w:t>a</w:t>
            </w:r>
            <w:r>
              <w:rPr>
                <w:sz w:val="24"/>
                <w:szCs w:val="24"/>
              </w:rPr>
              <w:t xml:space="preserve">n </w:t>
            </w:r>
            <w:r>
              <w:rPr>
                <w:spacing w:val="1"/>
                <w:sz w:val="24"/>
                <w:szCs w:val="24"/>
              </w:rPr>
              <w:t>P</w:t>
            </w:r>
            <w:r>
              <w:rPr>
                <w:sz w:val="24"/>
                <w:szCs w:val="24"/>
              </w:rPr>
              <w:t>DM</w:t>
            </w:r>
          </w:p>
        </w:tc>
        <w:tc>
          <w:tcPr>
            <w:tcW w:w="2552" w:type="dxa"/>
            <w:tcBorders>
              <w:top w:val="single" w:sz="5" w:space="0" w:color="000000"/>
              <w:left w:val="single" w:sz="5" w:space="0" w:color="000000"/>
              <w:bottom w:val="single" w:sz="5" w:space="0" w:color="000000"/>
              <w:right w:val="single" w:sz="5" w:space="0" w:color="000000"/>
            </w:tcBorders>
          </w:tcPr>
          <w:p w14:paraId="6BE0F2A4"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2FC96CB3" w14:textId="77777777" w:rsidR="0048476F" w:rsidRDefault="0048476F" w:rsidP="0048476F"/>
        </w:tc>
      </w:tr>
      <w:tr w:rsidR="0048476F" w14:paraId="0165CF39" w14:textId="77777777" w:rsidTr="00BA57FB">
        <w:trPr>
          <w:trHeight w:hRule="exact" w:val="975"/>
        </w:trPr>
        <w:tc>
          <w:tcPr>
            <w:tcW w:w="568" w:type="dxa"/>
            <w:tcBorders>
              <w:top w:val="single" w:sz="5" w:space="0" w:color="000000"/>
              <w:left w:val="single" w:sz="5" w:space="0" w:color="000000"/>
              <w:bottom w:val="single" w:sz="5" w:space="0" w:color="000000"/>
              <w:right w:val="single" w:sz="5" w:space="0" w:color="000000"/>
            </w:tcBorders>
          </w:tcPr>
          <w:p w14:paraId="3D5E123D" w14:textId="2F1110A3" w:rsidR="0048476F" w:rsidRDefault="00704584" w:rsidP="0048476F">
            <w:pPr>
              <w:spacing w:line="260" w:lineRule="exact"/>
              <w:ind w:left="102"/>
              <w:rPr>
                <w:sz w:val="24"/>
                <w:szCs w:val="24"/>
              </w:rPr>
            </w:pPr>
            <w:r>
              <w:rPr>
                <w:sz w:val="24"/>
                <w:szCs w:val="24"/>
              </w:rPr>
              <w:t>13</w:t>
            </w:r>
            <w:r w:rsidR="0048476F">
              <w:rPr>
                <w:sz w:val="24"/>
                <w:szCs w:val="24"/>
              </w:rPr>
              <w:t>.</w:t>
            </w:r>
          </w:p>
        </w:tc>
        <w:tc>
          <w:tcPr>
            <w:tcW w:w="1134" w:type="dxa"/>
            <w:tcBorders>
              <w:top w:val="single" w:sz="5" w:space="0" w:color="000000"/>
              <w:left w:val="single" w:sz="5" w:space="0" w:color="000000"/>
              <w:bottom w:val="single" w:sz="5" w:space="0" w:color="000000"/>
              <w:right w:val="single" w:sz="5" w:space="0" w:color="000000"/>
            </w:tcBorders>
          </w:tcPr>
          <w:p w14:paraId="5CEE93D6" w14:textId="40F2A53C" w:rsidR="0048476F" w:rsidRDefault="0048476F" w:rsidP="0048476F">
            <w:pPr>
              <w:spacing w:line="260" w:lineRule="exact"/>
              <w:ind w:left="102"/>
              <w:rPr>
                <w:sz w:val="24"/>
                <w:szCs w:val="24"/>
              </w:rPr>
            </w:pPr>
            <w:r>
              <w:rPr>
                <w:sz w:val="24"/>
                <w:szCs w:val="24"/>
              </w:rPr>
              <w:t>1</w:t>
            </w:r>
          </w:p>
          <w:p w14:paraId="47AA653D" w14:textId="77777777" w:rsidR="0048476F" w:rsidRDefault="0048476F" w:rsidP="0048476F">
            <w:pPr>
              <w:ind w:left="102"/>
              <w:rPr>
                <w:sz w:val="24"/>
                <w:szCs w:val="24"/>
              </w:rPr>
            </w:pPr>
            <w:r>
              <w:rPr>
                <w:sz w:val="24"/>
                <w:szCs w:val="24"/>
              </w:rPr>
              <w:t>Agustus</w:t>
            </w:r>
          </w:p>
          <w:p w14:paraId="6EFAAF99" w14:textId="77777777" w:rsidR="0048476F" w:rsidRDefault="0048476F" w:rsidP="0048476F">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222F63A4" w14:textId="199D4ECC" w:rsidR="0048476F" w:rsidRDefault="00704584" w:rsidP="0048476F">
            <w:pPr>
              <w:spacing w:line="260" w:lineRule="exact"/>
              <w:ind w:left="102"/>
              <w:rPr>
                <w:sz w:val="24"/>
                <w:szCs w:val="24"/>
              </w:rPr>
            </w:pPr>
            <w:r>
              <w:rPr>
                <w:sz w:val="24"/>
                <w:szCs w:val="24"/>
              </w:rPr>
              <w:t xml:space="preserve">07.30 </w:t>
            </w:r>
            <w:r w:rsidR="0048476F">
              <w:rPr>
                <w:sz w:val="24"/>
                <w:szCs w:val="24"/>
              </w:rPr>
              <w:t>–</w:t>
            </w:r>
          </w:p>
          <w:p w14:paraId="0F0E4327" w14:textId="77777777" w:rsidR="0048476F" w:rsidRDefault="0048476F" w:rsidP="0048476F">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3132E7F7" w14:textId="77777777" w:rsidR="0048476F" w:rsidRDefault="0048476F" w:rsidP="0048476F">
            <w:pPr>
              <w:spacing w:before="1" w:line="260" w:lineRule="exact"/>
              <w:ind w:left="102" w:right="297"/>
              <w:rPr>
                <w:sz w:val="24"/>
                <w:szCs w:val="24"/>
              </w:rPr>
            </w:pPr>
            <w:r>
              <w:rPr>
                <w:sz w:val="24"/>
                <w:szCs w:val="24"/>
              </w:rPr>
              <w:t>M</w:t>
            </w:r>
            <w:r>
              <w:rPr>
                <w:spacing w:val="-1"/>
                <w:sz w:val="24"/>
                <w:szCs w:val="24"/>
              </w:rPr>
              <w:t>e</w:t>
            </w:r>
            <w:r>
              <w:rPr>
                <w:sz w:val="24"/>
                <w:szCs w:val="24"/>
              </w:rPr>
              <w:t>mbuat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 fo</w:t>
            </w:r>
            <w:r>
              <w:rPr>
                <w:spacing w:val="-1"/>
                <w:sz w:val="24"/>
                <w:szCs w:val="24"/>
              </w:rPr>
              <w:t>r</w:t>
            </w:r>
            <w:r>
              <w:rPr>
                <w:sz w:val="24"/>
                <w:szCs w:val="24"/>
              </w:rPr>
              <w:t>m d</w:t>
            </w:r>
            <w:r>
              <w:rPr>
                <w:spacing w:val="-1"/>
                <w:sz w:val="24"/>
                <w:szCs w:val="24"/>
              </w:rPr>
              <w:t>a</w:t>
            </w:r>
            <w:r>
              <w:rPr>
                <w:sz w:val="24"/>
                <w:szCs w:val="24"/>
              </w:rPr>
              <w:t xml:space="preserve">n </w:t>
            </w:r>
            <w:r>
              <w:rPr>
                <w:spacing w:val="-1"/>
                <w:sz w:val="24"/>
                <w:szCs w:val="24"/>
              </w:rPr>
              <w:t>ce</w:t>
            </w:r>
            <w:r>
              <w:rPr>
                <w:sz w:val="24"/>
                <w:szCs w:val="24"/>
              </w:rPr>
              <w:t>k</w:t>
            </w:r>
            <w:r>
              <w:rPr>
                <w:spacing w:val="2"/>
                <w:sz w:val="24"/>
                <w:szCs w:val="24"/>
              </w:rPr>
              <w:t xml:space="preserve"> </w:t>
            </w:r>
            <w:r>
              <w:rPr>
                <w:spacing w:val="-1"/>
                <w:sz w:val="24"/>
                <w:szCs w:val="24"/>
              </w:rPr>
              <w:t>e</w:t>
            </w:r>
            <w:r>
              <w:rPr>
                <w:sz w:val="24"/>
                <w:szCs w:val="24"/>
              </w:rPr>
              <w:t>r</w:t>
            </w:r>
            <w:r>
              <w:rPr>
                <w:spacing w:val="-1"/>
                <w:sz w:val="24"/>
                <w:szCs w:val="24"/>
              </w:rPr>
              <w:t>r</w:t>
            </w:r>
            <w:r>
              <w:rPr>
                <w:sz w:val="24"/>
                <w:szCs w:val="24"/>
              </w:rPr>
              <w:t>or</w:t>
            </w:r>
            <w:r>
              <w:rPr>
                <w:spacing w:val="1"/>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p>
        </w:tc>
        <w:tc>
          <w:tcPr>
            <w:tcW w:w="2552" w:type="dxa"/>
            <w:tcBorders>
              <w:top w:val="single" w:sz="5" w:space="0" w:color="000000"/>
              <w:left w:val="single" w:sz="5" w:space="0" w:color="000000"/>
              <w:bottom w:val="single" w:sz="5" w:space="0" w:color="000000"/>
              <w:right w:val="single" w:sz="5" w:space="0" w:color="000000"/>
            </w:tcBorders>
          </w:tcPr>
          <w:p w14:paraId="08F9BC6F" w14:textId="77777777" w:rsidR="0048476F" w:rsidRDefault="0048476F" w:rsidP="0048476F"/>
        </w:tc>
        <w:tc>
          <w:tcPr>
            <w:tcW w:w="2268" w:type="dxa"/>
            <w:tcBorders>
              <w:top w:val="single" w:sz="5" w:space="0" w:color="000000"/>
              <w:left w:val="single" w:sz="5" w:space="0" w:color="000000"/>
              <w:bottom w:val="single" w:sz="5" w:space="0" w:color="000000"/>
              <w:right w:val="single" w:sz="5" w:space="0" w:color="000000"/>
            </w:tcBorders>
          </w:tcPr>
          <w:p w14:paraId="6FBEAFA9" w14:textId="77777777" w:rsidR="0048476F" w:rsidRDefault="0048476F" w:rsidP="0048476F"/>
        </w:tc>
      </w:tr>
      <w:tr w:rsidR="00704584" w14:paraId="0006EA0A" w14:textId="77777777" w:rsidTr="00BA57FB">
        <w:trPr>
          <w:trHeight w:hRule="exact" w:val="972"/>
        </w:trPr>
        <w:tc>
          <w:tcPr>
            <w:tcW w:w="568" w:type="dxa"/>
            <w:tcBorders>
              <w:top w:val="single" w:sz="5" w:space="0" w:color="000000"/>
              <w:left w:val="single" w:sz="5" w:space="0" w:color="000000"/>
              <w:bottom w:val="single" w:sz="5" w:space="0" w:color="000000"/>
              <w:right w:val="single" w:sz="5" w:space="0" w:color="000000"/>
            </w:tcBorders>
          </w:tcPr>
          <w:p w14:paraId="6BB76BC0" w14:textId="3CB80AB1" w:rsidR="00704584" w:rsidRDefault="00704584" w:rsidP="00704584">
            <w:pPr>
              <w:spacing w:line="260" w:lineRule="exact"/>
              <w:ind w:left="102"/>
              <w:rPr>
                <w:sz w:val="24"/>
                <w:szCs w:val="24"/>
              </w:rPr>
            </w:pPr>
            <w:r>
              <w:rPr>
                <w:sz w:val="24"/>
                <w:szCs w:val="24"/>
              </w:rPr>
              <w:t>14.</w:t>
            </w:r>
          </w:p>
        </w:tc>
        <w:tc>
          <w:tcPr>
            <w:tcW w:w="1134" w:type="dxa"/>
            <w:tcBorders>
              <w:top w:val="single" w:sz="5" w:space="0" w:color="000000"/>
              <w:left w:val="single" w:sz="5" w:space="0" w:color="000000"/>
              <w:bottom w:val="single" w:sz="5" w:space="0" w:color="000000"/>
              <w:right w:val="single" w:sz="5" w:space="0" w:color="000000"/>
            </w:tcBorders>
          </w:tcPr>
          <w:p w14:paraId="7C2848E4" w14:textId="3DA6AD73" w:rsidR="00704584" w:rsidRDefault="00704584" w:rsidP="00704584">
            <w:pPr>
              <w:spacing w:line="260" w:lineRule="exact"/>
              <w:ind w:left="102"/>
              <w:rPr>
                <w:sz w:val="24"/>
                <w:szCs w:val="24"/>
              </w:rPr>
            </w:pPr>
            <w:r>
              <w:rPr>
                <w:sz w:val="24"/>
                <w:szCs w:val="24"/>
              </w:rPr>
              <w:t>2</w:t>
            </w:r>
          </w:p>
          <w:p w14:paraId="308140F9" w14:textId="77777777" w:rsidR="00704584" w:rsidRDefault="00704584" w:rsidP="00704584">
            <w:pPr>
              <w:ind w:left="102"/>
              <w:rPr>
                <w:sz w:val="24"/>
                <w:szCs w:val="24"/>
              </w:rPr>
            </w:pPr>
            <w:r>
              <w:rPr>
                <w:sz w:val="24"/>
                <w:szCs w:val="24"/>
              </w:rPr>
              <w:t>Agustus</w:t>
            </w:r>
          </w:p>
          <w:p w14:paraId="76AD9716" w14:textId="69A66AE5" w:rsidR="00704584" w:rsidRDefault="00704584" w:rsidP="00704584">
            <w:pPr>
              <w:spacing w:line="260" w:lineRule="exact"/>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305FB63F" w14:textId="5AB8328E" w:rsidR="00704584" w:rsidRDefault="00704584" w:rsidP="00704584">
            <w:pPr>
              <w:spacing w:line="260" w:lineRule="exact"/>
              <w:ind w:left="102"/>
              <w:rPr>
                <w:sz w:val="24"/>
                <w:szCs w:val="24"/>
              </w:rPr>
            </w:pPr>
            <w:r>
              <w:rPr>
                <w:sz w:val="24"/>
                <w:szCs w:val="24"/>
              </w:rPr>
              <w:t>07.30 –</w:t>
            </w:r>
          </w:p>
          <w:p w14:paraId="7C8A2E62" w14:textId="62DF6DAB" w:rsidR="00704584" w:rsidRDefault="00704584" w:rsidP="00704584">
            <w:pPr>
              <w:spacing w:line="260" w:lineRule="exact"/>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6F2C16FB" w14:textId="77777777" w:rsidR="00704584" w:rsidRDefault="00704584" w:rsidP="00704584">
            <w:pPr>
              <w:spacing w:before="1" w:line="260" w:lineRule="exact"/>
              <w:ind w:left="102" w:right="297"/>
              <w:rPr>
                <w:sz w:val="24"/>
                <w:szCs w:val="24"/>
              </w:rPr>
            </w:pPr>
            <w:r>
              <w:rPr>
                <w:sz w:val="24"/>
                <w:szCs w:val="24"/>
              </w:rPr>
              <w:t>M</w:t>
            </w:r>
            <w:r>
              <w:rPr>
                <w:spacing w:val="-1"/>
                <w:sz w:val="24"/>
                <w:szCs w:val="24"/>
              </w:rPr>
              <w:t>e</w:t>
            </w:r>
            <w:r>
              <w:rPr>
                <w:sz w:val="24"/>
                <w:szCs w:val="24"/>
              </w:rPr>
              <w:t>mbuat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 fo</w:t>
            </w:r>
            <w:r>
              <w:rPr>
                <w:spacing w:val="-1"/>
                <w:sz w:val="24"/>
                <w:szCs w:val="24"/>
              </w:rPr>
              <w:t>r</w:t>
            </w:r>
            <w:r>
              <w:rPr>
                <w:sz w:val="24"/>
                <w:szCs w:val="24"/>
              </w:rPr>
              <w:t>m d</w:t>
            </w:r>
            <w:r>
              <w:rPr>
                <w:spacing w:val="-1"/>
                <w:sz w:val="24"/>
                <w:szCs w:val="24"/>
              </w:rPr>
              <w:t>a</w:t>
            </w:r>
            <w:r>
              <w:rPr>
                <w:sz w:val="24"/>
                <w:szCs w:val="24"/>
              </w:rPr>
              <w:t xml:space="preserve">n </w:t>
            </w:r>
            <w:r>
              <w:rPr>
                <w:spacing w:val="-1"/>
                <w:sz w:val="24"/>
                <w:szCs w:val="24"/>
              </w:rPr>
              <w:t>ce</w:t>
            </w:r>
            <w:r>
              <w:rPr>
                <w:sz w:val="24"/>
                <w:szCs w:val="24"/>
              </w:rPr>
              <w:t>k</w:t>
            </w:r>
            <w:r>
              <w:rPr>
                <w:spacing w:val="2"/>
                <w:sz w:val="24"/>
                <w:szCs w:val="24"/>
              </w:rPr>
              <w:t xml:space="preserve"> </w:t>
            </w:r>
            <w:r>
              <w:rPr>
                <w:spacing w:val="-1"/>
                <w:sz w:val="24"/>
                <w:szCs w:val="24"/>
              </w:rPr>
              <w:t>e</w:t>
            </w:r>
            <w:r>
              <w:rPr>
                <w:sz w:val="24"/>
                <w:szCs w:val="24"/>
              </w:rPr>
              <w:t>r</w:t>
            </w:r>
            <w:r>
              <w:rPr>
                <w:spacing w:val="-1"/>
                <w:sz w:val="24"/>
                <w:szCs w:val="24"/>
              </w:rPr>
              <w:t>r</w:t>
            </w:r>
            <w:r>
              <w:rPr>
                <w:sz w:val="24"/>
                <w:szCs w:val="24"/>
              </w:rPr>
              <w:t>or</w:t>
            </w:r>
            <w:r>
              <w:rPr>
                <w:spacing w:val="1"/>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p>
          <w:p w14:paraId="3EAB0218" w14:textId="77777777" w:rsidR="007E277A" w:rsidRPr="007E277A" w:rsidRDefault="007E277A" w:rsidP="007E277A">
            <w:pPr>
              <w:rPr>
                <w:sz w:val="24"/>
                <w:szCs w:val="24"/>
              </w:rPr>
            </w:pPr>
          </w:p>
          <w:p w14:paraId="519B7495" w14:textId="77777777" w:rsidR="007E277A" w:rsidRPr="007E277A" w:rsidRDefault="007E277A" w:rsidP="007E277A">
            <w:pPr>
              <w:rPr>
                <w:sz w:val="24"/>
                <w:szCs w:val="24"/>
              </w:rPr>
            </w:pPr>
          </w:p>
          <w:p w14:paraId="5C226E7F" w14:textId="417C1E19" w:rsidR="007E277A" w:rsidRPr="007E277A" w:rsidRDefault="007E277A" w:rsidP="007E277A">
            <w:pPr>
              <w:jc w:val="right"/>
              <w:rPr>
                <w:sz w:val="24"/>
                <w:szCs w:val="24"/>
              </w:rPr>
            </w:pPr>
          </w:p>
        </w:tc>
        <w:tc>
          <w:tcPr>
            <w:tcW w:w="2552" w:type="dxa"/>
            <w:tcBorders>
              <w:top w:val="single" w:sz="5" w:space="0" w:color="000000"/>
              <w:left w:val="single" w:sz="5" w:space="0" w:color="000000"/>
              <w:bottom w:val="single" w:sz="5" w:space="0" w:color="000000"/>
              <w:right w:val="single" w:sz="5" w:space="0" w:color="000000"/>
            </w:tcBorders>
          </w:tcPr>
          <w:p w14:paraId="2FF5D295"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049C6CCF" w14:textId="77777777" w:rsidR="00704584" w:rsidRDefault="00704584" w:rsidP="00704584"/>
        </w:tc>
      </w:tr>
      <w:tr w:rsidR="00704584" w14:paraId="3369C4F5" w14:textId="77777777" w:rsidTr="00BA57FB">
        <w:trPr>
          <w:trHeight w:hRule="exact" w:val="972"/>
        </w:trPr>
        <w:tc>
          <w:tcPr>
            <w:tcW w:w="568" w:type="dxa"/>
            <w:tcBorders>
              <w:top w:val="single" w:sz="5" w:space="0" w:color="000000"/>
              <w:left w:val="single" w:sz="5" w:space="0" w:color="000000"/>
              <w:bottom w:val="single" w:sz="5" w:space="0" w:color="000000"/>
              <w:right w:val="single" w:sz="5" w:space="0" w:color="000000"/>
            </w:tcBorders>
          </w:tcPr>
          <w:p w14:paraId="6AB2B2EB" w14:textId="7B7EFB18" w:rsidR="00704584" w:rsidRDefault="00704584" w:rsidP="00704584">
            <w:pPr>
              <w:spacing w:line="260" w:lineRule="exact"/>
              <w:ind w:left="102"/>
              <w:rPr>
                <w:sz w:val="24"/>
                <w:szCs w:val="24"/>
              </w:rPr>
            </w:pPr>
            <w:r>
              <w:rPr>
                <w:sz w:val="24"/>
                <w:szCs w:val="24"/>
              </w:rPr>
              <w:lastRenderedPageBreak/>
              <w:t>15.</w:t>
            </w:r>
          </w:p>
        </w:tc>
        <w:tc>
          <w:tcPr>
            <w:tcW w:w="1134" w:type="dxa"/>
            <w:tcBorders>
              <w:top w:val="single" w:sz="5" w:space="0" w:color="000000"/>
              <w:left w:val="single" w:sz="5" w:space="0" w:color="000000"/>
              <w:bottom w:val="single" w:sz="5" w:space="0" w:color="000000"/>
              <w:right w:val="single" w:sz="5" w:space="0" w:color="000000"/>
            </w:tcBorders>
          </w:tcPr>
          <w:p w14:paraId="1A7C65B3" w14:textId="72B8ECBC" w:rsidR="00704584" w:rsidRDefault="00704584" w:rsidP="00704584">
            <w:pPr>
              <w:spacing w:line="260" w:lineRule="exact"/>
              <w:ind w:left="102"/>
              <w:rPr>
                <w:sz w:val="24"/>
                <w:szCs w:val="24"/>
              </w:rPr>
            </w:pPr>
            <w:r>
              <w:rPr>
                <w:sz w:val="24"/>
                <w:szCs w:val="24"/>
              </w:rPr>
              <w:t>3</w:t>
            </w:r>
          </w:p>
          <w:p w14:paraId="3156449E" w14:textId="77777777" w:rsidR="00704584" w:rsidRDefault="00704584" w:rsidP="00704584">
            <w:pPr>
              <w:ind w:left="102"/>
              <w:rPr>
                <w:sz w:val="24"/>
                <w:szCs w:val="24"/>
              </w:rPr>
            </w:pPr>
            <w:r>
              <w:rPr>
                <w:sz w:val="24"/>
                <w:szCs w:val="24"/>
              </w:rPr>
              <w:t>Agustus</w:t>
            </w:r>
          </w:p>
          <w:p w14:paraId="6486C40D" w14:textId="55932AE7" w:rsidR="00704584" w:rsidRDefault="00704584" w:rsidP="00704584">
            <w:pPr>
              <w:spacing w:line="260" w:lineRule="exact"/>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09E1C107" w14:textId="0E6DD534" w:rsidR="00704584" w:rsidRDefault="00704584" w:rsidP="00704584">
            <w:pPr>
              <w:spacing w:line="260" w:lineRule="exact"/>
              <w:ind w:left="102"/>
              <w:rPr>
                <w:sz w:val="24"/>
                <w:szCs w:val="24"/>
              </w:rPr>
            </w:pPr>
            <w:r>
              <w:rPr>
                <w:sz w:val="24"/>
                <w:szCs w:val="24"/>
              </w:rPr>
              <w:t>07.30 –</w:t>
            </w:r>
          </w:p>
          <w:p w14:paraId="211C0908" w14:textId="34B6EC9B" w:rsidR="00704584" w:rsidRDefault="00704584" w:rsidP="00704584">
            <w:pPr>
              <w:spacing w:line="260" w:lineRule="exact"/>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4B93375F" w14:textId="689FBF96" w:rsidR="00704584" w:rsidRDefault="00704584" w:rsidP="00704584">
            <w:pPr>
              <w:spacing w:before="1" w:line="260" w:lineRule="exact"/>
              <w:ind w:left="102" w:right="297"/>
              <w:rPr>
                <w:sz w:val="24"/>
                <w:szCs w:val="24"/>
              </w:rPr>
            </w:pPr>
            <w:r>
              <w:rPr>
                <w:sz w:val="24"/>
                <w:szCs w:val="24"/>
              </w:rPr>
              <w:t>M</w:t>
            </w:r>
            <w:r>
              <w:rPr>
                <w:spacing w:val="-1"/>
                <w:sz w:val="24"/>
                <w:szCs w:val="24"/>
              </w:rPr>
              <w:t>e</w:t>
            </w:r>
            <w:r>
              <w:rPr>
                <w:sz w:val="24"/>
                <w:szCs w:val="24"/>
              </w:rPr>
              <w:t>mbuat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 fo</w:t>
            </w:r>
            <w:r>
              <w:rPr>
                <w:spacing w:val="-1"/>
                <w:sz w:val="24"/>
                <w:szCs w:val="24"/>
              </w:rPr>
              <w:t>r</w:t>
            </w:r>
            <w:r>
              <w:rPr>
                <w:sz w:val="24"/>
                <w:szCs w:val="24"/>
              </w:rPr>
              <w:t>m d</w:t>
            </w:r>
            <w:r>
              <w:rPr>
                <w:spacing w:val="-1"/>
                <w:sz w:val="24"/>
                <w:szCs w:val="24"/>
              </w:rPr>
              <w:t>a</w:t>
            </w:r>
            <w:r>
              <w:rPr>
                <w:sz w:val="24"/>
                <w:szCs w:val="24"/>
              </w:rPr>
              <w:t xml:space="preserve">n </w:t>
            </w:r>
            <w:r>
              <w:rPr>
                <w:spacing w:val="-1"/>
                <w:sz w:val="24"/>
                <w:szCs w:val="24"/>
              </w:rPr>
              <w:t>ce</w:t>
            </w:r>
            <w:r>
              <w:rPr>
                <w:sz w:val="24"/>
                <w:szCs w:val="24"/>
              </w:rPr>
              <w:t>k</w:t>
            </w:r>
            <w:r>
              <w:rPr>
                <w:spacing w:val="2"/>
                <w:sz w:val="24"/>
                <w:szCs w:val="24"/>
              </w:rPr>
              <w:t xml:space="preserve"> </w:t>
            </w:r>
            <w:r>
              <w:rPr>
                <w:spacing w:val="-1"/>
                <w:sz w:val="24"/>
                <w:szCs w:val="24"/>
              </w:rPr>
              <w:t>e</w:t>
            </w:r>
            <w:r>
              <w:rPr>
                <w:sz w:val="24"/>
                <w:szCs w:val="24"/>
              </w:rPr>
              <w:t>r</w:t>
            </w:r>
            <w:r>
              <w:rPr>
                <w:spacing w:val="-1"/>
                <w:sz w:val="24"/>
                <w:szCs w:val="24"/>
              </w:rPr>
              <w:t>r</w:t>
            </w:r>
            <w:r>
              <w:rPr>
                <w:sz w:val="24"/>
                <w:szCs w:val="24"/>
              </w:rPr>
              <w:t>or</w:t>
            </w:r>
            <w:r>
              <w:rPr>
                <w:spacing w:val="1"/>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p>
        </w:tc>
        <w:tc>
          <w:tcPr>
            <w:tcW w:w="2552" w:type="dxa"/>
            <w:tcBorders>
              <w:top w:val="single" w:sz="5" w:space="0" w:color="000000"/>
              <w:left w:val="single" w:sz="5" w:space="0" w:color="000000"/>
              <w:bottom w:val="single" w:sz="5" w:space="0" w:color="000000"/>
              <w:right w:val="single" w:sz="5" w:space="0" w:color="000000"/>
            </w:tcBorders>
          </w:tcPr>
          <w:p w14:paraId="69C00B94"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07892554" w14:textId="77777777" w:rsidR="00704584" w:rsidRDefault="00704584" w:rsidP="00704584"/>
        </w:tc>
      </w:tr>
      <w:tr w:rsidR="00704584" w14:paraId="3AD72125" w14:textId="77777777" w:rsidTr="00BA57FB">
        <w:trPr>
          <w:trHeight w:hRule="exact" w:val="972"/>
        </w:trPr>
        <w:tc>
          <w:tcPr>
            <w:tcW w:w="568" w:type="dxa"/>
            <w:tcBorders>
              <w:top w:val="single" w:sz="5" w:space="0" w:color="000000"/>
              <w:left w:val="single" w:sz="5" w:space="0" w:color="000000"/>
              <w:bottom w:val="single" w:sz="5" w:space="0" w:color="000000"/>
              <w:right w:val="single" w:sz="5" w:space="0" w:color="000000"/>
            </w:tcBorders>
          </w:tcPr>
          <w:p w14:paraId="2D8D3522" w14:textId="5173BCE8" w:rsidR="00704584" w:rsidRDefault="00704584" w:rsidP="00704584">
            <w:pPr>
              <w:spacing w:line="260" w:lineRule="exact"/>
              <w:ind w:left="102"/>
              <w:rPr>
                <w:sz w:val="24"/>
                <w:szCs w:val="24"/>
              </w:rPr>
            </w:pPr>
            <w:r>
              <w:rPr>
                <w:sz w:val="24"/>
                <w:szCs w:val="24"/>
              </w:rPr>
              <w:t>16.</w:t>
            </w:r>
          </w:p>
        </w:tc>
        <w:tc>
          <w:tcPr>
            <w:tcW w:w="1134" w:type="dxa"/>
            <w:tcBorders>
              <w:top w:val="single" w:sz="5" w:space="0" w:color="000000"/>
              <w:left w:val="single" w:sz="5" w:space="0" w:color="000000"/>
              <w:bottom w:val="single" w:sz="5" w:space="0" w:color="000000"/>
              <w:right w:val="single" w:sz="5" w:space="0" w:color="000000"/>
            </w:tcBorders>
          </w:tcPr>
          <w:p w14:paraId="5385D00F" w14:textId="4101FFBB" w:rsidR="00704584" w:rsidRDefault="00704584" w:rsidP="00704584">
            <w:pPr>
              <w:spacing w:line="260" w:lineRule="exact"/>
              <w:ind w:left="102"/>
              <w:rPr>
                <w:sz w:val="24"/>
                <w:szCs w:val="24"/>
              </w:rPr>
            </w:pPr>
            <w:r>
              <w:rPr>
                <w:sz w:val="24"/>
                <w:szCs w:val="24"/>
              </w:rPr>
              <w:t>4</w:t>
            </w:r>
          </w:p>
          <w:p w14:paraId="4F8B9EDF" w14:textId="77777777" w:rsidR="00704584" w:rsidRDefault="00704584" w:rsidP="00704584">
            <w:pPr>
              <w:ind w:left="102"/>
              <w:rPr>
                <w:sz w:val="24"/>
                <w:szCs w:val="24"/>
              </w:rPr>
            </w:pPr>
            <w:r>
              <w:rPr>
                <w:sz w:val="24"/>
                <w:szCs w:val="24"/>
              </w:rPr>
              <w:t>Agustus</w:t>
            </w:r>
          </w:p>
          <w:p w14:paraId="1D3C2DB9" w14:textId="3A5ABF88" w:rsidR="00704584" w:rsidRDefault="00704584" w:rsidP="00704584">
            <w:pPr>
              <w:spacing w:line="260" w:lineRule="exact"/>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46729B2C" w14:textId="50A4377E" w:rsidR="00704584" w:rsidRDefault="00704584" w:rsidP="00704584">
            <w:pPr>
              <w:spacing w:line="260" w:lineRule="exact"/>
              <w:ind w:left="102"/>
              <w:rPr>
                <w:sz w:val="24"/>
                <w:szCs w:val="24"/>
              </w:rPr>
            </w:pPr>
            <w:r>
              <w:rPr>
                <w:sz w:val="24"/>
                <w:szCs w:val="24"/>
              </w:rPr>
              <w:t>07.30 –</w:t>
            </w:r>
          </w:p>
          <w:p w14:paraId="28B2D9EA" w14:textId="35B7CDDD" w:rsidR="00704584" w:rsidRDefault="00704584" w:rsidP="00704584">
            <w:pPr>
              <w:spacing w:line="260" w:lineRule="exact"/>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705EB953" w14:textId="676159D2" w:rsidR="00704584" w:rsidRDefault="00704584" w:rsidP="00704584">
            <w:pPr>
              <w:spacing w:before="1" w:line="260" w:lineRule="exact"/>
              <w:ind w:left="102" w:right="297"/>
              <w:rPr>
                <w:sz w:val="24"/>
                <w:szCs w:val="24"/>
              </w:rPr>
            </w:pPr>
            <w:r>
              <w:rPr>
                <w:sz w:val="24"/>
                <w:szCs w:val="24"/>
              </w:rPr>
              <w:t>M</w:t>
            </w:r>
            <w:r>
              <w:rPr>
                <w:spacing w:val="-1"/>
                <w:sz w:val="24"/>
                <w:szCs w:val="24"/>
              </w:rPr>
              <w:t>e</w:t>
            </w:r>
            <w:r>
              <w:rPr>
                <w:sz w:val="24"/>
                <w:szCs w:val="24"/>
              </w:rPr>
              <w:t>mbuat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 fo</w:t>
            </w:r>
            <w:r>
              <w:rPr>
                <w:spacing w:val="-1"/>
                <w:sz w:val="24"/>
                <w:szCs w:val="24"/>
              </w:rPr>
              <w:t>r</w:t>
            </w:r>
            <w:r>
              <w:rPr>
                <w:sz w:val="24"/>
                <w:szCs w:val="24"/>
              </w:rPr>
              <w:t>m d</w:t>
            </w:r>
            <w:r>
              <w:rPr>
                <w:spacing w:val="-1"/>
                <w:sz w:val="24"/>
                <w:szCs w:val="24"/>
              </w:rPr>
              <w:t>a</w:t>
            </w:r>
            <w:r>
              <w:rPr>
                <w:sz w:val="24"/>
                <w:szCs w:val="24"/>
              </w:rPr>
              <w:t xml:space="preserve">n </w:t>
            </w:r>
            <w:r>
              <w:rPr>
                <w:spacing w:val="-1"/>
                <w:sz w:val="24"/>
                <w:szCs w:val="24"/>
              </w:rPr>
              <w:t>ce</w:t>
            </w:r>
            <w:r>
              <w:rPr>
                <w:sz w:val="24"/>
                <w:szCs w:val="24"/>
              </w:rPr>
              <w:t>k</w:t>
            </w:r>
            <w:r>
              <w:rPr>
                <w:spacing w:val="2"/>
                <w:sz w:val="24"/>
                <w:szCs w:val="24"/>
              </w:rPr>
              <w:t xml:space="preserve"> </w:t>
            </w:r>
            <w:r>
              <w:rPr>
                <w:spacing w:val="-1"/>
                <w:sz w:val="24"/>
                <w:szCs w:val="24"/>
              </w:rPr>
              <w:t>e</w:t>
            </w:r>
            <w:r>
              <w:rPr>
                <w:sz w:val="24"/>
                <w:szCs w:val="24"/>
              </w:rPr>
              <w:t>r</w:t>
            </w:r>
            <w:r>
              <w:rPr>
                <w:spacing w:val="-1"/>
                <w:sz w:val="24"/>
                <w:szCs w:val="24"/>
              </w:rPr>
              <w:t>r</w:t>
            </w:r>
            <w:r>
              <w:rPr>
                <w:sz w:val="24"/>
                <w:szCs w:val="24"/>
              </w:rPr>
              <w:t>or</w:t>
            </w:r>
            <w:r>
              <w:rPr>
                <w:spacing w:val="1"/>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p>
        </w:tc>
        <w:tc>
          <w:tcPr>
            <w:tcW w:w="2552" w:type="dxa"/>
            <w:tcBorders>
              <w:top w:val="single" w:sz="5" w:space="0" w:color="000000"/>
              <w:left w:val="single" w:sz="5" w:space="0" w:color="000000"/>
              <w:bottom w:val="single" w:sz="5" w:space="0" w:color="000000"/>
              <w:right w:val="single" w:sz="5" w:space="0" w:color="000000"/>
            </w:tcBorders>
          </w:tcPr>
          <w:p w14:paraId="7CF8A4C0"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69D566D6" w14:textId="77777777" w:rsidR="00704584" w:rsidRDefault="00704584" w:rsidP="00704584"/>
        </w:tc>
      </w:tr>
      <w:tr w:rsidR="00704584" w14:paraId="308ED6E0" w14:textId="77777777" w:rsidTr="00BA57FB">
        <w:trPr>
          <w:trHeight w:hRule="exact" w:val="972"/>
        </w:trPr>
        <w:tc>
          <w:tcPr>
            <w:tcW w:w="568" w:type="dxa"/>
            <w:tcBorders>
              <w:top w:val="single" w:sz="5" w:space="0" w:color="000000"/>
              <w:left w:val="single" w:sz="5" w:space="0" w:color="000000"/>
              <w:bottom w:val="single" w:sz="5" w:space="0" w:color="000000"/>
              <w:right w:val="single" w:sz="5" w:space="0" w:color="000000"/>
            </w:tcBorders>
          </w:tcPr>
          <w:p w14:paraId="65A11993" w14:textId="6022ED6A" w:rsidR="00704584" w:rsidRDefault="00704584" w:rsidP="00704584">
            <w:pPr>
              <w:spacing w:line="260" w:lineRule="exact"/>
              <w:ind w:left="102"/>
              <w:rPr>
                <w:sz w:val="24"/>
                <w:szCs w:val="24"/>
              </w:rPr>
            </w:pPr>
            <w:r>
              <w:rPr>
                <w:sz w:val="24"/>
                <w:szCs w:val="24"/>
              </w:rPr>
              <w:t>17.</w:t>
            </w:r>
          </w:p>
        </w:tc>
        <w:tc>
          <w:tcPr>
            <w:tcW w:w="1134" w:type="dxa"/>
            <w:tcBorders>
              <w:top w:val="single" w:sz="5" w:space="0" w:color="000000"/>
              <w:left w:val="single" w:sz="5" w:space="0" w:color="000000"/>
              <w:bottom w:val="single" w:sz="5" w:space="0" w:color="000000"/>
              <w:right w:val="single" w:sz="5" w:space="0" w:color="000000"/>
            </w:tcBorders>
          </w:tcPr>
          <w:p w14:paraId="1CBFB285" w14:textId="4DC3E52E" w:rsidR="00704584" w:rsidRDefault="00704584" w:rsidP="00704584">
            <w:pPr>
              <w:spacing w:line="260" w:lineRule="exact"/>
              <w:ind w:left="102"/>
              <w:rPr>
                <w:sz w:val="24"/>
                <w:szCs w:val="24"/>
              </w:rPr>
            </w:pPr>
            <w:r>
              <w:rPr>
                <w:sz w:val="24"/>
                <w:szCs w:val="24"/>
              </w:rPr>
              <w:t>5</w:t>
            </w:r>
          </w:p>
          <w:p w14:paraId="01305B02" w14:textId="77777777" w:rsidR="00704584" w:rsidRDefault="00704584" w:rsidP="00704584">
            <w:pPr>
              <w:ind w:left="102"/>
              <w:rPr>
                <w:sz w:val="24"/>
                <w:szCs w:val="24"/>
              </w:rPr>
            </w:pPr>
            <w:r>
              <w:rPr>
                <w:sz w:val="24"/>
                <w:szCs w:val="24"/>
              </w:rPr>
              <w:t>Agustus</w:t>
            </w:r>
          </w:p>
          <w:p w14:paraId="705F02AD" w14:textId="3720022A" w:rsidR="00704584" w:rsidRDefault="00704584" w:rsidP="00704584">
            <w:pPr>
              <w:spacing w:line="260" w:lineRule="exact"/>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61FFE611" w14:textId="44EE5491" w:rsidR="00704584" w:rsidRDefault="00704584" w:rsidP="00704584">
            <w:pPr>
              <w:spacing w:line="260" w:lineRule="exact"/>
              <w:ind w:left="102"/>
              <w:rPr>
                <w:sz w:val="24"/>
                <w:szCs w:val="24"/>
              </w:rPr>
            </w:pPr>
            <w:r>
              <w:rPr>
                <w:sz w:val="24"/>
                <w:szCs w:val="24"/>
              </w:rPr>
              <w:t>07.30 –</w:t>
            </w:r>
          </w:p>
          <w:p w14:paraId="07F6A4BB" w14:textId="6AA066AD" w:rsidR="00704584" w:rsidRDefault="00704584" w:rsidP="00704584">
            <w:pPr>
              <w:spacing w:line="260" w:lineRule="exact"/>
              <w:ind w:left="102"/>
              <w:rPr>
                <w:sz w:val="24"/>
                <w:szCs w:val="24"/>
              </w:rPr>
            </w:pPr>
            <w:r>
              <w:rPr>
                <w:sz w:val="24"/>
                <w:szCs w:val="24"/>
              </w:rPr>
              <w:t xml:space="preserve">15.00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1C1A5368" w14:textId="3163708C" w:rsidR="00704584" w:rsidRDefault="00704584" w:rsidP="00704584">
            <w:pPr>
              <w:spacing w:before="1" w:line="260" w:lineRule="exact"/>
              <w:ind w:left="102" w:right="297"/>
              <w:rPr>
                <w:sz w:val="24"/>
                <w:szCs w:val="24"/>
              </w:rPr>
            </w:pPr>
            <w:r>
              <w:rPr>
                <w:sz w:val="24"/>
                <w:szCs w:val="24"/>
              </w:rPr>
              <w:t>M</w:t>
            </w:r>
            <w:r>
              <w:rPr>
                <w:spacing w:val="-1"/>
                <w:sz w:val="24"/>
                <w:szCs w:val="24"/>
              </w:rPr>
              <w:t>e</w:t>
            </w:r>
            <w:r>
              <w:rPr>
                <w:sz w:val="24"/>
                <w:szCs w:val="24"/>
              </w:rPr>
              <w:t>mbuat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 fo</w:t>
            </w:r>
            <w:r>
              <w:rPr>
                <w:spacing w:val="-1"/>
                <w:sz w:val="24"/>
                <w:szCs w:val="24"/>
              </w:rPr>
              <w:t>r</w:t>
            </w:r>
            <w:r>
              <w:rPr>
                <w:sz w:val="24"/>
                <w:szCs w:val="24"/>
              </w:rPr>
              <w:t>m d</w:t>
            </w:r>
            <w:r>
              <w:rPr>
                <w:spacing w:val="-1"/>
                <w:sz w:val="24"/>
                <w:szCs w:val="24"/>
              </w:rPr>
              <w:t>a</w:t>
            </w:r>
            <w:r>
              <w:rPr>
                <w:sz w:val="24"/>
                <w:szCs w:val="24"/>
              </w:rPr>
              <w:t xml:space="preserve">n </w:t>
            </w:r>
            <w:r>
              <w:rPr>
                <w:spacing w:val="-1"/>
                <w:sz w:val="24"/>
                <w:szCs w:val="24"/>
              </w:rPr>
              <w:t>ce</w:t>
            </w:r>
            <w:r>
              <w:rPr>
                <w:sz w:val="24"/>
                <w:szCs w:val="24"/>
              </w:rPr>
              <w:t>k</w:t>
            </w:r>
            <w:r>
              <w:rPr>
                <w:spacing w:val="2"/>
                <w:sz w:val="24"/>
                <w:szCs w:val="24"/>
              </w:rPr>
              <w:t xml:space="preserve"> </w:t>
            </w:r>
            <w:r>
              <w:rPr>
                <w:spacing w:val="-1"/>
                <w:sz w:val="24"/>
                <w:szCs w:val="24"/>
              </w:rPr>
              <w:t>e</w:t>
            </w:r>
            <w:r>
              <w:rPr>
                <w:sz w:val="24"/>
                <w:szCs w:val="24"/>
              </w:rPr>
              <w:t>r</w:t>
            </w:r>
            <w:r>
              <w:rPr>
                <w:spacing w:val="-1"/>
                <w:sz w:val="24"/>
                <w:szCs w:val="24"/>
              </w:rPr>
              <w:t>r</w:t>
            </w:r>
            <w:r>
              <w:rPr>
                <w:sz w:val="24"/>
                <w:szCs w:val="24"/>
              </w:rPr>
              <w:t>or</w:t>
            </w:r>
            <w:r>
              <w:rPr>
                <w:spacing w:val="1"/>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p>
        </w:tc>
        <w:tc>
          <w:tcPr>
            <w:tcW w:w="2552" w:type="dxa"/>
            <w:tcBorders>
              <w:top w:val="single" w:sz="5" w:space="0" w:color="000000"/>
              <w:left w:val="single" w:sz="5" w:space="0" w:color="000000"/>
              <w:bottom w:val="single" w:sz="5" w:space="0" w:color="000000"/>
              <w:right w:val="single" w:sz="5" w:space="0" w:color="000000"/>
            </w:tcBorders>
          </w:tcPr>
          <w:p w14:paraId="38FE7C79"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15F9F092" w14:textId="77777777" w:rsidR="00704584" w:rsidRDefault="00704584" w:rsidP="00704584"/>
        </w:tc>
      </w:tr>
      <w:tr w:rsidR="00704584" w14:paraId="2A4FA6BA" w14:textId="77777777" w:rsidTr="00BA57FB">
        <w:trPr>
          <w:trHeight w:hRule="exact" w:val="972"/>
        </w:trPr>
        <w:tc>
          <w:tcPr>
            <w:tcW w:w="568" w:type="dxa"/>
            <w:tcBorders>
              <w:top w:val="single" w:sz="5" w:space="0" w:color="000000"/>
              <w:left w:val="single" w:sz="5" w:space="0" w:color="000000"/>
              <w:bottom w:val="single" w:sz="5" w:space="0" w:color="000000"/>
              <w:right w:val="single" w:sz="5" w:space="0" w:color="000000"/>
            </w:tcBorders>
          </w:tcPr>
          <w:p w14:paraId="687E2EEF" w14:textId="36FAF33E" w:rsidR="00704584" w:rsidRDefault="00704584" w:rsidP="00704584">
            <w:pPr>
              <w:spacing w:line="260" w:lineRule="exact"/>
              <w:ind w:left="102"/>
              <w:rPr>
                <w:sz w:val="24"/>
                <w:szCs w:val="24"/>
              </w:rPr>
            </w:pPr>
            <w:r>
              <w:rPr>
                <w:sz w:val="24"/>
                <w:szCs w:val="24"/>
              </w:rPr>
              <w:t>18.</w:t>
            </w:r>
          </w:p>
        </w:tc>
        <w:tc>
          <w:tcPr>
            <w:tcW w:w="1134" w:type="dxa"/>
            <w:tcBorders>
              <w:top w:val="single" w:sz="5" w:space="0" w:color="000000"/>
              <w:left w:val="single" w:sz="5" w:space="0" w:color="000000"/>
              <w:bottom w:val="single" w:sz="5" w:space="0" w:color="000000"/>
              <w:right w:val="single" w:sz="5" w:space="0" w:color="000000"/>
            </w:tcBorders>
          </w:tcPr>
          <w:p w14:paraId="6C0715D2" w14:textId="58451036" w:rsidR="00704584" w:rsidRDefault="00704584" w:rsidP="00704584">
            <w:pPr>
              <w:spacing w:line="260" w:lineRule="exact"/>
              <w:ind w:left="102"/>
              <w:rPr>
                <w:sz w:val="24"/>
                <w:szCs w:val="24"/>
              </w:rPr>
            </w:pPr>
            <w:r>
              <w:rPr>
                <w:sz w:val="24"/>
                <w:szCs w:val="24"/>
              </w:rPr>
              <w:t>8</w:t>
            </w:r>
          </w:p>
          <w:p w14:paraId="66DD19DD" w14:textId="77777777" w:rsidR="00704584" w:rsidRDefault="00704584" w:rsidP="00704584">
            <w:pPr>
              <w:ind w:left="102"/>
              <w:rPr>
                <w:sz w:val="24"/>
                <w:szCs w:val="24"/>
              </w:rPr>
            </w:pPr>
            <w:r>
              <w:rPr>
                <w:sz w:val="24"/>
                <w:szCs w:val="24"/>
              </w:rPr>
              <w:t>Agustus</w:t>
            </w:r>
          </w:p>
          <w:p w14:paraId="4BDB6E99" w14:textId="4B3627CC" w:rsidR="00704584" w:rsidRDefault="00704584" w:rsidP="00704584">
            <w:pPr>
              <w:spacing w:line="260" w:lineRule="exact"/>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77A1A841" w14:textId="55AA2A32" w:rsidR="00704584" w:rsidRDefault="00704584" w:rsidP="00704584">
            <w:pPr>
              <w:spacing w:line="260" w:lineRule="exact"/>
              <w:ind w:left="102"/>
              <w:rPr>
                <w:sz w:val="24"/>
                <w:szCs w:val="24"/>
              </w:rPr>
            </w:pPr>
            <w:r>
              <w:rPr>
                <w:sz w:val="24"/>
                <w:szCs w:val="24"/>
              </w:rPr>
              <w:t>07.30 –</w:t>
            </w:r>
          </w:p>
          <w:p w14:paraId="3C2ED360" w14:textId="0FC0BC14" w:rsidR="00704584" w:rsidRDefault="00704584" w:rsidP="00704584">
            <w:pPr>
              <w:spacing w:line="260" w:lineRule="exact"/>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6B6FE403" w14:textId="6FFC057B" w:rsidR="00704584" w:rsidRDefault="00704584" w:rsidP="00704584">
            <w:pPr>
              <w:spacing w:before="1" w:line="260" w:lineRule="exact"/>
              <w:ind w:left="102" w:right="297"/>
              <w:rPr>
                <w:sz w:val="24"/>
                <w:szCs w:val="24"/>
              </w:rPr>
            </w:pPr>
            <w:r>
              <w:rPr>
                <w:sz w:val="24"/>
                <w:szCs w:val="24"/>
              </w:rPr>
              <w:t>M</w:t>
            </w:r>
            <w:r>
              <w:rPr>
                <w:spacing w:val="-1"/>
                <w:sz w:val="24"/>
                <w:szCs w:val="24"/>
              </w:rPr>
              <w:t>e</w:t>
            </w:r>
            <w:r>
              <w:rPr>
                <w:sz w:val="24"/>
                <w:szCs w:val="24"/>
              </w:rPr>
              <w:t>mbuat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 fo</w:t>
            </w:r>
            <w:r>
              <w:rPr>
                <w:spacing w:val="-1"/>
                <w:sz w:val="24"/>
                <w:szCs w:val="24"/>
              </w:rPr>
              <w:t>r</w:t>
            </w:r>
            <w:r>
              <w:rPr>
                <w:sz w:val="24"/>
                <w:szCs w:val="24"/>
              </w:rPr>
              <w:t>m d</w:t>
            </w:r>
            <w:r>
              <w:rPr>
                <w:spacing w:val="-1"/>
                <w:sz w:val="24"/>
                <w:szCs w:val="24"/>
              </w:rPr>
              <w:t>a</w:t>
            </w:r>
            <w:r>
              <w:rPr>
                <w:sz w:val="24"/>
                <w:szCs w:val="24"/>
              </w:rPr>
              <w:t xml:space="preserve">n </w:t>
            </w:r>
            <w:r>
              <w:rPr>
                <w:spacing w:val="-1"/>
                <w:sz w:val="24"/>
                <w:szCs w:val="24"/>
              </w:rPr>
              <w:t>ce</w:t>
            </w:r>
            <w:r>
              <w:rPr>
                <w:sz w:val="24"/>
                <w:szCs w:val="24"/>
              </w:rPr>
              <w:t>k</w:t>
            </w:r>
            <w:r>
              <w:rPr>
                <w:spacing w:val="2"/>
                <w:sz w:val="24"/>
                <w:szCs w:val="24"/>
              </w:rPr>
              <w:t xml:space="preserve"> </w:t>
            </w:r>
            <w:r>
              <w:rPr>
                <w:spacing w:val="-1"/>
                <w:sz w:val="24"/>
                <w:szCs w:val="24"/>
              </w:rPr>
              <w:t>e</w:t>
            </w:r>
            <w:r>
              <w:rPr>
                <w:sz w:val="24"/>
                <w:szCs w:val="24"/>
              </w:rPr>
              <w:t>r</w:t>
            </w:r>
            <w:r>
              <w:rPr>
                <w:spacing w:val="-1"/>
                <w:sz w:val="24"/>
                <w:szCs w:val="24"/>
              </w:rPr>
              <w:t>r</w:t>
            </w:r>
            <w:r>
              <w:rPr>
                <w:sz w:val="24"/>
                <w:szCs w:val="24"/>
              </w:rPr>
              <w:t>or</w:t>
            </w:r>
            <w:r>
              <w:rPr>
                <w:spacing w:val="1"/>
                <w:sz w:val="24"/>
                <w:szCs w:val="24"/>
              </w:rPr>
              <w:t xml:space="preserve"> </w:t>
            </w:r>
            <w:r>
              <w:rPr>
                <w:spacing w:val="-1"/>
                <w:sz w:val="24"/>
                <w:szCs w:val="24"/>
              </w:rPr>
              <w:t>a</w:t>
            </w:r>
            <w:r>
              <w:rPr>
                <w:sz w:val="24"/>
                <w:szCs w:val="24"/>
              </w:rPr>
              <w:t>pl</w:t>
            </w:r>
            <w:r>
              <w:rPr>
                <w:spacing w:val="1"/>
                <w:sz w:val="24"/>
                <w:szCs w:val="24"/>
              </w:rPr>
              <w:t>i</w:t>
            </w:r>
            <w:r>
              <w:rPr>
                <w:sz w:val="24"/>
                <w:szCs w:val="24"/>
              </w:rPr>
              <w:t>k</w:t>
            </w:r>
            <w:r>
              <w:rPr>
                <w:spacing w:val="-1"/>
                <w:sz w:val="24"/>
                <w:szCs w:val="24"/>
              </w:rPr>
              <w:t>a</w:t>
            </w:r>
            <w:r>
              <w:rPr>
                <w:sz w:val="24"/>
                <w:szCs w:val="24"/>
              </w:rPr>
              <w:t>si</w:t>
            </w:r>
          </w:p>
        </w:tc>
        <w:tc>
          <w:tcPr>
            <w:tcW w:w="2552" w:type="dxa"/>
            <w:tcBorders>
              <w:top w:val="single" w:sz="5" w:space="0" w:color="000000"/>
              <w:left w:val="single" w:sz="5" w:space="0" w:color="000000"/>
              <w:bottom w:val="single" w:sz="5" w:space="0" w:color="000000"/>
              <w:right w:val="single" w:sz="5" w:space="0" w:color="000000"/>
            </w:tcBorders>
          </w:tcPr>
          <w:p w14:paraId="3E8B34A3"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7D6F1A44" w14:textId="77777777" w:rsidR="00704584" w:rsidRDefault="00704584" w:rsidP="00704584"/>
        </w:tc>
      </w:tr>
      <w:tr w:rsidR="00704584" w14:paraId="31897911" w14:textId="77777777" w:rsidTr="00BA57FB">
        <w:trPr>
          <w:trHeight w:hRule="exact" w:val="1046"/>
        </w:trPr>
        <w:tc>
          <w:tcPr>
            <w:tcW w:w="568" w:type="dxa"/>
            <w:tcBorders>
              <w:top w:val="single" w:sz="5" w:space="0" w:color="000000"/>
              <w:left w:val="single" w:sz="5" w:space="0" w:color="000000"/>
              <w:bottom w:val="single" w:sz="5" w:space="0" w:color="000000"/>
              <w:right w:val="single" w:sz="5" w:space="0" w:color="000000"/>
            </w:tcBorders>
          </w:tcPr>
          <w:p w14:paraId="39FA878D" w14:textId="080CEF3F" w:rsidR="00704584" w:rsidRDefault="00704584" w:rsidP="00704584">
            <w:pPr>
              <w:ind w:left="102"/>
              <w:rPr>
                <w:sz w:val="24"/>
                <w:szCs w:val="24"/>
              </w:rPr>
            </w:pPr>
            <w:r>
              <w:rPr>
                <w:sz w:val="24"/>
                <w:szCs w:val="24"/>
              </w:rPr>
              <w:t>19.</w:t>
            </w:r>
          </w:p>
        </w:tc>
        <w:tc>
          <w:tcPr>
            <w:tcW w:w="1134" w:type="dxa"/>
            <w:tcBorders>
              <w:top w:val="single" w:sz="5" w:space="0" w:color="000000"/>
              <w:left w:val="single" w:sz="5" w:space="0" w:color="000000"/>
              <w:bottom w:val="single" w:sz="5" w:space="0" w:color="000000"/>
              <w:right w:val="single" w:sz="5" w:space="0" w:color="000000"/>
            </w:tcBorders>
          </w:tcPr>
          <w:p w14:paraId="5B2EFFEB" w14:textId="2A633B9C" w:rsidR="00704584" w:rsidRDefault="00704584" w:rsidP="00704584">
            <w:pPr>
              <w:ind w:left="102"/>
              <w:rPr>
                <w:sz w:val="24"/>
                <w:szCs w:val="24"/>
              </w:rPr>
            </w:pPr>
            <w:r>
              <w:rPr>
                <w:sz w:val="24"/>
                <w:szCs w:val="24"/>
              </w:rPr>
              <w:t>9</w:t>
            </w:r>
          </w:p>
          <w:p w14:paraId="351CB017" w14:textId="77777777" w:rsidR="00704584" w:rsidRDefault="00704584" w:rsidP="00704584">
            <w:pPr>
              <w:ind w:left="102"/>
              <w:rPr>
                <w:sz w:val="24"/>
                <w:szCs w:val="24"/>
              </w:rPr>
            </w:pPr>
            <w:r>
              <w:rPr>
                <w:sz w:val="24"/>
                <w:szCs w:val="24"/>
              </w:rPr>
              <w:t>Agustus</w:t>
            </w:r>
          </w:p>
          <w:p w14:paraId="289C3467" w14:textId="77777777" w:rsidR="00704584" w:rsidRDefault="00704584" w:rsidP="00704584">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0B93294A" w14:textId="32684FA7" w:rsidR="00704584" w:rsidRDefault="00704584" w:rsidP="00704584">
            <w:pPr>
              <w:ind w:left="102"/>
              <w:rPr>
                <w:sz w:val="24"/>
                <w:szCs w:val="24"/>
              </w:rPr>
            </w:pPr>
            <w:r>
              <w:rPr>
                <w:sz w:val="24"/>
                <w:szCs w:val="24"/>
              </w:rPr>
              <w:t>07.30 –</w:t>
            </w:r>
          </w:p>
          <w:p w14:paraId="27A3B581" w14:textId="77777777" w:rsidR="00704584" w:rsidRDefault="00704584" w:rsidP="00704584">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4E76E37D" w14:textId="77777777" w:rsidR="00704584" w:rsidRDefault="00704584" w:rsidP="00704584">
            <w:pPr>
              <w:spacing w:before="3" w:line="240" w:lineRule="exact"/>
              <w:ind w:left="102" w:right="178"/>
              <w:jc w:val="both"/>
              <w:rPr>
                <w:sz w:val="22"/>
                <w:szCs w:val="22"/>
              </w:rPr>
            </w:pPr>
            <w:r>
              <w:rPr>
                <w:spacing w:val="-1"/>
                <w:sz w:val="22"/>
                <w:szCs w:val="22"/>
              </w:rPr>
              <w:t>V</w:t>
            </w:r>
            <w:r>
              <w:rPr>
                <w:sz w:val="22"/>
                <w:szCs w:val="22"/>
              </w:rPr>
              <w:t>a</w:t>
            </w:r>
            <w:r>
              <w:rPr>
                <w:spacing w:val="1"/>
                <w:sz w:val="22"/>
                <w:szCs w:val="22"/>
              </w:rPr>
              <w:t>li</w:t>
            </w:r>
            <w:r>
              <w:rPr>
                <w:spacing w:val="-2"/>
                <w:sz w:val="22"/>
                <w:szCs w:val="22"/>
              </w:rPr>
              <w:t>d</w:t>
            </w:r>
            <w:r>
              <w:rPr>
                <w:sz w:val="22"/>
                <w:szCs w:val="22"/>
              </w:rPr>
              <w:t>a</w:t>
            </w:r>
            <w:r>
              <w:rPr>
                <w:spacing w:val="1"/>
                <w:sz w:val="22"/>
                <w:szCs w:val="22"/>
              </w:rPr>
              <w:t>s</w:t>
            </w:r>
            <w:r>
              <w:rPr>
                <w:spacing w:val="-1"/>
                <w:sz w:val="22"/>
                <w:szCs w:val="22"/>
              </w:rPr>
              <w:t>i</w:t>
            </w:r>
            <w:r>
              <w:rPr>
                <w:spacing w:val="1"/>
                <w:sz w:val="22"/>
                <w:szCs w:val="22"/>
              </w:rPr>
              <w:t>/</w:t>
            </w:r>
            <w:r>
              <w:rPr>
                <w:sz w:val="22"/>
                <w:szCs w:val="22"/>
              </w:rPr>
              <w:t>v</w:t>
            </w:r>
            <w:r>
              <w:rPr>
                <w:spacing w:val="-2"/>
                <w:sz w:val="22"/>
                <w:szCs w:val="22"/>
              </w:rPr>
              <w:t>er</w:t>
            </w:r>
            <w:r>
              <w:rPr>
                <w:spacing w:val="1"/>
                <w:sz w:val="22"/>
                <w:szCs w:val="22"/>
              </w:rPr>
              <w:t>i</w:t>
            </w:r>
            <w:r>
              <w:rPr>
                <w:spacing w:val="-2"/>
                <w:sz w:val="22"/>
                <w:szCs w:val="22"/>
              </w:rPr>
              <w:t>f</w:t>
            </w:r>
            <w:r>
              <w:rPr>
                <w:spacing w:val="1"/>
                <w:sz w:val="22"/>
                <w:szCs w:val="22"/>
              </w:rPr>
              <w:t>i</w:t>
            </w:r>
            <w:r>
              <w:rPr>
                <w:sz w:val="22"/>
                <w:szCs w:val="22"/>
              </w:rPr>
              <w:t>ka</w:t>
            </w:r>
            <w:r>
              <w:rPr>
                <w:spacing w:val="-2"/>
                <w:sz w:val="22"/>
                <w:szCs w:val="22"/>
              </w:rPr>
              <w:t>s</w:t>
            </w:r>
            <w:r>
              <w:rPr>
                <w:sz w:val="22"/>
                <w:szCs w:val="22"/>
              </w:rPr>
              <w:t>i Fun</w:t>
            </w:r>
            <w:r>
              <w:rPr>
                <w:spacing w:val="-3"/>
                <w:sz w:val="22"/>
                <w:szCs w:val="22"/>
              </w:rPr>
              <w:t>g</w:t>
            </w:r>
            <w:r>
              <w:rPr>
                <w:sz w:val="22"/>
                <w:szCs w:val="22"/>
              </w:rPr>
              <w:t>si dan Da</w:t>
            </w:r>
            <w:r>
              <w:rPr>
                <w:spacing w:val="-2"/>
                <w:sz w:val="22"/>
                <w:szCs w:val="22"/>
              </w:rPr>
              <w:t>t</w:t>
            </w:r>
            <w:r>
              <w:rPr>
                <w:sz w:val="22"/>
                <w:szCs w:val="22"/>
              </w:rPr>
              <w:t>aba</w:t>
            </w:r>
            <w:r>
              <w:rPr>
                <w:spacing w:val="-2"/>
                <w:sz w:val="22"/>
                <w:szCs w:val="22"/>
              </w:rPr>
              <w:t>s</w:t>
            </w:r>
            <w:r>
              <w:rPr>
                <w:sz w:val="22"/>
                <w:szCs w:val="22"/>
              </w:rPr>
              <w:t>e S</w:t>
            </w:r>
            <w:r>
              <w:rPr>
                <w:spacing w:val="-1"/>
                <w:sz w:val="22"/>
                <w:szCs w:val="22"/>
              </w:rPr>
              <w:t>i</w:t>
            </w:r>
            <w:r>
              <w:rPr>
                <w:sz w:val="22"/>
                <w:szCs w:val="22"/>
              </w:rPr>
              <w:t>s</w:t>
            </w:r>
            <w:r>
              <w:rPr>
                <w:spacing w:val="-1"/>
                <w:sz w:val="22"/>
                <w:szCs w:val="22"/>
              </w:rPr>
              <w:t>t</w:t>
            </w:r>
            <w:r>
              <w:rPr>
                <w:sz w:val="22"/>
                <w:szCs w:val="22"/>
              </w:rPr>
              <w:t>em</w:t>
            </w:r>
            <w:r>
              <w:rPr>
                <w:spacing w:val="-1"/>
                <w:sz w:val="22"/>
                <w:szCs w:val="22"/>
              </w:rPr>
              <w:t xml:space="preserve"> </w:t>
            </w:r>
            <w:r>
              <w:rPr>
                <w:sz w:val="22"/>
                <w:szCs w:val="22"/>
              </w:rPr>
              <w:t>o</w:t>
            </w:r>
            <w:r>
              <w:rPr>
                <w:spacing w:val="1"/>
                <w:sz w:val="22"/>
                <w:szCs w:val="22"/>
              </w:rPr>
              <w:t>l</w:t>
            </w:r>
            <w:r>
              <w:rPr>
                <w:spacing w:val="-2"/>
                <w:sz w:val="22"/>
                <w:szCs w:val="22"/>
              </w:rPr>
              <w:t>e</w:t>
            </w:r>
            <w:r>
              <w:rPr>
                <w:sz w:val="22"/>
                <w:szCs w:val="22"/>
              </w:rPr>
              <w:t>h Penangg</w:t>
            </w:r>
            <w:r>
              <w:rPr>
                <w:spacing w:val="-2"/>
                <w:sz w:val="22"/>
                <w:szCs w:val="22"/>
              </w:rPr>
              <w:t>u</w:t>
            </w:r>
            <w:r>
              <w:rPr>
                <w:sz w:val="22"/>
                <w:szCs w:val="22"/>
              </w:rPr>
              <w:t>ng J</w:t>
            </w:r>
            <w:r>
              <w:rPr>
                <w:spacing w:val="1"/>
                <w:sz w:val="22"/>
                <w:szCs w:val="22"/>
              </w:rPr>
              <w:t>a</w:t>
            </w:r>
            <w:r>
              <w:rPr>
                <w:spacing w:val="-3"/>
                <w:sz w:val="22"/>
                <w:szCs w:val="22"/>
              </w:rPr>
              <w:t>w</w:t>
            </w:r>
            <w:r>
              <w:rPr>
                <w:sz w:val="22"/>
                <w:szCs w:val="22"/>
              </w:rPr>
              <w:t>ab P</w:t>
            </w:r>
            <w:r>
              <w:rPr>
                <w:spacing w:val="1"/>
                <w:sz w:val="22"/>
                <w:szCs w:val="22"/>
              </w:rPr>
              <w:t>r</w:t>
            </w:r>
            <w:r>
              <w:rPr>
                <w:spacing w:val="-2"/>
                <w:sz w:val="22"/>
                <w:szCs w:val="22"/>
              </w:rPr>
              <w:t>o</w:t>
            </w:r>
            <w:r>
              <w:rPr>
                <w:sz w:val="22"/>
                <w:szCs w:val="22"/>
              </w:rPr>
              <w:t>yek</w:t>
            </w:r>
          </w:p>
        </w:tc>
        <w:tc>
          <w:tcPr>
            <w:tcW w:w="2552" w:type="dxa"/>
            <w:tcBorders>
              <w:top w:val="single" w:sz="5" w:space="0" w:color="000000"/>
              <w:left w:val="single" w:sz="5" w:space="0" w:color="000000"/>
              <w:bottom w:val="single" w:sz="5" w:space="0" w:color="000000"/>
              <w:right w:val="single" w:sz="5" w:space="0" w:color="000000"/>
            </w:tcBorders>
          </w:tcPr>
          <w:p w14:paraId="42021325"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64A53906" w14:textId="77777777" w:rsidR="00704584" w:rsidRDefault="00704584" w:rsidP="00704584"/>
        </w:tc>
      </w:tr>
      <w:tr w:rsidR="00704584" w14:paraId="221FAEAA" w14:textId="77777777" w:rsidTr="00BA57FB">
        <w:trPr>
          <w:trHeight w:hRule="exact" w:val="1046"/>
        </w:trPr>
        <w:tc>
          <w:tcPr>
            <w:tcW w:w="568" w:type="dxa"/>
            <w:tcBorders>
              <w:top w:val="single" w:sz="5" w:space="0" w:color="000000"/>
              <w:left w:val="single" w:sz="5" w:space="0" w:color="000000"/>
              <w:bottom w:val="single" w:sz="5" w:space="0" w:color="000000"/>
              <w:right w:val="single" w:sz="5" w:space="0" w:color="000000"/>
            </w:tcBorders>
          </w:tcPr>
          <w:p w14:paraId="6BFB41C1" w14:textId="7342F7A9" w:rsidR="00704584" w:rsidRDefault="00704584" w:rsidP="00704584">
            <w:pPr>
              <w:ind w:left="102"/>
              <w:rPr>
                <w:sz w:val="24"/>
                <w:szCs w:val="24"/>
              </w:rPr>
            </w:pPr>
            <w:r>
              <w:rPr>
                <w:sz w:val="24"/>
                <w:szCs w:val="24"/>
              </w:rPr>
              <w:t>20.</w:t>
            </w:r>
          </w:p>
        </w:tc>
        <w:tc>
          <w:tcPr>
            <w:tcW w:w="1134" w:type="dxa"/>
            <w:tcBorders>
              <w:top w:val="single" w:sz="5" w:space="0" w:color="000000"/>
              <w:left w:val="single" w:sz="5" w:space="0" w:color="000000"/>
              <w:bottom w:val="single" w:sz="5" w:space="0" w:color="000000"/>
              <w:right w:val="single" w:sz="5" w:space="0" w:color="000000"/>
            </w:tcBorders>
          </w:tcPr>
          <w:p w14:paraId="671FA190" w14:textId="0D0E1AB0" w:rsidR="00704584" w:rsidRDefault="00704584" w:rsidP="00704584">
            <w:pPr>
              <w:ind w:left="102"/>
              <w:rPr>
                <w:sz w:val="24"/>
                <w:szCs w:val="24"/>
              </w:rPr>
            </w:pPr>
            <w:r>
              <w:rPr>
                <w:sz w:val="24"/>
                <w:szCs w:val="24"/>
              </w:rPr>
              <w:t>10</w:t>
            </w:r>
          </w:p>
          <w:p w14:paraId="4385F56B" w14:textId="77777777" w:rsidR="00704584" w:rsidRDefault="00704584" w:rsidP="00704584">
            <w:pPr>
              <w:ind w:left="102"/>
              <w:rPr>
                <w:sz w:val="24"/>
                <w:szCs w:val="24"/>
              </w:rPr>
            </w:pPr>
            <w:r>
              <w:rPr>
                <w:sz w:val="24"/>
                <w:szCs w:val="24"/>
              </w:rPr>
              <w:t>Agustus</w:t>
            </w:r>
          </w:p>
          <w:p w14:paraId="21166DF8" w14:textId="0524D720" w:rsidR="00704584" w:rsidRDefault="00704584" w:rsidP="00704584">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715DA483" w14:textId="1ECEAEBA" w:rsidR="00704584" w:rsidRDefault="00704584" w:rsidP="00704584">
            <w:pPr>
              <w:ind w:left="102"/>
              <w:rPr>
                <w:sz w:val="24"/>
                <w:szCs w:val="24"/>
              </w:rPr>
            </w:pPr>
            <w:r>
              <w:rPr>
                <w:sz w:val="24"/>
                <w:szCs w:val="24"/>
              </w:rPr>
              <w:t>07.30 –</w:t>
            </w:r>
          </w:p>
          <w:p w14:paraId="74858973" w14:textId="307D3724" w:rsidR="00704584" w:rsidRDefault="00704584" w:rsidP="00704584">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41F6F01F" w14:textId="4EB93C2A" w:rsidR="00704584" w:rsidRDefault="00704584" w:rsidP="00704584">
            <w:pPr>
              <w:spacing w:before="3" w:line="240" w:lineRule="exact"/>
              <w:ind w:left="102" w:right="178"/>
              <w:jc w:val="both"/>
              <w:rPr>
                <w:spacing w:val="-1"/>
                <w:sz w:val="22"/>
                <w:szCs w:val="22"/>
              </w:rPr>
            </w:pPr>
            <w:r>
              <w:rPr>
                <w:spacing w:val="-1"/>
                <w:sz w:val="22"/>
                <w:szCs w:val="22"/>
              </w:rPr>
              <w:t>V</w:t>
            </w:r>
            <w:r>
              <w:rPr>
                <w:sz w:val="22"/>
                <w:szCs w:val="22"/>
              </w:rPr>
              <w:t>a</w:t>
            </w:r>
            <w:r>
              <w:rPr>
                <w:spacing w:val="1"/>
                <w:sz w:val="22"/>
                <w:szCs w:val="22"/>
              </w:rPr>
              <w:t>li</w:t>
            </w:r>
            <w:r>
              <w:rPr>
                <w:spacing w:val="-2"/>
                <w:sz w:val="22"/>
                <w:szCs w:val="22"/>
              </w:rPr>
              <w:t>d</w:t>
            </w:r>
            <w:r>
              <w:rPr>
                <w:sz w:val="22"/>
                <w:szCs w:val="22"/>
              </w:rPr>
              <w:t>a</w:t>
            </w:r>
            <w:r>
              <w:rPr>
                <w:spacing w:val="1"/>
                <w:sz w:val="22"/>
                <w:szCs w:val="22"/>
              </w:rPr>
              <w:t>s</w:t>
            </w:r>
            <w:r>
              <w:rPr>
                <w:spacing w:val="-1"/>
                <w:sz w:val="22"/>
                <w:szCs w:val="22"/>
              </w:rPr>
              <w:t>i</w:t>
            </w:r>
            <w:r>
              <w:rPr>
                <w:spacing w:val="1"/>
                <w:sz w:val="22"/>
                <w:szCs w:val="22"/>
              </w:rPr>
              <w:t>/</w:t>
            </w:r>
            <w:r>
              <w:rPr>
                <w:sz w:val="22"/>
                <w:szCs w:val="22"/>
              </w:rPr>
              <w:t>v</w:t>
            </w:r>
            <w:r>
              <w:rPr>
                <w:spacing w:val="-2"/>
                <w:sz w:val="22"/>
                <w:szCs w:val="22"/>
              </w:rPr>
              <w:t>er</w:t>
            </w:r>
            <w:r>
              <w:rPr>
                <w:spacing w:val="1"/>
                <w:sz w:val="22"/>
                <w:szCs w:val="22"/>
              </w:rPr>
              <w:t>i</w:t>
            </w:r>
            <w:r>
              <w:rPr>
                <w:spacing w:val="-2"/>
                <w:sz w:val="22"/>
                <w:szCs w:val="22"/>
              </w:rPr>
              <w:t>f</w:t>
            </w:r>
            <w:r>
              <w:rPr>
                <w:spacing w:val="1"/>
                <w:sz w:val="22"/>
                <w:szCs w:val="22"/>
              </w:rPr>
              <w:t>i</w:t>
            </w:r>
            <w:r>
              <w:rPr>
                <w:sz w:val="22"/>
                <w:szCs w:val="22"/>
              </w:rPr>
              <w:t>ka</w:t>
            </w:r>
            <w:r>
              <w:rPr>
                <w:spacing w:val="-2"/>
                <w:sz w:val="22"/>
                <w:szCs w:val="22"/>
              </w:rPr>
              <w:t>s</w:t>
            </w:r>
            <w:r>
              <w:rPr>
                <w:sz w:val="22"/>
                <w:szCs w:val="22"/>
              </w:rPr>
              <w:t>i Fun</w:t>
            </w:r>
            <w:r>
              <w:rPr>
                <w:spacing w:val="-3"/>
                <w:sz w:val="22"/>
                <w:szCs w:val="22"/>
              </w:rPr>
              <w:t>g</w:t>
            </w:r>
            <w:r>
              <w:rPr>
                <w:sz w:val="22"/>
                <w:szCs w:val="22"/>
              </w:rPr>
              <w:t>si dan Da</w:t>
            </w:r>
            <w:r>
              <w:rPr>
                <w:spacing w:val="-2"/>
                <w:sz w:val="22"/>
                <w:szCs w:val="22"/>
              </w:rPr>
              <w:t>t</w:t>
            </w:r>
            <w:r>
              <w:rPr>
                <w:sz w:val="22"/>
                <w:szCs w:val="22"/>
              </w:rPr>
              <w:t>aba</w:t>
            </w:r>
            <w:r>
              <w:rPr>
                <w:spacing w:val="-2"/>
                <w:sz w:val="22"/>
                <w:szCs w:val="22"/>
              </w:rPr>
              <w:t>s</w:t>
            </w:r>
            <w:r>
              <w:rPr>
                <w:sz w:val="22"/>
                <w:szCs w:val="22"/>
              </w:rPr>
              <w:t>e S</w:t>
            </w:r>
            <w:r>
              <w:rPr>
                <w:spacing w:val="-1"/>
                <w:sz w:val="22"/>
                <w:szCs w:val="22"/>
              </w:rPr>
              <w:t>i</w:t>
            </w:r>
            <w:r>
              <w:rPr>
                <w:sz w:val="22"/>
                <w:szCs w:val="22"/>
              </w:rPr>
              <w:t>s</w:t>
            </w:r>
            <w:r>
              <w:rPr>
                <w:spacing w:val="-1"/>
                <w:sz w:val="22"/>
                <w:szCs w:val="22"/>
              </w:rPr>
              <w:t>t</w:t>
            </w:r>
            <w:r>
              <w:rPr>
                <w:sz w:val="22"/>
                <w:szCs w:val="22"/>
              </w:rPr>
              <w:t>em</w:t>
            </w:r>
            <w:r>
              <w:rPr>
                <w:spacing w:val="-1"/>
                <w:sz w:val="22"/>
                <w:szCs w:val="22"/>
              </w:rPr>
              <w:t xml:space="preserve"> </w:t>
            </w:r>
            <w:r>
              <w:rPr>
                <w:sz w:val="22"/>
                <w:szCs w:val="22"/>
              </w:rPr>
              <w:t>o</w:t>
            </w:r>
            <w:r>
              <w:rPr>
                <w:spacing w:val="1"/>
                <w:sz w:val="22"/>
                <w:szCs w:val="22"/>
              </w:rPr>
              <w:t>l</w:t>
            </w:r>
            <w:r>
              <w:rPr>
                <w:spacing w:val="-2"/>
                <w:sz w:val="22"/>
                <w:szCs w:val="22"/>
              </w:rPr>
              <w:t>e</w:t>
            </w:r>
            <w:r>
              <w:rPr>
                <w:sz w:val="22"/>
                <w:szCs w:val="22"/>
              </w:rPr>
              <w:t>h Penangg</w:t>
            </w:r>
            <w:r>
              <w:rPr>
                <w:spacing w:val="-2"/>
                <w:sz w:val="22"/>
                <w:szCs w:val="22"/>
              </w:rPr>
              <w:t>u</w:t>
            </w:r>
            <w:r>
              <w:rPr>
                <w:sz w:val="22"/>
                <w:szCs w:val="22"/>
              </w:rPr>
              <w:t>ng J</w:t>
            </w:r>
            <w:r>
              <w:rPr>
                <w:spacing w:val="1"/>
                <w:sz w:val="22"/>
                <w:szCs w:val="22"/>
              </w:rPr>
              <w:t>a</w:t>
            </w:r>
            <w:r>
              <w:rPr>
                <w:spacing w:val="-3"/>
                <w:sz w:val="22"/>
                <w:szCs w:val="22"/>
              </w:rPr>
              <w:t>w</w:t>
            </w:r>
            <w:r>
              <w:rPr>
                <w:sz w:val="22"/>
                <w:szCs w:val="22"/>
              </w:rPr>
              <w:t>ab P</w:t>
            </w:r>
            <w:r>
              <w:rPr>
                <w:spacing w:val="1"/>
                <w:sz w:val="22"/>
                <w:szCs w:val="22"/>
              </w:rPr>
              <w:t>r</w:t>
            </w:r>
            <w:r>
              <w:rPr>
                <w:spacing w:val="-2"/>
                <w:sz w:val="22"/>
                <w:szCs w:val="22"/>
              </w:rPr>
              <w:t>o</w:t>
            </w:r>
            <w:r>
              <w:rPr>
                <w:sz w:val="22"/>
                <w:szCs w:val="22"/>
              </w:rPr>
              <w:t>yek</w:t>
            </w:r>
          </w:p>
        </w:tc>
        <w:tc>
          <w:tcPr>
            <w:tcW w:w="2552" w:type="dxa"/>
            <w:tcBorders>
              <w:top w:val="single" w:sz="5" w:space="0" w:color="000000"/>
              <w:left w:val="single" w:sz="5" w:space="0" w:color="000000"/>
              <w:bottom w:val="single" w:sz="5" w:space="0" w:color="000000"/>
              <w:right w:val="single" w:sz="5" w:space="0" w:color="000000"/>
            </w:tcBorders>
          </w:tcPr>
          <w:p w14:paraId="3966AC1B"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32E54F4B" w14:textId="77777777" w:rsidR="00704584" w:rsidRDefault="00704584" w:rsidP="00704584"/>
        </w:tc>
      </w:tr>
      <w:tr w:rsidR="00704584" w14:paraId="3ABDB278" w14:textId="77777777" w:rsidTr="00BA57FB">
        <w:trPr>
          <w:trHeight w:hRule="exact" w:val="1114"/>
        </w:trPr>
        <w:tc>
          <w:tcPr>
            <w:tcW w:w="568" w:type="dxa"/>
            <w:tcBorders>
              <w:top w:val="single" w:sz="5" w:space="0" w:color="000000"/>
              <w:left w:val="single" w:sz="5" w:space="0" w:color="000000"/>
              <w:bottom w:val="single" w:sz="5" w:space="0" w:color="000000"/>
              <w:right w:val="single" w:sz="5" w:space="0" w:color="000000"/>
            </w:tcBorders>
          </w:tcPr>
          <w:p w14:paraId="01F64B82" w14:textId="5E85159B" w:rsidR="00704584" w:rsidRDefault="00704584" w:rsidP="00704584">
            <w:pPr>
              <w:spacing w:line="260" w:lineRule="exact"/>
              <w:ind w:left="102"/>
              <w:rPr>
                <w:sz w:val="24"/>
                <w:szCs w:val="24"/>
              </w:rPr>
            </w:pPr>
            <w:r>
              <w:rPr>
                <w:sz w:val="24"/>
                <w:szCs w:val="24"/>
              </w:rPr>
              <w:t>21.</w:t>
            </w:r>
          </w:p>
        </w:tc>
        <w:tc>
          <w:tcPr>
            <w:tcW w:w="1134" w:type="dxa"/>
            <w:tcBorders>
              <w:top w:val="single" w:sz="5" w:space="0" w:color="000000"/>
              <w:left w:val="single" w:sz="5" w:space="0" w:color="000000"/>
              <w:bottom w:val="single" w:sz="5" w:space="0" w:color="000000"/>
              <w:right w:val="single" w:sz="5" w:space="0" w:color="000000"/>
            </w:tcBorders>
          </w:tcPr>
          <w:p w14:paraId="60BB74E5" w14:textId="77777777" w:rsidR="00704584" w:rsidRDefault="00704584" w:rsidP="00704584">
            <w:pPr>
              <w:spacing w:line="260" w:lineRule="exact"/>
              <w:ind w:left="102"/>
              <w:rPr>
                <w:sz w:val="24"/>
                <w:szCs w:val="24"/>
              </w:rPr>
            </w:pPr>
            <w:r>
              <w:rPr>
                <w:sz w:val="24"/>
                <w:szCs w:val="24"/>
              </w:rPr>
              <w:t>11</w:t>
            </w:r>
          </w:p>
          <w:p w14:paraId="128057A7" w14:textId="77777777" w:rsidR="00704584" w:rsidRDefault="00704584" w:rsidP="00704584">
            <w:pPr>
              <w:ind w:left="102"/>
              <w:rPr>
                <w:sz w:val="24"/>
                <w:szCs w:val="24"/>
              </w:rPr>
            </w:pPr>
            <w:r>
              <w:rPr>
                <w:sz w:val="24"/>
                <w:szCs w:val="24"/>
              </w:rPr>
              <w:t>Agustus</w:t>
            </w:r>
          </w:p>
          <w:p w14:paraId="60AF5FB5" w14:textId="77777777" w:rsidR="00704584" w:rsidRDefault="00704584" w:rsidP="00704584">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42F78BE1" w14:textId="1B543541" w:rsidR="00704584" w:rsidRDefault="00704584" w:rsidP="00704584">
            <w:pPr>
              <w:spacing w:line="260" w:lineRule="exact"/>
              <w:ind w:left="102"/>
              <w:rPr>
                <w:sz w:val="24"/>
                <w:szCs w:val="24"/>
              </w:rPr>
            </w:pPr>
            <w:r>
              <w:rPr>
                <w:sz w:val="24"/>
                <w:szCs w:val="24"/>
              </w:rPr>
              <w:t>07.30 –</w:t>
            </w:r>
          </w:p>
          <w:p w14:paraId="2DBE0A82" w14:textId="77777777" w:rsidR="00704584" w:rsidRDefault="00704584" w:rsidP="00704584">
            <w:pPr>
              <w:ind w:left="102"/>
              <w:rPr>
                <w:sz w:val="24"/>
                <w:szCs w:val="24"/>
              </w:rPr>
            </w:pPr>
            <w:r>
              <w:rPr>
                <w:sz w:val="24"/>
                <w:szCs w:val="24"/>
              </w:rPr>
              <w:t xml:space="preserve">16.00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6EA5F9E9" w14:textId="77777777" w:rsidR="00704584" w:rsidRDefault="00704584" w:rsidP="00704584">
            <w:pPr>
              <w:spacing w:before="1" w:line="260" w:lineRule="exact"/>
              <w:ind w:left="102" w:right="382"/>
              <w:rPr>
                <w:sz w:val="24"/>
                <w:szCs w:val="24"/>
              </w:rPr>
            </w:pPr>
            <w:r>
              <w:rPr>
                <w:sz w:val="24"/>
                <w:szCs w:val="24"/>
              </w:rPr>
              <w:t>M</w:t>
            </w:r>
            <w:r>
              <w:rPr>
                <w:spacing w:val="-1"/>
                <w:sz w:val="24"/>
                <w:szCs w:val="24"/>
              </w:rPr>
              <w:t>e</w:t>
            </w:r>
            <w:r>
              <w:rPr>
                <w:sz w:val="24"/>
                <w:szCs w:val="24"/>
              </w:rPr>
              <w:t>mpe</w:t>
            </w:r>
            <w:r>
              <w:rPr>
                <w:spacing w:val="-1"/>
                <w:sz w:val="24"/>
                <w:szCs w:val="24"/>
              </w:rPr>
              <w:t>r</w:t>
            </w:r>
            <w:r>
              <w:rPr>
                <w:sz w:val="24"/>
                <w:szCs w:val="24"/>
              </w:rPr>
              <w:t>b</w:t>
            </w:r>
            <w:r>
              <w:rPr>
                <w:spacing w:val="-1"/>
                <w:sz w:val="24"/>
                <w:szCs w:val="24"/>
              </w:rPr>
              <w:t>a</w:t>
            </w:r>
            <w:r>
              <w:rPr>
                <w:sz w:val="24"/>
                <w:szCs w:val="24"/>
              </w:rPr>
              <w:t>iki</w:t>
            </w:r>
            <w:r>
              <w:rPr>
                <w:spacing w:val="1"/>
                <w:sz w:val="24"/>
                <w:szCs w:val="24"/>
              </w:rPr>
              <w:t xml:space="preserve"> </w:t>
            </w:r>
            <w:r>
              <w:rPr>
                <w:sz w:val="24"/>
                <w:szCs w:val="24"/>
              </w:rPr>
              <w:t>jal</w:t>
            </w:r>
            <w:r>
              <w:rPr>
                <w:spacing w:val="-1"/>
                <w:sz w:val="24"/>
                <w:szCs w:val="24"/>
              </w:rPr>
              <w:t>a</w:t>
            </w:r>
            <w:r>
              <w:rPr>
                <w:sz w:val="24"/>
                <w:szCs w:val="24"/>
              </w:rPr>
              <w:t>nn</w:t>
            </w:r>
            <w:r>
              <w:rPr>
                <w:spacing w:val="2"/>
                <w:sz w:val="24"/>
                <w:szCs w:val="24"/>
              </w:rPr>
              <w:t>y</w:t>
            </w:r>
            <w:r>
              <w:rPr>
                <w:sz w:val="24"/>
                <w:szCs w:val="24"/>
              </w:rPr>
              <w:t>a fungsi, d</w:t>
            </w:r>
            <w:r>
              <w:rPr>
                <w:spacing w:val="-1"/>
                <w:sz w:val="24"/>
                <w:szCs w:val="24"/>
              </w:rPr>
              <w:t>a</w:t>
            </w:r>
            <w:r>
              <w:rPr>
                <w:sz w:val="24"/>
                <w:szCs w:val="24"/>
              </w:rPr>
              <w:t>n me</w:t>
            </w:r>
            <w:r>
              <w:rPr>
                <w:spacing w:val="-1"/>
                <w:sz w:val="24"/>
                <w:szCs w:val="24"/>
              </w:rPr>
              <w:t>re</w:t>
            </w:r>
            <w:r>
              <w:rPr>
                <w:sz w:val="24"/>
                <w:szCs w:val="24"/>
              </w:rPr>
              <w:t>visi</w:t>
            </w:r>
          </w:p>
          <w:p w14:paraId="707153EE" w14:textId="77777777" w:rsidR="00704584" w:rsidRDefault="00704584" w:rsidP="00704584">
            <w:pPr>
              <w:spacing w:line="260" w:lineRule="exact"/>
              <w:ind w:left="102" w:right="371"/>
              <w:rPr>
                <w:sz w:val="24"/>
                <w:szCs w:val="24"/>
              </w:rPr>
            </w:pP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1"/>
                <w:sz w:val="24"/>
                <w:szCs w:val="24"/>
              </w:rPr>
              <w:t xml:space="preserve"> </w:t>
            </w:r>
            <w:r>
              <w:rPr>
                <w:spacing w:val="2"/>
                <w:sz w:val="24"/>
                <w:szCs w:val="24"/>
              </w:rPr>
              <w:t>d</w:t>
            </w:r>
            <w:r>
              <w:rPr>
                <w:spacing w:val="-1"/>
                <w:sz w:val="24"/>
                <w:szCs w:val="24"/>
              </w:rPr>
              <w:t>a</w:t>
            </w:r>
            <w:r>
              <w:rPr>
                <w:sz w:val="24"/>
                <w:szCs w:val="24"/>
              </w:rPr>
              <w:t>ri p</w:t>
            </w:r>
            <w:r>
              <w:rPr>
                <w:spacing w:val="-1"/>
                <w:sz w:val="24"/>
                <w:szCs w:val="24"/>
              </w:rPr>
              <w:t>r</w:t>
            </w:r>
            <w:r>
              <w:rPr>
                <w:sz w:val="24"/>
                <w:szCs w:val="24"/>
              </w:rPr>
              <w:t>os</w:t>
            </w:r>
            <w:r>
              <w:rPr>
                <w:spacing w:val="-1"/>
                <w:sz w:val="24"/>
                <w:szCs w:val="24"/>
              </w:rPr>
              <w:t>e</w:t>
            </w:r>
            <w:r>
              <w:rPr>
                <w:sz w:val="24"/>
                <w:szCs w:val="24"/>
              </w:rPr>
              <w:t>s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 dan v</w:t>
            </w:r>
            <w:r>
              <w:rPr>
                <w:spacing w:val="-1"/>
                <w:sz w:val="24"/>
                <w:szCs w:val="24"/>
              </w:rPr>
              <w:t>e</w:t>
            </w:r>
            <w:r>
              <w:rPr>
                <w:sz w:val="24"/>
                <w:szCs w:val="24"/>
              </w:rPr>
              <w:t>ri</w:t>
            </w:r>
            <w:r>
              <w:rPr>
                <w:spacing w:val="-1"/>
                <w:sz w:val="24"/>
                <w:szCs w:val="24"/>
              </w:rPr>
              <w:t>f</w:t>
            </w:r>
            <w:r>
              <w:rPr>
                <w:sz w:val="24"/>
                <w:szCs w:val="24"/>
              </w:rPr>
              <w:t>ikasi.</w:t>
            </w:r>
          </w:p>
        </w:tc>
        <w:tc>
          <w:tcPr>
            <w:tcW w:w="2552" w:type="dxa"/>
            <w:tcBorders>
              <w:top w:val="single" w:sz="5" w:space="0" w:color="000000"/>
              <w:left w:val="single" w:sz="5" w:space="0" w:color="000000"/>
              <w:bottom w:val="single" w:sz="5" w:space="0" w:color="000000"/>
              <w:right w:val="single" w:sz="5" w:space="0" w:color="000000"/>
            </w:tcBorders>
          </w:tcPr>
          <w:p w14:paraId="46ADCE11"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14C73EB7" w14:textId="5A169C25" w:rsidR="00704584" w:rsidRDefault="00704584" w:rsidP="00704584">
            <w:pPr>
              <w:spacing w:before="64"/>
              <w:ind w:left="238"/>
            </w:pPr>
          </w:p>
        </w:tc>
      </w:tr>
      <w:tr w:rsidR="00704584" w14:paraId="6B00483B" w14:textId="77777777" w:rsidTr="00BA57FB">
        <w:trPr>
          <w:trHeight w:hRule="exact" w:val="1165"/>
        </w:trPr>
        <w:tc>
          <w:tcPr>
            <w:tcW w:w="568" w:type="dxa"/>
            <w:tcBorders>
              <w:top w:val="single" w:sz="5" w:space="0" w:color="000000"/>
              <w:left w:val="single" w:sz="5" w:space="0" w:color="000000"/>
              <w:bottom w:val="single" w:sz="5" w:space="0" w:color="000000"/>
              <w:right w:val="single" w:sz="5" w:space="0" w:color="000000"/>
            </w:tcBorders>
          </w:tcPr>
          <w:p w14:paraId="1A748415" w14:textId="74B9BDC0" w:rsidR="00704584" w:rsidRDefault="00704584" w:rsidP="00704584">
            <w:pPr>
              <w:spacing w:line="260" w:lineRule="exact"/>
              <w:ind w:left="102"/>
              <w:rPr>
                <w:sz w:val="24"/>
                <w:szCs w:val="24"/>
              </w:rPr>
            </w:pPr>
            <w:r>
              <w:rPr>
                <w:sz w:val="24"/>
                <w:szCs w:val="24"/>
              </w:rPr>
              <w:t>22.</w:t>
            </w:r>
          </w:p>
        </w:tc>
        <w:tc>
          <w:tcPr>
            <w:tcW w:w="1134" w:type="dxa"/>
            <w:tcBorders>
              <w:top w:val="single" w:sz="5" w:space="0" w:color="000000"/>
              <w:left w:val="single" w:sz="5" w:space="0" w:color="000000"/>
              <w:bottom w:val="single" w:sz="5" w:space="0" w:color="000000"/>
              <w:right w:val="single" w:sz="5" w:space="0" w:color="000000"/>
            </w:tcBorders>
          </w:tcPr>
          <w:p w14:paraId="02FBCEFB" w14:textId="77777777" w:rsidR="00704584" w:rsidRDefault="00704584" w:rsidP="00704584">
            <w:pPr>
              <w:spacing w:line="260" w:lineRule="exact"/>
              <w:ind w:left="102"/>
              <w:rPr>
                <w:sz w:val="24"/>
                <w:szCs w:val="24"/>
              </w:rPr>
            </w:pPr>
            <w:r>
              <w:rPr>
                <w:sz w:val="24"/>
                <w:szCs w:val="24"/>
              </w:rPr>
              <w:t>12</w:t>
            </w:r>
          </w:p>
          <w:p w14:paraId="11403340" w14:textId="77777777" w:rsidR="00704584" w:rsidRDefault="00704584" w:rsidP="00704584">
            <w:pPr>
              <w:ind w:left="102"/>
              <w:rPr>
                <w:sz w:val="24"/>
                <w:szCs w:val="24"/>
              </w:rPr>
            </w:pPr>
            <w:r>
              <w:rPr>
                <w:sz w:val="24"/>
                <w:szCs w:val="24"/>
              </w:rPr>
              <w:t>Agustus</w:t>
            </w:r>
          </w:p>
          <w:p w14:paraId="66FADD57" w14:textId="77777777" w:rsidR="00704584" w:rsidRDefault="00704584" w:rsidP="00704584">
            <w:pPr>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410A4133" w14:textId="7202709C" w:rsidR="00704584" w:rsidRDefault="00704584" w:rsidP="00704584">
            <w:pPr>
              <w:spacing w:line="260" w:lineRule="exact"/>
              <w:ind w:left="102"/>
              <w:rPr>
                <w:sz w:val="24"/>
                <w:szCs w:val="24"/>
              </w:rPr>
            </w:pPr>
            <w:r>
              <w:rPr>
                <w:sz w:val="24"/>
                <w:szCs w:val="24"/>
              </w:rPr>
              <w:t>07.30 –</w:t>
            </w:r>
          </w:p>
          <w:p w14:paraId="41741F43" w14:textId="3885A681" w:rsidR="00704584" w:rsidRDefault="00704584" w:rsidP="00704584">
            <w:pPr>
              <w:ind w:left="102"/>
              <w:rPr>
                <w:sz w:val="24"/>
                <w:szCs w:val="24"/>
              </w:rPr>
            </w:pPr>
            <w:r>
              <w:rPr>
                <w:sz w:val="24"/>
                <w:szCs w:val="24"/>
              </w:rPr>
              <w:t xml:space="preserve">15.00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213C9C98" w14:textId="77777777" w:rsidR="00704584" w:rsidRDefault="00704584" w:rsidP="00704584">
            <w:pPr>
              <w:spacing w:before="1" w:line="260" w:lineRule="exact"/>
              <w:ind w:left="102" w:right="382"/>
              <w:rPr>
                <w:sz w:val="24"/>
                <w:szCs w:val="24"/>
              </w:rPr>
            </w:pPr>
            <w:r>
              <w:rPr>
                <w:sz w:val="24"/>
                <w:szCs w:val="24"/>
              </w:rPr>
              <w:t>M</w:t>
            </w:r>
            <w:r>
              <w:rPr>
                <w:spacing w:val="-1"/>
                <w:sz w:val="24"/>
                <w:szCs w:val="24"/>
              </w:rPr>
              <w:t>e</w:t>
            </w:r>
            <w:r>
              <w:rPr>
                <w:sz w:val="24"/>
                <w:szCs w:val="24"/>
              </w:rPr>
              <w:t>mpe</w:t>
            </w:r>
            <w:r>
              <w:rPr>
                <w:spacing w:val="-1"/>
                <w:sz w:val="24"/>
                <w:szCs w:val="24"/>
              </w:rPr>
              <w:t>r</w:t>
            </w:r>
            <w:r>
              <w:rPr>
                <w:sz w:val="24"/>
                <w:szCs w:val="24"/>
              </w:rPr>
              <w:t>b</w:t>
            </w:r>
            <w:r>
              <w:rPr>
                <w:spacing w:val="-1"/>
                <w:sz w:val="24"/>
                <w:szCs w:val="24"/>
              </w:rPr>
              <w:t>a</w:t>
            </w:r>
            <w:r>
              <w:rPr>
                <w:sz w:val="24"/>
                <w:szCs w:val="24"/>
              </w:rPr>
              <w:t>iki</w:t>
            </w:r>
            <w:r>
              <w:rPr>
                <w:spacing w:val="1"/>
                <w:sz w:val="24"/>
                <w:szCs w:val="24"/>
              </w:rPr>
              <w:t xml:space="preserve"> </w:t>
            </w:r>
            <w:r>
              <w:rPr>
                <w:sz w:val="24"/>
                <w:szCs w:val="24"/>
              </w:rPr>
              <w:t>jal</w:t>
            </w:r>
            <w:r>
              <w:rPr>
                <w:spacing w:val="-1"/>
                <w:sz w:val="24"/>
                <w:szCs w:val="24"/>
              </w:rPr>
              <w:t>a</w:t>
            </w:r>
            <w:r>
              <w:rPr>
                <w:sz w:val="24"/>
                <w:szCs w:val="24"/>
              </w:rPr>
              <w:t>nn</w:t>
            </w:r>
            <w:r>
              <w:rPr>
                <w:spacing w:val="2"/>
                <w:sz w:val="24"/>
                <w:szCs w:val="24"/>
              </w:rPr>
              <w:t>y</w:t>
            </w:r>
            <w:r>
              <w:rPr>
                <w:sz w:val="24"/>
                <w:szCs w:val="24"/>
              </w:rPr>
              <w:t>a fungsi, d</w:t>
            </w:r>
            <w:r>
              <w:rPr>
                <w:spacing w:val="-1"/>
                <w:sz w:val="24"/>
                <w:szCs w:val="24"/>
              </w:rPr>
              <w:t>a</w:t>
            </w:r>
            <w:r>
              <w:rPr>
                <w:sz w:val="24"/>
                <w:szCs w:val="24"/>
              </w:rPr>
              <w:t>n me</w:t>
            </w:r>
            <w:r>
              <w:rPr>
                <w:spacing w:val="-1"/>
                <w:sz w:val="24"/>
                <w:szCs w:val="24"/>
              </w:rPr>
              <w:t>re</w:t>
            </w:r>
            <w:r>
              <w:rPr>
                <w:sz w:val="24"/>
                <w:szCs w:val="24"/>
              </w:rPr>
              <w:t>visi</w:t>
            </w:r>
          </w:p>
          <w:p w14:paraId="1EE03019" w14:textId="2D504438" w:rsidR="00704584" w:rsidRDefault="00704584" w:rsidP="00704584">
            <w:pPr>
              <w:spacing w:line="260" w:lineRule="exact"/>
              <w:ind w:left="102"/>
              <w:rPr>
                <w:sz w:val="24"/>
                <w:szCs w:val="24"/>
              </w:rPr>
            </w:pPr>
            <w:r>
              <w:rPr>
                <w:sz w:val="24"/>
                <w:szCs w:val="24"/>
              </w:rPr>
              <w:t>d</w:t>
            </w:r>
            <w:r>
              <w:rPr>
                <w:spacing w:val="-1"/>
                <w:sz w:val="24"/>
                <w:szCs w:val="24"/>
              </w:rPr>
              <w:t>a</w:t>
            </w:r>
            <w:r>
              <w:rPr>
                <w:sz w:val="24"/>
                <w:szCs w:val="24"/>
              </w:rPr>
              <w:t>tab</w:t>
            </w:r>
            <w:r>
              <w:rPr>
                <w:spacing w:val="-1"/>
                <w:sz w:val="24"/>
                <w:szCs w:val="24"/>
              </w:rPr>
              <w:t>a</w:t>
            </w:r>
            <w:r>
              <w:rPr>
                <w:sz w:val="24"/>
                <w:szCs w:val="24"/>
              </w:rPr>
              <w:t>se</w:t>
            </w:r>
            <w:r>
              <w:rPr>
                <w:spacing w:val="-1"/>
                <w:sz w:val="24"/>
                <w:szCs w:val="24"/>
              </w:rPr>
              <w:t xml:space="preserve"> </w:t>
            </w:r>
            <w:r>
              <w:rPr>
                <w:spacing w:val="2"/>
                <w:sz w:val="24"/>
                <w:szCs w:val="24"/>
              </w:rPr>
              <w:t>d</w:t>
            </w:r>
            <w:r>
              <w:rPr>
                <w:spacing w:val="-1"/>
                <w:sz w:val="24"/>
                <w:szCs w:val="24"/>
              </w:rPr>
              <w:t>a</w:t>
            </w:r>
            <w:r>
              <w:rPr>
                <w:sz w:val="24"/>
                <w:szCs w:val="24"/>
              </w:rPr>
              <w:t>ri p</w:t>
            </w:r>
            <w:r>
              <w:rPr>
                <w:spacing w:val="-1"/>
                <w:sz w:val="24"/>
                <w:szCs w:val="24"/>
              </w:rPr>
              <w:t>r</w:t>
            </w:r>
            <w:r>
              <w:rPr>
                <w:sz w:val="24"/>
                <w:szCs w:val="24"/>
              </w:rPr>
              <w:t>os</w:t>
            </w:r>
            <w:r>
              <w:rPr>
                <w:spacing w:val="-1"/>
                <w:sz w:val="24"/>
                <w:szCs w:val="24"/>
              </w:rPr>
              <w:t>e</w:t>
            </w:r>
            <w:r>
              <w:rPr>
                <w:sz w:val="24"/>
                <w:szCs w:val="24"/>
              </w:rPr>
              <w:t>s v</w:t>
            </w:r>
            <w:r>
              <w:rPr>
                <w:spacing w:val="-1"/>
                <w:sz w:val="24"/>
                <w:szCs w:val="24"/>
              </w:rPr>
              <w:t>a</w:t>
            </w:r>
            <w:r>
              <w:rPr>
                <w:sz w:val="24"/>
                <w:szCs w:val="24"/>
              </w:rPr>
              <w:t>l</w:t>
            </w:r>
            <w:r>
              <w:rPr>
                <w:spacing w:val="1"/>
                <w:sz w:val="24"/>
                <w:szCs w:val="24"/>
              </w:rPr>
              <w:t>i</w:t>
            </w:r>
            <w:r>
              <w:rPr>
                <w:sz w:val="24"/>
                <w:szCs w:val="24"/>
              </w:rPr>
              <w:t>d</w:t>
            </w:r>
            <w:r>
              <w:rPr>
                <w:spacing w:val="-1"/>
                <w:sz w:val="24"/>
                <w:szCs w:val="24"/>
              </w:rPr>
              <w:t>a</w:t>
            </w:r>
            <w:r>
              <w:rPr>
                <w:sz w:val="24"/>
                <w:szCs w:val="24"/>
              </w:rPr>
              <w:t>si dan v</w:t>
            </w:r>
            <w:r>
              <w:rPr>
                <w:spacing w:val="-1"/>
                <w:sz w:val="24"/>
                <w:szCs w:val="24"/>
              </w:rPr>
              <w:t>e</w:t>
            </w:r>
            <w:r>
              <w:rPr>
                <w:sz w:val="24"/>
                <w:szCs w:val="24"/>
              </w:rPr>
              <w:t>ri</w:t>
            </w:r>
            <w:r>
              <w:rPr>
                <w:spacing w:val="-1"/>
                <w:sz w:val="24"/>
                <w:szCs w:val="24"/>
              </w:rPr>
              <w:t>f</w:t>
            </w:r>
            <w:r>
              <w:rPr>
                <w:sz w:val="24"/>
                <w:szCs w:val="24"/>
              </w:rPr>
              <w:t>ikasi.</w:t>
            </w:r>
          </w:p>
        </w:tc>
        <w:tc>
          <w:tcPr>
            <w:tcW w:w="2552" w:type="dxa"/>
            <w:tcBorders>
              <w:top w:val="single" w:sz="5" w:space="0" w:color="000000"/>
              <w:left w:val="single" w:sz="5" w:space="0" w:color="000000"/>
              <w:bottom w:val="single" w:sz="5" w:space="0" w:color="000000"/>
              <w:right w:val="single" w:sz="5" w:space="0" w:color="000000"/>
            </w:tcBorders>
          </w:tcPr>
          <w:p w14:paraId="19A1F1FF"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74CD7EFA" w14:textId="77777777" w:rsidR="00704584" w:rsidRDefault="00704584" w:rsidP="00704584">
            <w:pPr>
              <w:spacing w:before="3" w:line="160" w:lineRule="exact"/>
              <w:rPr>
                <w:sz w:val="16"/>
                <w:szCs w:val="16"/>
              </w:rPr>
            </w:pPr>
          </w:p>
          <w:p w14:paraId="0A8D37A2" w14:textId="77777777" w:rsidR="00704584" w:rsidRDefault="00704584" w:rsidP="00704584">
            <w:pPr>
              <w:spacing w:line="200" w:lineRule="exact"/>
            </w:pPr>
          </w:p>
          <w:p w14:paraId="669BEA3C" w14:textId="77777777" w:rsidR="00704584" w:rsidRDefault="00704584" w:rsidP="00704584">
            <w:pPr>
              <w:spacing w:line="200" w:lineRule="exact"/>
            </w:pPr>
          </w:p>
          <w:p w14:paraId="0675FC55" w14:textId="77777777" w:rsidR="00704584" w:rsidRDefault="00704584" w:rsidP="00704584">
            <w:pPr>
              <w:spacing w:line="200" w:lineRule="exact"/>
            </w:pPr>
          </w:p>
          <w:p w14:paraId="775DF801" w14:textId="77777777" w:rsidR="00704584" w:rsidRDefault="00704584" w:rsidP="00704584">
            <w:pPr>
              <w:spacing w:line="200" w:lineRule="exact"/>
            </w:pPr>
          </w:p>
        </w:tc>
      </w:tr>
      <w:tr w:rsidR="00704584" w14:paraId="129793EB" w14:textId="77777777" w:rsidTr="00BA57FB">
        <w:trPr>
          <w:trHeight w:hRule="exact" w:val="1165"/>
        </w:trPr>
        <w:tc>
          <w:tcPr>
            <w:tcW w:w="568" w:type="dxa"/>
            <w:tcBorders>
              <w:top w:val="single" w:sz="5" w:space="0" w:color="000000"/>
              <w:left w:val="single" w:sz="5" w:space="0" w:color="000000"/>
              <w:bottom w:val="single" w:sz="5" w:space="0" w:color="000000"/>
              <w:right w:val="single" w:sz="5" w:space="0" w:color="000000"/>
            </w:tcBorders>
          </w:tcPr>
          <w:p w14:paraId="7740300A" w14:textId="14B15807" w:rsidR="00704584" w:rsidRDefault="00704584" w:rsidP="00704584">
            <w:pPr>
              <w:spacing w:line="260" w:lineRule="exact"/>
              <w:ind w:left="102"/>
              <w:rPr>
                <w:sz w:val="24"/>
                <w:szCs w:val="24"/>
              </w:rPr>
            </w:pPr>
            <w:r>
              <w:rPr>
                <w:sz w:val="24"/>
                <w:szCs w:val="24"/>
              </w:rPr>
              <w:t>23.</w:t>
            </w:r>
          </w:p>
        </w:tc>
        <w:tc>
          <w:tcPr>
            <w:tcW w:w="1134" w:type="dxa"/>
            <w:tcBorders>
              <w:top w:val="single" w:sz="5" w:space="0" w:color="000000"/>
              <w:left w:val="single" w:sz="5" w:space="0" w:color="000000"/>
              <w:bottom w:val="single" w:sz="5" w:space="0" w:color="000000"/>
              <w:right w:val="single" w:sz="5" w:space="0" w:color="000000"/>
            </w:tcBorders>
          </w:tcPr>
          <w:p w14:paraId="0E187190" w14:textId="494325A3" w:rsidR="00704584" w:rsidRDefault="00704584" w:rsidP="00704584">
            <w:pPr>
              <w:spacing w:line="260" w:lineRule="exact"/>
              <w:ind w:left="102"/>
              <w:rPr>
                <w:sz w:val="24"/>
                <w:szCs w:val="24"/>
              </w:rPr>
            </w:pPr>
            <w:r>
              <w:rPr>
                <w:sz w:val="24"/>
                <w:szCs w:val="24"/>
              </w:rPr>
              <w:t>13</w:t>
            </w:r>
          </w:p>
          <w:p w14:paraId="5AC947D3" w14:textId="77777777" w:rsidR="00704584" w:rsidRDefault="00704584" w:rsidP="00704584">
            <w:pPr>
              <w:ind w:left="102"/>
              <w:rPr>
                <w:sz w:val="24"/>
                <w:szCs w:val="24"/>
              </w:rPr>
            </w:pPr>
            <w:r>
              <w:rPr>
                <w:sz w:val="24"/>
                <w:szCs w:val="24"/>
              </w:rPr>
              <w:t>Agustus</w:t>
            </w:r>
          </w:p>
          <w:p w14:paraId="747FE471" w14:textId="76D5516D" w:rsidR="00704584" w:rsidRDefault="00704584" w:rsidP="00704584">
            <w:pPr>
              <w:spacing w:line="260" w:lineRule="exact"/>
              <w:ind w:left="102"/>
              <w:rPr>
                <w:sz w:val="24"/>
                <w:szCs w:val="24"/>
              </w:rPr>
            </w:pPr>
            <w:r>
              <w:rPr>
                <w:sz w:val="24"/>
                <w:szCs w:val="24"/>
              </w:rPr>
              <w:t>2022</w:t>
            </w:r>
          </w:p>
        </w:tc>
        <w:tc>
          <w:tcPr>
            <w:tcW w:w="1276" w:type="dxa"/>
            <w:tcBorders>
              <w:top w:val="single" w:sz="5" w:space="0" w:color="000000"/>
              <w:left w:val="single" w:sz="5" w:space="0" w:color="000000"/>
              <w:bottom w:val="single" w:sz="5" w:space="0" w:color="000000"/>
              <w:right w:val="single" w:sz="5" w:space="0" w:color="000000"/>
            </w:tcBorders>
          </w:tcPr>
          <w:p w14:paraId="70A1B263" w14:textId="6492FF24" w:rsidR="00704584" w:rsidRDefault="00704584" w:rsidP="00704584">
            <w:pPr>
              <w:spacing w:line="260" w:lineRule="exact"/>
              <w:ind w:left="102"/>
              <w:rPr>
                <w:sz w:val="24"/>
                <w:szCs w:val="24"/>
              </w:rPr>
            </w:pPr>
            <w:r>
              <w:rPr>
                <w:sz w:val="24"/>
                <w:szCs w:val="24"/>
              </w:rPr>
              <w:t>09.00</w:t>
            </w:r>
            <w:r>
              <w:rPr>
                <w:spacing w:val="1"/>
                <w:sz w:val="24"/>
                <w:szCs w:val="24"/>
              </w:rPr>
              <w:t xml:space="preserve"> </w:t>
            </w:r>
            <w:r>
              <w:rPr>
                <w:sz w:val="24"/>
                <w:szCs w:val="24"/>
              </w:rPr>
              <w:t>–</w:t>
            </w:r>
          </w:p>
          <w:p w14:paraId="696BCA25" w14:textId="4FCFC00B" w:rsidR="00704584" w:rsidRDefault="00704584" w:rsidP="00704584">
            <w:pPr>
              <w:spacing w:line="260" w:lineRule="exact"/>
              <w:ind w:left="102"/>
              <w:rPr>
                <w:sz w:val="24"/>
                <w:szCs w:val="24"/>
              </w:rPr>
            </w:pPr>
            <w:r>
              <w:rPr>
                <w:sz w:val="24"/>
                <w:szCs w:val="24"/>
              </w:rPr>
              <w:t xml:space="preserve">13.00 </w:t>
            </w:r>
            <w:r>
              <w:rPr>
                <w:spacing w:val="1"/>
                <w:sz w:val="24"/>
                <w:szCs w:val="24"/>
              </w:rPr>
              <w:t>W</w:t>
            </w:r>
            <w:r>
              <w:rPr>
                <w:spacing w:val="-3"/>
                <w:sz w:val="24"/>
                <w:szCs w:val="24"/>
              </w:rPr>
              <w:t>I</w:t>
            </w:r>
            <w:r>
              <w:rPr>
                <w:sz w:val="24"/>
                <w:szCs w:val="24"/>
              </w:rPr>
              <w:t>B</w:t>
            </w:r>
          </w:p>
        </w:tc>
        <w:tc>
          <w:tcPr>
            <w:tcW w:w="2693" w:type="dxa"/>
            <w:tcBorders>
              <w:top w:val="single" w:sz="5" w:space="0" w:color="000000"/>
              <w:left w:val="single" w:sz="5" w:space="0" w:color="000000"/>
              <w:bottom w:val="single" w:sz="5" w:space="0" w:color="000000"/>
              <w:right w:val="single" w:sz="5" w:space="0" w:color="000000"/>
            </w:tcBorders>
          </w:tcPr>
          <w:p w14:paraId="6736DA76" w14:textId="34D34FBF" w:rsidR="00704584" w:rsidRDefault="00704584" w:rsidP="00704584">
            <w:pPr>
              <w:spacing w:before="1" w:line="260" w:lineRule="exact"/>
              <w:ind w:left="102" w:right="382"/>
              <w:rPr>
                <w:sz w:val="24"/>
                <w:szCs w:val="24"/>
              </w:rPr>
            </w:pPr>
            <w:r>
              <w:rPr>
                <w:sz w:val="24"/>
                <w:szCs w:val="24"/>
              </w:rPr>
              <w:t>Presentasi hasil proyek PKL</w:t>
            </w:r>
          </w:p>
        </w:tc>
        <w:tc>
          <w:tcPr>
            <w:tcW w:w="2552" w:type="dxa"/>
            <w:tcBorders>
              <w:top w:val="single" w:sz="5" w:space="0" w:color="000000"/>
              <w:left w:val="single" w:sz="5" w:space="0" w:color="000000"/>
              <w:bottom w:val="single" w:sz="5" w:space="0" w:color="000000"/>
              <w:right w:val="single" w:sz="5" w:space="0" w:color="000000"/>
            </w:tcBorders>
          </w:tcPr>
          <w:p w14:paraId="3E67C5B9" w14:textId="77777777" w:rsidR="00704584" w:rsidRDefault="00704584" w:rsidP="00704584"/>
        </w:tc>
        <w:tc>
          <w:tcPr>
            <w:tcW w:w="2268" w:type="dxa"/>
            <w:tcBorders>
              <w:top w:val="single" w:sz="5" w:space="0" w:color="000000"/>
              <w:left w:val="single" w:sz="5" w:space="0" w:color="000000"/>
              <w:bottom w:val="single" w:sz="5" w:space="0" w:color="000000"/>
              <w:right w:val="single" w:sz="5" w:space="0" w:color="000000"/>
            </w:tcBorders>
          </w:tcPr>
          <w:p w14:paraId="2E19106B" w14:textId="77777777" w:rsidR="00704584" w:rsidRDefault="00704584" w:rsidP="00704584">
            <w:pPr>
              <w:spacing w:before="3" w:line="160" w:lineRule="exact"/>
              <w:rPr>
                <w:sz w:val="16"/>
                <w:szCs w:val="16"/>
              </w:rPr>
            </w:pPr>
          </w:p>
        </w:tc>
      </w:tr>
    </w:tbl>
    <w:p w14:paraId="04DFE1AB" w14:textId="77777777" w:rsidR="00855A51" w:rsidRDefault="00855A51">
      <w:pPr>
        <w:spacing w:before="2" w:line="260" w:lineRule="exact"/>
        <w:rPr>
          <w:sz w:val="26"/>
          <w:szCs w:val="26"/>
        </w:rPr>
      </w:pPr>
    </w:p>
    <w:p w14:paraId="37D72A8A" w14:textId="77777777" w:rsidR="007E277A" w:rsidRDefault="007E277A">
      <w:pPr>
        <w:ind w:left="4607" w:right="4610"/>
        <w:jc w:val="center"/>
        <w:rPr>
          <w:sz w:val="22"/>
          <w:szCs w:val="22"/>
        </w:rPr>
      </w:pPr>
    </w:p>
    <w:p w14:paraId="794ABC64" w14:textId="77777777" w:rsidR="007E277A" w:rsidRDefault="007E277A">
      <w:pPr>
        <w:ind w:left="4607" w:right="4610"/>
        <w:jc w:val="center"/>
        <w:rPr>
          <w:sz w:val="22"/>
          <w:szCs w:val="22"/>
        </w:rPr>
      </w:pPr>
    </w:p>
    <w:p w14:paraId="4897B64B" w14:textId="77777777" w:rsidR="007E277A" w:rsidRDefault="007E277A">
      <w:pPr>
        <w:ind w:left="4607" w:right="4610"/>
        <w:jc w:val="center"/>
        <w:rPr>
          <w:sz w:val="22"/>
          <w:szCs w:val="22"/>
        </w:rPr>
      </w:pPr>
    </w:p>
    <w:p w14:paraId="50CA7DC2" w14:textId="77777777" w:rsidR="007E277A" w:rsidRDefault="007E277A">
      <w:pPr>
        <w:ind w:left="4607" w:right="4610"/>
        <w:jc w:val="center"/>
        <w:rPr>
          <w:sz w:val="22"/>
          <w:szCs w:val="22"/>
        </w:rPr>
      </w:pPr>
    </w:p>
    <w:p w14:paraId="63FF8651" w14:textId="77777777" w:rsidR="007E277A" w:rsidRDefault="007E277A">
      <w:pPr>
        <w:ind w:left="4607" w:right="4610"/>
        <w:jc w:val="center"/>
        <w:rPr>
          <w:sz w:val="22"/>
          <w:szCs w:val="22"/>
        </w:rPr>
      </w:pPr>
    </w:p>
    <w:p w14:paraId="515A7DEC" w14:textId="77777777" w:rsidR="007E277A" w:rsidRDefault="007E277A">
      <w:pPr>
        <w:ind w:left="4607" w:right="4610"/>
        <w:jc w:val="center"/>
        <w:rPr>
          <w:sz w:val="22"/>
          <w:szCs w:val="22"/>
        </w:rPr>
      </w:pPr>
    </w:p>
    <w:p w14:paraId="16484C04" w14:textId="77777777" w:rsidR="007E277A" w:rsidRDefault="007E277A">
      <w:pPr>
        <w:ind w:left="4607" w:right="4610"/>
        <w:jc w:val="center"/>
        <w:rPr>
          <w:sz w:val="22"/>
          <w:szCs w:val="22"/>
        </w:rPr>
      </w:pPr>
    </w:p>
    <w:p w14:paraId="7BF8DAF3" w14:textId="77777777" w:rsidR="007E277A" w:rsidRDefault="007E277A">
      <w:pPr>
        <w:ind w:left="4607" w:right="4610"/>
        <w:jc w:val="center"/>
        <w:rPr>
          <w:sz w:val="22"/>
          <w:szCs w:val="22"/>
        </w:rPr>
      </w:pPr>
    </w:p>
    <w:p w14:paraId="037AD698" w14:textId="77777777" w:rsidR="007E277A" w:rsidRDefault="007E277A">
      <w:pPr>
        <w:ind w:left="4607" w:right="4610"/>
        <w:jc w:val="center"/>
        <w:rPr>
          <w:sz w:val="22"/>
          <w:szCs w:val="22"/>
        </w:rPr>
      </w:pPr>
    </w:p>
    <w:p w14:paraId="51ADA9CA" w14:textId="77777777" w:rsidR="007E277A" w:rsidRDefault="007E277A">
      <w:pPr>
        <w:ind w:left="4607" w:right="4610"/>
        <w:jc w:val="center"/>
        <w:rPr>
          <w:sz w:val="22"/>
          <w:szCs w:val="22"/>
        </w:rPr>
      </w:pPr>
    </w:p>
    <w:p w14:paraId="51BCCABF" w14:textId="77777777" w:rsidR="007E277A" w:rsidRDefault="007E277A">
      <w:pPr>
        <w:ind w:left="4607" w:right="4610"/>
        <w:jc w:val="center"/>
        <w:rPr>
          <w:sz w:val="22"/>
          <w:szCs w:val="22"/>
        </w:rPr>
      </w:pPr>
    </w:p>
    <w:p w14:paraId="63E983B7" w14:textId="77777777" w:rsidR="007E277A" w:rsidRDefault="007E277A">
      <w:pPr>
        <w:ind w:left="4607" w:right="4610"/>
        <w:jc w:val="center"/>
        <w:rPr>
          <w:sz w:val="22"/>
          <w:szCs w:val="22"/>
        </w:rPr>
      </w:pPr>
    </w:p>
    <w:p w14:paraId="0D77478D" w14:textId="77777777" w:rsidR="007E277A" w:rsidRDefault="007E277A">
      <w:pPr>
        <w:ind w:left="4607" w:right="4610"/>
        <w:jc w:val="center"/>
        <w:rPr>
          <w:sz w:val="22"/>
          <w:szCs w:val="22"/>
        </w:rPr>
      </w:pPr>
    </w:p>
    <w:p w14:paraId="193D2DB5" w14:textId="5EA41872" w:rsidR="007E277A" w:rsidRDefault="007E277A">
      <w:pPr>
        <w:ind w:left="4607" w:right="4610"/>
        <w:jc w:val="center"/>
        <w:rPr>
          <w:sz w:val="22"/>
          <w:szCs w:val="22"/>
        </w:rPr>
      </w:pPr>
    </w:p>
    <w:p w14:paraId="584AC8E5" w14:textId="4809E038" w:rsidR="007E277A" w:rsidRDefault="007E277A">
      <w:pPr>
        <w:ind w:left="4607" w:right="4610"/>
        <w:jc w:val="center"/>
        <w:rPr>
          <w:sz w:val="22"/>
          <w:szCs w:val="22"/>
        </w:rPr>
      </w:pPr>
    </w:p>
    <w:p w14:paraId="3DEB94D1" w14:textId="11B8F2EA" w:rsidR="007E277A" w:rsidRDefault="007E277A">
      <w:pPr>
        <w:ind w:left="4607" w:right="4610"/>
        <w:jc w:val="center"/>
        <w:rPr>
          <w:sz w:val="22"/>
          <w:szCs w:val="22"/>
        </w:rPr>
      </w:pPr>
    </w:p>
    <w:p w14:paraId="7F4BBE71" w14:textId="17D5E12D" w:rsidR="007E277A" w:rsidRDefault="007E277A">
      <w:pPr>
        <w:ind w:left="4607" w:right="4610"/>
        <w:jc w:val="center"/>
        <w:rPr>
          <w:sz w:val="22"/>
          <w:szCs w:val="22"/>
        </w:rPr>
      </w:pPr>
    </w:p>
    <w:p w14:paraId="032C3306" w14:textId="51AE1F15" w:rsidR="007E277A" w:rsidRDefault="007E277A">
      <w:pPr>
        <w:ind w:left="4607" w:right="4610"/>
        <w:jc w:val="center"/>
        <w:rPr>
          <w:sz w:val="22"/>
          <w:szCs w:val="22"/>
        </w:rPr>
      </w:pPr>
    </w:p>
    <w:p w14:paraId="1FEB416C" w14:textId="1F39A015" w:rsidR="007E277A" w:rsidRDefault="007E277A">
      <w:pPr>
        <w:ind w:left="4607" w:right="4610"/>
        <w:jc w:val="center"/>
        <w:rPr>
          <w:sz w:val="22"/>
          <w:szCs w:val="22"/>
        </w:rPr>
      </w:pPr>
    </w:p>
    <w:p w14:paraId="00BF02ED" w14:textId="3ADFE18A" w:rsidR="007E277A" w:rsidRDefault="007E277A">
      <w:pPr>
        <w:ind w:left="4607" w:right="4610"/>
        <w:jc w:val="center"/>
        <w:rPr>
          <w:sz w:val="22"/>
          <w:szCs w:val="22"/>
        </w:rPr>
      </w:pPr>
    </w:p>
    <w:p w14:paraId="315D8C4B" w14:textId="77777777" w:rsidR="007E277A" w:rsidRDefault="007E277A">
      <w:pPr>
        <w:ind w:left="4607" w:right="4610"/>
        <w:jc w:val="center"/>
        <w:rPr>
          <w:sz w:val="22"/>
          <w:szCs w:val="22"/>
        </w:rPr>
      </w:pPr>
    </w:p>
    <w:p w14:paraId="72682AD9" w14:textId="77777777" w:rsidR="007E277A" w:rsidRDefault="007E277A">
      <w:pPr>
        <w:ind w:left="4607" w:right="4610"/>
        <w:jc w:val="center"/>
        <w:rPr>
          <w:sz w:val="22"/>
          <w:szCs w:val="22"/>
        </w:rPr>
      </w:pPr>
    </w:p>
    <w:p w14:paraId="4E2BC9EA" w14:textId="77777777" w:rsidR="007E277A" w:rsidRDefault="007E277A">
      <w:pPr>
        <w:ind w:left="4607" w:right="4610"/>
        <w:jc w:val="center"/>
        <w:rPr>
          <w:sz w:val="22"/>
          <w:szCs w:val="22"/>
        </w:rPr>
      </w:pPr>
    </w:p>
    <w:p w14:paraId="1BE115B2" w14:textId="5A981D2D" w:rsidR="00855A51" w:rsidRDefault="00855A51" w:rsidP="007E277A">
      <w:pPr>
        <w:ind w:left="4607" w:right="4610"/>
        <w:rPr>
          <w:sz w:val="22"/>
          <w:szCs w:val="22"/>
        </w:rPr>
        <w:sectPr w:rsidR="00855A51" w:rsidSect="00FD5276">
          <w:footerReference w:type="default" r:id="rId25"/>
          <w:pgSz w:w="11920" w:h="16860"/>
          <w:pgMar w:top="567" w:right="1280" w:bottom="280" w:left="1120" w:header="0" w:footer="176" w:gutter="0"/>
          <w:cols w:space="720"/>
        </w:sectPr>
      </w:pPr>
    </w:p>
    <w:p w14:paraId="250A0676" w14:textId="77777777" w:rsidR="00855A51" w:rsidRDefault="00A12D31">
      <w:pPr>
        <w:spacing w:before="77"/>
        <w:ind w:left="120"/>
        <w:rPr>
          <w:sz w:val="22"/>
          <w:szCs w:val="22"/>
        </w:rPr>
      </w:pPr>
      <w:r>
        <w:rPr>
          <w:sz w:val="22"/>
          <w:szCs w:val="22"/>
        </w:rPr>
        <w:lastRenderedPageBreak/>
        <w:t>La</w:t>
      </w:r>
      <w:r>
        <w:rPr>
          <w:spacing w:val="1"/>
          <w:sz w:val="22"/>
          <w:szCs w:val="22"/>
        </w:rPr>
        <w:t>m</w:t>
      </w:r>
      <w:r>
        <w:rPr>
          <w:spacing w:val="-2"/>
          <w:sz w:val="22"/>
          <w:szCs w:val="22"/>
        </w:rPr>
        <w:t>p</w:t>
      </w:r>
      <w:r>
        <w:rPr>
          <w:spacing w:val="1"/>
          <w:sz w:val="22"/>
          <w:szCs w:val="22"/>
        </w:rPr>
        <w:t>ir</w:t>
      </w:r>
      <w:r>
        <w:rPr>
          <w:spacing w:val="-2"/>
          <w:sz w:val="22"/>
          <w:szCs w:val="22"/>
        </w:rPr>
        <w:t>a</w:t>
      </w:r>
      <w:r>
        <w:rPr>
          <w:sz w:val="22"/>
          <w:szCs w:val="22"/>
        </w:rPr>
        <w:t xml:space="preserve">n 6. </w:t>
      </w:r>
      <w:r>
        <w:rPr>
          <w:spacing w:val="-1"/>
          <w:sz w:val="22"/>
          <w:szCs w:val="22"/>
        </w:rPr>
        <w:t>D</w:t>
      </w:r>
      <w:r>
        <w:rPr>
          <w:sz w:val="22"/>
          <w:szCs w:val="22"/>
        </w:rPr>
        <w:t>ok</w:t>
      </w:r>
      <w:r>
        <w:rPr>
          <w:spacing w:val="-2"/>
          <w:sz w:val="22"/>
          <w:szCs w:val="22"/>
        </w:rPr>
        <w:t>u</w:t>
      </w:r>
      <w:r>
        <w:rPr>
          <w:spacing w:val="1"/>
          <w:sz w:val="22"/>
          <w:szCs w:val="22"/>
        </w:rPr>
        <w:t>m</w:t>
      </w:r>
      <w:r>
        <w:rPr>
          <w:spacing w:val="-2"/>
          <w:sz w:val="22"/>
          <w:szCs w:val="22"/>
        </w:rPr>
        <w:t>e</w:t>
      </w:r>
      <w:r>
        <w:rPr>
          <w:sz w:val="22"/>
          <w:szCs w:val="22"/>
        </w:rPr>
        <w:t>n</w:t>
      </w:r>
      <w:r>
        <w:rPr>
          <w:spacing w:val="1"/>
          <w:sz w:val="22"/>
          <w:szCs w:val="22"/>
        </w:rPr>
        <w:t>t</w:t>
      </w:r>
      <w:r>
        <w:rPr>
          <w:spacing w:val="-2"/>
          <w:sz w:val="22"/>
          <w:szCs w:val="22"/>
        </w:rPr>
        <w:t>a</w:t>
      </w:r>
      <w:r>
        <w:rPr>
          <w:sz w:val="22"/>
          <w:szCs w:val="22"/>
        </w:rPr>
        <w:t>si</w:t>
      </w:r>
      <w:r>
        <w:rPr>
          <w:spacing w:val="-1"/>
          <w:sz w:val="22"/>
          <w:szCs w:val="22"/>
        </w:rPr>
        <w:t xml:space="preserve"> CD</w:t>
      </w:r>
      <w:r>
        <w:rPr>
          <w:sz w:val="22"/>
          <w:szCs w:val="22"/>
        </w:rPr>
        <w:t>M d</w:t>
      </w:r>
      <w:r>
        <w:rPr>
          <w:spacing w:val="1"/>
          <w:sz w:val="22"/>
          <w:szCs w:val="22"/>
        </w:rPr>
        <w:t>a</w:t>
      </w:r>
      <w:r>
        <w:rPr>
          <w:sz w:val="22"/>
          <w:szCs w:val="22"/>
        </w:rPr>
        <w:t>n P</w:t>
      </w:r>
      <w:r>
        <w:rPr>
          <w:spacing w:val="-1"/>
          <w:sz w:val="22"/>
          <w:szCs w:val="22"/>
        </w:rPr>
        <w:t>D</w:t>
      </w:r>
      <w:r>
        <w:rPr>
          <w:sz w:val="22"/>
          <w:szCs w:val="22"/>
        </w:rPr>
        <w:t>M</w:t>
      </w:r>
    </w:p>
    <w:p w14:paraId="0CA6AA92" w14:textId="77777777" w:rsidR="00855A51" w:rsidRDefault="00855A51">
      <w:pPr>
        <w:spacing w:before="15" w:line="240" w:lineRule="exact"/>
        <w:rPr>
          <w:sz w:val="24"/>
          <w:szCs w:val="24"/>
        </w:rPr>
      </w:pPr>
    </w:p>
    <w:p w14:paraId="70EA6460" w14:textId="77777777" w:rsidR="00855A51" w:rsidRDefault="00A12D31">
      <w:pPr>
        <w:ind w:left="120"/>
        <w:rPr>
          <w:sz w:val="22"/>
          <w:szCs w:val="22"/>
        </w:rPr>
      </w:pPr>
      <w:r>
        <w:rPr>
          <w:rFonts w:ascii="Tahoma" w:eastAsia="Tahoma" w:hAnsi="Tahoma" w:cs="Tahoma"/>
          <w:b/>
          <w:spacing w:val="1"/>
          <w:sz w:val="24"/>
          <w:szCs w:val="24"/>
        </w:rPr>
        <w:t>1</w:t>
      </w:r>
      <w:r>
        <w:rPr>
          <w:rFonts w:ascii="Tahoma" w:eastAsia="Tahoma" w:hAnsi="Tahoma" w:cs="Tahoma"/>
          <w:b/>
          <w:sz w:val="24"/>
          <w:szCs w:val="24"/>
        </w:rPr>
        <w:t xml:space="preserve">.   </w:t>
      </w:r>
      <w:r>
        <w:rPr>
          <w:rFonts w:ascii="Tahoma" w:eastAsia="Tahoma" w:hAnsi="Tahoma" w:cs="Tahoma"/>
          <w:b/>
          <w:spacing w:val="57"/>
          <w:sz w:val="24"/>
          <w:szCs w:val="24"/>
        </w:rPr>
        <w:t xml:space="preserve"> </w:t>
      </w:r>
      <w:r>
        <w:rPr>
          <w:b/>
          <w:spacing w:val="-1"/>
          <w:sz w:val="22"/>
          <w:szCs w:val="22"/>
        </w:rPr>
        <w:t>CDM</w:t>
      </w:r>
    </w:p>
    <w:p w14:paraId="6B199FB3" w14:textId="77777777" w:rsidR="00855A51" w:rsidRDefault="00965E2E">
      <w:pPr>
        <w:spacing w:before="99"/>
        <w:ind w:left="115"/>
      </w:pPr>
      <w:r>
        <w:pict w14:anchorId="63CD9EC3">
          <v:shape id="_x0000_i1032" type="#_x0000_t75" style="width:496.5pt;height:277pt">
            <v:imagedata r:id="rId26" o:title=""/>
          </v:shape>
        </w:pict>
      </w:r>
    </w:p>
    <w:p w14:paraId="5110745D" w14:textId="77777777" w:rsidR="00855A51" w:rsidRDefault="00855A51">
      <w:pPr>
        <w:spacing w:before="15" w:line="240" w:lineRule="exact"/>
        <w:rPr>
          <w:sz w:val="24"/>
          <w:szCs w:val="24"/>
        </w:rPr>
      </w:pPr>
    </w:p>
    <w:p w14:paraId="7F4CE1A2" w14:textId="77777777" w:rsidR="00855A51" w:rsidRDefault="00A12D31">
      <w:pPr>
        <w:ind w:left="120"/>
        <w:rPr>
          <w:sz w:val="22"/>
          <w:szCs w:val="22"/>
        </w:rPr>
      </w:pPr>
      <w:r>
        <w:rPr>
          <w:rFonts w:ascii="Tahoma" w:eastAsia="Tahoma" w:hAnsi="Tahoma" w:cs="Tahoma"/>
          <w:b/>
          <w:spacing w:val="1"/>
          <w:sz w:val="24"/>
          <w:szCs w:val="24"/>
        </w:rPr>
        <w:t>2</w:t>
      </w:r>
      <w:r>
        <w:rPr>
          <w:rFonts w:ascii="Tahoma" w:eastAsia="Tahoma" w:hAnsi="Tahoma" w:cs="Tahoma"/>
          <w:b/>
          <w:sz w:val="24"/>
          <w:szCs w:val="24"/>
        </w:rPr>
        <w:t xml:space="preserve">.   </w:t>
      </w:r>
      <w:r>
        <w:rPr>
          <w:rFonts w:ascii="Tahoma" w:eastAsia="Tahoma" w:hAnsi="Tahoma" w:cs="Tahoma"/>
          <w:b/>
          <w:spacing w:val="57"/>
          <w:sz w:val="24"/>
          <w:szCs w:val="24"/>
        </w:rPr>
        <w:t xml:space="preserve"> </w:t>
      </w:r>
      <w:r>
        <w:rPr>
          <w:b/>
          <w:sz w:val="22"/>
          <w:szCs w:val="22"/>
        </w:rPr>
        <w:t>P</w:t>
      </w:r>
      <w:r>
        <w:rPr>
          <w:b/>
          <w:spacing w:val="-2"/>
          <w:sz w:val="22"/>
          <w:szCs w:val="22"/>
        </w:rPr>
        <w:t>D</w:t>
      </w:r>
      <w:r>
        <w:rPr>
          <w:b/>
          <w:sz w:val="22"/>
          <w:szCs w:val="22"/>
        </w:rPr>
        <w:t>M</w:t>
      </w:r>
    </w:p>
    <w:p w14:paraId="4378F97D" w14:textId="77777777" w:rsidR="00855A51" w:rsidRDefault="00965E2E">
      <w:pPr>
        <w:spacing w:before="73"/>
        <w:ind w:left="490"/>
        <w:sectPr w:rsidR="00855A51" w:rsidSect="00FD5276">
          <w:footerReference w:type="default" r:id="rId27"/>
          <w:pgSz w:w="11920" w:h="16860"/>
          <w:pgMar w:top="1500" w:right="540" w:bottom="280" w:left="1220" w:header="0" w:footer="502" w:gutter="0"/>
          <w:pgNumType w:start="17"/>
          <w:cols w:space="720"/>
        </w:sectPr>
      </w:pPr>
      <w:r>
        <w:pict w14:anchorId="62509D8B">
          <v:shape id="_x0000_i1033" type="#_x0000_t75" style="width:373.5pt;height:332.5pt">
            <v:imagedata r:id="rId28" o:title=""/>
          </v:shape>
        </w:pict>
      </w:r>
    </w:p>
    <w:p w14:paraId="13081125" w14:textId="77777777" w:rsidR="00855A51" w:rsidRDefault="00A12D31">
      <w:pPr>
        <w:spacing w:before="60"/>
        <w:ind w:left="107"/>
        <w:rPr>
          <w:sz w:val="24"/>
          <w:szCs w:val="24"/>
        </w:rPr>
      </w:pPr>
      <w:r>
        <w:rPr>
          <w:sz w:val="24"/>
          <w:szCs w:val="24"/>
        </w:rPr>
        <w:lastRenderedPageBreak/>
        <w:t>L</w:t>
      </w:r>
      <w:r>
        <w:rPr>
          <w:spacing w:val="-1"/>
          <w:sz w:val="24"/>
          <w:szCs w:val="24"/>
        </w:rPr>
        <w:t>a</w:t>
      </w:r>
      <w:r>
        <w:rPr>
          <w:sz w:val="24"/>
          <w:szCs w:val="24"/>
        </w:rPr>
        <w:t>mp</w:t>
      </w:r>
      <w:r>
        <w:rPr>
          <w:spacing w:val="1"/>
          <w:sz w:val="24"/>
          <w:szCs w:val="24"/>
        </w:rPr>
        <w:t>i</w:t>
      </w:r>
      <w:r>
        <w:rPr>
          <w:sz w:val="24"/>
          <w:szCs w:val="24"/>
        </w:rPr>
        <w:t>r</w:t>
      </w:r>
      <w:r>
        <w:rPr>
          <w:spacing w:val="-2"/>
          <w:sz w:val="24"/>
          <w:szCs w:val="24"/>
        </w:rPr>
        <w:t>a</w:t>
      </w:r>
      <w:r>
        <w:rPr>
          <w:sz w:val="24"/>
          <w:szCs w:val="24"/>
        </w:rPr>
        <w:t>n 7. Dokum</w:t>
      </w:r>
      <w:r>
        <w:rPr>
          <w:spacing w:val="-1"/>
          <w:sz w:val="24"/>
          <w:szCs w:val="24"/>
        </w:rPr>
        <w:t>e</w:t>
      </w:r>
      <w:r>
        <w:rPr>
          <w:sz w:val="24"/>
          <w:szCs w:val="24"/>
        </w:rPr>
        <w:t>nta</w:t>
      </w:r>
      <w:r>
        <w:rPr>
          <w:spacing w:val="2"/>
          <w:sz w:val="24"/>
          <w:szCs w:val="24"/>
        </w:rPr>
        <w:t>s</w:t>
      </w:r>
      <w:r>
        <w:rPr>
          <w:sz w:val="24"/>
          <w:szCs w:val="24"/>
        </w:rPr>
        <w:t>i Apl</w:t>
      </w:r>
      <w:r>
        <w:rPr>
          <w:spacing w:val="1"/>
          <w:sz w:val="24"/>
          <w:szCs w:val="24"/>
        </w:rPr>
        <w:t>i</w:t>
      </w:r>
      <w:r>
        <w:rPr>
          <w:sz w:val="24"/>
          <w:szCs w:val="24"/>
        </w:rPr>
        <w:t>k</w:t>
      </w:r>
      <w:r>
        <w:rPr>
          <w:spacing w:val="-1"/>
          <w:sz w:val="24"/>
          <w:szCs w:val="24"/>
        </w:rPr>
        <w:t>a</w:t>
      </w:r>
      <w:r>
        <w:rPr>
          <w:sz w:val="24"/>
          <w:szCs w:val="24"/>
        </w:rPr>
        <w:t xml:space="preserve">si </w:t>
      </w:r>
      <w:r>
        <w:rPr>
          <w:spacing w:val="1"/>
          <w:sz w:val="24"/>
          <w:szCs w:val="24"/>
        </w:rPr>
        <w:t>S</w:t>
      </w:r>
      <w:r>
        <w:rPr>
          <w:spacing w:val="-3"/>
          <w:sz w:val="24"/>
          <w:szCs w:val="24"/>
        </w:rPr>
        <w:t>I</w:t>
      </w:r>
      <w:r>
        <w:rPr>
          <w:sz w:val="24"/>
          <w:szCs w:val="24"/>
        </w:rPr>
        <w:t>M</w:t>
      </w:r>
      <w:r>
        <w:rPr>
          <w:spacing w:val="1"/>
          <w:sz w:val="24"/>
          <w:szCs w:val="24"/>
        </w:rPr>
        <w:t>B</w:t>
      </w:r>
      <w:r>
        <w:rPr>
          <w:sz w:val="24"/>
          <w:szCs w:val="24"/>
        </w:rPr>
        <w:t>A</w:t>
      </w:r>
      <w:r>
        <w:rPr>
          <w:spacing w:val="1"/>
          <w:sz w:val="24"/>
          <w:szCs w:val="24"/>
        </w:rPr>
        <w:t>D</w:t>
      </w:r>
      <w:r>
        <w:rPr>
          <w:sz w:val="24"/>
          <w:szCs w:val="24"/>
        </w:rPr>
        <w:t>A</w:t>
      </w:r>
    </w:p>
    <w:p w14:paraId="37867F06" w14:textId="77777777" w:rsidR="00855A51" w:rsidRDefault="00855A51">
      <w:pPr>
        <w:spacing w:before="8" w:line="160" w:lineRule="exact"/>
        <w:rPr>
          <w:sz w:val="17"/>
          <w:szCs w:val="17"/>
        </w:rPr>
      </w:pPr>
    </w:p>
    <w:p w14:paraId="3DC3E711" w14:textId="77777777" w:rsidR="00855A51" w:rsidRDefault="00855A51">
      <w:pPr>
        <w:spacing w:line="200" w:lineRule="exact"/>
      </w:pPr>
    </w:p>
    <w:p w14:paraId="1F844182" w14:textId="77777777" w:rsidR="00855A51" w:rsidRDefault="00965E2E">
      <w:pPr>
        <w:ind w:left="1340"/>
      </w:pPr>
      <w:r>
        <w:pict w14:anchorId="49B8BD41">
          <v:shape id="_x0000_i1034" type="#_x0000_t75" style="width:337.5pt;height:178pt">
            <v:imagedata r:id="rId29" o:title=""/>
          </v:shape>
        </w:pict>
      </w:r>
    </w:p>
    <w:p w14:paraId="2FD1D2E6" w14:textId="77777777" w:rsidR="00855A51" w:rsidRDefault="00A12D31">
      <w:pPr>
        <w:spacing w:before="52" w:line="200" w:lineRule="exact"/>
        <w:ind w:left="4225" w:right="3790" w:firstLine="1"/>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1</w:t>
      </w:r>
      <w:r>
        <w:rPr>
          <w:sz w:val="18"/>
          <w:szCs w:val="18"/>
        </w:rPr>
        <w:t xml:space="preserve">. </w:t>
      </w:r>
      <w:r>
        <w:rPr>
          <w:spacing w:val="1"/>
          <w:sz w:val="18"/>
          <w:szCs w:val="18"/>
        </w:rPr>
        <w:t>P</w:t>
      </w:r>
      <w:r>
        <w:rPr>
          <w:sz w:val="18"/>
          <w:szCs w:val="18"/>
        </w:rPr>
        <w:t>r</w:t>
      </w:r>
      <w:r>
        <w:rPr>
          <w:spacing w:val="1"/>
          <w:sz w:val="18"/>
          <w:szCs w:val="18"/>
        </w:rPr>
        <w:t>o</w:t>
      </w:r>
      <w:r>
        <w:rPr>
          <w:sz w:val="18"/>
          <w:szCs w:val="18"/>
        </w:rPr>
        <w:t>s</w:t>
      </w:r>
      <w:r>
        <w:rPr>
          <w:spacing w:val="-1"/>
          <w:sz w:val="18"/>
          <w:szCs w:val="18"/>
        </w:rPr>
        <w:t>e</w:t>
      </w:r>
      <w:r>
        <w:rPr>
          <w:sz w:val="18"/>
          <w:szCs w:val="18"/>
        </w:rPr>
        <w:t>s L</w:t>
      </w:r>
      <w:r>
        <w:rPr>
          <w:spacing w:val="-1"/>
          <w:sz w:val="18"/>
          <w:szCs w:val="18"/>
        </w:rPr>
        <w:t>o</w:t>
      </w:r>
      <w:r>
        <w:rPr>
          <w:spacing w:val="1"/>
          <w:sz w:val="18"/>
          <w:szCs w:val="18"/>
        </w:rPr>
        <w:t>g</w:t>
      </w:r>
      <w:r>
        <w:rPr>
          <w:sz w:val="18"/>
          <w:szCs w:val="18"/>
        </w:rPr>
        <w:t>in</w:t>
      </w:r>
    </w:p>
    <w:p w14:paraId="1F947DA6" w14:textId="77777777" w:rsidR="00855A51" w:rsidRDefault="00855A51">
      <w:pPr>
        <w:spacing w:before="4" w:line="180" w:lineRule="exact"/>
        <w:rPr>
          <w:sz w:val="19"/>
          <w:szCs w:val="19"/>
        </w:rPr>
      </w:pPr>
    </w:p>
    <w:p w14:paraId="1EA516B5" w14:textId="77777777" w:rsidR="00855A51" w:rsidRDefault="00965E2E">
      <w:pPr>
        <w:ind w:left="1325"/>
      </w:pPr>
      <w:r>
        <w:pict w14:anchorId="4F4145B2">
          <v:shape id="_x0000_i1035" type="#_x0000_t75" style="width:339pt;height:190.5pt">
            <v:imagedata r:id="rId30" o:title=""/>
          </v:shape>
        </w:pict>
      </w:r>
    </w:p>
    <w:p w14:paraId="3E64E995" w14:textId="77777777" w:rsidR="00855A51" w:rsidRDefault="00A12D31">
      <w:pPr>
        <w:spacing w:before="24" w:line="200" w:lineRule="exact"/>
        <w:ind w:left="4035" w:right="3600" w:firstLine="2"/>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2</w:t>
      </w:r>
      <w:r>
        <w:rPr>
          <w:sz w:val="18"/>
          <w:szCs w:val="18"/>
        </w:rPr>
        <w:t>. D</w:t>
      </w:r>
      <w:r>
        <w:rPr>
          <w:spacing w:val="-1"/>
          <w:sz w:val="18"/>
          <w:szCs w:val="18"/>
        </w:rPr>
        <w:t>a</w:t>
      </w:r>
      <w:r>
        <w:rPr>
          <w:sz w:val="18"/>
          <w:szCs w:val="18"/>
        </w:rPr>
        <w:t>s</w:t>
      </w:r>
      <w:r>
        <w:rPr>
          <w:spacing w:val="1"/>
          <w:sz w:val="18"/>
          <w:szCs w:val="18"/>
        </w:rPr>
        <w:t>hbo</w:t>
      </w:r>
      <w:r>
        <w:rPr>
          <w:spacing w:val="-1"/>
          <w:sz w:val="18"/>
          <w:szCs w:val="18"/>
        </w:rPr>
        <w:t>a</w:t>
      </w:r>
      <w:r>
        <w:rPr>
          <w:sz w:val="18"/>
          <w:szCs w:val="18"/>
        </w:rPr>
        <w:t>rd</w:t>
      </w:r>
      <w:r>
        <w:rPr>
          <w:spacing w:val="1"/>
          <w:sz w:val="18"/>
          <w:szCs w:val="18"/>
        </w:rPr>
        <w:t xml:space="preserve"> </w:t>
      </w:r>
      <w:r>
        <w:rPr>
          <w:spacing w:val="-3"/>
          <w:sz w:val="18"/>
          <w:szCs w:val="18"/>
        </w:rPr>
        <w:t>A</w:t>
      </w:r>
      <w:r>
        <w:rPr>
          <w:spacing w:val="1"/>
          <w:sz w:val="18"/>
          <w:szCs w:val="18"/>
        </w:rPr>
        <w:t>d</w:t>
      </w:r>
      <w:r>
        <w:rPr>
          <w:spacing w:val="-1"/>
          <w:sz w:val="18"/>
          <w:szCs w:val="18"/>
        </w:rPr>
        <w:t>m</w:t>
      </w:r>
      <w:r>
        <w:rPr>
          <w:sz w:val="18"/>
          <w:szCs w:val="18"/>
        </w:rPr>
        <w:t>in</w:t>
      </w:r>
    </w:p>
    <w:p w14:paraId="4061CC13" w14:textId="77777777" w:rsidR="00855A51" w:rsidRDefault="00855A51">
      <w:pPr>
        <w:spacing w:line="200" w:lineRule="exact"/>
      </w:pPr>
    </w:p>
    <w:p w14:paraId="02DED1AB" w14:textId="77777777" w:rsidR="00855A51" w:rsidRDefault="00855A51">
      <w:pPr>
        <w:spacing w:line="200" w:lineRule="exact"/>
      </w:pPr>
    </w:p>
    <w:p w14:paraId="391E3BA7" w14:textId="77777777" w:rsidR="00855A51" w:rsidRDefault="00855A51">
      <w:pPr>
        <w:spacing w:line="200" w:lineRule="exact"/>
      </w:pPr>
    </w:p>
    <w:p w14:paraId="57E347CA" w14:textId="77777777" w:rsidR="00855A51" w:rsidRDefault="00855A51">
      <w:pPr>
        <w:spacing w:line="200" w:lineRule="exact"/>
      </w:pPr>
    </w:p>
    <w:p w14:paraId="45460439" w14:textId="77777777" w:rsidR="00855A51" w:rsidRDefault="00855A51">
      <w:pPr>
        <w:spacing w:line="200" w:lineRule="exact"/>
      </w:pPr>
    </w:p>
    <w:p w14:paraId="2A1CD181" w14:textId="77777777" w:rsidR="00855A51" w:rsidRDefault="00855A51">
      <w:pPr>
        <w:spacing w:line="200" w:lineRule="exact"/>
      </w:pPr>
    </w:p>
    <w:p w14:paraId="2E9E10B0" w14:textId="77777777" w:rsidR="00855A51" w:rsidRDefault="00855A51">
      <w:pPr>
        <w:spacing w:line="200" w:lineRule="exact"/>
      </w:pPr>
    </w:p>
    <w:p w14:paraId="00F30D14" w14:textId="77777777" w:rsidR="00855A51" w:rsidRDefault="00855A51">
      <w:pPr>
        <w:spacing w:line="200" w:lineRule="exact"/>
      </w:pPr>
    </w:p>
    <w:p w14:paraId="07496347" w14:textId="77777777" w:rsidR="00855A51" w:rsidRDefault="00855A51">
      <w:pPr>
        <w:spacing w:line="200" w:lineRule="exact"/>
      </w:pPr>
    </w:p>
    <w:p w14:paraId="25725850" w14:textId="77777777" w:rsidR="00855A51" w:rsidRDefault="00855A51">
      <w:pPr>
        <w:spacing w:line="200" w:lineRule="exact"/>
      </w:pPr>
    </w:p>
    <w:p w14:paraId="2EB2B8E9" w14:textId="77777777" w:rsidR="00855A51" w:rsidRDefault="00855A51">
      <w:pPr>
        <w:spacing w:line="200" w:lineRule="exact"/>
      </w:pPr>
    </w:p>
    <w:p w14:paraId="196C9B8D" w14:textId="77777777" w:rsidR="00855A51" w:rsidRDefault="00855A51">
      <w:pPr>
        <w:spacing w:line="200" w:lineRule="exact"/>
      </w:pPr>
    </w:p>
    <w:p w14:paraId="76982455" w14:textId="77777777" w:rsidR="00855A51" w:rsidRDefault="00855A51">
      <w:pPr>
        <w:spacing w:line="200" w:lineRule="exact"/>
      </w:pPr>
    </w:p>
    <w:p w14:paraId="45B6CA9A" w14:textId="77777777" w:rsidR="00855A51" w:rsidRDefault="00855A51">
      <w:pPr>
        <w:spacing w:line="200" w:lineRule="exact"/>
      </w:pPr>
    </w:p>
    <w:p w14:paraId="10873F9A" w14:textId="77777777" w:rsidR="00855A51" w:rsidRDefault="00855A51">
      <w:pPr>
        <w:spacing w:line="200" w:lineRule="exact"/>
      </w:pPr>
    </w:p>
    <w:p w14:paraId="2F9FBFA1" w14:textId="77777777" w:rsidR="00855A51" w:rsidRDefault="00855A51">
      <w:pPr>
        <w:spacing w:line="200" w:lineRule="exact"/>
      </w:pPr>
    </w:p>
    <w:p w14:paraId="1E873E4F" w14:textId="77777777" w:rsidR="00855A51" w:rsidRDefault="00855A51">
      <w:pPr>
        <w:spacing w:line="200" w:lineRule="exact"/>
      </w:pPr>
    </w:p>
    <w:p w14:paraId="456E26BA" w14:textId="77777777" w:rsidR="00855A51" w:rsidRDefault="00855A51">
      <w:pPr>
        <w:spacing w:line="200" w:lineRule="exact"/>
      </w:pPr>
    </w:p>
    <w:p w14:paraId="2DD09918" w14:textId="77777777" w:rsidR="00855A51" w:rsidRDefault="00855A51">
      <w:pPr>
        <w:spacing w:line="200" w:lineRule="exact"/>
      </w:pPr>
    </w:p>
    <w:p w14:paraId="368DFA4C" w14:textId="77777777" w:rsidR="00855A51" w:rsidRDefault="00855A51">
      <w:pPr>
        <w:spacing w:before="14" w:line="220" w:lineRule="exact"/>
        <w:rPr>
          <w:sz w:val="22"/>
          <w:szCs w:val="22"/>
        </w:rPr>
      </w:pPr>
    </w:p>
    <w:p w14:paraId="7FC80182" w14:textId="77777777" w:rsidR="00855A51" w:rsidRDefault="00E25532">
      <w:pPr>
        <w:spacing w:before="36"/>
        <w:ind w:left="4226" w:right="3938"/>
        <w:jc w:val="center"/>
        <w:rPr>
          <w:sz w:val="18"/>
          <w:szCs w:val="18"/>
        </w:rPr>
      </w:pPr>
      <w:r>
        <w:pict w14:anchorId="161BAAC3">
          <v:group id="_x0000_s1041" style="position:absolute;left:0;text-align:left;margin-left:128.25pt;margin-top:545.25pt;width:339.15pt;height:218.1pt;z-index:-1092;mso-position-horizontal-relative:page;mso-position-vertical-relative:page" coordorigin="2565,10905" coordsize="6783,4362">
            <v:shape id="_x0000_s1043" type="#_x0000_t75" style="position:absolute;left:2565;top:10905;width:6783;height:3810">
              <v:imagedata r:id="rId31" o:title=""/>
            </v:shape>
            <v:shape id="_x0000_s1042" style="position:absolute;left:4065;top:14685;width:3626;height:572" coordorigin="4065,14685" coordsize="3626,572" path="m4065,15257r3626,l7691,14685r-3626,l4065,15257xe" stroked="f">
              <v:path arrowok="t"/>
            </v:shape>
            <w10:wrap anchorx="page" anchory="page"/>
          </v:group>
        </w:pict>
      </w:r>
      <w:r w:rsidR="00A12D31">
        <w:rPr>
          <w:spacing w:val="-3"/>
          <w:sz w:val="18"/>
          <w:szCs w:val="18"/>
        </w:rPr>
        <w:t>G</w:t>
      </w:r>
      <w:r w:rsidR="00A12D31">
        <w:rPr>
          <w:spacing w:val="1"/>
          <w:sz w:val="18"/>
          <w:szCs w:val="18"/>
        </w:rPr>
        <w:t>a</w:t>
      </w:r>
      <w:r w:rsidR="00A12D31">
        <w:rPr>
          <w:spacing w:val="-1"/>
          <w:sz w:val="18"/>
          <w:szCs w:val="18"/>
        </w:rPr>
        <w:t>m</w:t>
      </w:r>
      <w:r w:rsidR="00A12D31">
        <w:rPr>
          <w:spacing w:val="1"/>
          <w:sz w:val="18"/>
          <w:szCs w:val="18"/>
        </w:rPr>
        <w:t>b</w:t>
      </w:r>
      <w:r w:rsidR="00A12D31">
        <w:rPr>
          <w:spacing w:val="-1"/>
          <w:sz w:val="18"/>
          <w:szCs w:val="18"/>
        </w:rPr>
        <w:t>a</w:t>
      </w:r>
      <w:r w:rsidR="00A12D31">
        <w:rPr>
          <w:sz w:val="18"/>
          <w:szCs w:val="18"/>
        </w:rPr>
        <w:t>r</w:t>
      </w:r>
      <w:r w:rsidR="00A12D31">
        <w:rPr>
          <w:spacing w:val="1"/>
          <w:sz w:val="18"/>
          <w:szCs w:val="18"/>
        </w:rPr>
        <w:t xml:space="preserve"> 3</w:t>
      </w:r>
      <w:r w:rsidR="00A12D31">
        <w:rPr>
          <w:sz w:val="18"/>
          <w:szCs w:val="18"/>
        </w:rPr>
        <w:t>.</w:t>
      </w:r>
    </w:p>
    <w:p w14:paraId="36EED881" w14:textId="77777777" w:rsidR="00855A51" w:rsidRDefault="00A12D31">
      <w:pPr>
        <w:spacing w:line="200" w:lineRule="exact"/>
        <w:ind w:left="3648" w:right="3362"/>
        <w:jc w:val="center"/>
        <w:rPr>
          <w:sz w:val="18"/>
          <w:szCs w:val="18"/>
        </w:rPr>
        <w:sectPr w:rsidR="00855A51" w:rsidSect="00FD5276">
          <w:footerReference w:type="default" r:id="rId32"/>
          <w:pgSz w:w="11920" w:h="16860"/>
          <w:pgMar w:top="1520" w:right="1680" w:bottom="280" w:left="1240" w:header="0" w:footer="785" w:gutter="0"/>
          <w:cols w:space="720"/>
        </w:sectPr>
      </w:pPr>
      <w:r>
        <w:rPr>
          <w:sz w:val="18"/>
          <w:szCs w:val="18"/>
        </w:rPr>
        <w:t>Ta</w:t>
      </w:r>
      <w:r>
        <w:rPr>
          <w:spacing w:val="1"/>
          <w:sz w:val="18"/>
          <w:szCs w:val="18"/>
        </w:rPr>
        <w:t>b</w:t>
      </w:r>
      <w:r>
        <w:rPr>
          <w:spacing w:val="-1"/>
          <w:sz w:val="18"/>
          <w:szCs w:val="18"/>
        </w:rPr>
        <w:t>e</w:t>
      </w:r>
      <w:r>
        <w:rPr>
          <w:sz w:val="18"/>
          <w:szCs w:val="18"/>
        </w:rPr>
        <w:t>l</w:t>
      </w:r>
      <w:r>
        <w:rPr>
          <w:spacing w:val="1"/>
          <w:sz w:val="18"/>
          <w:szCs w:val="18"/>
        </w:rPr>
        <w:t xml:space="preserve"> </w:t>
      </w:r>
      <w:r>
        <w:rPr>
          <w:sz w:val="18"/>
          <w:szCs w:val="18"/>
        </w:rPr>
        <w:t>B</w:t>
      </w:r>
      <w:r>
        <w:rPr>
          <w:spacing w:val="-1"/>
          <w:sz w:val="18"/>
          <w:szCs w:val="18"/>
        </w:rPr>
        <w:t>a</w:t>
      </w:r>
      <w:r>
        <w:rPr>
          <w:sz w:val="18"/>
          <w:szCs w:val="18"/>
        </w:rPr>
        <w:t>r</w:t>
      </w:r>
      <w:r>
        <w:rPr>
          <w:spacing w:val="-1"/>
          <w:sz w:val="18"/>
          <w:szCs w:val="18"/>
        </w:rPr>
        <w:t>a</w:t>
      </w:r>
      <w:r>
        <w:rPr>
          <w:spacing w:val="1"/>
          <w:sz w:val="18"/>
          <w:szCs w:val="18"/>
        </w:rPr>
        <w:t>n</w:t>
      </w:r>
      <w:r>
        <w:rPr>
          <w:sz w:val="18"/>
          <w:szCs w:val="18"/>
        </w:rPr>
        <w:t>g</w:t>
      </w:r>
      <w:r>
        <w:rPr>
          <w:spacing w:val="1"/>
          <w:sz w:val="18"/>
          <w:szCs w:val="18"/>
        </w:rPr>
        <w:t xml:space="preserve"> P</w:t>
      </w:r>
      <w:r>
        <w:rPr>
          <w:spacing w:val="-3"/>
          <w:sz w:val="18"/>
          <w:szCs w:val="18"/>
        </w:rPr>
        <w:t>a</w:t>
      </w:r>
      <w:r>
        <w:rPr>
          <w:spacing w:val="1"/>
          <w:sz w:val="18"/>
          <w:szCs w:val="18"/>
        </w:rPr>
        <w:t>d</w:t>
      </w:r>
      <w:r>
        <w:rPr>
          <w:sz w:val="18"/>
          <w:szCs w:val="18"/>
        </w:rPr>
        <w:t>a A</w:t>
      </w:r>
      <w:r>
        <w:rPr>
          <w:spacing w:val="1"/>
          <w:sz w:val="18"/>
          <w:szCs w:val="18"/>
        </w:rPr>
        <w:t>d</w:t>
      </w:r>
      <w:r>
        <w:rPr>
          <w:spacing w:val="-1"/>
          <w:sz w:val="18"/>
          <w:szCs w:val="18"/>
        </w:rPr>
        <w:t>m</w:t>
      </w:r>
      <w:r>
        <w:rPr>
          <w:sz w:val="18"/>
          <w:szCs w:val="18"/>
        </w:rPr>
        <w:t>in</w:t>
      </w:r>
    </w:p>
    <w:p w14:paraId="03F4A582" w14:textId="77777777" w:rsidR="00855A51" w:rsidRDefault="00965E2E">
      <w:pPr>
        <w:spacing w:before="94"/>
        <w:ind w:left="900"/>
      </w:pPr>
      <w:r>
        <w:lastRenderedPageBreak/>
        <w:pict w14:anchorId="3E72C04C">
          <v:shape id="_x0000_i1036" type="#_x0000_t75" style="width:337.5pt;height:178pt">
            <v:imagedata r:id="rId33" o:title=""/>
          </v:shape>
        </w:pict>
      </w:r>
    </w:p>
    <w:p w14:paraId="5B7E1B21" w14:textId="77777777" w:rsidR="00855A51" w:rsidRDefault="00A12D31">
      <w:pPr>
        <w:spacing w:before="32"/>
        <w:ind w:left="3786" w:right="3938"/>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4</w:t>
      </w:r>
      <w:r>
        <w:rPr>
          <w:sz w:val="18"/>
          <w:szCs w:val="18"/>
        </w:rPr>
        <w:t>.</w:t>
      </w:r>
    </w:p>
    <w:p w14:paraId="0FE3B5F4" w14:textId="77777777" w:rsidR="00855A51" w:rsidRDefault="00A12D31">
      <w:pPr>
        <w:spacing w:line="200" w:lineRule="exact"/>
        <w:ind w:left="3224" w:right="3376"/>
        <w:jc w:val="center"/>
        <w:rPr>
          <w:sz w:val="18"/>
          <w:szCs w:val="18"/>
        </w:rPr>
      </w:pPr>
      <w:r>
        <w:rPr>
          <w:sz w:val="18"/>
          <w:szCs w:val="18"/>
        </w:rPr>
        <w:t>Ta</w:t>
      </w:r>
      <w:r>
        <w:rPr>
          <w:spacing w:val="1"/>
          <w:sz w:val="18"/>
          <w:szCs w:val="18"/>
        </w:rPr>
        <w:t>b</w:t>
      </w:r>
      <w:r>
        <w:rPr>
          <w:spacing w:val="-1"/>
          <w:sz w:val="18"/>
          <w:szCs w:val="18"/>
        </w:rPr>
        <w:t>e</w:t>
      </w:r>
      <w:r>
        <w:rPr>
          <w:sz w:val="18"/>
          <w:szCs w:val="18"/>
        </w:rPr>
        <w:t>l</w:t>
      </w:r>
      <w:r>
        <w:rPr>
          <w:spacing w:val="1"/>
          <w:sz w:val="18"/>
          <w:szCs w:val="18"/>
        </w:rPr>
        <w:t xml:space="preserve"> </w:t>
      </w:r>
      <w:r>
        <w:rPr>
          <w:sz w:val="18"/>
          <w:szCs w:val="18"/>
        </w:rPr>
        <w:t>L</w:t>
      </w:r>
      <w:r>
        <w:rPr>
          <w:spacing w:val="-1"/>
          <w:sz w:val="18"/>
          <w:szCs w:val="18"/>
        </w:rPr>
        <w:t>o</w:t>
      </w:r>
      <w:r>
        <w:rPr>
          <w:spacing w:val="1"/>
          <w:sz w:val="18"/>
          <w:szCs w:val="18"/>
        </w:rPr>
        <w:t>k</w:t>
      </w:r>
      <w:r>
        <w:rPr>
          <w:spacing w:val="-1"/>
          <w:sz w:val="18"/>
          <w:szCs w:val="18"/>
        </w:rPr>
        <w:t>a</w:t>
      </w:r>
      <w:r>
        <w:rPr>
          <w:sz w:val="18"/>
          <w:szCs w:val="18"/>
        </w:rPr>
        <w:t xml:space="preserve">si </w:t>
      </w:r>
      <w:r>
        <w:rPr>
          <w:spacing w:val="1"/>
          <w:sz w:val="18"/>
          <w:szCs w:val="18"/>
        </w:rPr>
        <w:t>P</w:t>
      </w:r>
      <w:r>
        <w:rPr>
          <w:spacing w:val="-1"/>
          <w:sz w:val="18"/>
          <w:szCs w:val="18"/>
        </w:rPr>
        <w:t>a</w:t>
      </w:r>
      <w:r>
        <w:rPr>
          <w:spacing w:val="1"/>
          <w:sz w:val="18"/>
          <w:szCs w:val="18"/>
        </w:rPr>
        <w:t>d</w:t>
      </w:r>
      <w:r>
        <w:rPr>
          <w:sz w:val="18"/>
          <w:szCs w:val="18"/>
        </w:rPr>
        <w:t>a A</w:t>
      </w:r>
      <w:r>
        <w:rPr>
          <w:spacing w:val="1"/>
          <w:sz w:val="18"/>
          <w:szCs w:val="18"/>
        </w:rPr>
        <w:t>d</w:t>
      </w:r>
      <w:r>
        <w:rPr>
          <w:spacing w:val="-1"/>
          <w:sz w:val="18"/>
          <w:szCs w:val="18"/>
        </w:rPr>
        <w:t>m</w:t>
      </w:r>
      <w:r>
        <w:rPr>
          <w:spacing w:val="-2"/>
          <w:sz w:val="18"/>
          <w:szCs w:val="18"/>
        </w:rPr>
        <w:t>i</w:t>
      </w:r>
      <w:r>
        <w:rPr>
          <w:sz w:val="18"/>
          <w:szCs w:val="18"/>
        </w:rPr>
        <w:t>n</w:t>
      </w:r>
    </w:p>
    <w:p w14:paraId="2DC819DF" w14:textId="77777777" w:rsidR="00855A51" w:rsidRDefault="00855A51">
      <w:pPr>
        <w:spacing w:before="6" w:line="120" w:lineRule="exact"/>
        <w:rPr>
          <w:sz w:val="13"/>
          <w:szCs w:val="13"/>
        </w:rPr>
      </w:pPr>
    </w:p>
    <w:p w14:paraId="70955DBF" w14:textId="77777777" w:rsidR="00855A51" w:rsidRDefault="00855A51">
      <w:pPr>
        <w:spacing w:line="200" w:lineRule="exact"/>
      </w:pPr>
    </w:p>
    <w:p w14:paraId="2D3A4B25" w14:textId="77777777" w:rsidR="00855A51" w:rsidRDefault="00855A51">
      <w:pPr>
        <w:spacing w:line="200" w:lineRule="exact"/>
      </w:pPr>
    </w:p>
    <w:p w14:paraId="30618D81" w14:textId="77777777" w:rsidR="00855A51" w:rsidRDefault="00855A51">
      <w:pPr>
        <w:spacing w:line="200" w:lineRule="exact"/>
      </w:pPr>
    </w:p>
    <w:p w14:paraId="297E5725" w14:textId="77777777" w:rsidR="00855A51" w:rsidRDefault="00855A51">
      <w:pPr>
        <w:spacing w:line="200" w:lineRule="exact"/>
      </w:pPr>
    </w:p>
    <w:p w14:paraId="6EE1F2A4" w14:textId="77777777" w:rsidR="00855A51" w:rsidRDefault="00855A51">
      <w:pPr>
        <w:spacing w:line="200" w:lineRule="exact"/>
      </w:pPr>
    </w:p>
    <w:p w14:paraId="6D26735D" w14:textId="77777777" w:rsidR="00855A51" w:rsidRDefault="00855A51">
      <w:pPr>
        <w:spacing w:line="200" w:lineRule="exact"/>
      </w:pPr>
    </w:p>
    <w:p w14:paraId="7724A54D" w14:textId="77777777" w:rsidR="00855A51" w:rsidRDefault="00855A51">
      <w:pPr>
        <w:spacing w:line="200" w:lineRule="exact"/>
      </w:pPr>
    </w:p>
    <w:p w14:paraId="53E6782D" w14:textId="77777777" w:rsidR="00855A51" w:rsidRDefault="00855A51">
      <w:pPr>
        <w:spacing w:line="200" w:lineRule="exact"/>
      </w:pPr>
    </w:p>
    <w:p w14:paraId="4B9D4444" w14:textId="77777777" w:rsidR="00855A51" w:rsidRDefault="00855A51">
      <w:pPr>
        <w:spacing w:line="200" w:lineRule="exact"/>
      </w:pPr>
    </w:p>
    <w:p w14:paraId="6B50D073" w14:textId="77777777" w:rsidR="00855A51" w:rsidRDefault="00855A51">
      <w:pPr>
        <w:spacing w:line="200" w:lineRule="exact"/>
      </w:pPr>
    </w:p>
    <w:p w14:paraId="1659AD43" w14:textId="77777777" w:rsidR="00855A51" w:rsidRDefault="00855A51">
      <w:pPr>
        <w:spacing w:line="200" w:lineRule="exact"/>
      </w:pPr>
    </w:p>
    <w:p w14:paraId="0958A2F5" w14:textId="77777777" w:rsidR="00855A51" w:rsidRDefault="00855A51">
      <w:pPr>
        <w:spacing w:line="200" w:lineRule="exact"/>
      </w:pPr>
    </w:p>
    <w:p w14:paraId="28704CA6" w14:textId="77777777" w:rsidR="00855A51" w:rsidRDefault="00855A51">
      <w:pPr>
        <w:spacing w:line="200" w:lineRule="exact"/>
      </w:pPr>
    </w:p>
    <w:p w14:paraId="77394642" w14:textId="77777777" w:rsidR="00855A51" w:rsidRDefault="00855A51">
      <w:pPr>
        <w:spacing w:line="200" w:lineRule="exact"/>
      </w:pPr>
    </w:p>
    <w:p w14:paraId="6B493687" w14:textId="77777777" w:rsidR="00855A51" w:rsidRDefault="00855A51">
      <w:pPr>
        <w:spacing w:line="200" w:lineRule="exact"/>
      </w:pPr>
    </w:p>
    <w:p w14:paraId="72BDD040" w14:textId="77777777" w:rsidR="00855A51" w:rsidRDefault="00855A51">
      <w:pPr>
        <w:spacing w:line="200" w:lineRule="exact"/>
      </w:pPr>
    </w:p>
    <w:p w14:paraId="76EB2726" w14:textId="77777777" w:rsidR="00855A51" w:rsidRDefault="00855A51">
      <w:pPr>
        <w:spacing w:line="200" w:lineRule="exact"/>
      </w:pPr>
    </w:p>
    <w:p w14:paraId="3649DF68" w14:textId="77777777" w:rsidR="00855A51" w:rsidRDefault="00855A51">
      <w:pPr>
        <w:spacing w:line="200" w:lineRule="exact"/>
      </w:pPr>
    </w:p>
    <w:p w14:paraId="4B0C6356" w14:textId="77777777" w:rsidR="00855A51" w:rsidRDefault="00855A51">
      <w:pPr>
        <w:spacing w:line="200" w:lineRule="exact"/>
      </w:pPr>
    </w:p>
    <w:p w14:paraId="354BA9D1" w14:textId="77777777" w:rsidR="00855A51" w:rsidRDefault="00E25532">
      <w:pPr>
        <w:ind w:left="3860" w:right="3863"/>
        <w:jc w:val="center"/>
        <w:rPr>
          <w:sz w:val="18"/>
          <w:szCs w:val="18"/>
        </w:rPr>
      </w:pPr>
      <w:r>
        <w:pict w14:anchorId="53480C0F">
          <v:shape id="_x0000_s1039" type="#_x0000_t75" style="position:absolute;left:0;text-align:left;margin-left:128.75pt;margin-top:-176.45pt;width:337.45pt;height:177.9pt;z-index:-1091;mso-position-horizontal-relative:page">
            <v:imagedata r:id="rId34" o:title=""/>
            <w10:wrap anchorx="page"/>
          </v:shape>
        </w:pict>
      </w:r>
      <w:r w:rsidR="00A12D31">
        <w:rPr>
          <w:spacing w:val="-3"/>
          <w:sz w:val="18"/>
          <w:szCs w:val="18"/>
        </w:rPr>
        <w:t>G</w:t>
      </w:r>
      <w:r w:rsidR="00A12D31">
        <w:rPr>
          <w:spacing w:val="1"/>
          <w:sz w:val="18"/>
          <w:szCs w:val="18"/>
        </w:rPr>
        <w:t>a</w:t>
      </w:r>
      <w:r w:rsidR="00A12D31">
        <w:rPr>
          <w:spacing w:val="-1"/>
          <w:sz w:val="18"/>
          <w:szCs w:val="18"/>
        </w:rPr>
        <w:t>m</w:t>
      </w:r>
      <w:r w:rsidR="00A12D31">
        <w:rPr>
          <w:spacing w:val="1"/>
          <w:sz w:val="18"/>
          <w:szCs w:val="18"/>
        </w:rPr>
        <w:t>b</w:t>
      </w:r>
      <w:r w:rsidR="00A12D31">
        <w:rPr>
          <w:spacing w:val="-1"/>
          <w:sz w:val="18"/>
          <w:szCs w:val="18"/>
        </w:rPr>
        <w:t>a</w:t>
      </w:r>
      <w:r w:rsidR="00A12D31">
        <w:rPr>
          <w:sz w:val="18"/>
          <w:szCs w:val="18"/>
        </w:rPr>
        <w:t>r</w:t>
      </w:r>
      <w:r w:rsidR="00A12D31">
        <w:rPr>
          <w:spacing w:val="1"/>
          <w:sz w:val="18"/>
          <w:szCs w:val="18"/>
        </w:rPr>
        <w:t xml:space="preserve"> 5</w:t>
      </w:r>
      <w:r w:rsidR="00A12D31">
        <w:rPr>
          <w:sz w:val="18"/>
          <w:szCs w:val="18"/>
        </w:rPr>
        <w:t>.</w:t>
      </w:r>
    </w:p>
    <w:p w14:paraId="32BE8D05" w14:textId="77777777" w:rsidR="00855A51" w:rsidRDefault="00A12D31">
      <w:pPr>
        <w:spacing w:line="200" w:lineRule="exact"/>
        <w:ind w:left="3208" w:right="3213"/>
        <w:jc w:val="center"/>
        <w:rPr>
          <w:sz w:val="18"/>
          <w:szCs w:val="18"/>
        </w:rPr>
      </w:pPr>
      <w:r>
        <w:rPr>
          <w:sz w:val="18"/>
          <w:szCs w:val="18"/>
        </w:rPr>
        <w:t>Ta</w:t>
      </w:r>
      <w:r>
        <w:rPr>
          <w:spacing w:val="-1"/>
          <w:sz w:val="18"/>
          <w:szCs w:val="18"/>
        </w:rPr>
        <w:t>m</w:t>
      </w:r>
      <w:r>
        <w:rPr>
          <w:spacing w:val="1"/>
          <w:sz w:val="18"/>
          <w:szCs w:val="18"/>
        </w:rPr>
        <w:t>b</w:t>
      </w:r>
      <w:r>
        <w:rPr>
          <w:spacing w:val="-1"/>
          <w:sz w:val="18"/>
          <w:szCs w:val="18"/>
        </w:rPr>
        <w:t>a</w:t>
      </w:r>
      <w:r>
        <w:rPr>
          <w:sz w:val="18"/>
          <w:szCs w:val="18"/>
        </w:rPr>
        <w:t>h</w:t>
      </w:r>
      <w:r>
        <w:rPr>
          <w:spacing w:val="1"/>
          <w:sz w:val="18"/>
          <w:szCs w:val="18"/>
        </w:rPr>
        <w:t xml:space="preserve"> </w:t>
      </w:r>
      <w:r>
        <w:rPr>
          <w:sz w:val="18"/>
          <w:szCs w:val="18"/>
        </w:rPr>
        <w:t>L</w:t>
      </w:r>
      <w:r>
        <w:rPr>
          <w:spacing w:val="-1"/>
          <w:sz w:val="18"/>
          <w:szCs w:val="18"/>
        </w:rPr>
        <w:t>o</w:t>
      </w:r>
      <w:r>
        <w:rPr>
          <w:spacing w:val="1"/>
          <w:sz w:val="18"/>
          <w:szCs w:val="18"/>
        </w:rPr>
        <w:t>k</w:t>
      </w:r>
      <w:r>
        <w:rPr>
          <w:spacing w:val="-1"/>
          <w:sz w:val="18"/>
          <w:szCs w:val="18"/>
        </w:rPr>
        <w:t>a</w:t>
      </w:r>
      <w:r>
        <w:rPr>
          <w:sz w:val="18"/>
          <w:szCs w:val="18"/>
        </w:rPr>
        <w:t xml:space="preserve">si </w:t>
      </w:r>
      <w:r>
        <w:rPr>
          <w:spacing w:val="1"/>
          <w:sz w:val="18"/>
          <w:szCs w:val="18"/>
        </w:rPr>
        <w:t>P</w:t>
      </w:r>
      <w:r>
        <w:rPr>
          <w:spacing w:val="-1"/>
          <w:sz w:val="18"/>
          <w:szCs w:val="18"/>
        </w:rPr>
        <w:t>a</w:t>
      </w:r>
      <w:r>
        <w:rPr>
          <w:spacing w:val="1"/>
          <w:sz w:val="18"/>
          <w:szCs w:val="18"/>
        </w:rPr>
        <w:t>d</w:t>
      </w:r>
      <w:r>
        <w:rPr>
          <w:sz w:val="18"/>
          <w:szCs w:val="18"/>
        </w:rPr>
        <w:t>a A</w:t>
      </w:r>
      <w:r>
        <w:rPr>
          <w:spacing w:val="1"/>
          <w:sz w:val="18"/>
          <w:szCs w:val="18"/>
        </w:rPr>
        <w:t>d</w:t>
      </w:r>
      <w:r>
        <w:rPr>
          <w:spacing w:val="-1"/>
          <w:sz w:val="18"/>
          <w:szCs w:val="18"/>
        </w:rPr>
        <w:t>m</w:t>
      </w:r>
      <w:r>
        <w:rPr>
          <w:spacing w:val="-2"/>
          <w:sz w:val="18"/>
          <w:szCs w:val="18"/>
        </w:rPr>
        <w:t>i</w:t>
      </w:r>
      <w:r>
        <w:rPr>
          <w:sz w:val="18"/>
          <w:szCs w:val="18"/>
        </w:rPr>
        <w:t>n</w:t>
      </w:r>
    </w:p>
    <w:p w14:paraId="5334C757" w14:textId="77777777" w:rsidR="00855A51" w:rsidRDefault="00855A51">
      <w:pPr>
        <w:spacing w:line="200" w:lineRule="exact"/>
      </w:pPr>
    </w:p>
    <w:p w14:paraId="2AD03C3C" w14:textId="77777777" w:rsidR="00855A51" w:rsidRDefault="00855A51">
      <w:pPr>
        <w:spacing w:before="1" w:line="220" w:lineRule="exact"/>
        <w:rPr>
          <w:sz w:val="22"/>
          <w:szCs w:val="22"/>
        </w:rPr>
      </w:pPr>
    </w:p>
    <w:p w14:paraId="11A3854B" w14:textId="77777777" w:rsidR="00855A51" w:rsidRDefault="00965E2E">
      <w:pPr>
        <w:ind w:left="870"/>
      </w:pPr>
      <w:r>
        <w:pict w14:anchorId="0E037D3C">
          <v:shape id="_x0000_i1037" type="#_x0000_t75" style="width:339pt;height:179.5pt">
            <v:imagedata r:id="rId35" o:title=""/>
          </v:shape>
        </w:pict>
      </w:r>
    </w:p>
    <w:p w14:paraId="493D4A43" w14:textId="77777777" w:rsidR="00855A51" w:rsidRDefault="00A12D31">
      <w:pPr>
        <w:spacing w:before="42"/>
        <w:ind w:left="3860" w:right="3863"/>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6</w:t>
      </w:r>
      <w:r>
        <w:rPr>
          <w:sz w:val="18"/>
          <w:szCs w:val="18"/>
        </w:rPr>
        <w:t>.</w:t>
      </w:r>
    </w:p>
    <w:p w14:paraId="4F56D923" w14:textId="77777777" w:rsidR="00855A51" w:rsidRDefault="00A12D31">
      <w:pPr>
        <w:spacing w:before="2"/>
        <w:ind w:left="3351" w:right="3357"/>
        <w:jc w:val="center"/>
        <w:rPr>
          <w:sz w:val="18"/>
          <w:szCs w:val="18"/>
        </w:rPr>
        <w:sectPr w:rsidR="00855A51">
          <w:footerReference w:type="default" r:id="rId36"/>
          <w:pgSz w:w="11920" w:h="16860"/>
          <w:pgMar w:top="1480" w:right="1680" w:bottom="280" w:left="1680" w:header="0" w:footer="1062" w:gutter="0"/>
          <w:cols w:space="720"/>
        </w:sectPr>
      </w:pPr>
      <w:r>
        <w:rPr>
          <w:sz w:val="18"/>
          <w:szCs w:val="18"/>
        </w:rPr>
        <w:t>E</w:t>
      </w:r>
      <w:r>
        <w:rPr>
          <w:spacing w:val="1"/>
          <w:sz w:val="18"/>
          <w:szCs w:val="18"/>
        </w:rPr>
        <w:t>d</w:t>
      </w:r>
      <w:r>
        <w:rPr>
          <w:sz w:val="18"/>
          <w:szCs w:val="18"/>
        </w:rPr>
        <w:t>it</w:t>
      </w:r>
      <w:r>
        <w:rPr>
          <w:spacing w:val="1"/>
          <w:sz w:val="18"/>
          <w:szCs w:val="18"/>
        </w:rPr>
        <w:t xml:space="preserve"> </w:t>
      </w:r>
      <w:r>
        <w:rPr>
          <w:spacing w:val="-2"/>
          <w:sz w:val="18"/>
          <w:szCs w:val="18"/>
        </w:rPr>
        <w:t>L</w:t>
      </w:r>
      <w:r>
        <w:rPr>
          <w:spacing w:val="1"/>
          <w:sz w:val="18"/>
          <w:szCs w:val="18"/>
        </w:rPr>
        <w:t>ok</w:t>
      </w:r>
      <w:r>
        <w:rPr>
          <w:spacing w:val="-1"/>
          <w:sz w:val="18"/>
          <w:szCs w:val="18"/>
        </w:rPr>
        <w:t>a</w:t>
      </w:r>
      <w:r>
        <w:rPr>
          <w:sz w:val="18"/>
          <w:szCs w:val="18"/>
        </w:rPr>
        <w:t>si</w:t>
      </w:r>
      <w:r>
        <w:rPr>
          <w:spacing w:val="-2"/>
          <w:sz w:val="18"/>
          <w:szCs w:val="18"/>
        </w:rPr>
        <w:t xml:space="preserve"> </w:t>
      </w:r>
      <w:r>
        <w:rPr>
          <w:spacing w:val="1"/>
          <w:sz w:val="18"/>
          <w:szCs w:val="18"/>
        </w:rPr>
        <w:t>P</w:t>
      </w:r>
      <w:r>
        <w:rPr>
          <w:spacing w:val="-1"/>
          <w:sz w:val="18"/>
          <w:szCs w:val="18"/>
        </w:rPr>
        <w:t>a</w:t>
      </w:r>
      <w:r>
        <w:rPr>
          <w:spacing w:val="1"/>
          <w:sz w:val="18"/>
          <w:szCs w:val="18"/>
        </w:rPr>
        <w:t>d</w:t>
      </w:r>
      <w:r>
        <w:rPr>
          <w:sz w:val="18"/>
          <w:szCs w:val="18"/>
        </w:rPr>
        <w:t>a A</w:t>
      </w:r>
      <w:r>
        <w:rPr>
          <w:spacing w:val="1"/>
          <w:sz w:val="18"/>
          <w:szCs w:val="18"/>
        </w:rPr>
        <w:t>d</w:t>
      </w:r>
      <w:r>
        <w:rPr>
          <w:spacing w:val="-1"/>
          <w:sz w:val="18"/>
          <w:szCs w:val="18"/>
        </w:rPr>
        <w:t>m</w:t>
      </w:r>
      <w:r>
        <w:rPr>
          <w:sz w:val="18"/>
          <w:szCs w:val="18"/>
        </w:rPr>
        <w:t>in</w:t>
      </w:r>
    </w:p>
    <w:p w14:paraId="51D4E3AA" w14:textId="77777777" w:rsidR="00855A51" w:rsidRDefault="00E25532">
      <w:pPr>
        <w:spacing w:before="3" w:line="160" w:lineRule="exact"/>
        <w:rPr>
          <w:sz w:val="16"/>
          <w:szCs w:val="16"/>
        </w:rPr>
      </w:pPr>
      <w:r>
        <w:lastRenderedPageBreak/>
        <w:pict w14:anchorId="36E81BD9">
          <v:group id="_x0000_s1035" style="position:absolute;margin-left:124.5pt;margin-top:78.75pt;width:339pt;height:205.35pt;z-index:-1089;mso-position-horizontal-relative:page;mso-position-vertical-relative:page" coordorigin="2490,1575" coordsize="6780,4107">
            <v:shape id="_x0000_s1037" style="position:absolute;left:4065;top:5100;width:3626;height:572" coordorigin="4065,5100" coordsize="3626,572" path="m4065,5672r3626,l7691,5100r-3626,l4065,5672xe" stroked="f">
              <v:path arrowok="t"/>
            </v:shape>
            <v:shape id="_x0000_s1036" type="#_x0000_t75" style="position:absolute;left:2490;top:1575;width:6780;height:3562">
              <v:imagedata r:id="rId37" o:title=""/>
            </v:shape>
            <w10:wrap anchorx="page" anchory="page"/>
          </v:group>
        </w:pict>
      </w:r>
    </w:p>
    <w:p w14:paraId="6F2EC354" w14:textId="77777777" w:rsidR="00855A51" w:rsidRDefault="00855A51">
      <w:pPr>
        <w:spacing w:line="200" w:lineRule="exact"/>
      </w:pPr>
    </w:p>
    <w:p w14:paraId="70084DCC" w14:textId="77777777" w:rsidR="00855A51" w:rsidRDefault="00855A51">
      <w:pPr>
        <w:spacing w:line="200" w:lineRule="exact"/>
      </w:pPr>
    </w:p>
    <w:p w14:paraId="099D74B0" w14:textId="77777777" w:rsidR="00855A51" w:rsidRDefault="00855A51">
      <w:pPr>
        <w:spacing w:line="200" w:lineRule="exact"/>
      </w:pPr>
    </w:p>
    <w:p w14:paraId="789234DD" w14:textId="77777777" w:rsidR="00855A51" w:rsidRDefault="00855A51">
      <w:pPr>
        <w:spacing w:line="200" w:lineRule="exact"/>
      </w:pPr>
    </w:p>
    <w:p w14:paraId="1C02F394" w14:textId="77777777" w:rsidR="00855A51" w:rsidRDefault="00855A51">
      <w:pPr>
        <w:spacing w:line="200" w:lineRule="exact"/>
      </w:pPr>
    </w:p>
    <w:p w14:paraId="384740D2" w14:textId="77777777" w:rsidR="00855A51" w:rsidRDefault="00855A51">
      <w:pPr>
        <w:spacing w:line="200" w:lineRule="exact"/>
      </w:pPr>
    </w:p>
    <w:p w14:paraId="208E79C7" w14:textId="77777777" w:rsidR="00855A51" w:rsidRDefault="00855A51">
      <w:pPr>
        <w:spacing w:line="200" w:lineRule="exact"/>
      </w:pPr>
    </w:p>
    <w:p w14:paraId="14E297B2" w14:textId="77777777" w:rsidR="00855A51" w:rsidRDefault="00855A51">
      <w:pPr>
        <w:spacing w:line="200" w:lineRule="exact"/>
      </w:pPr>
    </w:p>
    <w:p w14:paraId="53E23751" w14:textId="77777777" w:rsidR="00855A51" w:rsidRDefault="00855A51">
      <w:pPr>
        <w:spacing w:line="200" w:lineRule="exact"/>
      </w:pPr>
    </w:p>
    <w:p w14:paraId="28710C59" w14:textId="77777777" w:rsidR="00855A51" w:rsidRDefault="00855A51">
      <w:pPr>
        <w:spacing w:line="200" w:lineRule="exact"/>
      </w:pPr>
    </w:p>
    <w:p w14:paraId="13F377B8" w14:textId="77777777" w:rsidR="00855A51" w:rsidRDefault="00855A51">
      <w:pPr>
        <w:spacing w:line="200" w:lineRule="exact"/>
      </w:pPr>
    </w:p>
    <w:p w14:paraId="7E4488F5" w14:textId="77777777" w:rsidR="00855A51" w:rsidRDefault="00855A51">
      <w:pPr>
        <w:spacing w:line="200" w:lineRule="exact"/>
      </w:pPr>
    </w:p>
    <w:p w14:paraId="26472B46" w14:textId="77777777" w:rsidR="00855A51" w:rsidRDefault="00855A51">
      <w:pPr>
        <w:spacing w:line="200" w:lineRule="exact"/>
      </w:pPr>
    </w:p>
    <w:p w14:paraId="1353D11B" w14:textId="77777777" w:rsidR="00855A51" w:rsidRDefault="00855A51">
      <w:pPr>
        <w:spacing w:line="200" w:lineRule="exact"/>
      </w:pPr>
    </w:p>
    <w:p w14:paraId="1189C6E3" w14:textId="77777777" w:rsidR="00855A51" w:rsidRDefault="00855A51">
      <w:pPr>
        <w:spacing w:line="200" w:lineRule="exact"/>
      </w:pPr>
    </w:p>
    <w:p w14:paraId="6D9FB047" w14:textId="77777777" w:rsidR="00855A51" w:rsidRDefault="00855A51">
      <w:pPr>
        <w:spacing w:line="200" w:lineRule="exact"/>
      </w:pPr>
    </w:p>
    <w:p w14:paraId="223A8E61" w14:textId="77777777" w:rsidR="00855A51" w:rsidRDefault="00855A51">
      <w:pPr>
        <w:spacing w:line="200" w:lineRule="exact"/>
      </w:pPr>
    </w:p>
    <w:p w14:paraId="3B74D902" w14:textId="77777777" w:rsidR="00855A51" w:rsidRDefault="00E25532">
      <w:pPr>
        <w:spacing w:before="36"/>
        <w:ind w:left="3786" w:right="3938"/>
        <w:jc w:val="center"/>
        <w:rPr>
          <w:sz w:val="18"/>
          <w:szCs w:val="18"/>
        </w:rPr>
      </w:pPr>
      <w:r>
        <w:pict w14:anchorId="01811E64">
          <v:shapetype id="_x0000_t202" coordsize="21600,21600" o:spt="202" path="m,l,21600r21600,l21600,xe">
            <v:stroke joinstyle="miter"/>
            <v:path gradientshapeok="t" o:connecttype="rect"/>
          </v:shapetype>
          <v:shape id="_x0000_s1034" type="#_x0000_t202" style="position:absolute;left:0;text-align:left;margin-left:203.25pt;margin-top:-2.2pt;width:181.3pt;height:28.6pt;z-index:-1090;mso-position-horizontal-relative:page" filled="f" stroked="f">
            <v:textbox inset="0,0,0,0">
              <w:txbxContent>
                <w:p w14:paraId="73762596" w14:textId="77777777" w:rsidR="00BE48A0" w:rsidRDefault="00BE48A0">
                  <w:pPr>
                    <w:spacing w:before="80"/>
                    <w:ind w:left="1401" w:right="1398"/>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7</w:t>
                  </w:r>
                  <w:r>
                    <w:rPr>
                      <w:sz w:val="18"/>
                      <w:szCs w:val="18"/>
                    </w:rPr>
                    <w:t>.</w:t>
                  </w:r>
                </w:p>
                <w:p w14:paraId="168CDCA3" w14:textId="77777777" w:rsidR="00BE48A0" w:rsidRDefault="00BE48A0">
                  <w:pPr>
                    <w:spacing w:line="200" w:lineRule="exact"/>
                    <w:ind w:left="844" w:right="839"/>
                    <w:jc w:val="center"/>
                    <w:rPr>
                      <w:sz w:val="18"/>
                      <w:szCs w:val="18"/>
                    </w:rPr>
                  </w:pPr>
                  <w:r>
                    <w:rPr>
                      <w:spacing w:val="1"/>
                      <w:sz w:val="18"/>
                      <w:szCs w:val="18"/>
                    </w:rPr>
                    <w:t>P</w:t>
                  </w:r>
                  <w:r>
                    <w:rPr>
                      <w:sz w:val="18"/>
                      <w:szCs w:val="18"/>
                    </w:rPr>
                    <w:t>i</w:t>
                  </w:r>
                  <w:r>
                    <w:rPr>
                      <w:spacing w:val="1"/>
                      <w:sz w:val="18"/>
                      <w:szCs w:val="18"/>
                    </w:rPr>
                    <w:t>l</w:t>
                  </w:r>
                  <w:r>
                    <w:rPr>
                      <w:sz w:val="18"/>
                      <w:szCs w:val="18"/>
                    </w:rPr>
                    <w:t>ih</w:t>
                  </w:r>
                  <w:r>
                    <w:rPr>
                      <w:spacing w:val="-1"/>
                      <w:sz w:val="18"/>
                      <w:szCs w:val="18"/>
                    </w:rPr>
                    <w:t xml:space="preserve"> </w:t>
                  </w:r>
                  <w:r>
                    <w:rPr>
                      <w:sz w:val="18"/>
                      <w:szCs w:val="18"/>
                    </w:rPr>
                    <w:t>L</w:t>
                  </w:r>
                  <w:r>
                    <w:rPr>
                      <w:spacing w:val="-1"/>
                      <w:sz w:val="18"/>
                      <w:szCs w:val="18"/>
                    </w:rPr>
                    <w:t>o</w:t>
                  </w:r>
                  <w:r>
                    <w:rPr>
                      <w:spacing w:val="1"/>
                      <w:sz w:val="18"/>
                      <w:szCs w:val="18"/>
                    </w:rPr>
                    <w:t>k</w:t>
                  </w:r>
                  <w:r>
                    <w:rPr>
                      <w:spacing w:val="-1"/>
                      <w:sz w:val="18"/>
                      <w:szCs w:val="18"/>
                    </w:rPr>
                    <w:t>a</w:t>
                  </w:r>
                  <w:r>
                    <w:rPr>
                      <w:sz w:val="18"/>
                      <w:szCs w:val="18"/>
                    </w:rPr>
                    <w:t xml:space="preserve">si </w:t>
                  </w:r>
                  <w:r>
                    <w:rPr>
                      <w:spacing w:val="1"/>
                      <w:sz w:val="18"/>
                      <w:szCs w:val="18"/>
                    </w:rPr>
                    <w:t>P</w:t>
                  </w:r>
                  <w:r>
                    <w:rPr>
                      <w:spacing w:val="-1"/>
                      <w:sz w:val="18"/>
                      <w:szCs w:val="18"/>
                    </w:rPr>
                    <w:t>a</w:t>
                  </w:r>
                  <w:r>
                    <w:rPr>
                      <w:spacing w:val="1"/>
                      <w:sz w:val="18"/>
                      <w:szCs w:val="18"/>
                    </w:rPr>
                    <w:t>d</w:t>
                  </w:r>
                  <w:r>
                    <w:rPr>
                      <w:sz w:val="18"/>
                      <w:szCs w:val="18"/>
                    </w:rPr>
                    <w:t xml:space="preserve">a </w:t>
                  </w:r>
                  <w:r>
                    <w:rPr>
                      <w:spacing w:val="1"/>
                      <w:sz w:val="18"/>
                      <w:szCs w:val="18"/>
                    </w:rPr>
                    <w:t>P</w:t>
                  </w:r>
                  <w:r>
                    <w:rPr>
                      <w:spacing w:val="-1"/>
                      <w:sz w:val="18"/>
                      <w:szCs w:val="18"/>
                    </w:rPr>
                    <w:t>e</w:t>
                  </w:r>
                  <w:r>
                    <w:rPr>
                      <w:spacing w:val="-2"/>
                      <w:sz w:val="18"/>
                      <w:szCs w:val="18"/>
                    </w:rPr>
                    <w:t>t</w:t>
                  </w:r>
                  <w:r>
                    <w:rPr>
                      <w:spacing w:val="1"/>
                      <w:sz w:val="18"/>
                      <w:szCs w:val="18"/>
                    </w:rPr>
                    <w:t>ug</w:t>
                  </w:r>
                  <w:r>
                    <w:rPr>
                      <w:spacing w:val="-1"/>
                      <w:sz w:val="18"/>
                      <w:szCs w:val="18"/>
                    </w:rPr>
                    <w:t>a</w:t>
                  </w:r>
                  <w:r>
                    <w:rPr>
                      <w:sz w:val="18"/>
                      <w:szCs w:val="18"/>
                    </w:rPr>
                    <w:t>s</w:t>
                  </w:r>
                </w:p>
              </w:txbxContent>
            </v:textbox>
            <w10:wrap anchorx="page"/>
          </v:shape>
        </w:pict>
      </w:r>
      <w:r w:rsidR="00A12D31">
        <w:rPr>
          <w:spacing w:val="-3"/>
          <w:sz w:val="18"/>
          <w:szCs w:val="18"/>
        </w:rPr>
        <w:t>G</w:t>
      </w:r>
      <w:r w:rsidR="00A12D31">
        <w:rPr>
          <w:spacing w:val="1"/>
          <w:sz w:val="18"/>
          <w:szCs w:val="18"/>
        </w:rPr>
        <w:t>a</w:t>
      </w:r>
      <w:r w:rsidR="00A12D31">
        <w:rPr>
          <w:spacing w:val="-1"/>
          <w:sz w:val="18"/>
          <w:szCs w:val="18"/>
        </w:rPr>
        <w:t>m</w:t>
      </w:r>
      <w:r w:rsidR="00A12D31">
        <w:rPr>
          <w:spacing w:val="1"/>
          <w:sz w:val="18"/>
          <w:szCs w:val="18"/>
        </w:rPr>
        <w:t>b</w:t>
      </w:r>
      <w:r w:rsidR="00A12D31">
        <w:rPr>
          <w:spacing w:val="-1"/>
          <w:sz w:val="18"/>
          <w:szCs w:val="18"/>
        </w:rPr>
        <w:t>a</w:t>
      </w:r>
      <w:r w:rsidR="00A12D31">
        <w:rPr>
          <w:sz w:val="18"/>
          <w:szCs w:val="18"/>
        </w:rPr>
        <w:t>r</w:t>
      </w:r>
      <w:r w:rsidR="00A12D31">
        <w:rPr>
          <w:spacing w:val="1"/>
          <w:sz w:val="18"/>
          <w:szCs w:val="18"/>
        </w:rPr>
        <w:t xml:space="preserve"> 7</w:t>
      </w:r>
      <w:r w:rsidR="00A12D31">
        <w:rPr>
          <w:sz w:val="18"/>
          <w:szCs w:val="18"/>
        </w:rPr>
        <w:t>.</w:t>
      </w:r>
    </w:p>
    <w:p w14:paraId="0CB5FD4B" w14:textId="77777777" w:rsidR="00855A51" w:rsidRDefault="00A12D31">
      <w:pPr>
        <w:spacing w:line="200" w:lineRule="exact"/>
        <w:ind w:left="3229" w:right="3380"/>
        <w:jc w:val="center"/>
        <w:rPr>
          <w:sz w:val="18"/>
          <w:szCs w:val="18"/>
        </w:rPr>
      </w:pPr>
      <w:r>
        <w:rPr>
          <w:spacing w:val="1"/>
          <w:sz w:val="18"/>
          <w:szCs w:val="18"/>
        </w:rPr>
        <w:t>P</w:t>
      </w:r>
      <w:r>
        <w:rPr>
          <w:sz w:val="18"/>
          <w:szCs w:val="18"/>
        </w:rPr>
        <w:t>i</w:t>
      </w:r>
      <w:r>
        <w:rPr>
          <w:spacing w:val="1"/>
          <w:sz w:val="18"/>
          <w:szCs w:val="18"/>
        </w:rPr>
        <w:t>l</w:t>
      </w:r>
      <w:r>
        <w:rPr>
          <w:sz w:val="18"/>
          <w:szCs w:val="18"/>
        </w:rPr>
        <w:t>ih</w:t>
      </w:r>
      <w:r>
        <w:rPr>
          <w:spacing w:val="-1"/>
          <w:sz w:val="18"/>
          <w:szCs w:val="18"/>
        </w:rPr>
        <w:t xml:space="preserve"> </w:t>
      </w:r>
      <w:r>
        <w:rPr>
          <w:sz w:val="18"/>
          <w:szCs w:val="18"/>
        </w:rPr>
        <w:t>L</w:t>
      </w:r>
      <w:r>
        <w:rPr>
          <w:spacing w:val="-1"/>
          <w:sz w:val="18"/>
          <w:szCs w:val="18"/>
        </w:rPr>
        <w:t>o</w:t>
      </w:r>
      <w:r>
        <w:rPr>
          <w:spacing w:val="1"/>
          <w:sz w:val="18"/>
          <w:szCs w:val="18"/>
        </w:rPr>
        <w:t>k</w:t>
      </w:r>
      <w:r>
        <w:rPr>
          <w:spacing w:val="-1"/>
          <w:sz w:val="18"/>
          <w:szCs w:val="18"/>
        </w:rPr>
        <w:t>a</w:t>
      </w:r>
      <w:r>
        <w:rPr>
          <w:sz w:val="18"/>
          <w:szCs w:val="18"/>
        </w:rPr>
        <w:t xml:space="preserve">si </w:t>
      </w:r>
      <w:r>
        <w:rPr>
          <w:spacing w:val="1"/>
          <w:sz w:val="18"/>
          <w:szCs w:val="18"/>
        </w:rPr>
        <w:t>P</w:t>
      </w:r>
      <w:r>
        <w:rPr>
          <w:spacing w:val="-1"/>
          <w:sz w:val="18"/>
          <w:szCs w:val="18"/>
        </w:rPr>
        <w:t>a</w:t>
      </w:r>
      <w:r>
        <w:rPr>
          <w:spacing w:val="1"/>
          <w:sz w:val="18"/>
          <w:szCs w:val="18"/>
        </w:rPr>
        <w:t>d</w:t>
      </w:r>
      <w:r>
        <w:rPr>
          <w:sz w:val="18"/>
          <w:szCs w:val="18"/>
        </w:rPr>
        <w:t xml:space="preserve">a </w:t>
      </w:r>
      <w:r>
        <w:rPr>
          <w:spacing w:val="1"/>
          <w:sz w:val="18"/>
          <w:szCs w:val="18"/>
        </w:rPr>
        <w:t>P</w:t>
      </w:r>
      <w:r>
        <w:rPr>
          <w:spacing w:val="-1"/>
          <w:sz w:val="18"/>
          <w:szCs w:val="18"/>
        </w:rPr>
        <w:t>e</w:t>
      </w:r>
      <w:r>
        <w:rPr>
          <w:spacing w:val="-2"/>
          <w:sz w:val="18"/>
          <w:szCs w:val="18"/>
        </w:rPr>
        <w:t>t</w:t>
      </w:r>
      <w:r>
        <w:rPr>
          <w:spacing w:val="1"/>
          <w:sz w:val="18"/>
          <w:szCs w:val="18"/>
        </w:rPr>
        <w:t>ug</w:t>
      </w:r>
      <w:r>
        <w:rPr>
          <w:spacing w:val="-1"/>
          <w:sz w:val="18"/>
          <w:szCs w:val="18"/>
        </w:rPr>
        <w:t>a</w:t>
      </w:r>
      <w:r>
        <w:rPr>
          <w:sz w:val="18"/>
          <w:szCs w:val="18"/>
        </w:rPr>
        <w:t>s</w:t>
      </w:r>
    </w:p>
    <w:p w14:paraId="3CC2D860" w14:textId="77777777" w:rsidR="00855A51" w:rsidRDefault="00855A51">
      <w:pPr>
        <w:spacing w:line="200" w:lineRule="exact"/>
      </w:pPr>
    </w:p>
    <w:p w14:paraId="19F3A236" w14:textId="77777777" w:rsidR="00855A51" w:rsidRDefault="00855A51">
      <w:pPr>
        <w:spacing w:before="6" w:line="260" w:lineRule="exact"/>
        <w:rPr>
          <w:sz w:val="26"/>
          <w:szCs w:val="26"/>
        </w:rPr>
      </w:pPr>
    </w:p>
    <w:p w14:paraId="32A2A219" w14:textId="77777777" w:rsidR="00855A51" w:rsidRDefault="00965E2E">
      <w:pPr>
        <w:ind w:left="900"/>
      </w:pPr>
      <w:r>
        <w:pict w14:anchorId="51778B8A">
          <v:shape id="_x0000_i1038" type="#_x0000_t75" style="width:337.5pt;height:189.5pt">
            <v:imagedata r:id="rId38" o:title=""/>
          </v:shape>
        </w:pict>
      </w:r>
    </w:p>
    <w:p w14:paraId="24316091" w14:textId="77777777" w:rsidR="00855A51" w:rsidRDefault="00A12D31">
      <w:pPr>
        <w:spacing w:before="65"/>
        <w:ind w:left="3860" w:right="3863"/>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8</w:t>
      </w:r>
      <w:r>
        <w:rPr>
          <w:sz w:val="18"/>
          <w:szCs w:val="18"/>
        </w:rPr>
        <w:t>.</w:t>
      </w:r>
    </w:p>
    <w:p w14:paraId="15525918" w14:textId="77777777" w:rsidR="00855A51" w:rsidRDefault="00A12D31">
      <w:pPr>
        <w:spacing w:line="200" w:lineRule="exact"/>
        <w:ind w:left="3253" w:right="3257"/>
        <w:jc w:val="center"/>
        <w:rPr>
          <w:sz w:val="18"/>
          <w:szCs w:val="18"/>
        </w:rPr>
      </w:pPr>
      <w:r>
        <w:rPr>
          <w:sz w:val="18"/>
          <w:szCs w:val="18"/>
        </w:rPr>
        <w:t>Ta</w:t>
      </w:r>
      <w:r>
        <w:rPr>
          <w:spacing w:val="1"/>
          <w:sz w:val="18"/>
          <w:szCs w:val="18"/>
        </w:rPr>
        <w:t>b</w:t>
      </w:r>
      <w:r>
        <w:rPr>
          <w:spacing w:val="-1"/>
          <w:sz w:val="18"/>
          <w:szCs w:val="18"/>
        </w:rPr>
        <w:t>e</w:t>
      </w:r>
      <w:r>
        <w:rPr>
          <w:sz w:val="18"/>
          <w:szCs w:val="18"/>
        </w:rPr>
        <w:t>l</w:t>
      </w:r>
      <w:r>
        <w:rPr>
          <w:spacing w:val="1"/>
          <w:sz w:val="18"/>
          <w:szCs w:val="18"/>
        </w:rPr>
        <w:t xml:space="preserve"> </w:t>
      </w:r>
      <w:r>
        <w:rPr>
          <w:sz w:val="18"/>
          <w:szCs w:val="18"/>
        </w:rPr>
        <w:t>B</w:t>
      </w:r>
      <w:r>
        <w:rPr>
          <w:spacing w:val="-1"/>
          <w:sz w:val="18"/>
          <w:szCs w:val="18"/>
        </w:rPr>
        <w:t>a</w:t>
      </w:r>
      <w:r>
        <w:rPr>
          <w:sz w:val="18"/>
          <w:szCs w:val="18"/>
        </w:rPr>
        <w:t>r</w:t>
      </w:r>
      <w:r>
        <w:rPr>
          <w:spacing w:val="-1"/>
          <w:sz w:val="18"/>
          <w:szCs w:val="18"/>
        </w:rPr>
        <w:t>a</w:t>
      </w:r>
      <w:r>
        <w:rPr>
          <w:spacing w:val="1"/>
          <w:sz w:val="18"/>
          <w:szCs w:val="18"/>
        </w:rPr>
        <w:t>n</w:t>
      </w:r>
      <w:r>
        <w:rPr>
          <w:sz w:val="18"/>
          <w:szCs w:val="18"/>
        </w:rPr>
        <w:t>g</w:t>
      </w:r>
      <w:r>
        <w:rPr>
          <w:spacing w:val="1"/>
          <w:sz w:val="18"/>
          <w:szCs w:val="18"/>
        </w:rPr>
        <w:t xml:space="preserve"> P</w:t>
      </w:r>
      <w:r>
        <w:rPr>
          <w:spacing w:val="-3"/>
          <w:sz w:val="18"/>
          <w:szCs w:val="18"/>
        </w:rPr>
        <w:t>a</w:t>
      </w:r>
      <w:r>
        <w:rPr>
          <w:spacing w:val="1"/>
          <w:sz w:val="18"/>
          <w:szCs w:val="18"/>
        </w:rPr>
        <w:t>d</w:t>
      </w:r>
      <w:r>
        <w:rPr>
          <w:sz w:val="18"/>
          <w:szCs w:val="18"/>
        </w:rPr>
        <w:t xml:space="preserve">a </w:t>
      </w:r>
      <w:r>
        <w:rPr>
          <w:spacing w:val="1"/>
          <w:sz w:val="18"/>
          <w:szCs w:val="18"/>
        </w:rPr>
        <w:t>P</w:t>
      </w:r>
      <w:r>
        <w:rPr>
          <w:spacing w:val="-1"/>
          <w:sz w:val="18"/>
          <w:szCs w:val="18"/>
        </w:rPr>
        <w:t>e</w:t>
      </w:r>
      <w:r>
        <w:rPr>
          <w:sz w:val="18"/>
          <w:szCs w:val="18"/>
        </w:rPr>
        <w:t>t</w:t>
      </w:r>
      <w:r>
        <w:rPr>
          <w:spacing w:val="-1"/>
          <w:sz w:val="18"/>
          <w:szCs w:val="18"/>
        </w:rPr>
        <w:t>u</w:t>
      </w:r>
      <w:r>
        <w:rPr>
          <w:spacing w:val="1"/>
          <w:sz w:val="18"/>
          <w:szCs w:val="18"/>
        </w:rPr>
        <w:t>g</w:t>
      </w:r>
      <w:r>
        <w:rPr>
          <w:spacing w:val="-1"/>
          <w:sz w:val="18"/>
          <w:szCs w:val="18"/>
        </w:rPr>
        <w:t>a</w:t>
      </w:r>
      <w:r>
        <w:rPr>
          <w:sz w:val="18"/>
          <w:szCs w:val="18"/>
        </w:rPr>
        <w:t>s</w:t>
      </w:r>
    </w:p>
    <w:p w14:paraId="1330ACF6" w14:textId="77777777" w:rsidR="00855A51" w:rsidRDefault="00855A51">
      <w:pPr>
        <w:spacing w:line="200" w:lineRule="exact"/>
      </w:pPr>
    </w:p>
    <w:p w14:paraId="4D681888" w14:textId="77777777" w:rsidR="00855A51" w:rsidRDefault="00855A51">
      <w:pPr>
        <w:spacing w:before="6" w:line="200" w:lineRule="exact"/>
      </w:pPr>
    </w:p>
    <w:p w14:paraId="2D81F7F8" w14:textId="77777777" w:rsidR="00855A51" w:rsidRDefault="00965E2E">
      <w:pPr>
        <w:ind w:left="885"/>
      </w:pPr>
      <w:r>
        <w:pict w14:anchorId="72310339">
          <v:shape id="_x0000_i1039" type="#_x0000_t75" style="width:338pt;height:178.5pt">
            <v:imagedata r:id="rId39" o:title=""/>
          </v:shape>
        </w:pict>
      </w:r>
    </w:p>
    <w:p w14:paraId="6E12A169" w14:textId="77777777" w:rsidR="00855A51" w:rsidRDefault="00A12D31">
      <w:pPr>
        <w:spacing w:before="37"/>
        <w:ind w:left="3860" w:right="3863"/>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9</w:t>
      </w:r>
      <w:r>
        <w:rPr>
          <w:sz w:val="18"/>
          <w:szCs w:val="18"/>
        </w:rPr>
        <w:t>.</w:t>
      </w:r>
    </w:p>
    <w:p w14:paraId="5BC71B73" w14:textId="77777777" w:rsidR="00855A51" w:rsidRDefault="00A12D31">
      <w:pPr>
        <w:spacing w:line="200" w:lineRule="exact"/>
        <w:ind w:left="3162" w:right="3168"/>
        <w:jc w:val="center"/>
        <w:rPr>
          <w:sz w:val="18"/>
          <w:szCs w:val="18"/>
        </w:rPr>
        <w:sectPr w:rsidR="00855A51">
          <w:footerReference w:type="default" r:id="rId40"/>
          <w:pgSz w:w="11920" w:h="16860"/>
          <w:pgMar w:top="1580" w:right="1680" w:bottom="280" w:left="1680" w:header="0" w:footer="1062" w:gutter="0"/>
          <w:cols w:space="720"/>
        </w:sectPr>
      </w:pPr>
      <w:r>
        <w:rPr>
          <w:sz w:val="18"/>
          <w:szCs w:val="18"/>
        </w:rPr>
        <w:t>Ta</w:t>
      </w:r>
      <w:r>
        <w:rPr>
          <w:spacing w:val="-1"/>
          <w:sz w:val="18"/>
          <w:szCs w:val="18"/>
        </w:rPr>
        <w:t>m</w:t>
      </w:r>
      <w:r>
        <w:rPr>
          <w:spacing w:val="1"/>
          <w:sz w:val="18"/>
          <w:szCs w:val="18"/>
        </w:rPr>
        <w:t>b</w:t>
      </w:r>
      <w:r>
        <w:rPr>
          <w:spacing w:val="-1"/>
          <w:sz w:val="18"/>
          <w:szCs w:val="18"/>
        </w:rPr>
        <w:t>a</w:t>
      </w:r>
      <w:r>
        <w:rPr>
          <w:sz w:val="18"/>
          <w:szCs w:val="18"/>
        </w:rPr>
        <w:t>h</w:t>
      </w:r>
      <w:r>
        <w:rPr>
          <w:spacing w:val="2"/>
          <w:sz w:val="18"/>
          <w:szCs w:val="18"/>
        </w:rPr>
        <w:t xml:space="preserve"> </w:t>
      </w:r>
      <w:r>
        <w:rPr>
          <w:sz w:val="18"/>
          <w:szCs w:val="18"/>
        </w:rPr>
        <w:t>B</w:t>
      </w:r>
      <w:r>
        <w:rPr>
          <w:spacing w:val="-1"/>
          <w:sz w:val="18"/>
          <w:szCs w:val="18"/>
        </w:rPr>
        <w:t>a</w:t>
      </w:r>
      <w:r>
        <w:rPr>
          <w:sz w:val="18"/>
          <w:szCs w:val="18"/>
        </w:rPr>
        <w:t>r</w:t>
      </w:r>
      <w:r>
        <w:rPr>
          <w:spacing w:val="-1"/>
          <w:sz w:val="18"/>
          <w:szCs w:val="18"/>
        </w:rPr>
        <w:t>a</w:t>
      </w:r>
      <w:r>
        <w:rPr>
          <w:spacing w:val="1"/>
          <w:sz w:val="18"/>
          <w:szCs w:val="18"/>
        </w:rPr>
        <w:t>n</w:t>
      </w:r>
      <w:r>
        <w:rPr>
          <w:sz w:val="18"/>
          <w:szCs w:val="18"/>
        </w:rPr>
        <w:t>g</w:t>
      </w:r>
      <w:r>
        <w:rPr>
          <w:spacing w:val="1"/>
          <w:sz w:val="18"/>
          <w:szCs w:val="18"/>
        </w:rPr>
        <w:t xml:space="preserve"> P</w:t>
      </w:r>
      <w:r>
        <w:rPr>
          <w:spacing w:val="-3"/>
          <w:sz w:val="18"/>
          <w:szCs w:val="18"/>
        </w:rPr>
        <w:t>a</w:t>
      </w:r>
      <w:r>
        <w:rPr>
          <w:spacing w:val="1"/>
          <w:sz w:val="18"/>
          <w:szCs w:val="18"/>
        </w:rPr>
        <w:t>d</w:t>
      </w:r>
      <w:r>
        <w:rPr>
          <w:sz w:val="18"/>
          <w:szCs w:val="18"/>
        </w:rPr>
        <w:t xml:space="preserve">a </w:t>
      </w:r>
      <w:r>
        <w:rPr>
          <w:spacing w:val="1"/>
          <w:sz w:val="18"/>
          <w:szCs w:val="18"/>
        </w:rPr>
        <w:t>P</w:t>
      </w:r>
      <w:r>
        <w:rPr>
          <w:spacing w:val="-1"/>
          <w:sz w:val="18"/>
          <w:szCs w:val="18"/>
        </w:rPr>
        <w:t>e</w:t>
      </w:r>
      <w:r>
        <w:rPr>
          <w:sz w:val="18"/>
          <w:szCs w:val="18"/>
        </w:rPr>
        <w:t>t</w:t>
      </w:r>
      <w:r>
        <w:rPr>
          <w:spacing w:val="-1"/>
          <w:sz w:val="18"/>
          <w:szCs w:val="18"/>
        </w:rPr>
        <w:t>u</w:t>
      </w:r>
      <w:r>
        <w:rPr>
          <w:spacing w:val="1"/>
          <w:sz w:val="18"/>
          <w:szCs w:val="18"/>
        </w:rPr>
        <w:t>g</w:t>
      </w:r>
      <w:r>
        <w:rPr>
          <w:spacing w:val="-1"/>
          <w:sz w:val="18"/>
          <w:szCs w:val="18"/>
        </w:rPr>
        <w:t>a</w:t>
      </w:r>
      <w:r>
        <w:rPr>
          <w:sz w:val="18"/>
          <w:szCs w:val="18"/>
        </w:rPr>
        <w:t>s</w:t>
      </w:r>
    </w:p>
    <w:p w14:paraId="0074F09C" w14:textId="77777777" w:rsidR="00855A51" w:rsidRDefault="00E25532">
      <w:pPr>
        <w:spacing w:line="200" w:lineRule="exact"/>
      </w:pPr>
      <w:r>
        <w:lastRenderedPageBreak/>
        <w:pict w14:anchorId="5D55A20F">
          <v:group id="_x0000_s1029" style="position:absolute;margin-left:129pt;margin-top:78.75pt;width:337.65pt;height:230.7pt;z-index:-1087;mso-position-horizontal-relative:page;mso-position-vertical-relative:page" coordorigin="2580,1575" coordsize="6753,4614">
            <v:shape id="_x0000_s1031" style="position:absolute;left:4065;top:5400;width:3626;height:779" coordorigin="4065,5400" coordsize="3626,779" path="m4065,6179r3626,l7691,5400r-3626,l4065,6179xe" stroked="f">
              <v:path arrowok="t"/>
            </v:shape>
            <v:shape id="_x0000_s1030" type="#_x0000_t75" style="position:absolute;left:2580;top:1575;width:6753;height:3792">
              <v:imagedata r:id="rId41" o:title=""/>
            </v:shape>
            <w10:wrap anchorx="page" anchory="page"/>
          </v:group>
        </w:pict>
      </w:r>
    </w:p>
    <w:p w14:paraId="213F3E61" w14:textId="77777777" w:rsidR="00855A51" w:rsidRDefault="00855A51">
      <w:pPr>
        <w:spacing w:line="200" w:lineRule="exact"/>
      </w:pPr>
    </w:p>
    <w:p w14:paraId="1248E170" w14:textId="77777777" w:rsidR="00855A51" w:rsidRDefault="00855A51">
      <w:pPr>
        <w:spacing w:line="200" w:lineRule="exact"/>
      </w:pPr>
    </w:p>
    <w:p w14:paraId="10FD4EA2" w14:textId="77777777" w:rsidR="00855A51" w:rsidRDefault="00855A51">
      <w:pPr>
        <w:spacing w:line="200" w:lineRule="exact"/>
      </w:pPr>
    </w:p>
    <w:p w14:paraId="60BE5CE0" w14:textId="77777777" w:rsidR="00855A51" w:rsidRDefault="00855A51">
      <w:pPr>
        <w:spacing w:line="200" w:lineRule="exact"/>
      </w:pPr>
    </w:p>
    <w:p w14:paraId="01FDF288" w14:textId="77777777" w:rsidR="00855A51" w:rsidRDefault="00855A51">
      <w:pPr>
        <w:spacing w:line="200" w:lineRule="exact"/>
      </w:pPr>
    </w:p>
    <w:p w14:paraId="064DEB7B" w14:textId="77777777" w:rsidR="00855A51" w:rsidRDefault="00855A51">
      <w:pPr>
        <w:spacing w:line="200" w:lineRule="exact"/>
      </w:pPr>
    </w:p>
    <w:p w14:paraId="764F7745" w14:textId="77777777" w:rsidR="00855A51" w:rsidRDefault="00855A51">
      <w:pPr>
        <w:spacing w:line="200" w:lineRule="exact"/>
      </w:pPr>
    </w:p>
    <w:p w14:paraId="619F7BA1" w14:textId="77777777" w:rsidR="00855A51" w:rsidRDefault="00855A51">
      <w:pPr>
        <w:spacing w:line="200" w:lineRule="exact"/>
      </w:pPr>
    </w:p>
    <w:p w14:paraId="3E56BDDC" w14:textId="77777777" w:rsidR="00855A51" w:rsidRDefault="00855A51">
      <w:pPr>
        <w:spacing w:line="200" w:lineRule="exact"/>
      </w:pPr>
    </w:p>
    <w:p w14:paraId="20BE69C1" w14:textId="77777777" w:rsidR="00855A51" w:rsidRDefault="00855A51">
      <w:pPr>
        <w:spacing w:line="200" w:lineRule="exact"/>
      </w:pPr>
    </w:p>
    <w:p w14:paraId="43EBD9DE" w14:textId="77777777" w:rsidR="00855A51" w:rsidRDefault="00855A51">
      <w:pPr>
        <w:spacing w:line="200" w:lineRule="exact"/>
      </w:pPr>
    </w:p>
    <w:p w14:paraId="4A1201CC" w14:textId="77777777" w:rsidR="00855A51" w:rsidRDefault="00855A51">
      <w:pPr>
        <w:spacing w:line="200" w:lineRule="exact"/>
      </w:pPr>
    </w:p>
    <w:p w14:paraId="2FDBDB62" w14:textId="77777777" w:rsidR="00855A51" w:rsidRDefault="00855A51">
      <w:pPr>
        <w:spacing w:line="200" w:lineRule="exact"/>
      </w:pPr>
    </w:p>
    <w:p w14:paraId="207C0423" w14:textId="77777777" w:rsidR="00855A51" w:rsidRDefault="00855A51">
      <w:pPr>
        <w:spacing w:line="200" w:lineRule="exact"/>
      </w:pPr>
    </w:p>
    <w:p w14:paraId="50B77BC5" w14:textId="77777777" w:rsidR="00855A51" w:rsidRDefault="00855A51">
      <w:pPr>
        <w:spacing w:line="200" w:lineRule="exact"/>
      </w:pPr>
    </w:p>
    <w:p w14:paraId="2A14123A" w14:textId="77777777" w:rsidR="00855A51" w:rsidRDefault="00855A51">
      <w:pPr>
        <w:spacing w:line="200" w:lineRule="exact"/>
      </w:pPr>
    </w:p>
    <w:p w14:paraId="5F0C16DB" w14:textId="77777777" w:rsidR="00855A51" w:rsidRDefault="00855A51">
      <w:pPr>
        <w:spacing w:line="200" w:lineRule="exact"/>
      </w:pPr>
    </w:p>
    <w:p w14:paraId="6DD5BCF4" w14:textId="77777777" w:rsidR="00855A51" w:rsidRDefault="00855A51">
      <w:pPr>
        <w:spacing w:before="3" w:line="260" w:lineRule="exact"/>
        <w:rPr>
          <w:sz w:val="26"/>
          <w:szCs w:val="26"/>
        </w:rPr>
      </w:pPr>
    </w:p>
    <w:p w14:paraId="3BBEBDF9" w14:textId="77777777" w:rsidR="00855A51" w:rsidRDefault="00E25532">
      <w:pPr>
        <w:spacing w:before="36"/>
        <w:ind w:left="3740" w:right="3892"/>
        <w:jc w:val="center"/>
        <w:rPr>
          <w:sz w:val="18"/>
          <w:szCs w:val="18"/>
        </w:rPr>
      </w:pPr>
      <w:r>
        <w:pict w14:anchorId="3936F922">
          <v:shape id="_x0000_s1028" type="#_x0000_t202" style="position:absolute;left:0;text-align:left;margin-left:203.25pt;margin-top:-2.2pt;width:181.3pt;height:38.95pt;z-index:-1088;mso-position-horizontal-relative:page" filled="f" stroked="f">
            <v:textbox inset="0,0,0,0">
              <w:txbxContent>
                <w:p w14:paraId="5306A159" w14:textId="77777777" w:rsidR="00BE48A0" w:rsidRDefault="00BE48A0">
                  <w:pPr>
                    <w:spacing w:before="80"/>
                    <w:ind w:left="1360" w:right="1347"/>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10</w:t>
                  </w:r>
                  <w:r>
                    <w:rPr>
                      <w:sz w:val="18"/>
                      <w:szCs w:val="18"/>
                    </w:rPr>
                    <w:t>.</w:t>
                  </w:r>
                </w:p>
                <w:p w14:paraId="4068C11A" w14:textId="77777777" w:rsidR="00BE48A0" w:rsidRDefault="00BE48A0">
                  <w:pPr>
                    <w:spacing w:before="2"/>
                    <w:ind w:left="484" w:right="472"/>
                    <w:jc w:val="center"/>
                    <w:rPr>
                      <w:sz w:val="18"/>
                      <w:szCs w:val="18"/>
                    </w:rPr>
                  </w:pPr>
                  <w:r>
                    <w:rPr>
                      <w:spacing w:val="1"/>
                      <w:sz w:val="18"/>
                      <w:szCs w:val="18"/>
                    </w:rPr>
                    <w:t>P</w:t>
                  </w:r>
                  <w:r>
                    <w:rPr>
                      <w:sz w:val="18"/>
                      <w:szCs w:val="18"/>
                    </w:rPr>
                    <w:t>r</w:t>
                  </w:r>
                  <w:r>
                    <w:rPr>
                      <w:spacing w:val="-1"/>
                      <w:sz w:val="18"/>
                      <w:szCs w:val="18"/>
                    </w:rPr>
                    <w:t>e</w:t>
                  </w:r>
                  <w:r>
                    <w:rPr>
                      <w:spacing w:val="1"/>
                      <w:sz w:val="18"/>
                      <w:szCs w:val="18"/>
                    </w:rPr>
                    <w:t>v</w:t>
                  </w:r>
                  <w:r>
                    <w:rPr>
                      <w:sz w:val="18"/>
                      <w:szCs w:val="18"/>
                    </w:rPr>
                    <w:t xml:space="preserve">iew </w:t>
                  </w:r>
                  <w:r>
                    <w:rPr>
                      <w:spacing w:val="-3"/>
                      <w:sz w:val="18"/>
                      <w:szCs w:val="18"/>
                    </w:rPr>
                    <w:t>G</w:t>
                  </w:r>
                  <w:r>
                    <w:rPr>
                      <w:spacing w:val="-1"/>
                      <w:sz w:val="18"/>
                      <w:szCs w:val="18"/>
                    </w:rPr>
                    <w:t>am</w:t>
                  </w:r>
                  <w:r>
                    <w:rPr>
                      <w:spacing w:val="1"/>
                      <w:sz w:val="18"/>
                      <w:szCs w:val="18"/>
                    </w:rPr>
                    <w:t>b</w:t>
                  </w:r>
                  <w:r>
                    <w:rPr>
                      <w:spacing w:val="-1"/>
                      <w:sz w:val="18"/>
                      <w:szCs w:val="18"/>
                    </w:rPr>
                    <w:t>a</w:t>
                  </w:r>
                  <w:r>
                    <w:rPr>
                      <w:sz w:val="18"/>
                      <w:szCs w:val="18"/>
                    </w:rPr>
                    <w:t>r</w:t>
                  </w:r>
                  <w:r>
                    <w:rPr>
                      <w:spacing w:val="1"/>
                      <w:sz w:val="18"/>
                      <w:szCs w:val="18"/>
                    </w:rPr>
                    <w:t xml:space="preserve"> d</w:t>
                  </w:r>
                  <w:r>
                    <w:rPr>
                      <w:sz w:val="18"/>
                      <w:szCs w:val="18"/>
                    </w:rPr>
                    <w:t>i</w:t>
                  </w:r>
                  <w:r>
                    <w:rPr>
                      <w:spacing w:val="1"/>
                      <w:sz w:val="18"/>
                      <w:szCs w:val="18"/>
                    </w:rPr>
                    <w:t xml:space="preserve"> </w:t>
                  </w:r>
                  <w:r>
                    <w:rPr>
                      <w:sz w:val="18"/>
                      <w:szCs w:val="18"/>
                    </w:rPr>
                    <w:t>Ta</w:t>
                  </w:r>
                  <w:r>
                    <w:rPr>
                      <w:spacing w:val="-1"/>
                      <w:sz w:val="18"/>
                      <w:szCs w:val="18"/>
                    </w:rPr>
                    <w:t>m</w:t>
                  </w:r>
                  <w:r>
                    <w:rPr>
                      <w:spacing w:val="1"/>
                      <w:sz w:val="18"/>
                      <w:szCs w:val="18"/>
                    </w:rPr>
                    <w:t>b</w:t>
                  </w:r>
                  <w:r>
                    <w:rPr>
                      <w:spacing w:val="-1"/>
                      <w:sz w:val="18"/>
                      <w:szCs w:val="18"/>
                    </w:rPr>
                    <w:t>a</w:t>
                  </w:r>
                  <w:r>
                    <w:rPr>
                      <w:sz w:val="18"/>
                      <w:szCs w:val="18"/>
                    </w:rPr>
                    <w:t>h</w:t>
                  </w:r>
                  <w:r>
                    <w:rPr>
                      <w:spacing w:val="1"/>
                      <w:sz w:val="18"/>
                      <w:szCs w:val="18"/>
                    </w:rPr>
                    <w:t xml:space="preserve"> </w:t>
                  </w:r>
                  <w:r>
                    <w:rPr>
                      <w:sz w:val="18"/>
                      <w:szCs w:val="18"/>
                    </w:rPr>
                    <w:t>B</w:t>
                  </w:r>
                  <w:r>
                    <w:rPr>
                      <w:spacing w:val="-1"/>
                      <w:sz w:val="18"/>
                      <w:szCs w:val="18"/>
                    </w:rPr>
                    <w:t>a</w:t>
                  </w:r>
                  <w:r>
                    <w:rPr>
                      <w:sz w:val="18"/>
                      <w:szCs w:val="18"/>
                    </w:rPr>
                    <w:t>r</w:t>
                  </w:r>
                  <w:r>
                    <w:rPr>
                      <w:spacing w:val="-1"/>
                      <w:sz w:val="18"/>
                      <w:szCs w:val="18"/>
                    </w:rPr>
                    <w:t>a</w:t>
                  </w:r>
                  <w:r>
                    <w:rPr>
                      <w:spacing w:val="1"/>
                      <w:sz w:val="18"/>
                      <w:szCs w:val="18"/>
                    </w:rPr>
                    <w:t>n</w:t>
                  </w:r>
                  <w:r>
                    <w:rPr>
                      <w:sz w:val="18"/>
                      <w:szCs w:val="18"/>
                    </w:rPr>
                    <w:t>g</w:t>
                  </w:r>
                </w:p>
                <w:p w14:paraId="0DC4E042" w14:textId="77777777" w:rsidR="00BE48A0" w:rsidRDefault="00BE48A0">
                  <w:pPr>
                    <w:spacing w:line="200" w:lineRule="exact"/>
                    <w:ind w:left="1331" w:right="1272"/>
                    <w:jc w:val="center"/>
                    <w:rPr>
                      <w:sz w:val="18"/>
                      <w:szCs w:val="18"/>
                    </w:rPr>
                  </w:pPr>
                  <w:r>
                    <w:rPr>
                      <w:spacing w:val="1"/>
                      <w:sz w:val="18"/>
                      <w:szCs w:val="18"/>
                    </w:rPr>
                    <w:t>P</w:t>
                  </w:r>
                  <w:r>
                    <w:rPr>
                      <w:spacing w:val="-1"/>
                      <w:sz w:val="18"/>
                      <w:szCs w:val="18"/>
                    </w:rPr>
                    <w:t>a</w:t>
                  </w:r>
                  <w:r>
                    <w:rPr>
                      <w:spacing w:val="1"/>
                      <w:sz w:val="18"/>
                      <w:szCs w:val="18"/>
                    </w:rPr>
                    <w:t>d</w:t>
                  </w:r>
                  <w:r>
                    <w:rPr>
                      <w:sz w:val="18"/>
                      <w:szCs w:val="18"/>
                    </w:rPr>
                    <w:t>a</w:t>
                  </w:r>
                  <w:r>
                    <w:rPr>
                      <w:spacing w:val="1"/>
                      <w:sz w:val="18"/>
                      <w:szCs w:val="18"/>
                    </w:rPr>
                    <w:t xml:space="preserve"> P</w:t>
                  </w:r>
                  <w:r>
                    <w:rPr>
                      <w:spacing w:val="-1"/>
                      <w:sz w:val="18"/>
                      <w:szCs w:val="18"/>
                    </w:rPr>
                    <w:t>e</w:t>
                  </w:r>
                  <w:r>
                    <w:rPr>
                      <w:sz w:val="18"/>
                      <w:szCs w:val="18"/>
                    </w:rPr>
                    <w:t>t</w:t>
                  </w:r>
                  <w:r>
                    <w:rPr>
                      <w:spacing w:val="-1"/>
                      <w:sz w:val="18"/>
                      <w:szCs w:val="18"/>
                    </w:rPr>
                    <w:t>u</w:t>
                  </w:r>
                  <w:r>
                    <w:rPr>
                      <w:spacing w:val="1"/>
                      <w:sz w:val="18"/>
                      <w:szCs w:val="18"/>
                    </w:rPr>
                    <w:t>g</w:t>
                  </w:r>
                  <w:r>
                    <w:rPr>
                      <w:spacing w:val="-1"/>
                      <w:sz w:val="18"/>
                      <w:szCs w:val="18"/>
                    </w:rPr>
                    <w:t>a</w:t>
                  </w:r>
                  <w:r>
                    <w:rPr>
                      <w:sz w:val="18"/>
                      <w:szCs w:val="18"/>
                    </w:rPr>
                    <w:t>s</w:t>
                  </w:r>
                </w:p>
              </w:txbxContent>
            </v:textbox>
            <w10:wrap anchorx="page"/>
          </v:shape>
        </w:pict>
      </w:r>
      <w:r w:rsidR="00A12D31">
        <w:rPr>
          <w:spacing w:val="-3"/>
          <w:sz w:val="18"/>
          <w:szCs w:val="18"/>
        </w:rPr>
        <w:t>G</w:t>
      </w:r>
      <w:r w:rsidR="00A12D31">
        <w:rPr>
          <w:spacing w:val="1"/>
          <w:sz w:val="18"/>
          <w:szCs w:val="18"/>
        </w:rPr>
        <w:t>a</w:t>
      </w:r>
      <w:r w:rsidR="00A12D31">
        <w:rPr>
          <w:spacing w:val="-1"/>
          <w:sz w:val="18"/>
          <w:szCs w:val="18"/>
        </w:rPr>
        <w:t>m</w:t>
      </w:r>
      <w:r w:rsidR="00A12D31">
        <w:rPr>
          <w:spacing w:val="1"/>
          <w:sz w:val="18"/>
          <w:szCs w:val="18"/>
        </w:rPr>
        <w:t>b</w:t>
      </w:r>
      <w:r w:rsidR="00A12D31">
        <w:rPr>
          <w:spacing w:val="-1"/>
          <w:sz w:val="18"/>
          <w:szCs w:val="18"/>
        </w:rPr>
        <w:t>a</w:t>
      </w:r>
      <w:r w:rsidR="00A12D31">
        <w:rPr>
          <w:sz w:val="18"/>
          <w:szCs w:val="18"/>
        </w:rPr>
        <w:t>r</w:t>
      </w:r>
      <w:r w:rsidR="00A12D31">
        <w:rPr>
          <w:spacing w:val="1"/>
          <w:sz w:val="18"/>
          <w:szCs w:val="18"/>
        </w:rPr>
        <w:t xml:space="preserve"> 10</w:t>
      </w:r>
      <w:r w:rsidR="00A12D31">
        <w:rPr>
          <w:sz w:val="18"/>
          <w:szCs w:val="18"/>
        </w:rPr>
        <w:t>.</w:t>
      </w:r>
    </w:p>
    <w:p w14:paraId="1F8AD180" w14:textId="77777777" w:rsidR="00855A51" w:rsidRDefault="00A12D31">
      <w:pPr>
        <w:spacing w:line="200" w:lineRule="exact"/>
        <w:ind w:left="2865" w:right="3017"/>
        <w:jc w:val="center"/>
        <w:rPr>
          <w:sz w:val="18"/>
          <w:szCs w:val="18"/>
        </w:rPr>
      </w:pPr>
      <w:r>
        <w:rPr>
          <w:spacing w:val="1"/>
          <w:sz w:val="18"/>
          <w:szCs w:val="18"/>
        </w:rPr>
        <w:t>P</w:t>
      </w:r>
      <w:r>
        <w:rPr>
          <w:sz w:val="18"/>
          <w:szCs w:val="18"/>
        </w:rPr>
        <w:t>r</w:t>
      </w:r>
      <w:r>
        <w:rPr>
          <w:spacing w:val="-1"/>
          <w:sz w:val="18"/>
          <w:szCs w:val="18"/>
        </w:rPr>
        <w:t>e</w:t>
      </w:r>
      <w:r>
        <w:rPr>
          <w:spacing w:val="1"/>
          <w:sz w:val="18"/>
          <w:szCs w:val="18"/>
        </w:rPr>
        <w:t>v</w:t>
      </w:r>
      <w:r>
        <w:rPr>
          <w:sz w:val="18"/>
          <w:szCs w:val="18"/>
        </w:rPr>
        <w:t xml:space="preserve">iew </w:t>
      </w:r>
      <w:r>
        <w:rPr>
          <w:spacing w:val="-3"/>
          <w:sz w:val="18"/>
          <w:szCs w:val="18"/>
        </w:rPr>
        <w:t>G</w:t>
      </w:r>
      <w:r>
        <w:rPr>
          <w:spacing w:val="-1"/>
          <w:sz w:val="18"/>
          <w:szCs w:val="18"/>
        </w:rPr>
        <w:t>am</w:t>
      </w:r>
      <w:r>
        <w:rPr>
          <w:spacing w:val="1"/>
          <w:sz w:val="18"/>
          <w:szCs w:val="18"/>
        </w:rPr>
        <w:t>b</w:t>
      </w:r>
      <w:r>
        <w:rPr>
          <w:spacing w:val="-1"/>
          <w:sz w:val="18"/>
          <w:szCs w:val="18"/>
        </w:rPr>
        <w:t>a</w:t>
      </w:r>
      <w:r>
        <w:rPr>
          <w:sz w:val="18"/>
          <w:szCs w:val="18"/>
        </w:rPr>
        <w:t>r</w:t>
      </w:r>
      <w:r>
        <w:rPr>
          <w:spacing w:val="1"/>
          <w:sz w:val="18"/>
          <w:szCs w:val="18"/>
        </w:rPr>
        <w:t xml:space="preserve"> d</w:t>
      </w:r>
      <w:r>
        <w:rPr>
          <w:sz w:val="18"/>
          <w:szCs w:val="18"/>
        </w:rPr>
        <w:t>i</w:t>
      </w:r>
      <w:r>
        <w:rPr>
          <w:spacing w:val="1"/>
          <w:sz w:val="18"/>
          <w:szCs w:val="18"/>
        </w:rPr>
        <w:t xml:space="preserve"> </w:t>
      </w:r>
      <w:r>
        <w:rPr>
          <w:sz w:val="18"/>
          <w:szCs w:val="18"/>
        </w:rPr>
        <w:t>Ta</w:t>
      </w:r>
      <w:r>
        <w:rPr>
          <w:spacing w:val="-1"/>
          <w:sz w:val="18"/>
          <w:szCs w:val="18"/>
        </w:rPr>
        <w:t>m</w:t>
      </w:r>
      <w:r>
        <w:rPr>
          <w:spacing w:val="1"/>
          <w:sz w:val="18"/>
          <w:szCs w:val="18"/>
        </w:rPr>
        <w:t>b</w:t>
      </w:r>
      <w:r>
        <w:rPr>
          <w:spacing w:val="-1"/>
          <w:sz w:val="18"/>
          <w:szCs w:val="18"/>
        </w:rPr>
        <w:t>a</w:t>
      </w:r>
      <w:r>
        <w:rPr>
          <w:sz w:val="18"/>
          <w:szCs w:val="18"/>
        </w:rPr>
        <w:t>h</w:t>
      </w:r>
      <w:r>
        <w:rPr>
          <w:spacing w:val="1"/>
          <w:sz w:val="18"/>
          <w:szCs w:val="18"/>
        </w:rPr>
        <w:t xml:space="preserve"> </w:t>
      </w:r>
      <w:r>
        <w:rPr>
          <w:sz w:val="18"/>
          <w:szCs w:val="18"/>
        </w:rPr>
        <w:t>B</w:t>
      </w:r>
      <w:r>
        <w:rPr>
          <w:spacing w:val="-1"/>
          <w:sz w:val="18"/>
          <w:szCs w:val="18"/>
        </w:rPr>
        <w:t>a</w:t>
      </w:r>
      <w:r>
        <w:rPr>
          <w:sz w:val="18"/>
          <w:szCs w:val="18"/>
        </w:rPr>
        <w:t>r</w:t>
      </w:r>
      <w:r>
        <w:rPr>
          <w:spacing w:val="-1"/>
          <w:sz w:val="18"/>
          <w:szCs w:val="18"/>
        </w:rPr>
        <w:t>a</w:t>
      </w:r>
      <w:r>
        <w:rPr>
          <w:spacing w:val="1"/>
          <w:sz w:val="18"/>
          <w:szCs w:val="18"/>
        </w:rPr>
        <w:t>n</w:t>
      </w:r>
      <w:r>
        <w:rPr>
          <w:sz w:val="18"/>
          <w:szCs w:val="18"/>
        </w:rPr>
        <w:t>g</w:t>
      </w:r>
    </w:p>
    <w:p w14:paraId="2B93DF63" w14:textId="77777777" w:rsidR="00855A51" w:rsidRDefault="00A12D31">
      <w:pPr>
        <w:spacing w:line="200" w:lineRule="exact"/>
        <w:ind w:left="3712" w:right="3818"/>
        <w:jc w:val="center"/>
        <w:rPr>
          <w:sz w:val="18"/>
          <w:szCs w:val="18"/>
        </w:rPr>
      </w:pPr>
      <w:r>
        <w:rPr>
          <w:spacing w:val="1"/>
          <w:sz w:val="18"/>
          <w:szCs w:val="18"/>
        </w:rPr>
        <w:t>P</w:t>
      </w:r>
      <w:r>
        <w:rPr>
          <w:spacing w:val="-1"/>
          <w:sz w:val="18"/>
          <w:szCs w:val="18"/>
        </w:rPr>
        <w:t>a</w:t>
      </w:r>
      <w:r>
        <w:rPr>
          <w:spacing w:val="1"/>
          <w:sz w:val="18"/>
          <w:szCs w:val="18"/>
        </w:rPr>
        <w:t>d</w:t>
      </w:r>
      <w:r>
        <w:rPr>
          <w:sz w:val="18"/>
          <w:szCs w:val="18"/>
        </w:rPr>
        <w:t xml:space="preserve">a </w:t>
      </w:r>
      <w:r>
        <w:rPr>
          <w:spacing w:val="1"/>
          <w:sz w:val="18"/>
          <w:szCs w:val="18"/>
        </w:rPr>
        <w:t>P</w:t>
      </w:r>
      <w:r>
        <w:rPr>
          <w:spacing w:val="-1"/>
          <w:sz w:val="18"/>
          <w:szCs w:val="18"/>
        </w:rPr>
        <w:t>e</w:t>
      </w:r>
      <w:r>
        <w:rPr>
          <w:sz w:val="18"/>
          <w:szCs w:val="18"/>
        </w:rPr>
        <w:t>t</w:t>
      </w:r>
      <w:r>
        <w:rPr>
          <w:spacing w:val="-1"/>
          <w:sz w:val="18"/>
          <w:szCs w:val="18"/>
        </w:rPr>
        <w:t>u</w:t>
      </w:r>
      <w:r>
        <w:rPr>
          <w:spacing w:val="1"/>
          <w:sz w:val="18"/>
          <w:szCs w:val="18"/>
        </w:rPr>
        <w:t>g</w:t>
      </w:r>
      <w:r>
        <w:rPr>
          <w:spacing w:val="-1"/>
          <w:sz w:val="18"/>
          <w:szCs w:val="18"/>
        </w:rPr>
        <w:t>a</w:t>
      </w:r>
      <w:r>
        <w:rPr>
          <w:sz w:val="18"/>
          <w:szCs w:val="18"/>
        </w:rPr>
        <w:t>s</w:t>
      </w:r>
    </w:p>
    <w:p w14:paraId="62EDA22B" w14:textId="77777777" w:rsidR="00855A51" w:rsidRDefault="00855A51">
      <w:pPr>
        <w:spacing w:line="200" w:lineRule="exact"/>
      </w:pPr>
    </w:p>
    <w:p w14:paraId="51733738" w14:textId="77777777" w:rsidR="00855A51" w:rsidRDefault="00855A51">
      <w:pPr>
        <w:spacing w:before="15" w:line="240" w:lineRule="exact"/>
        <w:rPr>
          <w:sz w:val="24"/>
          <w:szCs w:val="24"/>
        </w:rPr>
      </w:pPr>
    </w:p>
    <w:p w14:paraId="4C1A32E3" w14:textId="77777777" w:rsidR="00855A51" w:rsidRDefault="00965E2E">
      <w:pPr>
        <w:ind w:left="840"/>
      </w:pPr>
      <w:r>
        <w:pict w14:anchorId="0D006578">
          <v:shape id="_x0000_i1040" type="#_x0000_t75" style="width:336pt;height:177pt">
            <v:imagedata r:id="rId42" o:title=""/>
          </v:shape>
        </w:pict>
      </w:r>
    </w:p>
    <w:p w14:paraId="241F1C9D" w14:textId="77777777" w:rsidR="00855A51" w:rsidRDefault="00A12D31">
      <w:pPr>
        <w:spacing w:before="65"/>
        <w:ind w:left="3815" w:right="3818"/>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11</w:t>
      </w:r>
      <w:r>
        <w:rPr>
          <w:sz w:val="18"/>
          <w:szCs w:val="18"/>
        </w:rPr>
        <w:t>.</w:t>
      </w:r>
    </w:p>
    <w:p w14:paraId="589966F6" w14:textId="77777777" w:rsidR="00855A51" w:rsidRDefault="00A12D31">
      <w:pPr>
        <w:spacing w:line="200" w:lineRule="exact"/>
        <w:ind w:left="3162" w:right="3168"/>
        <w:jc w:val="center"/>
        <w:rPr>
          <w:sz w:val="18"/>
          <w:szCs w:val="18"/>
        </w:rPr>
      </w:pPr>
      <w:r>
        <w:rPr>
          <w:position w:val="-1"/>
          <w:sz w:val="18"/>
          <w:szCs w:val="18"/>
        </w:rPr>
        <w:t>Ta</w:t>
      </w:r>
      <w:r>
        <w:rPr>
          <w:spacing w:val="-1"/>
          <w:position w:val="-1"/>
          <w:sz w:val="18"/>
          <w:szCs w:val="18"/>
        </w:rPr>
        <w:t>m</w:t>
      </w:r>
      <w:r>
        <w:rPr>
          <w:spacing w:val="1"/>
          <w:position w:val="-1"/>
          <w:sz w:val="18"/>
          <w:szCs w:val="18"/>
        </w:rPr>
        <w:t>b</w:t>
      </w:r>
      <w:r>
        <w:rPr>
          <w:spacing w:val="-1"/>
          <w:position w:val="-1"/>
          <w:sz w:val="18"/>
          <w:szCs w:val="18"/>
        </w:rPr>
        <w:t>a</w:t>
      </w:r>
      <w:r>
        <w:rPr>
          <w:position w:val="-1"/>
          <w:sz w:val="18"/>
          <w:szCs w:val="18"/>
        </w:rPr>
        <w:t>h</w:t>
      </w:r>
      <w:r>
        <w:rPr>
          <w:spacing w:val="1"/>
          <w:position w:val="-1"/>
          <w:sz w:val="18"/>
          <w:szCs w:val="18"/>
        </w:rPr>
        <w:t xml:space="preserve"> </w:t>
      </w:r>
      <w:r>
        <w:rPr>
          <w:position w:val="-1"/>
          <w:sz w:val="18"/>
          <w:szCs w:val="18"/>
        </w:rPr>
        <w:t>B</w:t>
      </w:r>
      <w:r>
        <w:rPr>
          <w:spacing w:val="-1"/>
          <w:position w:val="-1"/>
          <w:sz w:val="18"/>
          <w:szCs w:val="18"/>
        </w:rPr>
        <w:t>a</w:t>
      </w:r>
      <w:r>
        <w:rPr>
          <w:position w:val="-1"/>
          <w:sz w:val="18"/>
          <w:szCs w:val="18"/>
        </w:rPr>
        <w:t>r</w:t>
      </w:r>
      <w:r>
        <w:rPr>
          <w:spacing w:val="-1"/>
          <w:position w:val="-1"/>
          <w:sz w:val="18"/>
          <w:szCs w:val="18"/>
        </w:rPr>
        <w:t>a</w:t>
      </w:r>
      <w:r>
        <w:rPr>
          <w:spacing w:val="1"/>
          <w:position w:val="-1"/>
          <w:sz w:val="18"/>
          <w:szCs w:val="18"/>
        </w:rPr>
        <w:t>n</w:t>
      </w:r>
      <w:r>
        <w:rPr>
          <w:position w:val="-1"/>
          <w:sz w:val="18"/>
          <w:szCs w:val="18"/>
        </w:rPr>
        <w:t>g</w:t>
      </w:r>
      <w:r>
        <w:rPr>
          <w:spacing w:val="1"/>
          <w:position w:val="-1"/>
          <w:sz w:val="18"/>
          <w:szCs w:val="18"/>
        </w:rPr>
        <w:t xml:space="preserve"> P</w:t>
      </w:r>
      <w:r>
        <w:rPr>
          <w:spacing w:val="-3"/>
          <w:position w:val="-1"/>
          <w:sz w:val="18"/>
          <w:szCs w:val="18"/>
        </w:rPr>
        <w:t>a</w:t>
      </w:r>
      <w:r>
        <w:rPr>
          <w:spacing w:val="1"/>
          <w:position w:val="-1"/>
          <w:sz w:val="18"/>
          <w:szCs w:val="18"/>
        </w:rPr>
        <w:t>d</w:t>
      </w:r>
      <w:r>
        <w:rPr>
          <w:position w:val="-1"/>
          <w:sz w:val="18"/>
          <w:szCs w:val="18"/>
        </w:rPr>
        <w:t xml:space="preserve">a </w:t>
      </w:r>
      <w:r>
        <w:rPr>
          <w:spacing w:val="1"/>
          <w:position w:val="-1"/>
          <w:sz w:val="18"/>
          <w:szCs w:val="18"/>
        </w:rPr>
        <w:t>P</w:t>
      </w:r>
      <w:r>
        <w:rPr>
          <w:spacing w:val="-1"/>
          <w:position w:val="-1"/>
          <w:sz w:val="18"/>
          <w:szCs w:val="18"/>
        </w:rPr>
        <w:t>e</w:t>
      </w:r>
      <w:r>
        <w:rPr>
          <w:position w:val="-1"/>
          <w:sz w:val="18"/>
          <w:szCs w:val="18"/>
        </w:rPr>
        <w:t>t</w:t>
      </w:r>
      <w:r>
        <w:rPr>
          <w:spacing w:val="-1"/>
          <w:position w:val="-1"/>
          <w:sz w:val="18"/>
          <w:szCs w:val="18"/>
        </w:rPr>
        <w:t>u</w:t>
      </w:r>
      <w:r>
        <w:rPr>
          <w:spacing w:val="1"/>
          <w:position w:val="-1"/>
          <w:sz w:val="18"/>
          <w:szCs w:val="18"/>
        </w:rPr>
        <w:t>g</w:t>
      </w:r>
      <w:r>
        <w:rPr>
          <w:spacing w:val="-1"/>
          <w:position w:val="-1"/>
          <w:sz w:val="18"/>
          <w:szCs w:val="18"/>
        </w:rPr>
        <w:t>a</w:t>
      </w:r>
      <w:r>
        <w:rPr>
          <w:position w:val="-1"/>
          <w:sz w:val="18"/>
          <w:szCs w:val="18"/>
        </w:rPr>
        <w:t>s</w:t>
      </w:r>
    </w:p>
    <w:p w14:paraId="100FC07D" w14:textId="77777777" w:rsidR="00855A51" w:rsidRDefault="00855A51">
      <w:pPr>
        <w:spacing w:line="200" w:lineRule="exact"/>
      </w:pPr>
    </w:p>
    <w:p w14:paraId="47583C13" w14:textId="77777777" w:rsidR="00855A51" w:rsidRDefault="00855A51">
      <w:pPr>
        <w:spacing w:before="20" w:line="280" w:lineRule="exact"/>
        <w:rPr>
          <w:sz w:val="28"/>
          <w:szCs w:val="28"/>
        </w:rPr>
      </w:pPr>
    </w:p>
    <w:p w14:paraId="1F057561" w14:textId="77777777" w:rsidR="00855A51" w:rsidRDefault="00965E2E">
      <w:pPr>
        <w:ind w:left="866"/>
      </w:pPr>
      <w:r>
        <w:pict w14:anchorId="63417772">
          <v:shape id="_x0000_i1041" type="#_x0000_t75" style="width:334.5pt;height:176pt">
            <v:imagedata r:id="rId43" o:title=""/>
          </v:shape>
        </w:pict>
      </w:r>
    </w:p>
    <w:p w14:paraId="2F74C0DD" w14:textId="77777777" w:rsidR="00855A51" w:rsidRDefault="00A12D31">
      <w:pPr>
        <w:spacing w:before="21"/>
        <w:ind w:left="3740" w:right="3892"/>
        <w:jc w:val="center"/>
        <w:rPr>
          <w:sz w:val="18"/>
          <w:szCs w:val="18"/>
        </w:rPr>
      </w:pPr>
      <w:r>
        <w:rPr>
          <w:spacing w:val="-3"/>
          <w:sz w:val="18"/>
          <w:szCs w:val="18"/>
        </w:rPr>
        <w:t>G</w:t>
      </w:r>
      <w:r>
        <w:rPr>
          <w:spacing w:val="1"/>
          <w:sz w:val="18"/>
          <w:szCs w:val="18"/>
        </w:rPr>
        <w:t>a</w:t>
      </w:r>
      <w:r>
        <w:rPr>
          <w:spacing w:val="-1"/>
          <w:sz w:val="18"/>
          <w:szCs w:val="18"/>
        </w:rPr>
        <w:t>m</w:t>
      </w:r>
      <w:r>
        <w:rPr>
          <w:spacing w:val="1"/>
          <w:sz w:val="18"/>
          <w:szCs w:val="18"/>
        </w:rPr>
        <w:t>b</w:t>
      </w:r>
      <w:r>
        <w:rPr>
          <w:spacing w:val="-1"/>
          <w:sz w:val="18"/>
          <w:szCs w:val="18"/>
        </w:rPr>
        <w:t>a</w:t>
      </w:r>
      <w:r>
        <w:rPr>
          <w:sz w:val="18"/>
          <w:szCs w:val="18"/>
        </w:rPr>
        <w:t>r</w:t>
      </w:r>
      <w:r>
        <w:rPr>
          <w:spacing w:val="1"/>
          <w:sz w:val="18"/>
          <w:szCs w:val="18"/>
        </w:rPr>
        <w:t xml:space="preserve"> 12</w:t>
      </w:r>
      <w:r>
        <w:rPr>
          <w:sz w:val="18"/>
          <w:szCs w:val="18"/>
        </w:rPr>
        <w:t>.</w:t>
      </w:r>
    </w:p>
    <w:p w14:paraId="2D17A1B9" w14:textId="77777777" w:rsidR="00855A51" w:rsidRDefault="00A12D31">
      <w:pPr>
        <w:spacing w:line="200" w:lineRule="exact"/>
        <w:ind w:left="2850" w:right="3006"/>
        <w:jc w:val="center"/>
        <w:rPr>
          <w:sz w:val="18"/>
          <w:szCs w:val="18"/>
        </w:rPr>
      </w:pPr>
      <w:r>
        <w:rPr>
          <w:sz w:val="18"/>
          <w:szCs w:val="18"/>
        </w:rPr>
        <w:t>C</w:t>
      </w:r>
      <w:r>
        <w:rPr>
          <w:spacing w:val="-1"/>
          <w:sz w:val="18"/>
          <w:szCs w:val="18"/>
        </w:rPr>
        <w:t>e</w:t>
      </w:r>
      <w:r>
        <w:rPr>
          <w:sz w:val="18"/>
          <w:szCs w:val="18"/>
        </w:rPr>
        <w:t>tak</w:t>
      </w:r>
      <w:r>
        <w:rPr>
          <w:spacing w:val="1"/>
          <w:sz w:val="18"/>
          <w:szCs w:val="18"/>
        </w:rPr>
        <w:t xml:space="preserve"> </w:t>
      </w:r>
      <w:r>
        <w:rPr>
          <w:sz w:val="18"/>
          <w:szCs w:val="18"/>
        </w:rPr>
        <w:t>La</w:t>
      </w:r>
      <w:r>
        <w:rPr>
          <w:spacing w:val="1"/>
          <w:sz w:val="18"/>
          <w:szCs w:val="18"/>
        </w:rPr>
        <w:t>po</w:t>
      </w:r>
      <w:r>
        <w:rPr>
          <w:sz w:val="18"/>
          <w:szCs w:val="18"/>
        </w:rPr>
        <w:t>r</w:t>
      </w:r>
      <w:r>
        <w:rPr>
          <w:spacing w:val="-1"/>
          <w:sz w:val="18"/>
          <w:szCs w:val="18"/>
        </w:rPr>
        <w:t>a</w:t>
      </w:r>
      <w:r>
        <w:rPr>
          <w:sz w:val="18"/>
          <w:szCs w:val="18"/>
        </w:rPr>
        <w:t>n</w:t>
      </w:r>
      <w:r>
        <w:rPr>
          <w:spacing w:val="-1"/>
          <w:sz w:val="18"/>
          <w:szCs w:val="18"/>
        </w:rPr>
        <w:t xml:space="preserve"> </w:t>
      </w:r>
      <w:r>
        <w:rPr>
          <w:sz w:val="18"/>
          <w:szCs w:val="18"/>
        </w:rPr>
        <w:t>B</w:t>
      </w:r>
      <w:r>
        <w:rPr>
          <w:spacing w:val="-1"/>
          <w:sz w:val="18"/>
          <w:szCs w:val="18"/>
        </w:rPr>
        <w:t>a</w:t>
      </w:r>
      <w:r>
        <w:rPr>
          <w:sz w:val="18"/>
          <w:szCs w:val="18"/>
        </w:rPr>
        <w:t>r</w:t>
      </w:r>
      <w:r>
        <w:rPr>
          <w:spacing w:val="-1"/>
          <w:sz w:val="18"/>
          <w:szCs w:val="18"/>
        </w:rPr>
        <w:t>a</w:t>
      </w:r>
      <w:r>
        <w:rPr>
          <w:spacing w:val="1"/>
          <w:sz w:val="18"/>
          <w:szCs w:val="18"/>
        </w:rPr>
        <w:t>n</w:t>
      </w:r>
      <w:r>
        <w:rPr>
          <w:sz w:val="18"/>
          <w:szCs w:val="18"/>
        </w:rPr>
        <w:t>g</w:t>
      </w:r>
      <w:r>
        <w:rPr>
          <w:spacing w:val="-1"/>
          <w:sz w:val="18"/>
          <w:szCs w:val="18"/>
        </w:rPr>
        <w:t xml:space="preserve"> </w:t>
      </w:r>
      <w:r>
        <w:rPr>
          <w:spacing w:val="1"/>
          <w:sz w:val="18"/>
          <w:szCs w:val="18"/>
        </w:rPr>
        <w:t>P</w:t>
      </w:r>
      <w:r>
        <w:rPr>
          <w:spacing w:val="-1"/>
          <w:sz w:val="18"/>
          <w:szCs w:val="18"/>
        </w:rPr>
        <w:t>a</w:t>
      </w:r>
      <w:r>
        <w:rPr>
          <w:spacing w:val="1"/>
          <w:sz w:val="18"/>
          <w:szCs w:val="18"/>
        </w:rPr>
        <w:t>d</w:t>
      </w:r>
      <w:r>
        <w:rPr>
          <w:sz w:val="18"/>
          <w:szCs w:val="18"/>
        </w:rPr>
        <w:t xml:space="preserve">a </w:t>
      </w:r>
      <w:r>
        <w:rPr>
          <w:spacing w:val="1"/>
          <w:sz w:val="18"/>
          <w:szCs w:val="18"/>
        </w:rPr>
        <w:t>P</w:t>
      </w:r>
      <w:r>
        <w:rPr>
          <w:spacing w:val="-1"/>
          <w:sz w:val="18"/>
          <w:szCs w:val="18"/>
        </w:rPr>
        <w:t>e</w:t>
      </w:r>
      <w:r>
        <w:rPr>
          <w:sz w:val="18"/>
          <w:szCs w:val="18"/>
        </w:rPr>
        <w:t>t</w:t>
      </w:r>
      <w:r>
        <w:rPr>
          <w:spacing w:val="-1"/>
          <w:sz w:val="18"/>
          <w:szCs w:val="18"/>
        </w:rPr>
        <w:t>u</w:t>
      </w:r>
      <w:r>
        <w:rPr>
          <w:spacing w:val="1"/>
          <w:sz w:val="18"/>
          <w:szCs w:val="18"/>
        </w:rPr>
        <w:t>g</w:t>
      </w:r>
      <w:r>
        <w:rPr>
          <w:spacing w:val="-1"/>
          <w:sz w:val="18"/>
          <w:szCs w:val="18"/>
        </w:rPr>
        <w:t>a</w:t>
      </w:r>
      <w:r>
        <w:rPr>
          <w:sz w:val="18"/>
          <w:szCs w:val="18"/>
        </w:rPr>
        <w:t>s</w:t>
      </w:r>
    </w:p>
    <w:sectPr w:rsidR="00855A51">
      <w:footerReference w:type="default" r:id="rId44"/>
      <w:pgSz w:w="11920" w:h="16860"/>
      <w:pgMar w:top="1580" w:right="1680" w:bottom="280" w:left="1680" w:header="0"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2BB717" w14:textId="77777777" w:rsidR="00E25532" w:rsidRDefault="00E25532">
      <w:r>
        <w:separator/>
      </w:r>
    </w:p>
  </w:endnote>
  <w:endnote w:type="continuationSeparator" w:id="0">
    <w:p w14:paraId="0E7F7FD4" w14:textId="77777777" w:rsidR="00E25532" w:rsidRDefault="00E25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C21CB" w14:textId="77777777" w:rsidR="00BE48A0" w:rsidRDefault="00E25532">
    <w:pPr>
      <w:spacing w:line="200" w:lineRule="exact"/>
    </w:pPr>
    <w:r>
      <w:pict w14:anchorId="673588ED">
        <v:shapetype id="_x0000_t202" coordsize="21600,21600" o:spt="202" path="m,l,21600r21600,l21600,xe">
          <v:stroke joinstyle="miter"/>
          <v:path gradientshapeok="t" o:connecttype="rect"/>
        </v:shapetype>
        <v:shape id="_x0000_s2051" type="#_x0000_t202" style="position:absolute;margin-left:301pt;margin-top:777.3pt;width:10.7pt;height:13.05pt;z-index:-1108;mso-position-horizontal-relative:page;mso-position-vertical-relative:page" filled="f" stroked="f">
          <v:textbox inset="0,0,0,0">
            <w:txbxContent>
              <w:p w14:paraId="12162BC7" w14:textId="77777777" w:rsidR="00BE48A0" w:rsidRDefault="00BE48A0">
                <w:pPr>
                  <w:spacing w:line="240" w:lineRule="exact"/>
                  <w:ind w:left="20" w:right="-33"/>
                  <w:rPr>
                    <w:sz w:val="22"/>
                    <w:szCs w:val="22"/>
                  </w:rPr>
                </w:pPr>
                <w:r>
                  <w:rPr>
                    <w:spacing w:val="1"/>
                    <w:sz w:val="22"/>
                    <w:szCs w:val="22"/>
                  </w:rPr>
                  <w:t>iv</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7DCE0" w14:textId="51FABDEA" w:rsidR="00FD5276" w:rsidRPr="00FD5276" w:rsidRDefault="00FD5276" w:rsidP="00FD5276">
    <w:pPr>
      <w:spacing w:line="200" w:lineRule="exact"/>
      <w:jc w:val="center"/>
      <w:rPr>
        <w:sz w:val="22"/>
        <w:szCs w:val="22"/>
        <w:lang w:val="id-ID"/>
      </w:rPr>
    </w:pPr>
    <w:r w:rsidRPr="00FD5276">
      <w:rPr>
        <w:sz w:val="22"/>
        <w:szCs w:val="22"/>
        <w:lang w:val="id-ID"/>
      </w:rPr>
      <w:t>2</w:t>
    </w:r>
    <w:r>
      <w:rPr>
        <w:sz w:val="22"/>
        <w:szCs w:val="22"/>
        <w:lang w:val="id-ID"/>
      </w:rPr>
      <w:t>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523FB" w14:textId="1F2DED8B" w:rsidR="00FD5276" w:rsidRPr="00FD5276" w:rsidRDefault="00FD5276" w:rsidP="00FD5276">
    <w:pPr>
      <w:spacing w:line="200" w:lineRule="exact"/>
      <w:jc w:val="center"/>
      <w:rPr>
        <w:sz w:val="22"/>
        <w:szCs w:val="22"/>
        <w:lang w:val="id-ID"/>
      </w:rPr>
    </w:pPr>
    <w:r w:rsidRPr="00FD5276">
      <w:rPr>
        <w:sz w:val="22"/>
        <w:szCs w:val="22"/>
        <w:lang w:val="id-ID"/>
      </w:rPr>
      <w:t>2</w:t>
    </w:r>
    <w:r>
      <w:rPr>
        <w:sz w:val="22"/>
        <w:szCs w:val="22"/>
        <w:lang w:val="id-ID"/>
      </w:rPr>
      <w:t>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C159F" w14:textId="6CA15369" w:rsidR="00FD5276" w:rsidRPr="00FD5276" w:rsidRDefault="00FD5276" w:rsidP="00FD5276">
    <w:pPr>
      <w:spacing w:line="200" w:lineRule="exact"/>
      <w:jc w:val="center"/>
      <w:rPr>
        <w:sz w:val="22"/>
        <w:szCs w:val="22"/>
        <w:lang w:val="id-ID"/>
      </w:rPr>
    </w:pPr>
    <w:r w:rsidRPr="00FD5276">
      <w:rPr>
        <w:sz w:val="22"/>
        <w:szCs w:val="22"/>
        <w:lang w:val="id-ID"/>
      </w:rPr>
      <w:t>2</w:t>
    </w:r>
    <w:r>
      <w:rPr>
        <w:sz w:val="22"/>
        <w:szCs w:val="22"/>
        <w:lang w:val="id-ID"/>
      </w:rPr>
      <w:t>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B06F1" w14:textId="77777777" w:rsidR="00BE48A0" w:rsidRPr="00BE48A0" w:rsidRDefault="00E25532">
    <w:pPr>
      <w:spacing w:line="200" w:lineRule="exact"/>
      <w:rPr>
        <w:lang w:val="id-ID"/>
      </w:rPr>
    </w:pPr>
    <w:r>
      <w:pict w14:anchorId="0BD2D2D4">
        <v:shapetype id="_x0000_t202" coordsize="21600,21600" o:spt="202" path="m,l,21600r21600,l21600,xe">
          <v:stroke joinstyle="miter"/>
          <v:path gradientshapeok="t" o:connecttype="rect"/>
        </v:shapetype>
        <v:shape id="_x0000_s2050" type="#_x0000_t202" style="position:absolute;margin-left:301.55pt;margin-top:777.3pt;width:17.45pt;height:13.05pt;z-index:-1107;mso-position-horizontal-relative:page;mso-position-vertical-relative:page" filled="f" stroked="f">
          <v:textbox style="mso-next-textbox:#_x0000_s2050" inset="0,0,0,0">
            <w:txbxContent>
              <w:p w14:paraId="6E2B5AA0" w14:textId="77777777" w:rsidR="00BE48A0" w:rsidRPr="00BE48A0" w:rsidRDefault="00BE48A0" w:rsidP="00BE48A0">
                <w:pPr>
                  <w:spacing w:line="240" w:lineRule="exact"/>
                  <w:ind w:right="-236"/>
                  <w:rPr>
                    <w:sz w:val="22"/>
                    <w:szCs w:val="22"/>
                    <w:lang w:val="id-ID"/>
                  </w:rPr>
                </w:pPr>
                <w:r>
                  <w:fldChar w:fldCharType="begin"/>
                </w:r>
                <w:r>
                  <w:rPr>
                    <w:sz w:val="22"/>
                    <w:szCs w:val="22"/>
                  </w:rPr>
                  <w:instrText xml:space="preserve"> PAGE </w:instrText>
                </w:r>
                <w:r>
                  <w:fldChar w:fldCharType="separate"/>
                </w:r>
                <w:r>
                  <w:rPr>
                    <w:noProof/>
                    <w:sz w:val="22"/>
                    <w:szCs w:val="22"/>
                  </w:rPr>
                  <w:t>11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790AF" w14:textId="77777777" w:rsidR="00BE48A0" w:rsidRPr="00BE48A0" w:rsidRDefault="00BE48A0">
    <w:pPr>
      <w:pStyle w:val="Footer"/>
      <w:jc w:val="center"/>
      <w:rPr>
        <w:caps/>
        <w:noProof/>
        <w:color w:val="000000" w:themeColor="text1"/>
        <w:sz w:val="22"/>
        <w:szCs w:val="22"/>
      </w:rPr>
    </w:pPr>
    <w:r w:rsidRPr="00BE48A0">
      <w:rPr>
        <w:caps/>
        <w:color w:val="000000" w:themeColor="text1"/>
        <w:sz w:val="22"/>
        <w:szCs w:val="22"/>
      </w:rPr>
      <w:fldChar w:fldCharType="begin"/>
    </w:r>
    <w:r w:rsidRPr="00BE48A0">
      <w:rPr>
        <w:caps/>
        <w:color w:val="000000" w:themeColor="text1"/>
        <w:sz w:val="22"/>
        <w:szCs w:val="22"/>
      </w:rPr>
      <w:instrText xml:space="preserve"> PAGE   \* MERGEFORMAT </w:instrText>
    </w:r>
    <w:r w:rsidRPr="00BE48A0">
      <w:rPr>
        <w:caps/>
        <w:color w:val="000000" w:themeColor="text1"/>
        <w:sz w:val="22"/>
        <w:szCs w:val="22"/>
      </w:rPr>
      <w:fldChar w:fldCharType="separate"/>
    </w:r>
    <w:r w:rsidRPr="00BE48A0">
      <w:rPr>
        <w:caps/>
        <w:noProof/>
        <w:color w:val="000000" w:themeColor="text1"/>
        <w:sz w:val="22"/>
        <w:szCs w:val="22"/>
      </w:rPr>
      <w:t>2</w:t>
    </w:r>
    <w:r w:rsidRPr="00BE48A0">
      <w:rPr>
        <w:caps/>
        <w:noProof/>
        <w:color w:val="000000" w:themeColor="text1"/>
        <w:sz w:val="22"/>
        <w:szCs w:val="22"/>
      </w:rPr>
      <w:fldChar w:fldCharType="end"/>
    </w:r>
  </w:p>
  <w:p w14:paraId="7798D74F" w14:textId="77777777" w:rsidR="00BE48A0" w:rsidRPr="00BE48A0" w:rsidRDefault="00BE48A0">
    <w:pPr>
      <w:spacing w:line="0" w:lineRule="atLeast"/>
      <w:rPr>
        <w:color w:val="000000" w:themeColor="text1"/>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E9104" w14:textId="77777777" w:rsidR="00BE48A0" w:rsidRPr="00BE48A0" w:rsidRDefault="00BE48A0">
    <w:pPr>
      <w:pStyle w:val="Footer"/>
      <w:jc w:val="center"/>
      <w:rPr>
        <w:caps/>
        <w:noProof/>
        <w:color w:val="000000" w:themeColor="text1"/>
        <w:sz w:val="22"/>
        <w:szCs w:val="22"/>
      </w:rPr>
    </w:pPr>
    <w:r w:rsidRPr="00BE48A0">
      <w:rPr>
        <w:caps/>
        <w:color w:val="000000" w:themeColor="text1"/>
        <w:sz w:val="22"/>
        <w:szCs w:val="22"/>
      </w:rPr>
      <w:fldChar w:fldCharType="begin"/>
    </w:r>
    <w:r w:rsidRPr="00BE48A0">
      <w:rPr>
        <w:caps/>
        <w:color w:val="000000" w:themeColor="text1"/>
        <w:sz w:val="22"/>
        <w:szCs w:val="22"/>
      </w:rPr>
      <w:instrText xml:space="preserve"> PAGE   \* MERGEFORMAT </w:instrText>
    </w:r>
    <w:r w:rsidRPr="00BE48A0">
      <w:rPr>
        <w:caps/>
        <w:color w:val="000000" w:themeColor="text1"/>
        <w:sz w:val="22"/>
        <w:szCs w:val="22"/>
      </w:rPr>
      <w:fldChar w:fldCharType="separate"/>
    </w:r>
    <w:r w:rsidRPr="00BE48A0">
      <w:rPr>
        <w:caps/>
        <w:noProof/>
        <w:color w:val="000000" w:themeColor="text1"/>
        <w:sz w:val="22"/>
        <w:szCs w:val="22"/>
      </w:rPr>
      <w:t>2</w:t>
    </w:r>
    <w:r w:rsidRPr="00BE48A0">
      <w:rPr>
        <w:caps/>
        <w:noProof/>
        <w:color w:val="000000" w:themeColor="text1"/>
        <w:sz w:val="22"/>
        <w:szCs w:val="22"/>
      </w:rPr>
      <w:fldChar w:fldCharType="end"/>
    </w:r>
  </w:p>
  <w:p w14:paraId="4AC33082" w14:textId="77777777" w:rsidR="00BE48A0" w:rsidRPr="00BE48A0" w:rsidRDefault="00BE48A0">
    <w:pPr>
      <w:spacing w:line="0" w:lineRule="atLeast"/>
      <w:rPr>
        <w:color w:val="000000" w:themeColor="text1"/>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879E2" w14:textId="77777777" w:rsidR="00BE48A0" w:rsidRPr="00BE48A0" w:rsidRDefault="00BE48A0">
    <w:pPr>
      <w:pStyle w:val="Footer"/>
      <w:jc w:val="center"/>
      <w:rPr>
        <w:caps/>
        <w:noProof/>
        <w:color w:val="000000" w:themeColor="text1"/>
        <w:sz w:val="22"/>
        <w:szCs w:val="22"/>
      </w:rPr>
    </w:pPr>
    <w:r w:rsidRPr="00BE48A0">
      <w:rPr>
        <w:caps/>
        <w:color w:val="000000" w:themeColor="text1"/>
        <w:sz w:val="22"/>
        <w:szCs w:val="22"/>
      </w:rPr>
      <w:fldChar w:fldCharType="begin"/>
    </w:r>
    <w:r w:rsidRPr="00BE48A0">
      <w:rPr>
        <w:caps/>
        <w:color w:val="000000" w:themeColor="text1"/>
        <w:sz w:val="22"/>
        <w:szCs w:val="22"/>
      </w:rPr>
      <w:instrText xml:space="preserve"> PAGE   \* MERGEFORMAT </w:instrText>
    </w:r>
    <w:r w:rsidRPr="00BE48A0">
      <w:rPr>
        <w:caps/>
        <w:color w:val="000000" w:themeColor="text1"/>
        <w:sz w:val="22"/>
        <w:szCs w:val="22"/>
      </w:rPr>
      <w:fldChar w:fldCharType="separate"/>
    </w:r>
    <w:r w:rsidRPr="00BE48A0">
      <w:rPr>
        <w:caps/>
        <w:noProof/>
        <w:color w:val="000000" w:themeColor="text1"/>
        <w:sz w:val="22"/>
        <w:szCs w:val="22"/>
      </w:rPr>
      <w:t>2</w:t>
    </w:r>
    <w:r w:rsidRPr="00BE48A0">
      <w:rPr>
        <w:caps/>
        <w:noProof/>
        <w:color w:val="000000" w:themeColor="text1"/>
        <w:sz w:val="22"/>
        <w:szCs w:val="22"/>
      </w:rPr>
      <w:fldChar w:fldCharType="end"/>
    </w:r>
  </w:p>
  <w:p w14:paraId="60874A10" w14:textId="77777777" w:rsidR="00BE48A0" w:rsidRPr="00BE48A0" w:rsidRDefault="00BE48A0">
    <w:pPr>
      <w:spacing w:line="0" w:lineRule="atLeast"/>
      <w:rPr>
        <w:color w:val="000000" w:themeColor="text1"/>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0F45E" w14:textId="77777777" w:rsidR="00BE48A0" w:rsidRPr="00BE48A0" w:rsidRDefault="00BE48A0">
    <w:pPr>
      <w:pStyle w:val="Footer"/>
      <w:jc w:val="center"/>
      <w:rPr>
        <w:caps/>
        <w:noProof/>
        <w:color w:val="000000" w:themeColor="text1"/>
        <w:sz w:val="22"/>
        <w:szCs w:val="22"/>
      </w:rPr>
    </w:pPr>
    <w:r w:rsidRPr="00BE48A0">
      <w:rPr>
        <w:caps/>
        <w:color w:val="000000" w:themeColor="text1"/>
        <w:sz w:val="22"/>
        <w:szCs w:val="22"/>
      </w:rPr>
      <w:fldChar w:fldCharType="begin"/>
    </w:r>
    <w:r w:rsidRPr="00BE48A0">
      <w:rPr>
        <w:caps/>
        <w:color w:val="000000" w:themeColor="text1"/>
        <w:sz w:val="22"/>
        <w:szCs w:val="22"/>
      </w:rPr>
      <w:instrText xml:space="preserve"> PAGE   \* MERGEFORMAT </w:instrText>
    </w:r>
    <w:r w:rsidRPr="00BE48A0">
      <w:rPr>
        <w:caps/>
        <w:color w:val="000000" w:themeColor="text1"/>
        <w:sz w:val="22"/>
        <w:szCs w:val="22"/>
      </w:rPr>
      <w:fldChar w:fldCharType="separate"/>
    </w:r>
    <w:r w:rsidRPr="00BE48A0">
      <w:rPr>
        <w:caps/>
        <w:noProof/>
        <w:color w:val="000000" w:themeColor="text1"/>
        <w:sz w:val="22"/>
        <w:szCs w:val="22"/>
      </w:rPr>
      <w:t>2</w:t>
    </w:r>
    <w:r w:rsidRPr="00BE48A0">
      <w:rPr>
        <w:caps/>
        <w:noProof/>
        <w:color w:val="000000" w:themeColor="text1"/>
        <w:sz w:val="22"/>
        <w:szCs w:val="22"/>
      </w:rPr>
      <w:fldChar w:fldCharType="end"/>
    </w:r>
  </w:p>
  <w:p w14:paraId="14F8F470" w14:textId="77777777" w:rsidR="00BE48A0" w:rsidRPr="00BE48A0" w:rsidRDefault="00BE48A0">
    <w:pPr>
      <w:spacing w:line="0" w:lineRule="atLeast"/>
      <w:rPr>
        <w:color w:val="000000" w:themeColor="text1"/>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B8768" w14:textId="77777777" w:rsidR="00BE48A0" w:rsidRPr="00FD5276" w:rsidRDefault="00BE48A0">
    <w:pPr>
      <w:pStyle w:val="Footer"/>
      <w:jc w:val="center"/>
      <w:rPr>
        <w:caps/>
        <w:noProof/>
        <w:color w:val="000000" w:themeColor="text1"/>
        <w:sz w:val="22"/>
        <w:szCs w:val="22"/>
      </w:rPr>
    </w:pPr>
    <w:r w:rsidRPr="00FD5276">
      <w:rPr>
        <w:caps/>
        <w:color w:val="000000" w:themeColor="text1"/>
        <w:sz w:val="22"/>
        <w:szCs w:val="22"/>
      </w:rPr>
      <w:fldChar w:fldCharType="begin"/>
    </w:r>
    <w:r w:rsidRPr="00FD5276">
      <w:rPr>
        <w:caps/>
        <w:color w:val="000000" w:themeColor="text1"/>
        <w:sz w:val="22"/>
        <w:szCs w:val="22"/>
      </w:rPr>
      <w:instrText xml:space="preserve"> PAGE   \* MERGEFORMAT </w:instrText>
    </w:r>
    <w:r w:rsidRPr="00FD5276">
      <w:rPr>
        <w:caps/>
        <w:color w:val="000000" w:themeColor="text1"/>
        <w:sz w:val="22"/>
        <w:szCs w:val="22"/>
      </w:rPr>
      <w:fldChar w:fldCharType="separate"/>
    </w:r>
    <w:r w:rsidRPr="00FD5276">
      <w:rPr>
        <w:caps/>
        <w:noProof/>
        <w:color w:val="000000" w:themeColor="text1"/>
        <w:sz w:val="22"/>
        <w:szCs w:val="22"/>
      </w:rPr>
      <w:t>2</w:t>
    </w:r>
    <w:r w:rsidRPr="00FD5276">
      <w:rPr>
        <w:caps/>
        <w:noProof/>
        <w:color w:val="000000" w:themeColor="text1"/>
        <w:sz w:val="22"/>
        <w:szCs w:val="22"/>
      </w:rPr>
      <w:fldChar w:fldCharType="end"/>
    </w:r>
  </w:p>
  <w:p w14:paraId="26288D48" w14:textId="77777777" w:rsidR="00BE48A0" w:rsidRPr="00FD5276" w:rsidRDefault="00BE48A0">
    <w:pPr>
      <w:spacing w:line="0" w:lineRule="atLeast"/>
      <w:rPr>
        <w:color w:val="000000" w:themeColor="text1"/>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C94F5" w14:textId="2C6920D3" w:rsidR="00BE48A0" w:rsidRPr="00FD5276" w:rsidRDefault="00FD5276" w:rsidP="00FD5276">
    <w:pPr>
      <w:spacing w:line="200" w:lineRule="exact"/>
      <w:jc w:val="center"/>
      <w:rPr>
        <w:sz w:val="24"/>
        <w:szCs w:val="24"/>
        <w:lang w:val="id-ID"/>
      </w:rPr>
    </w:pPr>
    <w:r w:rsidRPr="00FD5276">
      <w:rPr>
        <w:sz w:val="22"/>
        <w:szCs w:val="22"/>
        <w:lang w:val="id-ID"/>
      </w:rPr>
      <w:t>2</w:t>
    </w:r>
    <w:r>
      <w:rPr>
        <w:sz w:val="22"/>
        <w:szCs w:val="22"/>
        <w:lang w:val="id-ID"/>
      </w:rPr>
      <w:t>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31F44" w14:textId="2FC6BD8B" w:rsidR="00FD5276" w:rsidRPr="00FD5276" w:rsidRDefault="00FD5276" w:rsidP="00FD5276">
    <w:pPr>
      <w:spacing w:line="200" w:lineRule="exact"/>
      <w:jc w:val="center"/>
      <w:rPr>
        <w:sz w:val="22"/>
        <w:szCs w:val="22"/>
        <w:lang w:val="id-ID"/>
      </w:rPr>
    </w:pPr>
    <w:r w:rsidRPr="00FD5276">
      <w:rPr>
        <w:sz w:val="22"/>
        <w:szCs w:val="22"/>
        <w:lang w:val="id-ID"/>
      </w:rPr>
      <w:t>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45CB4" w14:textId="77777777" w:rsidR="00E25532" w:rsidRDefault="00E25532">
      <w:r>
        <w:separator/>
      </w:r>
    </w:p>
  </w:footnote>
  <w:footnote w:type="continuationSeparator" w:id="0">
    <w:p w14:paraId="22C2447E" w14:textId="77777777" w:rsidR="00E25532" w:rsidRDefault="00E255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20A9"/>
    <w:multiLevelType w:val="hybridMultilevel"/>
    <w:tmpl w:val="8D7E83D0"/>
    <w:lvl w:ilvl="0" w:tplc="81066412">
      <w:start w:val="1"/>
      <w:numFmt w:val="lowerLetter"/>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 w15:restartNumberingAfterBreak="0">
    <w:nsid w:val="0DF80C5C"/>
    <w:multiLevelType w:val="hybridMultilevel"/>
    <w:tmpl w:val="F222924C"/>
    <w:lvl w:ilvl="0" w:tplc="44445CFE">
      <w:start w:val="1"/>
      <w:numFmt w:val="lowerLetter"/>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2" w15:restartNumberingAfterBreak="0">
    <w:nsid w:val="0E4F14CB"/>
    <w:multiLevelType w:val="hybridMultilevel"/>
    <w:tmpl w:val="CE8429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EE9017A"/>
    <w:multiLevelType w:val="hybridMultilevel"/>
    <w:tmpl w:val="35B4BAEE"/>
    <w:lvl w:ilvl="0" w:tplc="0421000F">
      <w:start w:val="1"/>
      <w:numFmt w:val="decimal"/>
      <w:lvlText w:val="%1."/>
      <w:lvlJc w:val="left"/>
      <w:pPr>
        <w:ind w:left="8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0C24D5"/>
    <w:multiLevelType w:val="hybridMultilevel"/>
    <w:tmpl w:val="A63CD1E4"/>
    <w:lvl w:ilvl="0" w:tplc="4836C7AC">
      <w:start w:val="1"/>
      <w:numFmt w:val="lowerLetter"/>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5" w15:restartNumberingAfterBreak="0">
    <w:nsid w:val="23AD620F"/>
    <w:multiLevelType w:val="hybridMultilevel"/>
    <w:tmpl w:val="76AE51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42849B9"/>
    <w:multiLevelType w:val="hybridMultilevel"/>
    <w:tmpl w:val="B2223B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0330ADD"/>
    <w:multiLevelType w:val="hybridMultilevel"/>
    <w:tmpl w:val="07E8AB6E"/>
    <w:lvl w:ilvl="0" w:tplc="5CEEA7BA">
      <w:start w:val="1"/>
      <w:numFmt w:val="lowerLetter"/>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8" w15:restartNumberingAfterBreak="0">
    <w:nsid w:val="5D997922"/>
    <w:multiLevelType w:val="hybridMultilevel"/>
    <w:tmpl w:val="8812AE60"/>
    <w:lvl w:ilvl="0" w:tplc="35CC272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5E04023D"/>
    <w:multiLevelType w:val="hybridMultilevel"/>
    <w:tmpl w:val="4358120A"/>
    <w:lvl w:ilvl="0" w:tplc="1A569F50">
      <w:start w:val="1"/>
      <w:numFmt w:val="lowerLetter"/>
      <w:lvlText w:val="%1."/>
      <w:lvlJc w:val="left"/>
      <w:pPr>
        <w:ind w:left="1180" w:hanging="360"/>
      </w:pPr>
      <w:rPr>
        <w:rFonts w:hint="default"/>
      </w:rPr>
    </w:lvl>
    <w:lvl w:ilvl="1" w:tplc="04210019" w:tentative="1">
      <w:start w:val="1"/>
      <w:numFmt w:val="lowerLetter"/>
      <w:lvlText w:val="%2."/>
      <w:lvlJc w:val="left"/>
      <w:pPr>
        <w:ind w:left="1900" w:hanging="360"/>
      </w:pPr>
    </w:lvl>
    <w:lvl w:ilvl="2" w:tplc="0421001B" w:tentative="1">
      <w:start w:val="1"/>
      <w:numFmt w:val="lowerRoman"/>
      <w:lvlText w:val="%3."/>
      <w:lvlJc w:val="right"/>
      <w:pPr>
        <w:ind w:left="2620" w:hanging="180"/>
      </w:pPr>
    </w:lvl>
    <w:lvl w:ilvl="3" w:tplc="0421000F" w:tentative="1">
      <w:start w:val="1"/>
      <w:numFmt w:val="decimal"/>
      <w:lvlText w:val="%4."/>
      <w:lvlJc w:val="left"/>
      <w:pPr>
        <w:ind w:left="3340" w:hanging="360"/>
      </w:pPr>
    </w:lvl>
    <w:lvl w:ilvl="4" w:tplc="04210019" w:tentative="1">
      <w:start w:val="1"/>
      <w:numFmt w:val="lowerLetter"/>
      <w:lvlText w:val="%5."/>
      <w:lvlJc w:val="left"/>
      <w:pPr>
        <w:ind w:left="4060" w:hanging="360"/>
      </w:pPr>
    </w:lvl>
    <w:lvl w:ilvl="5" w:tplc="0421001B" w:tentative="1">
      <w:start w:val="1"/>
      <w:numFmt w:val="lowerRoman"/>
      <w:lvlText w:val="%6."/>
      <w:lvlJc w:val="right"/>
      <w:pPr>
        <w:ind w:left="4780" w:hanging="180"/>
      </w:pPr>
    </w:lvl>
    <w:lvl w:ilvl="6" w:tplc="0421000F" w:tentative="1">
      <w:start w:val="1"/>
      <w:numFmt w:val="decimal"/>
      <w:lvlText w:val="%7."/>
      <w:lvlJc w:val="left"/>
      <w:pPr>
        <w:ind w:left="5500" w:hanging="360"/>
      </w:pPr>
    </w:lvl>
    <w:lvl w:ilvl="7" w:tplc="04210019" w:tentative="1">
      <w:start w:val="1"/>
      <w:numFmt w:val="lowerLetter"/>
      <w:lvlText w:val="%8."/>
      <w:lvlJc w:val="left"/>
      <w:pPr>
        <w:ind w:left="6220" w:hanging="360"/>
      </w:pPr>
    </w:lvl>
    <w:lvl w:ilvl="8" w:tplc="0421001B" w:tentative="1">
      <w:start w:val="1"/>
      <w:numFmt w:val="lowerRoman"/>
      <w:lvlText w:val="%9."/>
      <w:lvlJc w:val="right"/>
      <w:pPr>
        <w:ind w:left="6940" w:hanging="180"/>
      </w:pPr>
    </w:lvl>
  </w:abstractNum>
  <w:abstractNum w:abstractNumId="10" w15:restartNumberingAfterBreak="0">
    <w:nsid w:val="6A2C591C"/>
    <w:multiLevelType w:val="multilevel"/>
    <w:tmpl w:val="8924C9B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1" w15:restartNumberingAfterBreak="0">
    <w:nsid w:val="6F18436B"/>
    <w:multiLevelType w:val="hybridMultilevel"/>
    <w:tmpl w:val="0A1ACCFA"/>
    <w:lvl w:ilvl="0" w:tplc="E130699C">
      <w:start w:val="1"/>
      <w:numFmt w:val="decimal"/>
      <w:lvlText w:val="%1."/>
      <w:lvlJc w:val="left"/>
      <w:pPr>
        <w:ind w:left="820" w:hanging="360"/>
      </w:pPr>
      <w:rPr>
        <w:rFonts w:hint="default"/>
      </w:rPr>
    </w:lvl>
    <w:lvl w:ilvl="1" w:tplc="04210019" w:tentative="1">
      <w:start w:val="1"/>
      <w:numFmt w:val="lowerLetter"/>
      <w:lvlText w:val="%2."/>
      <w:lvlJc w:val="left"/>
      <w:pPr>
        <w:ind w:left="1540" w:hanging="360"/>
      </w:pPr>
    </w:lvl>
    <w:lvl w:ilvl="2" w:tplc="0421001B" w:tentative="1">
      <w:start w:val="1"/>
      <w:numFmt w:val="lowerRoman"/>
      <w:lvlText w:val="%3."/>
      <w:lvlJc w:val="right"/>
      <w:pPr>
        <w:ind w:left="2260" w:hanging="180"/>
      </w:pPr>
    </w:lvl>
    <w:lvl w:ilvl="3" w:tplc="0421000F" w:tentative="1">
      <w:start w:val="1"/>
      <w:numFmt w:val="decimal"/>
      <w:lvlText w:val="%4."/>
      <w:lvlJc w:val="left"/>
      <w:pPr>
        <w:ind w:left="2980" w:hanging="360"/>
      </w:pPr>
    </w:lvl>
    <w:lvl w:ilvl="4" w:tplc="04210019" w:tentative="1">
      <w:start w:val="1"/>
      <w:numFmt w:val="lowerLetter"/>
      <w:lvlText w:val="%5."/>
      <w:lvlJc w:val="left"/>
      <w:pPr>
        <w:ind w:left="3700" w:hanging="360"/>
      </w:pPr>
    </w:lvl>
    <w:lvl w:ilvl="5" w:tplc="0421001B" w:tentative="1">
      <w:start w:val="1"/>
      <w:numFmt w:val="lowerRoman"/>
      <w:lvlText w:val="%6."/>
      <w:lvlJc w:val="right"/>
      <w:pPr>
        <w:ind w:left="4420" w:hanging="180"/>
      </w:pPr>
    </w:lvl>
    <w:lvl w:ilvl="6" w:tplc="0421000F" w:tentative="1">
      <w:start w:val="1"/>
      <w:numFmt w:val="decimal"/>
      <w:lvlText w:val="%7."/>
      <w:lvlJc w:val="left"/>
      <w:pPr>
        <w:ind w:left="5140" w:hanging="360"/>
      </w:pPr>
    </w:lvl>
    <w:lvl w:ilvl="7" w:tplc="04210019" w:tentative="1">
      <w:start w:val="1"/>
      <w:numFmt w:val="lowerLetter"/>
      <w:lvlText w:val="%8."/>
      <w:lvlJc w:val="left"/>
      <w:pPr>
        <w:ind w:left="5860" w:hanging="360"/>
      </w:pPr>
    </w:lvl>
    <w:lvl w:ilvl="8" w:tplc="0421001B" w:tentative="1">
      <w:start w:val="1"/>
      <w:numFmt w:val="lowerRoman"/>
      <w:lvlText w:val="%9."/>
      <w:lvlJc w:val="right"/>
      <w:pPr>
        <w:ind w:left="6580" w:hanging="180"/>
      </w:pPr>
    </w:lvl>
  </w:abstractNum>
  <w:num w:numId="1">
    <w:abstractNumId w:val="10"/>
  </w:num>
  <w:num w:numId="2">
    <w:abstractNumId w:val="8"/>
  </w:num>
  <w:num w:numId="3">
    <w:abstractNumId w:val="5"/>
  </w:num>
  <w:num w:numId="4">
    <w:abstractNumId w:val="6"/>
  </w:num>
  <w:num w:numId="5">
    <w:abstractNumId w:val="2"/>
  </w:num>
  <w:num w:numId="6">
    <w:abstractNumId w:val="11"/>
  </w:num>
  <w:num w:numId="7">
    <w:abstractNumId w:val="3"/>
  </w:num>
  <w:num w:numId="8">
    <w:abstractNumId w:val="4"/>
  </w:num>
  <w:num w:numId="9">
    <w:abstractNumId w:val="7"/>
  </w:num>
  <w:num w:numId="10">
    <w:abstractNumId w:val="9"/>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A51"/>
    <w:rsid w:val="00026568"/>
    <w:rsid w:val="000447CD"/>
    <w:rsid w:val="000A19AA"/>
    <w:rsid w:val="00133964"/>
    <w:rsid w:val="0025703A"/>
    <w:rsid w:val="0034058D"/>
    <w:rsid w:val="0048476F"/>
    <w:rsid w:val="004C0A36"/>
    <w:rsid w:val="00504B17"/>
    <w:rsid w:val="005863D8"/>
    <w:rsid w:val="005F6179"/>
    <w:rsid w:val="006029B1"/>
    <w:rsid w:val="00640D1E"/>
    <w:rsid w:val="00704584"/>
    <w:rsid w:val="00727B74"/>
    <w:rsid w:val="00761998"/>
    <w:rsid w:val="007E277A"/>
    <w:rsid w:val="00855A51"/>
    <w:rsid w:val="00905900"/>
    <w:rsid w:val="0093400E"/>
    <w:rsid w:val="00965E2E"/>
    <w:rsid w:val="009E20C7"/>
    <w:rsid w:val="00A02352"/>
    <w:rsid w:val="00A12D31"/>
    <w:rsid w:val="00AB2E6E"/>
    <w:rsid w:val="00BA57FB"/>
    <w:rsid w:val="00BC7B9D"/>
    <w:rsid w:val="00BE48A0"/>
    <w:rsid w:val="00C01533"/>
    <w:rsid w:val="00D42C00"/>
    <w:rsid w:val="00D761B6"/>
    <w:rsid w:val="00E25532"/>
    <w:rsid w:val="00EB2775"/>
    <w:rsid w:val="00F74F71"/>
    <w:rsid w:val="00F87631"/>
    <w:rsid w:val="00FD527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52BB4FF"/>
  <w15:docId w15:val="{6E595941-457E-4C77-808C-E35A0E75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A02352"/>
    <w:pPr>
      <w:ind w:left="720"/>
      <w:contextualSpacing/>
    </w:pPr>
  </w:style>
  <w:style w:type="paragraph" w:styleId="Header">
    <w:name w:val="header"/>
    <w:basedOn w:val="Normal"/>
    <w:link w:val="HeaderChar"/>
    <w:uiPriority w:val="99"/>
    <w:unhideWhenUsed/>
    <w:rsid w:val="007E277A"/>
    <w:pPr>
      <w:tabs>
        <w:tab w:val="center" w:pos="4513"/>
        <w:tab w:val="right" w:pos="9026"/>
      </w:tabs>
    </w:pPr>
  </w:style>
  <w:style w:type="character" w:customStyle="1" w:styleId="HeaderChar">
    <w:name w:val="Header Char"/>
    <w:basedOn w:val="DefaultParagraphFont"/>
    <w:link w:val="Header"/>
    <w:uiPriority w:val="99"/>
    <w:rsid w:val="007E277A"/>
  </w:style>
  <w:style w:type="paragraph" w:styleId="Footer">
    <w:name w:val="footer"/>
    <w:basedOn w:val="Normal"/>
    <w:link w:val="FooterChar"/>
    <w:uiPriority w:val="99"/>
    <w:unhideWhenUsed/>
    <w:rsid w:val="007E277A"/>
    <w:pPr>
      <w:tabs>
        <w:tab w:val="center" w:pos="4513"/>
        <w:tab w:val="right" w:pos="9026"/>
      </w:tabs>
    </w:pPr>
  </w:style>
  <w:style w:type="character" w:customStyle="1" w:styleId="FooterChar">
    <w:name w:val="Footer Char"/>
    <w:basedOn w:val="DefaultParagraphFont"/>
    <w:link w:val="Footer"/>
    <w:uiPriority w:val="99"/>
    <w:rsid w:val="007E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0.jpeg"/><Relationship Id="rId39" Type="http://schemas.openxmlformats.org/officeDocument/2006/relationships/image" Target="media/image20.jpeg"/><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urabaya.go.id/id/berita/23803/dinas-perpustakaan-dan-kearsipan" TargetMode="External"/><Relationship Id="rId24" Type="http://schemas.openxmlformats.org/officeDocument/2006/relationships/footer" Target="footer6.xml"/><Relationship Id="rId32" Type="http://schemas.openxmlformats.org/officeDocument/2006/relationships/footer" Target="footer9.xml"/><Relationship Id="rId37" Type="http://schemas.openxmlformats.org/officeDocument/2006/relationships/image" Target="media/image18.jpeg"/><Relationship Id="rId40" Type="http://schemas.openxmlformats.org/officeDocument/2006/relationships/footer" Target="footer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footer" Target="footer10.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4.jpeg"/><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footer" Target="footer8.xml"/><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urabaya.go.id/id/berita/23803/dinas-perpustakaan-dan-kearsipan" TargetMode="Externa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5.jpeg"/><Relationship Id="rId38" Type="http://schemas.openxmlformats.org/officeDocument/2006/relationships/image" Target="media/image19.jpeg"/><Relationship Id="rId4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2233B-518C-4BD0-8290-058CD0FCD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32</Pages>
  <Words>4810</Words>
  <Characters>27423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Hasbi Zulfan</cp:lastModifiedBy>
  <cp:revision>15</cp:revision>
  <dcterms:created xsi:type="dcterms:W3CDTF">2022-08-17T11:50:00Z</dcterms:created>
  <dcterms:modified xsi:type="dcterms:W3CDTF">2022-08-24T02:09:00Z</dcterms:modified>
</cp:coreProperties>
</file>