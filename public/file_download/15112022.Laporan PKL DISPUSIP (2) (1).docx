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40DE" w14:textId="77777777" w:rsidR="00855A51" w:rsidRDefault="00855A51">
      <w:pPr>
        <w:spacing w:before="2" w:line="100" w:lineRule="exact"/>
        <w:rPr>
          <w:sz w:val="10"/>
          <w:szCs w:val="10"/>
        </w:rPr>
      </w:pPr>
    </w:p>
    <w:p w14:paraId="15242C5D" w14:textId="77777777" w:rsidR="00855A51" w:rsidRDefault="00855A51">
      <w:pPr>
        <w:spacing w:line="200" w:lineRule="exact"/>
      </w:pPr>
    </w:p>
    <w:p w14:paraId="27C6A99A" w14:textId="77777777" w:rsidR="00855A51" w:rsidRDefault="00A12D31">
      <w:pPr>
        <w:spacing w:before="29"/>
        <w:ind w:left="3678" w:right="3664"/>
        <w:jc w:val="center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ORAN</w:t>
      </w:r>
    </w:p>
    <w:p w14:paraId="0B654D2B" w14:textId="77777777" w:rsidR="00855A51" w:rsidRDefault="00A12D31">
      <w:pPr>
        <w:spacing w:before="17"/>
        <w:ind w:left="2637" w:right="2672"/>
        <w:jc w:val="center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R</w:t>
      </w:r>
      <w:r>
        <w:rPr>
          <w:spacing w:val="-3"/>
          <w:sz w:val="24"/>
          <w:szCs w:val="24"/>
        </w:rPr>
        <w:t>AK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KE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JA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LA</w:t>
      </w:r>
      <w:r>
        <w:rPr>
          <w:spacing w:val="1"/>
          <w:sz w:val="24"/>
          <w:szCs w:val="24"/>
        </w:rPr>
        <w:t>P</w:t>
      </w:r>
      <w:r>
        <w:rPr>
          <w:spacing w:val="-3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484E2464" w14:textId="77777777" w:rsidR="00855A51" w:rsidRDefault="00855A51">
      <w:pPr>
        <w:spacing w:line="200" w:lineRule="exact"/>
      </w:pPr>
    </w:p>
    <w:p w14:paraId="78D6EBE3" w14:textId="77777777" w:rsidR="00855A51" w:rsidRDefault="00855A51">
      <w:pPr>
        <w:spacing w:before="18" w:line="260" w:lineRule="exact"/>
        <w:rPr>
          <w:sz w:val="26"/>
          <w:szCs w:val="26"/>
        </w:rPr>
      </w:pPr>
    </w:p>
    <w:p w14:paraId="68246251" w14:textId="77777777" w:rsidR="00855A51" w:rsidRDefault="00A12D31">
      <w:pPr>
        <w:spacing w:line="264" w:lineRule="auto"/>
        <w:ind w:left="1069" w:right="1231" w:firstLine="2"/>
        <w:jc w:val="center"/>
        <w:rPr>
          <w:sz w:val="24"/>
          <w:szCs w:val="24"/>
        </w:rPr>
      </w:pPr>
      <w:r>
        <w:rPr>
          <w:b/>
          <w:sz w:val="24"/>
          <w:szCs w:val="24"/>
        </w:rPr>
        <w:t>PERA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NGAN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3"/>
          <w:sz w:val="24"/>
          <w:szCs w:val="24"/>
        </w:rPr>
        <w:t>E</w:t>
      </w:r>
      <w:r>
        <w:rPr>
          <w:b/>
          <w:sz w:val="24"/>
          <w:szCs w:val="24"/>
        </w:rPr>
        <w:t>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E IN</w:t>
      </w:r>
      <w:r>
        <w:rPr>
          <w:b/>
          <w:spacing w:val="-1"/>
          <w:sz w:val="24"/>
          <w:szCs w:val="24"/>
        </w:rPr>
        <w:t>V</w:t>
      </w:r>
      <w:r>
        <w:rPr>
          <w:b/>
          <w:sz w:val="24"/>
          <w:szCs w:val="24"/>
        </w:rPr>
        <w:t>ENTA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TEM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INFOR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AJEMEN BA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NG 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H (SIMBA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A)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AS </w:t>
      </w:r>
      <w:r>
        <w:rPr>
          <w:b/>
          <w:spacing w:val="2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 xml:space="preserve">N 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IPAN K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TA SUR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BA</w:t>
      </w:r>
      <w:r>
        <w:rPr>
          <w:b/>
          <w:spacing w:val="-1"/>
          <w:sz w:val="24"/>
          <w:szCs w:val="24"/>
        </w:rPr>
        <w:t>Y</w:t>
      </w:r>
      <w:r>
        <w:rPr>
          <w:b/>
          <w:sz w:val="24"/>
          <w:szCs w:val="24"/>
        </w:rPr>
        <w:t>A</w:t>
      </w:r>
    </w:p>
    <w:p w14:paraId="56DCAB32" w14:textId="77777777" w:rsidR="00855A51" w:rsidRDefault="00855A51">
      <w:pPr>
        <w:spacing w:line="200" w:lineRule="exact"/>
      </w:pPr>
    </w:p>
    <w:p w14:paraId="6AA07AF9" w14:textId="77777777" w:rsidR="00855A51" w:rsidRDefault="00855A51">
      <w:pPr>
        <w:spacing w:line="200" w:lineRule="exact"/>
      </w:pPr>
    </w:p>
    <w:p w14:paraId="299A8C2F" w14:textId="77777777" w:rsidR="00855A51" w:rsidRDefault="00855A51">
      <w:pPr>
        <w:spacing w:before="2" w:line="200" w:lineRule="exact"/>
      </w:pPr>
    </w:p>
    <w:p w14:paraId="2900A5DE" w14:textId="77777777" w:rsidR="00855A51" w:rsidRDefault="00A12D31">
      <w:pPr>
        <w:spacing w:line="254" w:lineRule="auto"/>
        <w:ind w:left="1677" w:right="1655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Disusun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lar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Ahli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dya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.Md</w:t>
      </w:r>
      <w:proofErr w:type="spellEnd"/>
      <w:r>
        <w:rPr>
          <w:sz w:val="24"/>
          <w:szCs w:val="24"/>
        </w:rPr>
        <w:t>.)</w:t>
      </w:r>
    </w:p>
    <w:p w14:paraId="18E7F15E" w14:textId="77777777" w:rsidR="00855A51" w:rsidRDefault="00855A51">
      <w:pPr>
        <w:spacing w:line="200" w:lineRule="exact"/>
      </w:pPr>
    </w:p>
    <w:p w14:paraId="15237413" w14:textId="77777777" w:rsidR="00855A51" w:rsidRDefault="00855A51">
      <w:pPr>
        <w:spacing w:line="200" w:lineRule="exact"/>
      </w:pPr>
    </w:p>
    <w:p w14:paraId="0C28B6FA" w14:textId="77777777" w:rsidR="00855A51" w:rsidRDefault="00855A51">
      <w:pPr>
        <w:spacing w:before="11" w:line="220" w:lineRule="exact"/>
        <w:rPr>
          <w:sz w:val="22"/>
          <w:szCs w:val="22"/>
        </w:rPr>
      </w:pPr>
    </w:p>
    <w:p w14:paraId="11003F88" w14:textId="77777777" w:rsidR="00855A51" w:rsidRDefault="00905900">
      <w:pPr>
        <w:ind w:left="3075"/>
      </w:pPr>
      <w:r>
        <w:pict w14:anchorId="7EA3FB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120pt">
            <v:imagedata r:id="rId8" o:title=""/>
          </v:shape>
        </w:pict>
      </w:r>
    </w:p>
    <w:p w14:paraId="51920C69" w14:textId="77777777" w:rsidR="00855A51" w:rsidRDefault="00855A51">
      <w:pPr>
        <w:spacing w:before="3" w:line="180" w:lineRule="exact"/>
        <w:rPr>
          <w:sz w:val="19"/>
          <w:szCs w:val="19"/>
        </w:rPr>
      </w:pPr>
    </w:p>
    <w:p w14:paraId="6AF30756" w14:textId="77777777" w:rsidR="00855A51" w:rsidRDefault="00855A51">
      <w:pPr>
        <w:spacing w:line="200" w:lineRule="exact"/>
      </w:pPr>
    </w:p>
    <w:p w14:paraId="086D5D5D" w14:textId="77777777" w:rsidR="00855A51" w:rsidRDefault="00A12D31">
      <w:pPr>
        <w:spacing w:line="260" w:lineRule="exact"/>
        <w:ind w:left="3369" w:right="3333"/>
        <w:jc w:val="center"/>
        <w:rPr>
          <w:sz w:val="24"/>
          <w:szCs w:val="24"/>
        </w:rPr>
      </w:pPr>
      <w:r>
        <w:rPr>
          <w:spacing w:val="-3"/>
          <w:position w:val="-1"/>
          <w:sz w:val="24"/>
          <w:szCs w:val="24"/>
        </w:rPr>
        <w:t>D</w:t>
      </w:r>
      <w:r>
        <w:rPr>
          <w:spacing w:val="-6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S</w:t>
      </w:r>
      <w:r>
        <w:rPr>
          <w:spacing w:val="-3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S</w:t>
      </w:r>
      <w:r>
        <w:rPr>
          <w:spacing w:val="-3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OLEH</w:t>
      </w:r>
      <w:r>
        <w:rPr>
          <w:position w:val="-1"/>
          <w:sz w:val="24"/>
          <w:szCs w:val="24"/>
        </w:rPr>
        <w:t>:</w:t>
      </w:r>
    </w:p>
    <w:p w14:paraId="66A37AA5" w14:textId="77777777" w:rsidR="00855A51" w:rsidRDefault="00855A51">
      <w:pPr>
        <w:spacing w:before="9" w:line="160" w:lineRule="exact"/>
        <w:rPr>
          <w:sz w:val="17"/>
          <w:szCs w:val="17"/>
        </w:rPr>
      </w:pPr>
    </w:p>
    <w:p w14:paraId="28A4FF2F" w14:textId="77777777" w:rsidR="00855A51" w:rsidRDefault="00855A51">
      <w:pPr>
        <w:spacing w:line="200" w:lineRule="exact"/>
      </w:pPr>
    </w:p>
    <w:p w14:paraId="5CDE6F7C" w14:textId="77777777" w:rsidR="00855A51" w:rsidRDefault="00855A51">
      <w:pPr>
        <w:spacing w:line="200" w:lineRule="exact"/>
      </w:pPr>
    </w:p>
    <w:tbl>
      <w:tblPr>
        <w:tblW w:w="0" w:type="auto"/>
        <w:tblInd w:w="8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5"/>
        <w:gridCol w:w="1642"/>
        <w:gridCol w:w="1037"/>
        <w:gridCol w:w="1534"/>
      </w:tblGrid>
      <w:tr w:rsidR="00855A51" w14:paraId="5C026D23" w14:textId="77777777">
        <w:trPr>
          <w:trHeight w:hRule="exact" w:val="444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</w:tcPr>
          <w:p w14:paraId="5C67D7D7" w14:textId="77777777" w:rsidR="00855A51" w:rsidRDefault="00A12D31">
            <w:pPr>
              <w:spacing w:before="69"/>
              <w:ind w:left="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sbi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Zu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Ab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ri</w:t>
            </w:r>
            <w:proofErr w:type="spellEnd"/>
          </w:p>
        </w:tc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</w:tcPr>
          <w:p w14:paraId="16D02D3F" w14:textId="77777777" w:rsidR="00855A51" w:rsidRDefault="00A12D31">
            <w:pPr>
              <w:spacing w:before="69"/>
              <w:ind w:left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pacing w:val="-1"/>
                <w:sz w:val="24"/>
                <w:szCs w:val="24"/>
              </w:rPr>
              <w:t>Ke</w:t>
            </w:r>
            <w:r>
              <w:rPr>
                <w:sz w:val="24"/>
                <w:szCs w:val="24"/>
              </w:rPr>
              <w:t>tua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4B649111" w14:textId="77777777" w:rsidR="00855A51" w:rsidRDefault="00A12D31">
            <w:pPr>
              <w:spacing w:before="69"/>
              <w:ind w:left="451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M: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6C1E2871" w14:textId="77777777" w:rsidR="00855A51" w:rsidRDefault="00A12D31">
            <w:pPr>
              <w:spacing w:before="69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152011513030</w:t>
            </w:r>
          </w:p>
        </w:tc>
      </w:tr>
      <w:tr w:rsidR="00855A51" w14:paraId="3C7BAFAF" w14:textId="77777777">
        <w:trPr>
          <w:trHeight w:hRule="exact" w:val="453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</w:tcPr>
          <w:p w14:paraId="6421BBBE" w14:textId="77777777" w:rsidR="00855A51" w:rsidRDefault="00A12D31">
            <w:pPr>
              <w:spacing w:before="73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d </w:t>
            </w:r>
            <w:proofErr w:type="spellStart"/>
            <w:r>
              <w:rPr>
                <w:sz w:val="24"/>
                <w:szCs w:val="24"/>
              </w:rPr>
              <w:t>Hil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Z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</w:tcPr>
          <w:p w14:paraId="7D2C54AB" w14:textId="77777777" w:rsidR="00855A51" w:rsidRDefault="00A12D31">
            <w:pPr>
              <w:spacing w:before="73"/>
              <w:ind w:left="206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Anggot</w:t>
            </w:r>
            <w:r>
              <w:rPr>
                <w:spacing w:val="-1"/>
                <w:sz w:val="24"/>
                <w:szCs w:val="24"/>
              </w:rPr>
              <w:t>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28B90C7F" w14:textId="77777777" w:rsidR="00855A51" w:rsidRDefault="00A12D31">
            <w:pPr>
              <w:spacing w:before="73"/>
              <w:ind w:left="451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M: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5E213F06" w14:textId="77777777" w:rsidR="00855A51" w:rsidRDefault="00A12D31">
            <w:pPr>
              <w:spacing w:before="73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152011513044</w:t>
            </w:r>
          </w:p>
        </w:tc>
      </w:tr>
      <w:tr w:rsidR="00855A51" w14:paraId="61FE8B9A" w14:textId="77777777">
        <w:trPr>
          <w:trHeight w:hRule="exact" w:val="456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</w:tcPr>
          <w:p w14:paraId="700F92A1" w14:textId="77777777" w:rsidR="00855A51" w:rsidRDefault="00A12D31">
            <w:pPr>
              <w:spacing w:before="77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if Raih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Z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ra</w:t>
            </w:r>
          </w:p>
        </w:tc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</w:tcPr>
          <w:p w14:paraId="20792453" w14:textId="77777777" w:rsidR="00855A51" w:rsidRDefault="00A12D31">
            <w:pPr>
              <w:spacing w:before="77"/>
              <w:ind w:left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nggota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6273451D" w14:textId="77777777" w:rsidR="00855A51" w:rsidRDefault="00A12D31">
            <w:pPr>
              <w:spacing w:before="77"/>
              <w:ind w:left="451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M: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7B2F55E1" w14:textId="77777777" w:rsidR="00855A51" w:rsidRDefault="00A12D31">
            <w:pPr>
              <w:spacing w:before="77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152011513046</w:t>
            </w:r>
          </w:p>
        </w:tc>
      </w:tr>
      <w:tr w:rsidR="00855A51" w14:paraId="62B4DA23" w14:textId="77777777">
        <w:trPr>
          <w:trHeight w:hRule="exact" w:val="448"/>
        </w:trPr>
        <w:tc>
          <w:tcPr>
            <w:tcW w:w="2525" w:type="dxa"/>
            <w:tcBorders>
              <w:top w:val="nil"/>
              <w:left w:val="nil"/>
              <w:bottom w:val="nil"/>
              <w:right w:val="nil"/>
            </w:tcBorders>
          </w:tcPr>
          <w:p w14:paraId="7D3E7E50" w14:textId="77777777" w:rsidR="00855A51" w:rsidRDefault="00A12D31">
            <w:pPr>
              <w:spacing w:before="77"/>
              <w:ind w:left="4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Setyo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Ne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ro</w:t>
            </w:r>
            <w:proofErr w:type="spellEnd"/>
          </w:p>
        </w:tc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</w:tcPr>
          <w:p w14:paraId="6180CE6D" w14:textId="77777777" w:rsidR="00855A51" w:rsidRDefault="00A12D31">
            <w:pPr>
              <w:spacing w:before="77"/>
              <w:ind w:left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nggota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</w:tcPr>
          <w:p w14:paraId="257C261B" w14:textId="77777777" w:rsidR="00855A51" w:rsidRDefault="00A12D31">
            <w:pPr>
              <w:spacing w:before="77"/>
              <w:ind w:left="451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M: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26CEB2FA" w14:textId="77777777" w:rsidR="00855A51" w:rsidRDefault="00A12D31">
            <w:pPr>
              <w:spacing w:before="77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152011513050</w:t>
            </w:r>
          </w:p>
        </w:tc>
      </w:tr>
    </w:tbl>
    <w:p w14:paraId="4F216F31" w14:textId="77777777" w:rsidR="00855A51" w:rsidRDefault="00855A51">
      <w:pPr>
        <w:spacing w:before="2" w:line="100" w:lineRule="exact"/>
        <w:rPr>
          <w:sz w:val="10"/>
          <w:szCs w:val="10"/>
        </w:rPr>
      </w:pPr>
    </w:p>
    <w:p w14:paraId="50B39C04" w14:textId="77777777" w:rsidR="00855A51" w:rsidRDefault="00855A51">
      <w:pPr>
        <w:spacing w:line="200" w:lineRule="exact"/>
      </w:pPr>
    </w:p>
    <w:p w14:paraId="157530E7" w14:textId="77777777" w:rsidR="00855A51" w:rsidRDefault="00855A51">
      <w:pPr>
        <w:spacing w:line="200" w:lineRule="exact"/>
      </w:pPr>
    </w:p>
    <w:p w14:paraId="4BE1D387" w14:textId="77777777" w:rsidR="00855A51" w:rsidRDefault="00855A51">
      <w:pPr>
        <w:spacing w:line="200" w:lineRule="exact"/>
      </w:pPr>
    </w:p>
    <w:p w14:paraId="317CB211" w14:textId="77777777" w:rsidR="00855A51" w:rsidRDefault="00855A51">
      <w:pPr>
        <w:spacing w:line="200" w:lineRule="exact"/>
      </w:pPr>
    </w:p>
    <w:p w14:paraId="17C80FB8" w14:textId="77777777" w:rsidR="00855A51" w:rsidRDefault="00855A51">
      <w:pPr>
        <w:spacing w:line="200" w:lineRule="exact"/>
      </w:pPr>
    </w:p>
    <w:p w14:paraId="710FBBA4" w14:textId="77777777" w:rsidR="00855A51" w:rsidRDefault="00855A51">
      <w:pPr>
        <w:spacing w:line="200" w:lineRule="exact"/>
      </w:pPr>
    </w:p>
    <w:p w14:paraId="039E6C75" w14:textId="77777777" w:rsidR="00855A51" w:rsidRDefault="00855A51">
      <w:pPr>
        <w:spacing w:line="200" w:lineRule="exact"/>
      </w:pPr>
    </w:p>
    <w:p w14:paraId="6FB36AF1" w14:textId="77777777" w:rsidR="00855A51" w:rsidRDefault="00855A51">
      <w:pPr>
        <w:spacing w:line="200" w:lineRule="exact"/>
      </w:pPr>
    </w:p>
    <w:p w14:paraId="511A805B" w14:textId="77777777" w:rsidR="00855A51" w:rsidRDefault="00855A51">
      <w:pPr>
        <w:spacing w:line="200" w:lineRule="exact"/>
      </w:pPr>
    </w:p>
    <w:p w14:paraId="00BB16FA" w14:textId="77777777" w:rsidR="00855A51" w:rsidRDefault="00A12D31">
      <w:pPr>
        <w:spacing w:before="29" w:line="275" w:lineRule="auto"/>
        <w:ind w:left="1221" w:right="1242"/>
        <w:jc w:val="center"/>
        <w:rPr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G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TU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I D</w:t>
      </w:r>
      <w:r>
        <w:rPr>
          <w:b/>
          <w:spacing w:val="2"/>
          <w:sz w:val="24"/>
          <w:szCs w:val="24"/>
        </w:rPr>
        <w:t>I</w:t>
      </w:r>
      <w:r>
        <w:rPr>
          <w:b/>
          <w:sz w:val="24"/>
          <w:szCs w:val="24"/>
        </w:rPr>
        <w:t>PL</w:t>
      </w:r>
      <w:r>
        <w:rPr>
          <w:b/>
          <w:spacing w:val="1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 III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TEM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ASI F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KULTAS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VOKA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</w:p>
    <w:p w14:paraId="246D2839" w14:textId="77777777" w:rsidR="00855A51" w:rsidRDefault="00A12D31">
      <w:pPr>
        <w:spacing w:before="1" w:line="277" w:lineRule="auto"/>
        <w:ind w:left="2668" w:right="2658"/>
        <w:jc w:val="center"/>
        <w:rPr>
          <w:sz w:val="24"/>
          <w:szCs w:val="24"/>
        </w:rPr>
      </w:pP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V</w:t>
      </w:r>
      <w:r>
        <w:rPr>
          <w:b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T</w:t>
      </w:r>
      <w:r>
        <w:rPr>
          <w:b/>
          <w:spacing w:val="-3"/>
          <w:sz w:val="24"/>
          <w:szCs w:val="24"/>
        </w:rPr>
        <w:t>A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AI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G</w:t>
      </w:r>
      <w:r>
        <w:rPr>
          <w:b/>
          <w:sz w:val="24"/>
          <w:szCs w:val="24"/>
        </w:rPr>
        <w:t xml:space="preserve">A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ABA</w:t>
      </w:r>
      <w:r>
        <w:rPr>
          <w:b/>
          <w:spacing w:val="-1"/>
          <w:sz w:val="24"/>
          <w:szCs w:val="24"/>
        </w:rPr>
        <w:t>Y</w:t>
      </w:r>
      <w:r>
        <w:rPr>
          <w:b/>
          <w:sz w:val="24"/>
          <w:szCs w:val="24"/>
        </w:rPr>
        <w:t>A</w:t>
      </w:r>
    </w:p>
    <w:p w14:paraId="0AACDD6A" w14:textId="77777777" w:rsidR="00855A51" w:rsidRDefault="00A12D31">
      <w:pPr>
        <w:spacing w:line="260" w:lineRule="exact"/>
        <w:ind w:left="4002" w:right="3993"/>
        <w:jc w:val="center"/>
        <w:rPr>
          <w:sz w:val="24"/>
          <w:szCs w:val="24"/>
        </w:rPr>
        <w:sectPr w:rsidR="00855A51">
          <w:pgSz w:w="11920" w:h="16860"/>
          <w:pgMar w:top="1580" w:right="1680" w:bottom="280" w:left="1680" w:header="720" w:footer="720" w:gutter="0"/>
          <w:cols w:space="720"/>
        </w:sectPr>
      </w:pPr>
      <w:r>
        <w:rPr>
          <w:b/>
          <w:sz w:val="24"/>
          <w:szCs w:val="24"/>
        </w:rPr>
        <w:t>2022</w:t>
      </w:r>
    </w:p>
    <w:p w14:paraId="24B6EE29" w14:textId="77777777" w:rsidR="00855A51" w:rsidRDefault="00855A51">
      <w:pPr>
        <w:spacing w:before="1" w:line="240" w:lineRule="exact"/>
        <w:rPr>
          <w:sz w:val="24"/>
          <w:szCs w:val="24"/>
        </w:rPr>
      </w:pPr>
    </w:p>
    <w:p w14:paraId="18DB5108" w14:textId="77777777" w:rsidR="00855A51" w:rsidRDefault="00A12D31">
      <w:pPr>
        <w:spacing w:before="24"/>
        <w:ind w:left="1524" w:right="1792"/>
        <w:jc w:val="center"/>
        <w:rPr>
          <w:sz w:val="28"/>
          <w:szCs w:val="28"/>
        </w:rPr>
      </w:pP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J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PAN</w:t>
      </w:r>
      <w:r>
        <w:rPr>
          <w:b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14:paraId="30C06F98" w14:textId="77777777" w:rsidR="00855A51" w:rsidRDefault="00855A51">
      <w:pPr>
        <w:spacing w:line="200" w:lineRule="exact"/>
      </w:pPr>
    </w:p>
    <w:p w14:paraId="6185E795" w14:textId="77777777" w:rsidR="00855A51" w:rsidRDefault="00855A51">
      <w:pPr>
        <w:spacing w:line="200" w:lineRule="exact"/>
      </w:pPr>
    </w:p>
    <w:p w14:paraId="69121AA7" w14:textId="77777777" w:rsidR="00855A51" w:rsidRDefault="00855A51">
      <w:pPr>
        <w:spacing w:line="200" w:lineRule="exact"/>
      </w:pPr>
    </w:p>
    <w:p w14:paraId="769560D1" w14:textId="77777777" w:rsidR="00855A51" w:rsidRDefault="00855A51">
      <w:pPr>
        <w:spacing w:before="11" w:line="240" w:lineRule="exact"/>
        <w:rPr>
          <w:sz w:val="24"/>
          <w:szCs w:val="24"/>
        </w:rPr>
      </w:pPr>
    </w:p>
    <w:p w14:paraId="5BB01E32" w14:textId="77777777" w:rsidR="00855A51" w:rsidRDefault="00A12D31">
      <w:pPr>
        <w:spacing w:line="264" w:lineRule="auto"/>
        <w:ind w:left="1069" w:right="1511" w:firstLine="2"/>
        <w:jc w:val="center"/>
        <w:rPr>
          <w:sz w:val="24"/>
          <w:szCs w:val="24"/>
        </w:rPr>
      </w:pPr>
      <w:r>
        <w:rPr>
          <w:b/>
          <w:sz w:val="24"/>
          <w:szCs w:val="24"/>
        </w:rPr>
        <w:t>PERA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NGAN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3"/>
          <w:sz w:val="24"/>
          <w:szCs w:val="24"/>
        </w:rPr>
        <w:t>E</w:t>
      </w:r>
      <w:r>
        <w:rPr>
          <w:b/>
          <w:sz w:val="24"/>
          <w:szCs w:val="24"/>
        </w:rPr>
        <w:t>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E IN</w:t>
      </w:r>
      <w:r>
        <w:rPr>
          <w:b/>
          <w:spacing w:val="-1"/>
          <w:sz w:val="24"/>
          <w:szCs w:val="24"/>
        </w:rPr>
        <w:t>V</w:t>
      </w:r>
      <w:r>
        <w:rPr>
          <w:b/>
          <w:sz w:val="24"/>
          <w:szCs w:val="24"/>
        </w:rPr>
        <w:t>ENTA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IS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TEM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INFOR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AJEMEN BA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NG 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H (SIMBA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A)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AS </w:t>
      </w:r>
      <w:r>
        <w:rPr>
          <w:b/>
          <w:spacing w:val="2"/>
          <w:sz w:val="24"/>
          <w:szCs w:val="24"/>
        </w:rPr>
        <w:t>P</w:t>
      </w:r>
      <w:r>
        <w:rPr>
          <w:b/>
          <w:sz w:val="24"/>
          <w:szCs w:val="24"/>
        </w:rPr>
        <w:t>ER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 xml:space="preserve">N 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IPAN K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TA SUR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BA</w:t>
      </w:r>
      <w:r>
        <w:rPr>
          <w:b/>
          <w:spacing w:val="-1"/>
          <w:sz w:val="24"/>
          <w:szCs w:val="24"/>
        </w:rPr>
        <w:t>Y</w:t>
      </w:r>
      <w:r>
        <w:rPr>
          <w:b/>
          <w:sz w:val="24"/>
          <w:szCs w:val="24"/>
        </w:rPr>
        <w:t>A</w:t>
      </w:r>
    </w:p>
    <w:p w14:paraId="0E835024" w14:textId="77777777" w:rsidR="00855A51" w:rsidRDefault="00855A51">
      <w:pPr>
        <w:spacing w:line="200" w:lineRule="exact"/>
      </w:pPr>
    </w:p>
    <w:p w14:paraId="5EA61EBD" w14:textId="77777777" w:rsidR="00855A51" w:rsidRDefault="00855A51">
      <w:pPr>
        <w:spacing w:line="200" w:lineRule="exact"/>
      </w:pPr>
    </w:p>
    <w:p w14:paraId="25F61234" w14:textId="77777777" w:rsidR="00855A51" w:rsidRDefault="00855A51">
      <w:pPr>
        <w:spacing w:before="16" w:line="280" w:lineRule="exact"/>
        <w:rPr>
          <w:sz w:val="28"/>
          <w:szCs w:val="28"/>
        </w:rPr>
      </w:pPr>
    </w:p>
    <w:p w14:paraId="6C250AB0" w14:textId="77777777" w:rsidR="00855A51" w:rsidRDefault="00A12D31">
      <w:pPr>
        <w:ind w:left="3549" w:right="3813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Dis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n</w:t>
      </w:r>
      <w:proofErr w:type="spellEnd"/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o</w:t>
      </w:r>
      <w:r>
        <w:rPr>
          <w:b/>
          <w:sz w:val="24"/>
          <w:szCs w:val="24"/>
        </w:rPr>
        <w:t>leh:</w:t>
      </w:r>
    </w:p>
    <w:p w14:paraId="6417EBCF" w14:textId="77777777" w:rsidR="00855A51" w:rsidRDefault="00855A51">
      <w:pPr>
        <w:spacing w:before="3" w:line="140" w:lineRule="exact"/>
        <w:rPr>
          <w:sz w:val="14"/>
          <w:szCs w:val="14"/>
        </w:rPr>
      </w:pPr>
    </w:p>
    <w:p w14:paraId="04BE575E" w14:textId="77777777" w:rsidR="00855A51" w:rsidRDefault="00855A51">
      <w:pPr>
        <w:spacing w:line="200" w:lineRule="exact"/>
      </w:pPr>
    </w:p>
    <w:p w14:paraId="152A6B98" w14:textId="77777777" w:rsidR="00855A51" w:rsidRDefault="00A12D31">
      <w:pPr>
        <w:ind w:left="1521" w:right="1673"/>
        <w:jc w:val="center"/>
        <w:rPr>
          <w:sz w:val="22"/>
          <w:szCs w:val="22"/>
        </w:rPr>
      </w:pPr>
      <w:r>
        <w:rPr>
          <w:b/>
          <w:spacing w:val="1"/>
          <w:sz w:val="22"/>
          <w:szCs w:val="22"/>
        </w:rPr>
        <w:t>H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B</w:t>
      </w:r>
      <w:r>
        <w:rPr>
          <w:b/>
          <w:sz w:val="22"/>
          <w:szCs w:val="22"/>
        </w:rPr>
        <w:t>I Z</w:t>
      </w:r>
      <w:r>
        <w:rPr>
          <w:b/>
          <w:spacing w:val="-1"/>
          <w:sz w:val="22"/>
          <w:szCs w:val="22"/>
        </w:rPr>
        <w:t>UL</w:t>
      </w:r>
      <w:r>
        <w:rPr>
          <w:b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 xml:space="preserve"> ABR</w:t>
      </w:r>
      <w:r>
        <w:rPr>
          <w:b/>
          <w:spacing w:val="1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 xml:space="preserve">I                  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5</w:t>
      </w:r>
      <w:r>
        <w:rPr>
          <w:b/>
          <w:sz w:val="22"/>
          <w:szCs w:val="22"/>
        </w:rPr>
        <w:t>20115</w:t>
      </w:r>
      <w:r>
        <w:rPr>
          <w:b/>
          <w:spacing w:val="-2"/>
          <w:sz w:val="22"/>
          <w:szCs w:val="22"/>
        </w:rPr>
        <w:t>1</w:t>
      </w:r>
      <w:r>
        <w:rPr>
          <w:b/>
          <w:sz w:val="22"/>
          <w:szCs w:val="22"/>
        </w:rPr>
        <w:t>3030</w:t>
      </w:r>
    </w:p>
    <w:p w14:paraId="176E73C6" w14:textId="77777777" w:rsidR="00855A51" w:rsidRDefault="00A12D31">
      <w:pPr>
        <w:spacing w:before="35"/>
        <w:ind w:left="1521" w:right="1673"/>
        <w:jc w:val="center"/>
        <w:rPr>
          <w:sz w:val="22"/>
          <w:szCs w:val="22"/>
        </w:rPr>
      </w:pPr>
      <w:r>
        <w:rPr>
          <w:b/>
          <w:sz w:val="22"/>
          <w:szCs w:val="22"/>
        </w:rPr>
        <w:t>MUHA</w:t>
      </w:r>
      <w:r>
        <w:rPr>
          <w:b/>
          <w:spacing w:val="-3"/>
          <w:sz w:val="22"/>
          <w:szCs w:val="22"/>
        </w:rPr>
        <w:t>M</w:t>
      </w:r>
      <w:r>
        <w:rPr>
          <w:b/>
          <w:sz w:val="22"/>
          <w:szCs w:val="22"/>
        </w:rPr>
        <w:t>MAD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H</w:t>
      </w:r>
      <w:r>
        <w:rPr>
          <w:b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L</w:t>
      </w:r>
      <w:r>
        <w:rPr>
          <w:b/>
          <w:sz w:val="22"/>
          <w:szCs w:val="22"/>
        </w:rPr>
        <w:t>MI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Z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 xml:space="preserve">IN              </w:t>
      </w:r>
      <w:r>
        <w:rPr>
          <w:b/>
          <w:spacing w:val="50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5</w:t>
      </w:r>
      <w:r>
        <w:rPr>
          <w:b/>
          <w:sz w:val="22"/>
          <w:szCs w:val="22"/>
        </w:rPr>
        <w:t>20115</w:t>
      </w:r>
      <w:r>
        <w:rPr>
          <w:b/>
          <w:spacing w:val="-2"/>
          <w:sz w:val="22"/>
          <w:szCs w:val="22"/>
        </w:rPr>
        <w:t>1</w:t>
      </w:r>
      <w:r>
        <w:rPr>
          <w:b/>
          <w:sz w:val="22"/>
          <w:szCs w:val="22"/>
        </w:rPr>
        <w:t>3044</w:t>
      </w:r>
    </w:p>
    <w:p w14:paraId="035C2656" w14:textId="77777777" w:rsidR="00855A51" w:rsidRDefault="00A12D31">
      <w:pPr>
        <w:spacing w:before="37"/>
        <w:ind w:left="1521" w:right="1673"/>
        <w:jc w:val="center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 xml:space="preserve">FIF 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H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 xml:space="preserve"> ZA</w:t>
      </w:r>
      <w:r>
        <w:rPr>
          <w:b/>
          <w:spacing w:val="1"/>
          <w:sz w:val="22"/>
          <w:szCs w:val="22"/>
        </w:rPr>
        <w:t>H</w:t>
      </w:r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 xml:space="preserve">A                       </w:t>
      </w:r>
      <w:r>
        <w:rPr>
          <w:b/>
          <w:spacing w:val="30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5</w:t>
      </w:r>
      <w:r>
        <w:rPr>
          <w:b/>
          <w:sz w:val="22"/>
          <w:szCs w:val="22"/>
        </w:rPr>
        <w:t>20115</w:t>
      </w:r>
      <w:r>
        <w:rPr>
          <w:b/>
          <w:spacing w:val="-2"/>
          <w:sz w:val="22"/>
          <w:szCs w:val="22"/>
        </w:rPr>
        <w:t>1</w:t>
      </w:r>
      <w:r>
        <w:rPr>
          <w:b/>
          <w:sz w:val="22"/>
          <w:szCs w:val="22"/>
        </w:rPr>
        <w:t>3046</w:t>
      </w:r>
    </w:p>
    <w:p w14:paraId="01375596" w14:textId="77777777" w:rsidR="00855A51" w:rsidRDefault="00A12D31">
      <w:pPr>
        <w:spacing w:before="35"/>
        <w:ind w:left="1521" w:right="1673"/>
        <w:jc w:val="center"/>
        <w:rPr>
          <w:sz w:val="22"/>
          <w:szCs w:val="22"/>
        </w:rPr>
      </w:pP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ANUA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1"/>
          <w:sz w:val="22"/>
          <w:szCs w:val="22"/>
        </w:rPr>
        <w:t>ETY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NE</w:t>
      </w:r>
      <w:r>
        <w:rPr>
          <w:b/>
          <w:spacing w:val="1"/>
          <w:sz w:val="22"/>
          <w:szCs w:val="22"/>
        </w:rPr>
        <w:t>G</w:t>
      </w:r>
      <w:r>
        <w:rPr>
          <w:b/>
          <w:spacing w:val="-1"/>
          <w:sz w:val="22"/>
          <w:szCs w:val="22"/>
        </w:rPr>
        <w:t>OR</w:t>
      </w:r>
      <w:r>
        <w:rPr>
          <w:b/>
          <w:sz w:val="22"/>
          <w:szCs w:val="22"/>
        </w:rPr>
        <w:t xml:space="preserve">O               </w:t>
      </w:r>
      <w:r>
        <w:rPr>
          <w:b/>
          <w:spacing w:val="4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1</w:t>
      </w:r>
      <w:r>
        <w:rPr>
          <w:b/>
          <w:spacing w:val="-2"/>
          <w:sz w:val="22"/>
          <w:szCs w:val="22"/>
        </w:rPr>
        <w:t>5</w:t>
      </w:r>
      <w:r>
        <w:rPr>
          <w:b/>
          <w:sz w:val="22"/>
          <w:szCs w:val="22"/>
        </w:rPr>
        <w:t>20115</w:t>
      </w:r>
      <w:r>
        <w:rPr>
          <w:b/>
          <w:spacing w:val="-2"/>
          <w:sz w:val="22"/>
          <w:szCs w:val="22"/>
        </w:rPr>
        <w:t>1</w:t>
      </w:r>
      <w:r>
        <w:rPr>
          <w:b/>
          <w:sz w:val="22"/>
          <w:szCs w:val="22"/>
        </w:rPr>
        <w:t>3050</w:t>
      </w:r>
    </w:p>
    <w:p w14:paraId="42DB12A4" w14:textId="77777777" w:rsidR="00855A51" w:rsidRDefault="00855A51">
      <w:pPr>
        <w:spacing w:before="4" w:line="120" w:lineRule="exact"/>
        <w:rPr>
          <w:sz w:val="13"/>
          <w:szCs w:val="13"/>
        </w:rPr>
      </w:pPr>
    </w:p>
    <w:p w14:paraId="6966EB6D" w14:textId="77777777" w:rsidR="00855A51" w:rsidRDefault="00855A51">
      <w:pPr>
        <w:spacing w:line="200" w:lineRule="exact"/>
      </w:pPr>
    </w:p>
    <w:p w14:paraId="2C62B5B3" w14:textId="77777777" w:rsidR="00855A51" w:rsidRDefault="00855A51">
      <w:pPr>
        <w:spacing w:line="200" w:lineRule="exact"/>
      </w:pPr>
    </w:p>
    <w:p w14:paraId="61E16C97" w14:textId="77777777" w:rsidR="00855A51" w:rsidRDefault="00855A51">
      <w:pPr>
        <w:spacing w:line="200" w:lineRule="exact"/>
      </w:pPr>
    </w:p>
    <w:p w14:paraId="200FD185" w14:textId="77777777" w:rsidR="00855A51" w:rsidRDefault="00855A51">
      <w:pPr>
        <w:spacing w:line="200" w:lineRule="exact"/>
      </w:pPr>
    </w:p>
    <w:p w14:paraId="19E5AE0A" w14:textId="77777777" w:rsidR="00855A51" w:rsidRDefault="00A12D31">
      <w:pPr>
        <w:ind w:left="1932" w:right="2200"/>
        <w:jc w:val="center"/>
        <w:rPr>
          <w:sz w:val="26"/>
          <w:szCs w:val="26"/>
        </w:rPr>
      </w:pPr>
      <w:r>
        <w:rPr>
          <w:b/>
          <w:sz w:val="26"/>
          <w:szCs w:val="26"/>
        </w:rPr>
        <w:t>Telah</w:t>
      </w:r>
      <w:r>
        <w:rPr>
          <w:b/>
          <w:spacing w:val="-9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disetu</w:t>
      </w:r>
      <w:r>
        <w:rPr>
          <w:b/>
          <w:spacing w:val="2"/>
          <w:sz w:val="26"/>
          <w:szCs w:val="26"/>
        </w:rPr>
        <w:t>j</w:t>
      </w:r>
      <w:r>
        <w:rPr>
          <w:b/>
          <w:sz w:val="26"/>
          <w:szCs w:val="26"/>
        </w:rPr>
        <w:t>ui</w:t>
      </w:r>
      <w:proofErr w:type="spellEnd"/>
      <w:r>
        <w:rPr>
          <w:b/>
          <w:spacing w:val="-12"/>
          <w:sz w:val="26"/>
          <w:szCs w:val="26"/>
        </w:rPr>
        <w:t xml:space="preserve"> </w:t>
      </w:r>
      <w:r>
        <w:rPr>
          <w:b/>
          <w:sz w:val="26"/>
          <w:szCs w:val="26"/>
        </w:rPr>
        <w:t>dan</w:t>
      </w:r>
      <w:r>
        <w:rPr>
          <w:b/>
          <w:spacing w:val="-6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teri</w:t>
      </w:r>
      <w:r>
        <w:rPr>
          <w:b/>
          <w:spacing w:val="3"/>
          <w:sz w:val="26"/>
          <w:szCs w:val="26"/>
        </w:rPr>
        <w:t>m</w:t>
      </w:r>
      <w:r>
        <w:rPr>
          <w:b/>
          <w:sz w:val="26"/>
          <w:szCs w:val="26"/>
        </w:rPr>
        <w:t>a</w:t>
      </w:r>
      <w:proofErr w:type="spellEnd"/>
      <w:r>
        <w:rPr>
          <w:b/>
          <w:spacing w:val="-7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dengan</w:t>
      </w:r>
      <w:proofErr w:type="spellEnd"/>
      <w:r>
        <w:rPr>
          <w:b/>
          <w:spacing w:val="-11"/>
          <w:sz w:val="26"/>
          <w:szCs w:val="26"/>
        </w:rPr>
        <w:t xml:space="preserve"> </w:t>
      </w:r>
      <w:proofErr w:type="spellStart"/>
      <w:r>
        <w:rPr>
          <w:b/>
          <w:w w:val="99"/>
          <w:sz w:val="26"/>
          <w:szCs w:val="26"/>
        </w:rPr>
        <w:t>ba</w:t>
      </w:r>
      <w:r>
        <w:rPr>
          <w:b/>
          <w:spacing w:val="2"/>
          <w:w w:val="99"/>
          <w:sz w:val="26"/>
          <w:szCs w:val="26"/>
        </w:rPr>
        <w:t>i</w:t>
      </w:r>
      <w:r>
        <w:rPr>
          <w:b/>
          <w:spacing w:val="1"/>
          <w:w w:val="99"/>
          <w:sz w:val="26"/>
          <w:szCs w:val="26"/>
        </w:rPr>
        <w:t>k</w:t>
      </w:r>
      <w:proofErr w:type="spellEnd"/>
      <w:r>
        <w:rPr>
          <w:b/>
          <w:w w:val="99"/>
          <w:sz w:val="26"/>
          <w:szCs w:val="26"/>
        </w:rPr>
        <w:t xml:space="preserve">, </w:t>
      </w:r>
      <w:r>
        <w:rPr>
          <w:b/>
          <w:sz w:val="26"/>
          <w:szCs w:val="26"/>
        </w:rPr>
        <w:t>Pada</w:t>
      </w:r>
      <w:r>
        <w:rPr>
          <w:b/>
          <w:spacing w:val="-6"/>
          <w:sz w:val="26"/>
          <w:szCs w:val="26"/>
        </w:rPr>
        <w:t xml:space="preserve"> </w:t>
      </w:r>
      <w:r>
        <w:rPr>
          <w:b/>
          <w:sz w:val="26"/>
          <w:szCs w:val="26"/>
        </w:rPr>
        <w:t>ta</w:t>
      </w:r>
      <w:r>
        <w:rPr>
          <w:b/>
          <w:spacing w:val="2"/>
          <w:sz w:val="26"/>
          <w:szCs w:val="26"/>
        </w:rPr>
        <w:t>n</w:t>
      </w:r>
      <w:r>
        <w:rPr>
          <w:b/>
          <w:sz w:val="26"/>
          <w:szCs w:val="26"/>
        </w:rPr>
        <w:t>ggal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z w:val="26"/>
          <w:szCs w:val="26"/>
        </w:rPr>
        <w:t>12</w:t>
      </w:r>
      <w:r>
        <w:rPr>
          <w:b/>
          <w:spacing w:val="-1"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Agu</w:t>
      </w:r>
      <w:r>
        <w:rPr>
          <w:b/>
          <w:spacing w:val="2"/>
          <w:sz w:val="26"/>
          <w:szCs w:val="26"/>
        </w:rPr>
        <w:t>s</w:t>
      </w:r>
      <w:r>
        <w:rPr>
          <w:b/>
          <w:sz w:val="26"/>
          <w:szCs w:val="26"/>
        </w:rPr>
        <w:t>tus</w:t>
      </w:r>
      <w:proofErr w:type="spellEnd"/>
      <w:r>
        <w:rPr>
          <w:b/>
          <w:spacing w:val="-9"/>
          <w:sz w:val="26"/>
          <w:szCs w:val="26"/>
        </w:rPr>
        <w:t xml:space="preserve"> </w:t>
      </w:r>
      <w:r>
        <w:rPr>
          <w:b/>
          <w:w w:val="99"/>
          <w:sz w:val="26"/>
          <w:szCs w:val="26"/>
        </w:rPr>
        <w:t>2022</w:t>
      </w:r>
    </w:p>
    <w:p w14:paraId="1B527D7E" w14:textId="77777777" w:rsidR="00855A51" w:rsidRDefault="00855A51">
      <w:pPr>
        <w:spacing w:line="200" w:lineRule="exact"/>
      </w:pPr>
    </w:p>
    <w:p w14:paraId="46A505AB" w14:textId="77777777" w:rsidR="00855A51" w:rsidRDefault="00855A51">
      <w:pPr>
        <w:spacing w:line="200" w:lineRule="exact"/>
      </w:pPr>
    </w:p>
    <w:p w14:paraId="43D7421E" w14:textId="77777777" w:rsidR="00855A51" w:rsidRDefault="00855A51">
      <w:pPr>
        <w:spacing w:line="200" w:lineRule="exact"/>
      </w:pPr>
    </w:p>
    <w:p w14:paraId="3410604D" w14:textId="77777777" w:rsidR="00855A51" w:rsidRDefault="00855A51">
      <w:pPr>
        <w:spacing w:line="200" w:lineRule="exact"/>
      </w:pPr>
    </w:p>
    <w:p w14:paraId="734B36EC" w14:textId="77777777" w:rsidR="00855A51" w:rsidRDefault="00855A51">
      <w:pPr>
        <w:spacing w:line="200" w:lineRule="exact"/>
      </w:pPr>
    </w:p>
    <w:p w14:paraId="2786EA7B" w14:textId="77777777" w:rsidR="00855A51" w:rsidRDefault="00855A51">
      <w:pPr>
        <w:spacing w:before="4" w:line="240" w:lineRule="exact"/>
        <w:rPr>
          <w:sz w:val="24"/>
          <w:szCs w:val="24"/>
        </w:rPr>
        <w:sectPr w:rsidR="00855A51">
          <w:pgSz w:w="11920" w:h="16860"/>
          <w:pgMar w:top="1580" w:right="1400" w:bottom="280" w:left="1680" w:header="720" w:footer="720" w:gutter="0"/>
          <w:cols w:space="720"/>
        </w:sectPr>
      </w:pPr>
    </w:p>
    <w:p w14:paraId="7DDE3624" w14:textId="77777777" w:rsidR="00855A51" w:rsidRDefault="00A12D31">
      <w:pPr>
        <w:spacing w:before="32"/>
        <w:ind w:left="962" w:right="596"/>
        <w:jc w:val="center"/>
        <w:rPr>
          <w:sz w:val="22"/>
          <w:szCs w:val="22"/>
        </w:rPr>
      </w:pPr>
      <w:proofErr w:type="spellStart"/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im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</w:p>
    <w:p w14:paraId="50CFEB87" w14:textId="77777777" w:rsidR="00855A51" w:rsidRDefault="00A12D31">
      <w:pPr>
        <w:spacing w:before="1"/>
        <w:ind w:left="785" w:right="419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angan</w:t>
      </w:r>
      <w:proofErr w:type="spellEnd"/>
    </w:p>
    <w:p w14:paraId="538B7BF9" w14:textId="0AEC28A4" w:rsidR="00855A51" w:rsidRDefault="00855A51">
      <w:pPr>
        <w:spacing w:before="1" w:line="120" w:lineRule="exact"/>
        <w:rPr>
          <w:sz w:val="12"/>
          <w:szCs w:val="12"/>
        </w:rPr>
      </w:pPr>
    </w:p>
    <w:p w14:paraId="20DFDF77" w14:textId="478CA16F" w:rsidR="00F87631" w:rsidRDefault="00F87631">
      <w:pPr>
        <w:spacing w:before="1" w:line="120" w:lineRule="exact"/>
        <w:rPr>
          <w:sz w:val="12"/>
          <w:szCs w:val="12"/>
        </w:rPr>
      </w:pPr>
    </w:p>
    <w:p w14:paraId="791A0AEB" w14:textId="7721D347" w:rsidR="00F87631" w:rsidRDefault="00F87631">
      <w:pPr>
        <w:spacing w:before="1" w:line="120" w:lineRule="exact"/>
        <w:rPr>
          <w:sz w:val="12"/>
          <w:szCs w:val="12"/>
        </w:rPr>
      </w:pPr>
    </w:p>
    <w:p w14:paraId="67B33903" w14:textId="619F096C" w:rsidR="00F87631" w:rsidRDefault="00F87631">
      <w:pPr>
        <w:spacing w:before="1" w:line="120" w:lineRule="exact"/>
        <w:rPr>
          <w:sz w:val="12"/>
          <w:szCs w:val="12"/>
        </w:rPr>
      </w:pPr>
    </w:p>
    <w:p w14:paraId="2D394C34" w14:textId="0A2D23D0" w:rsidR="00F87631" w:rsidRDefault="00F87631">
      <w:pPr>
        <w:spacing w:before="1" w:line="120" w:lineRule="exact"/>
        <w:rPr>
          <w:sz w:val="12"/>
          <w:szCs w:val="12"/>
        </w:rPr>
      </w:pPr>
    </w:p>
    <w:p w14:paraId="00C38988" w14:textId="687FC4E6" w:rsidR="00F87631" w:rsidRDefault="00F87631">
      <w:pPr>
        <w:spacing w:before="1" w:line="120" w:lineRule="exact"/>
        <w:rPr>
          <w:sz w:val="12"/>
          <w:szCs w:val="12"/>
        </w:rPr>
      </w:pPr>
    </w:p>
    <w:p w14:paraId="08B1A8FD" w14:textId="22ACB366" w:rsidR="00F87631" w:rsidRDefault="00F87631">
      <w:pPr>
        <w:spacing w:before="1" w:line="120" w:lineRule="exact"/>
        <w:rPr>
          <w:sz w:val="12"/>
          <w:szCs w:val="12"/>
        </w:rPr>
      </w:pPr>
    </w:p>
    <w:p w14:paraId="42196474" w14:textId="632F7B86" w:rsidR="00F87631" w:rsidRDefault="00F87631">
      <w:pPr>
        <w:spacing w:before="1" w:line="120" w:lineRule="exact"/>
        <w:rPr>
          <w:sz w:val="12"/>
          <w:szCs w:val="12"/>
        </w:rPr>
      </w:pPr>
    </w:p>
    <w:p w14:paraId="2FA2A52A" w14:textId="77777777" w:rsidR="00F87631" w:rsidRDefault="00F87631">
      <w:pPr>
        <w:spacing w:before="1" w:line="120" w:lineRule="exact"/>
        <w:rPr>
          <w:sz w:val="12"/>
          <w:szCs w:val="12"/>
        </w:rPr>
      </w:pPr>
    </w:p>
    <w:p w14:paraId="291FE8CF" w14:textId="29BF5BA4" w:rsidR="00855A51" w:rsidRDefault="00A12D31" w:rsidP="00F87631">
      <w:pPr>
        <w:spacing w:line="240" w:lineRule="exact"/>
        <w:ind w:right="-447"/>
        <w:jc w:val="center"/>
        <w:rPr>
          <w:sz w:val="22"/>
          <w:szCs w:val="22"/>
        </w:rPr>
      </w:pPr>
      <w:proofErr w:type="spellStart"/>
      <w:r>
        <w:rPr>
          <w:position w:val="1"/>
          <w:sz w:val="22"/>
          <w:szCs w:val="22"/>
        </w:rPr>
        <w:t>Fi</w:t>
      </w:r>
      <w:r>
        <w:rPr>
          <w:spacing w:val="-1"/>
          <w:position w:val="1"/>
          <w:sz w:val="22"/>
          <w:szCs w:val="22"/>
        </w:rPr>
        <w:t>t</w:t>
      </w:r>
      <w:r>
        <w:rPr>
          <w:spacing w:val="1"/>
          <w:position w:val="1"/>
          <w:sz w:val="22"/>
          <w:szCs w:val="22"/>
        </w:rPr>
        <w:t>r</w:t>
      </w:r>
      <w:r>
        <w:rPr>
          <w:position w:val="1"/>
          <w:sz w:val="22"/>
          <w:szCs w:val="22"/>
        </w:rPr>
        <w:t>i</w:t>
      </w:r>
      <w:proofErr w:type="spellEnd"/>
      <w:r>
        <w:rPr>
          <w:spacing w:val="1"/>
          <w:position w:val="1"/>
          <w:sz w:val="22"/>
          <w:szCs w:val="22"/>
        </w:rPr>
        <w:t xml:space="preserve"> </w:t>
      </w:r>
      <w:r>
        <w:rPr>
          <w:spacing w:val="-1"/>
          <w:position w:val="1"/>
          <w:sz w:val="22"/>
          <w:szCs w:val="22"/>
        </w:rPr>
        <w:t>R</w:t>
      </w:r>
      <w:r w:rsidR="00F87631">
        <w:rPr>
          <w:spacing w:val="1"/>
          <w:position w:val="-1"/>
          <w:sz w:val="22"/>
          <w:szCs w:val="22"/>
          <w:lang w:val="id-ID"/>
        </w:rPr>
        <w:t>es</w:t>
      </w:r>
      <w:proofErr w:type="spellStart"/>
      <w:r w:rsidR="00F87631">
        <w:rPr>
          <w:spacing w:val="1"/>
          <w:position w:val="-1"/>
          <w:sz w:val="22"/>
          <w:szCs w:val="22"/>
        </w:rPr>
        <w:t>t</w:t>
      </w:r>
      <w:r w:rsidR="00F87631">
        <w:rPr>
          <w:spacing w:val="-2"/>
          <w:position w:val="-1"/>
          <w:sz w:val="22"/>
          <w:szCs w:val="22"/>
        </w:rPr>
        <w:t>r</w:t>
      </w:r>
      <w:r w:rsidR="00F87631">
        <w:rPr>
          <w:spacing w:val="1"/>
          <w:position w:val="-1"/>
          <w:sz w:val="22"/>
          <w:szCs w:val="22"/>
        </w:rPr>
        <w:t>i</w:t>
      </w:r>
      <w:r w:rsidR="00F87631">
        <w:rPr>
          <w:spacing w:val="-2"/>
          <w:position w:val="-1"/>
          <w:sz w:val="22"/>
          <w:szCs w:val="22"/>
        </w:rPr>
        <w:t>a</w:t>
      </w:r>
      <w:r w:rsidR="00F87631">
        <w:rPr>
          <w:spacing w:val="1"/>
          <w:position w:val="-1"/>
          <w:sz w:val="22"/>
          <w:szCs w:val="22"/>
        </w:rPr>
        <w:t>l</w:t>
      </w:r>
      <w:r w:rsidR="00F87631">
        <w:rPr>
          <w:spacing w:val="-1"/>
          <w:position w:val="-1"/>
          <w:sz w:val="22"/>
          <w:szCs w:val="22"/>
        </w:rPr>
        <w:t>i</w:t>
      </w:r>
      <w:r w:rsidR="00F87631">
        <w:rPr>
          <w:position w:val="-1"/>
          <w:sz w:val="22"/>
          <w:szCs w:val="22"/>
        </w:rPr>
        <w:t>s</w:t>
      </w:r>
      <w:r w:rsidR="00F87631">
        <w:rPr>
          <w:spacing w:val="1"/>
          <w:position w:val="-1"/>
          <w:sz w:val="22"/>
          <w:szCs w:val="22"/>
        </w:rPr>
        <w:t>c</w:t>
      </w:r>
      <w:r w:rsidR="00F87631">
        <w:rPr>
          <w:position w:val="-1"/>
          <w:sz w:val="22"/>
          <w:szCs w:val="22"/>
        </w:rPr>
        <w:t>a</w:t>
      </w:r>
      <w:proofErr w:type="spellEnd"/>
      <w:r w:rsidR="00F87631">
        <w:rPr>
          <w:position w:val="-1"/>
          <w:sz w:val="22"/>
          <w:szCs w:val="22"/>
        </w:rPr>
        <w:t xml:space="preserve">, </w:t>
      </w:r>
      <w:proofErr w:type="spellStart"/>
      <w:proofErr w:type="gramStart"/>
      <w:r w:rsidR="00F87631">
        <w:rPr>
          <w:position w:val="-1"/>
          <w:sz w:val="22"/>
          <w:szCs w:val="22"/>
        </w:rPr>
        <w:t>S.</w:t>
      </w:r>
      <w:r w:rsidR="00F87631">
        <w:rPr>
          <w:spacing w:val="-1"/>
          <w:position w:val="-1"/>
          <w:sz w:val="22"/>
          <w:szCs w:val="22"/>
        </w:rPr>
        <w:t>K</w:t>
      </w:r>
      <w:r w:rsidR="00F87631">
        <w:rPr>
          <w:spacing w:val="-2"/>
          <w:position w:val="-1"/>
          <w:sz w:val="22"/>
          <w:szCs w:val="22"/>
        </w:rPr>
        <w:t>o</w:t>
      </w:r>
      <w:r w:rsidR="00F87631">
        <w:rPr>
          <w:spacing w:val="1"/>
          <w:position w:val="-1"/>
          <w:sz w:val="22"/>
          <w:szCs w:val="22"/>
        </w:rPr>
        <w:t>m</w:t>
      </w:r>
      <w:proofErr w:type="spellEnd"/>
      <w:proofErr w:type="gramEnd"/>
      <w:r w:rsidR="00F87631">
        <w:rPr>
          <w:position w:val="-1"/>
          <w:sz w:val="22"/>
          <w:szCs w:val="22"/>
        </w:rPr>
        <w:t>.,</w:t>
      </w:r>
      <w:r w:rsidR="00F87631">
        <w:rPr>
          <w:sz w:val="22"/>
          <w:szCs w:val="22"/>
          <w:lang w:val="id-ID"/>
        </w:rPr>
        <w:t xml:space="preserve"> </w:t>
      </w:r>
      <w:proofErr w:type="spellStart"/>
      <w:r>
        <w:rPr>
          <w:position w:val="1"/>
          <w:sz w:val="22"/>
          <w:szCs w:val="22"/>
        </w:rPr>
        <w:t>M.Kom</w:t>
      </w:r>
      <w:proofErr w:type="spellEnd"/>
      <w:r>
        <w:rPr>
          <w:position w:val="1"/>
          <w:sz w:val="22"/>
          <w:szCs w:val="22"/>
        </w:rPr>
        <w:t>.</w:t>
      </w:r>
    </w:p>
    <w:p w14:paraId="48330F83" w14:textId="77777777" w:rsidR="00855A51" w:rsidRDefault="00A12D31">
      <w:pPr>
        <w:spacing w:line="240" w:lineRule="exact"/>
        <w:ind w:left="614" w:right="245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P. 19930918201</w:t>
      </w:r>
      <w:r>
        <w:rPr>
          <w:spacing w:val="-3"/>
          <w:sz w:val="22"/>
          <w:szCs w:val="22"/>
        </w:rPr>
        <w:t>5</w:t>
      </w:r>
      <w:r>
        <w:rPr>
          <w:sz w:val="22"/>
          <w:szCs w:val="22"/>
        </w:rPr>
        <w:t>043101</w:t>
      </w:r>
    </w:p>
    <w:p w14:paraId="69E6E4E9" w14:textId="77777777" w:rsidR="00855A51" w:rsidRDefault="00A12D31">
      <w:pPr>
        <w:spacing w:before="32"/>
        <w:ind w:left="866" w:right="1070"/>
        <w:jc w:val="center"/>
        <w:rPr>
          <w:sz w:val="22"/>
          <w:szCs w:val="22"/>
        </w:rPr>
      </w:pPr>
      <w:r>
        <w:br w:type="column"/>
      </w:r>
      <w:proofErr w:type="spellStart"/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oo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og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proofErr w:type="spellEnd"/>
    </w:p>
    <w:p w14:paraId="59E8B40E" w14:textId="77777777" w:rsidR="00855A51" w:rsidRDefault="00A12D31">
      <w:pPr>
        <w:spacing w:before="1"/>
        <w:ind w:left="1154" w:right="1360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3 </w:t>
      </w:r>
      <w:proofErr w:type="spellStart"/>
      <w:r>
        <w:rPr>
          <w:sz w:val="22"/>
          <w:szCs w:val="22"/>
        </w:rPr>
        <w:t>Si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si</w:t>
      </w:r>
      <w:proofErr w:type="spellEnd"/>
    </w:p>
    <w:p w14:paraId="4F506F20" w14:textId="77777777" w:rsidR="00855A51" w:rsidRDefault="00855A51">
      <w:pPr>
        <w:spacing w:line="200" w:lineRule="exact"/>
      </w:pPr>
    </w:p>
    <w:p w14:paraId="5BC409FF" w14:textId="77777777" w:rsidR="00855A51" w:rsidRDefault="00855A51">
      <w:pPr>
        <w:spacing w:line="200" w:lineRule="exact"/>
      </w:pPr>
    </w:p>
    <w:p w14:paraId="0AC060A5" w14:textId="77777777" w:rsidR="00855A51" w:rsidRDefault="00855A51">
      <w:pPr>
        <w:spacing w:line="200" w:lineRule="exact"/>
      </w:pPr>
    </w:p>
    <w:p w14:paraId="114847BA" w14:textId="77777777" w:rsidR="00855A51" w:rsidRDefault="00855A51">
      <w:pPr>
        <w:spacing w:line="200" w:lineRule="exact"/>
      </w:pPr>
    </w:p>
    <w:p w14:paraId="1CF45D60" w14:textId="77777777" w:rsidR="00855A51" w:rsidRDefault="00855A51">
      <w:pPr>
        <w:spacing w:before="13" w:line="200" w:lineRule="exact"/>
      </w:pPr>
    </w:p>
    <w:p w14:paraId="65AEE531" w14:textId="1002CDD1" w:rsidR="00855A51" w:rsidRDefault="00A12D31">
      <w:pPr>
        <w:ind w:left="-38" w:right="63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triya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rj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</w:t>
      </w:r>
      <w:proofErr w:type="spellEnd"/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.Eng.,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</w:p>
    <w:p w14:paraId="019B8749" w14:textId="77777777" w:rsidR="00855A51" w:rsidRDefault="00A12D31">
      <w:pPr>
        <w:spacing w:before="2" w:line="240" w:lineRule="exact"/>
        <w:ind w:left="902" w:right="998"/>
        <w:jc w:val="center"/>
        <w:rPr>
          <w:sz w:val="22"/>
          <w:szCs w:val="22"/>
        </w:rPr>
        <w:sectPr w:rsidR="00855A51">
          <w:type w:val="continuous"/>
          <w:pgSz w:w="11920" w:h="16860"/>
          <w:pgMar w:top="1580" w:right="1400" w:bottom="280" w:left="1680" w:header="720" w:footer="720" w:gutter="0"/>
          <w:cols w:num="2" w:space="720" w:equalWidth="0">
            <w:col w:w="3381" w:space="1029"/>
            <w:col w:w="4430"/>
          </w:cols>
        </w:sectPr>
      </w:pPr>
      <w:r>
        <w:rPr>
          <w:spacing w:val="-1"/>
          <w:position w:val="-1"/>
          <w:sz w:val="22"/>
          <w:szCs w:val="22"/>
        </w:rPr>
        <w:t>N</w:t>
      </w:r>
      <w:r>
        <w:rPr>
          <w:spacing w:val="-2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P. 19840918201</w:t>
      </w:r>
      <w:r>
        <w:rPr>
          <w:spacing w:val="-3"/>
          <w:position w:val="-1"/>
          <w:sz w:val="22"/>
          <w:szCs w:val="22"/>
        </w:rPr>
        <w:t>5</w:t>
      </w:r>
      <w:r>
        <w:rPr>
          <w:position w:val="-1"/>
          <w:sz w:val="22"/>
          <w:szCs w:val="22"/>
        </w:rPr>
        <w:t>043101</w:t>
      </w:r>
    </w:p>
    <w:p w14:paraId="46A1A002" w14:textId="77777777" w:rsidR="00855A51" w:rsidRDefault="00855A51">
      <w:pPr>
        <w:spacing w:before="8" w:line="100" w:lineRule="exact"/>
        <w:rPr>
          <w:sz w:val="11"/>
          <w:szCs w:val="11"/>
        </w:rPr>
      </w:pPr>
    </w:p>
    <w:p w14:paraId="0D37876C" w14:textId="77777777" w:rsidR="00855A51" w:rsidRDefault="00855A51">
      <w:pPr>
        <w:spacing w:line="200" w:lineRule="exact"/>
        <w:sectPr w:rsidR="00855A51">
          <w:type w:val="continuous"/>
          <w:pgSz w:w="11920" w:h="16860"/>
          <w:pgMar w:top="1580" w:right="1400" w:bottom="280" w:left="1680" w:header="720" w:footer="720" w:gutter="0"/>
          <w:cols w:space="720"/>
        </w:sectPr>
      </w:pPr>
    </w:p>
    <w:p w14:paraId="2653023E" w14:textId="77777777" w:rsidR="00855A51" w:rsidRDefault="00855A51">
      <w:pPr>
        <w:spacing w:before="4" w:line="280" w:lineRule="exact"/>
        <w:rPr>
          <w:sz w:val="28"/>
          <w:szCs w:val="28"/>
        </w:rPr>
      </w:pPr>
    </w:p>
    <w:p w14:paraId="5989CD5A" w14:textId="77777777" w:rsidR="00855A51" w:rsidRDefault="00A12D31">
      <w:pPr>
        <w:ind w:left="1272" w:right="621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proofErr w:type="spellEnd"/>
    </w:p>
    <w:p w14:paraId="1697E4D1" w14:textId="77777777" w:rsidR="00855A51" w:rsidRDefault="00A12D31">
      <w:pPr>
        <w:spacing w:before="1"/>
        <w:ind w:left="785" w:right="137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K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j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angan</w:t>
      </w:r>
      <w:proofErr w:type="spellEnd"/>
    </w:p>
    <w:p w14:paraId="5C31E7B6" w14:textId="77777777" w:rsidR="00855A51" w:rsidRDefault="00855A51">
      <w:pPr>
        <w:spacing w:line="200" w:lineRule="exact"/>
      </w:pPr>
    </w:p>
    <w:p w14:paraId="01931D65" w14:textId="77777777" w:rsidR="00855A51" w:rsidRDefault="00855A51">
      <w:pPr>
        <w:spacing w:line="200" w:lineRule="exact"/>
      </w:pPr>
    </w:p>
    <w:p w14:paraId="03DB4ADE" w14:textId="77777777" w:rsidR="00855A51" w:rsidRDefault="00855A51">
      <w:pPr>
        <w:spacing w:line="200" w:lineRule="exact"/>
      </w:pPr>
    </w:p>
    <w:p w14:paraId="0ED3C958" w14:textId="77777777" w:rsidR="00855A51" w:rsidRDefault="00855A51">
      <w:pPr>
        <w:spacing w:line="200" w:lineRule="exact"/>
      </w:pPr>
    </w:p>
    <w:p w14:paraId="6DDFF7C3" w14:textId="77777777" w:rsidR="00855A51" w:rsidRDefault="00855A51">
      <w:pPr>
        <w:spacing w:line="200" w:lineRule="exact"/>
      </w:pPr>
    </w:p>
    <w:p w14:paraId="4430D6A7" w14:textId="77777777" w:rsidR="00855A51" w:rsidRDefault="00855A51">
      <w:pPr>
        <w:spacing w:before="4" w:line="260" w:lineRule="exact"/>
        <w:rPr>
          <w:sz w:val="26"/>
          <w:szCs w:val="26"/>
        </w:rPr>
      </w:pPr>
    </w:p>
    <w:p w14:paraId="5F7B9A0E" w14:textId="77777777" w:rsidR="00905900" w:rsidRDefault="00A12D31">
      <w:pPr>
        <w:ind w:left="632" w:right="-19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vi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up</w:t>
      </w:r>
      <w:r>
        <w:rPr>
          <w:spacing w:val="1"/>
          <w:sz w:val="22"/>
          <w:szCs w:val="22"/>
        </w:rPr>
        <w:t>a</w:t>
      </w:r>
      <w:proofErr w:type="spellEnd"/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MM </w:t>
      </w:r>
    </w:p>
    <w:p w14:paraId="20A7966B" w14:textId="01E23E45" w:rsidR="00855A51" w:rsidRDefault="00A12D31">
      <w:pPr>
        <w:ind w:left="632" w:right="-19"/>
        <w:jc w:val="center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P. 19700814199</w:t>
      </w: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>032005</w:t>
      </w:r>
    </w:p>
    <w:p w14:paraId="584240DD" w14:textId="77777777" w:rsidR="00855A51" w:rsidRDefault="00A12D31">
      <w:pPr>
        <w:spacing w:line="240" w:lineRule="exact"/>
        <w:ind w:left="1171" w:right="521"/>
        <w:jc w:val="center"/>
        <w:rPr>
          <w:sz w:val="22"/>
          <w:szCs w:val="22"/>
        </w:rPr>
      </w:pPr>
      <w:r>
        <w:rPr>
          <w:position w:val="-1"/>
          <w:sz w:val="22"/>
          <w:szCs w:val="22"/>
        </w:rPr>
        <w:t>Pe</w:t>
      </w:r>
      <w:r>
        <w:rPr>
          <w:spacing w:val="1"/>
          <w:position w:val="-1"/>
          <w:sz w:val="22"/>
          <w:szCs w:val="22"/>
        </w:rPr>
        <w:t>m</w:t>
      </w:r>
      <w:r>
        <w:rPr>
          <w:spacing w:val="-2"/>
          <w:position w:val="-1"/>
          <w:sz w:val="22"/>
          <w:szCs w:val="22"/>
        </w:rPr>
        <w:t>b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na</w:t>
      </w:r>
      <w:r>
        <w:rPr>
          <w:spacing w:val="-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/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spacing w:val="-2"/>
          <w:position w:val="-1"/>
          <w:sz w:val="22"/>
          <w:szCs w:val="22"/>
        </w:rPr>
        <w:t>I</w:t>
      </w:r>
      <w:r>
        <w:rPr>
          <w:spacing w:val="-1"/>
          <w:position w:val="-1"/>
          <w:sz w:val="22"/>
          <w:szCs w:val="22"/>
        </w:rPr>
        <w:t>V</w:t>
      </w:r>
      <w:r>
        <w:rPr>
          <w:spacing w:val="1"/>
          <w:position w:val="-1"/>
          <w:sz w:val="22"/>
          <w:szCs w:val="22"/>
        </w:rPr>
        <w:t>/</w:t>
      </w:r>
      <w:r>
        <w:rPr>
          <w:position w:val="-1"/>
          <w:sz w:val="22"/>
          <w:szCs w:val="22"/>
        </w:rPr>
        <w:t>a</w:t>
      </w:r>
    </w:p>
    <w:p w14:paraId="00BF4EC2" w14:textId="77777777" w:rsidR="00855A51" w:rsidRDefault="00A12D31">
      <w:pPr>
        <w:spacing w:before="32"/>
        <w:ind w:left="-19" w:right="924"/>
        <w:jc w:val="center"/>
        <w:rPr>
          <w:sz w:val="22"/>
          <w:szCs w:val="22"/>
        </w:rPr>
      </w:pPr>
      <w:r>
        <w:br w:type="column"/>
      </w:r>
      <w:proofErr w:type="spellStart"/>
      <w:r>
        <w:rPr>
          <w:sz w:val="22"/>
          <w:szCs w:val="22"/>
        </w:rPr>
        <w:t>a.n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D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nas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aan</w:t>
      </w:r>
      <w:proofErr w:type="spellEnd"/>
      <w:r>
        <w:rPr>
          <w:sz w:val="22"/>
          <w:szCs w:val="22"/>
        </w:rPr>
        <w:t xml:space="preserve"> dan </w:t>
      </w:r>
      <w:proofErr w:type="spellStart"/>
      <w:r>
        <w:rPr>
          <w:sz w:val="22"/>
          <w:szCs w:val="22"/>
        </w:rPr>
        <w:t>Ke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pan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 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y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, S</w:t>
      </w:r>
      <w:r>
        <w:rPr>
          <w:spacing w:val="-1"/>
          <w:sz w:val="22"/>
          <w:szCs w:val="22"/>
        </w:rPr>
        <w:t>EKR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TAR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S</w:t>
      </w:r>
    </w:p>
    <w:p w14:paraId="463D0E3E" w14:textId="77777777" w:rsidR="00855A51" w:rsidRDefault="00855A51">
      <w:pPr>
        <w:spacing w:line="200" w:lineRule="exact"/>
      </w:pPr>
    </w:p>
    <w:p w14:paraId="2F5828FB" w14:textId="77777777" w:rsidR="00855A51" w:rsidRDefault="00855A51">
      <w:pPr>
        <w:spacing w:line="200" w:lineRule="exact"/>
      </w:pPr>
    </w:p>
    <w:p w14:paraId="6428FCEC" w14:textId="77777777" w:rsidR="00855A51" w:rsidRDefault="00855A51">
      <w:pPr>
        <w:spacing w:line="200" w:lineRule="exact"/>
      </w:pPr>
    </w:p>
    <w:p w14:paraId="137BDE7A" w14:textId="77777777" w:rsidR="00855A51" w:rsidRDefault="00855A51">
      <w:pPr>
        <w:spacing w:line="200" w:lineRule="exact"/>
      </w:pPr>
    </w:p>
    <w:p w14:paraId="1212A1A6" w14:textId="77777777" w:rsidR="00855A51" w:rsidRDefault="00855A51">
      <w:pPr>
        <w:spacing w:line="200" w:lineRule="exact"/>
      </w:pPr>
    </w:p>
    <w:p w14:paraId="6FD0210A" w14:textId="77777777" w:rsidR="00855A51" w:rsidRDefault="00855A51">
      <w:pPr>
        <w:spacing w:before="4" w:line="260" w:lineRule="exact"/>
        <w:rPr>
          <w:sz w:val="26"/>
          <w:szCs w:val="26"/>
        </w:rPr>
      </w:pPr>
    </w:p>
    <w:p w14:paraId="1E905E44" w14:textId="77777777" w:rsidR="00855A51" w:rsidRDefault="00A12D31">
      <w:pPr>
        <w:ind w:left="17" w:right="962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Wa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an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proofErr w:type="spellEnd"/>
      <w:r>
        <w:rPr>
          <w:sz w:val="22"/>
          <w:szCs w:val="22"/>
        </w:rPr>
        <w:t xml:space="preserve">, </w:t>
      </w:r>
      <w:proofErr w:type="spellStart"/>
      <w:proofErr w:type="gramStart"/>
      <w:r>
        <w:rPr>
          <w:sz w:val="22"/>
          <w:szCs w:val="22"/>
        </w:rPr>
        <w:t>S.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s</w:t>
      </w:r>
      <w:proofErr w:type="spellEnd"/>
      <w:proofErr w:type="gramEnd"/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MM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P. 19710504199</w:t>
      </w:r>
      <w:r>
        <w:rPr>
          <w:spacing w:val="-3"/>
          <w:sz w:val="22"/>
          <w:szCs w:val="22"/>
        </w:rPr>
        <w:t>6</w:t>
      </w:r>
      <w:r>
        <w:rPr>
          <w:sz w:val="22"/>
          <w:szCs w:val="22"/>
        </w:rPr>
        <w:t>021002</w:t>
      </w:r>
    </w:p>
    <w:p w14:paraId="237D2442" w14:textId="77777777" w:rsidR="00855A51" w:rsidRDefault="00A12D31">
      <w:pPr>
        <w:spacing w:line="240" w:lineRule="exact"/>
        <w:ind w:left="513" w:right="1456"/>
        <w:jc w:val="center"/>
        <w:rPr>
          <w:sz w:val="22"/>
          <w:szCs w:val="22"/>
        </w:rPr>
        <w:sectPr w:rsidR="00855A51">
          <w:type w:val="continuous"/>
          <w:pgSz w:w="11920" w:h="16860"/>
          <w:pgMar w:top="1580" w:right="1400" w:bottom="280" w:left="1680" w:header="720" w:footer="720" w:gutter="0"/>
          <w:cols w:num="2" w:space="720" w:equalWidth="0">
            <w:col w:w="3099" w:space="2050"/>
            <w:col w:w="3691"/>
          </w:cols>
        </w:sectPr>
      </w:pPr>
      <w:r>
        <w:rPr>
          <w:position w:val="-1"/>
          <w:sz w:val="22"/>
          <w:szCs w:val="22"/>
        </w:rPr>
        <w:t>Pe</w:t>
      </w:r>
      <w:r>
        <w:rPr>
          <w:spacing w:val="1"/>
          <w:position w:val="-1"/>
          <w:sz w:val="22"/>
          <w:szCs w:val="22"/>
        </w:rPr>
        <w:t>m</w:t>
      </w:r>
      <w:r>
        <w:rPr>
          <w:spacing w:val="-2"/>
          <w:position w:val="-1"/>
          <w:sz w:val="22"/>
          <w:szCs w:val="22"/>
        </w:rPr>
        <w:t>b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 xml:space="preserve">na </w:t>
      </w:r>
      <w:r>
        <w:rPr>
          <w:spacing w:val="-3"/>
          <w:position w:val="-1"/>
          <w:sz w:val="22"/>
          <w:szCs w:val="22"/>
        </w:rPr>
        <w:t>T</w:t>
      </w:r>
      <w:r>
        <w:rPr>
          <w:spacing w:val="1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ng</w:t>
      </w:r>
      <w:r>
        <w:rPr>
          <w:spacing w:val="-2"/>
          <w:position w:val="-1"/>
          <w:sz w:val="22"/>
          <w:szCs w:val="22"/>
        </w:rPr>
        <w:t>k</w:t>
      </w:r>
      <w:r>
        <w:rPr>
          <w:position w:val="-1"/>
          <w:sz w:val="22"/>
          <w:szCs w:val="22"/>
        </w:rPr>
        <w:t>at</w:t>
      </w:r>
      <w:r>
        <w:rPr>
          <w:spacing w:val="1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I</w:t>
      </w:r>
    </w:p>
    <w:p w14:paraId="12E4AB61" w14:textId="77777777" w:rsidR="00855A51" w:rsidRDefault="00855A51">
      <w:pPr>
        <w:spacing w:line="200" w:lineRule="exact"/>
      </w:pPr>
    </w:p>
    <w:p w14:paraId="698F72F1" w14:textId="77777777" w:rsidR="00855A51" w:rsidRDefault="00855A51">
      <w:pPr>
        <w:spacing w:line="200" w:lineRule="exact"/>
      </w:pPr>
    </w:p>
    <w:p w14:paraId="3F396510" w14:textId="77777777" w:rsidR="00855A51" w:rsidRDefault="00855A51">
      <w:pPr>
        <w:spacing w:before="2" w:line="280" w:lineRule="exact"/>
        <w:rPr>
          <w:sz w:val="28"/>
          <w:szCs w:val="28"/>
        </w:rPr>
      </w:pPr>
    </w:p>
    <w:p w14:paraId="17E6E4AA" w14:textId="77777777" w:rsidR="00855A51" w:rsidRDefault="00A12D31">
      <w:pPr>
        <w:spacing w:before="32"/>
        <w:ind w:left="4098" w:right="4536"/>
        <w:jc w:val="center"/>
        <w:rPr>
          <w:sz w:val="22"/>
          <w:szCs w:val="22"/>
        </w:rPr>
        <w:sectPr w:rsidR="00855A51">
          <w:type w:val="continuous"/>
          <w:pgSz w:w="11920" w:h="16860"/>
          <w:pgMar w:top="1580" w:right="1400" w:bottom="280" w:left="1680" w:header="720" w:footer="720" w:gutter="0"/>
          <w:cols w:space="720"/>
        </w:sectPr>
      </w:pPr>
      <w:r>
        <w:rPr>
          <w:spacing w:val="1"/>
          <w:sz w:val="22"/>
          <w:szCs w:val="22"/>
        </w:rPr>
        <w:t>ii</w:t>
      </w:r>
    </w:p>
    <w:p w14:paraId="0FDF1D09" w14:textId="77777777" w:rsidR="00855A51" w:rsidRDefault="00855A51">
      <w:pPr>
        <w:spacing w:line="200" w:lineRule="exact"/>
      </w:pPr>
    </w:p>
    <w:p w14:paraId="7D699C7C" w14:textId="77777777" w:rsidR="00855A51" w:rsidRDefault="00A12D31">
      <w:pPr>
        <w:spacing w:before="24"/>
        <w:ind w:left="3227"/>
        <w:rPr>
          <w:sz w:val="28"/>
          <w:szCs w:val="28"/>
        </w:rPr>
      </w:pPr>
      <w:r>
        <w:rPr>
          <w:b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T</w:t>
      </w:r>
      <w:r>
        <w:rPr>
          <w:b/>
          <w:sz w:val="28"/>
          <w:szCs w:val="28"/>
        </w:rPr>
        <w:t>A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R</w:t>
      </w:r>
    </w:p>
    <w:p w14:paraId="57A5466B" w14:textId="77777777" w:rsidR="00855A51" w:rsidRDefault="00855A51">
      <w:pPr>
        <w:spacing w:line="200" w:lineRule="exact"/>
      </w:pPr>
    </w:p>
    <w:p w14:paraId="7A8B5CFF" w14:textId="77777777" w:rsidR="00855A51" w:rsidRDefault="00855A51">
      <w:pPr>
        <w:spacing w:before="9" w:line="200" w:lineRule="exact"/>
      </w:pPr>
    </w:p>
    <w:p w14:paraId="4F7B9294" w14:textId="77777777" w:rsidR="00855A51" w:rsidRDefault="00A12D31">
      <w:pPr>
        <w:spacing w:line="357" w:lineRule="auto"/>
        <w:ind w:left="605" w:right="72" w:firstLine="720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ji</w:t>
      </w:r>
      <w:proofErr w:type="spellEnd"/>
      <w:r>
        <w:rPr>
          <w:spacing w:val="-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ur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hmat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hiday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proofErr w:type="spellEnd"/>
      <w:r>
        <w:rPr>
          <w:sz w:val="24"/>
          <w:szCs w:val="24"/>
        </w:rPr>
        <w:t>-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rjudul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) 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rpus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rsip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Kota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tep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oleh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Ahli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dya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proofErr w:type="spellStart"/>
      <w:r>
        <w:rPr>
          <w:sz w:val="24"/>
          <w:szCs w:val="24"/>
        </w:rPr>
        <w:t>A.Md</w:t>
      </w:r>
      <w:proofErr w:type="spellEnd"/>
      <w:r>
        <w:rPr>
          <w:sz w:val="24"/>
          <w:szCs w:val="24"/>
        </w:rPr>
        <w:t>.)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plo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III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ngga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52B31FFD" w14:textId="77777777" w:rsidR="00855A51" w:rsidRDefault="00A12D31">
      <w:pPr>
        <w:spacing w:before="9" w:line="349" w:lineRule="auto"/>
        <w:ind w:left="605" w:right="87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:</w:t>
      </w:r>
    </w:p>
    <w:p w14:paraId="3CDF2026" w14:textId="77777777" w:rsidR="00855A51" w:rsidRDefault="00A12D31">
      <w:pPr>
        <w:spacing w:before="41" w:line="344" w:lineRule="auto"/>
        <w:ind w:left="1325" w:right="63" w:hanging="269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r. 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'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uf</w:t>
      </w:r>
      <w:proofErr w:type="spellEnd"/>
      <w:proofErr w:type="gramEnd"/>
      <w:r>
        <w:rPr>
          <w:sz w:val="24"/>
          <w:szCs w:val="24"/>
        </w:rPr>
        <w:t xml:space="preserve">,  </w:t>
      </w:r>
      <w:proofErr w:type="spellStart"/>
      <w:r>
        <w:rPr>
          <w:sz w:val="24"/>
          <w:szCs w:val="24"/>
        </w:rPr>
        <w:t>drh</w:t>
      </w:r>
      <w:proofErr w:type="spellEnd"/>
      <w:r>
        <w:rPr>
          <w:sz w:val="24"/>
          <w:szCs w:val="24"/>
        </w:rPr>
        <w:t xml:space="preserve">.,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M.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.,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kutas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s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rl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pacing w:val="4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dikan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rsitas </w:t>
      </w:r>
      <w:proofErr w:type="spellStart"/>
      <w:r>
        <w:rPr>
          <w:sz w:val="24"/>
          <w:szCs w:val="24"/>
        </w:rPr>
        <w:t>Airl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56E13994" w14:textId="77777777" w:rsidR="00855A51" w:rsidRDefault="00A12D31">
      <w:pPr>
        <w:spacing w:before="37" w:line="354" w:lineRule="auto"/>
        <w:ind w:left="1325" w:right="68" w:hanging="269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spacing w:val="2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inat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rji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B.Eng., M.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ku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dinator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kul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menimba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mu</w:t>
      </w:r>
      <w:proofErr w:type="spellEnd"/>
      <w:r>
        <w:rPr>
          <w:sz w:val="24"/>
          <w:szCs w:val="24"/>
        </w:rPr>
        <w:t xml:space="preserve">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kul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rsitas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ir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196AD290" w14:textId="77777777" w:rsidR="00855A51" w:rsidRDefault="00A12D31">
      <w:pPr>
        <w:spacing w:before="38" w:line="354" w:lineRule="auto"/>
        <w:ind w:left="1325" w:right="72" w:hanging="269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ca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.Kom</w:t>
      </w:r>
      <w:proofErr w:type="spellEnd"/>
      <w:proofErr w:type="gramEnd"/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M.Ko</w:t>
      </w:r>
      <w:r>
        <w:rPr>
          <w:spacing w:val="3"/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.,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bingan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321C9217" w14:textId="77777777" w:rsidR="00855A51" w:rsidRDefault="00A12D31">
      <w:pPr>
        <w:spacing w:before="5" w:line="360" w:lineRule="auto"/>
        <w:ind w:left="1325" w:right="73" w:hanging="293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pacing w:val="2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vi</w:t>
      </w:r>
      <w:r>
        <w:rPr>
          <w:spacing w:val="2"/>
          <w:sz w:val="22"/>
          <w:szCs w:val="22"/>
        </w:rPr>
        <w:t xml:space="preserve"> </w:t>
      </w:r>
      <w:proofErr w:type="spellStart"/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up</w:t>
      </w:r>
      <w:r>
        <w:rPr>
          <w:spacing w:val="-2"/>
          <w:sz w:val="22"/>
          <w:szCs w:val="22"/>
        </w:rPr>
        <w:t>a</w:t>
      </w:r>
      <w:proofErr w:type="spellEnd"/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M</w:t>
      </w:r>
      <w:r>
        <w:rPr>
          <w:spacing w:val="9"/>
          <w:sz w:val="22"/>
          <w:szCs w:val="22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 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rsip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Kota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lak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lannya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0D1D438A" w14:textId="77777777" w:rsidR="00855A51" w:rsidRDefault="00A12D31">
      <w:pPr>
        <w:spacing w:before="3" w:line="352" w:lineRule="auto"/>
        <w:ind w:left="1325" w:right="77" w:hanging="293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spacing w:val="26"/>
          <w:sz w:val="24"/>
          <w:szCs w:val="24"/>
        </w:rPr>
        <w:t xml:space="preserve"> </w:t>
      </w:r>
      <w:proofErr w:type="spellStart"/>
      <w:proofErr w:type="gram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staf</w:t>
      </w:r>
      <w:proofErr w:type="spellEnd"/>
      <w:proofErr w:type="gramEnd"/>
      <w:r>
        <w:rPr>
          <w:sz w:val="24"/>
          <w:szCs w:val="24"/>
        </w:rPr>
        <w:t xml:space="preserve">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ya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rpust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rsip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Kota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ya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mbantu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rguna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 dunia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36B4CE0A" w14:textId="77777777" w:rsidR="00855A51" w:rsidRDefault="00855A51">
      <w:pPr>
        <w:spacing w:line="120" w:lineRule="exact"/>
        <w:rPr>
          <w:sz w:val="12"/>
          <w:szCs w:val="12"/>
        </w:rPr>
      </w:pPr>
    </w:p>
    <w:p w14:paraId="5151255B" w14:textId="77777777" w:rsidR="00855A51" w:rsidRDefault="00A12D31">
      <w:pPr>
        <w:ind w:left="1325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Akhir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proofErr w:type="gramEnd"/>
      <w:r>
        <w:rPr>
          <w:sz w:val="24"/>
          <w:szCs w:val="24"/>
        </w:rPr>
        <w:t xml:space="preserve">,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</w:p>
    <w:p w14:paraId="3112F817" w14:textId="77777777" w:rsidR="00855A51" w:rsidRDefault="00A12D31">
      <w:pPr>
        <w:spacing w:before="26" w:line="400" w:lineRule="exact"/>
        <w:ind w:left="605" w:right="76"/>
        <w:rPr>
          <w:sz w:val="24"/>
          <w:szCs w:val="24"/>
        </w:rPr>
      </w:pP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3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3FC450A3" w14:textId="77777777" w:rsidR="00855A51" w:rsidRDefault="00855A51">
      <w:pPr>
        <w:spacing w:before="8" w:line="160" w:lineRule="exact"/>
        <w:rPr>
          <w:sz w:val="16"/>
          <w:szCs w:val="16"/>
        </w:rPr>
      </w:pPr>
    </w:p>
    <w:p w14:paraId="69566596" w14:textId="77777777" w:rsidR="00855A51" w:rsidRDefault="00855A51">
      <w:pPr>
        <w:spacing w:line="200" w:lineRule="exact"/>
        <w:sectPr w:rsidR="00855A51">
          <w:pgSz w:w="11920" w:h="16860"/>
          <w:pgMar w:top="1580" w:right="1560" w:bottom="280" w:left="1680" w:header="720" w:footer="720" w:gutter="0"/>
          <w:cols w:space="720"/>
        </w:sectPr>
      </w:pPr>
    </w:p>
    <w:p w14:paraId="32842CAB" w14:textId="77777777" w:rsidR="00855A51" w:rsidRDefault="00855A51">
      <w:pPr>
        <w:spacing w:before="1" w:line="180" w:lineRule="exact"/>
        <w:rPr>
          <w:sz w:val="19"/>
          <w:szCs w:val="19"/>
        </w:rPr>
      </w:pPr>
    </w:p>
    <w:p w14:paraId="13B27BA8" w14:textId="77777777" w:rsidR="00855A51" w:rsidRDefault="00855A51">
      <w:pPr>
        <w:spacing w:line="200" w:lineRule="exact"/>
      </w:pPr>
    </w:p>
    <w:p w14:paraId="413EA636" w14:textId="77777777" w:rsidR="00855A51" w:rsidRDefault="00A12D31">
      <w:pPr>
        <w:jc w:val="right"/>
        <w:rPr>
          <w:sz w:val="22"/>
          <w:szCs w:val="22"/>
        </w:rPr>
      </w:pP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i</w:t>
      </w:r>
    </w:p>
    <w:p w14:paraId="1B7B38B7" w14:textId="77777777" w:rsidR="00855A51" w:rsidRDefault="00A12D31">
      <w:pPr>
        <w:spacing w:before="29"/>
        <w:rPr>
          <w:sz w:val="24"/>
          <w:szCs w:val="24"/>
        </w:rPr>
        <w:sectPr w:rsidR="00855A51">
          <w:type w:val="continuous"/>
          <w:pgSz w:w="11920" w:h="16860"/>
          <w:pgMar w:top="1580" w:right="1560" w:bottom="280" w:left="1680" w:header="720" w:footer="720" w:gutter="0"/>
          <w:cols w:num="2" w:space="720" w:equalWidth="0">
            <w:col w:w="4287" w:space="1630"/>
            <w:col w:w="2763"/>
          </w:cols>
        </w:sectPr>
      </w:pPr>
      <w:r>
        <w:br w:type="column"/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Agustus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22</w:t>
      </w:r>
    </w:p>
    <w:p w14:paraId="613B88D0" w14:textId="77777777" w:rsidR="00855A51" w:rsidRDefault="00A12D31">
      <w:pPr>
        <w:spacing w:before="67"/>
        <w:ind w:left="4099" w:right="3337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FTAR 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</w:p>
    <w:p w14:paraId="43FC8694" w14:textId="77777777" w:rsidR="00855A51" w:rsidRDefault="00855A51">
      <w:pPr>
        <w:spacing w:before="3" w:line="140" w:lineRule="exact"/>
        <w:rPr>
          <w:sz w:val="15"/>
          <w:szCs w:val="15"/>
        </w:rPr>
      </w:pPr>
    </w:p>
    <w:p w14:paraId="49C3AEA3" w14:textId="77777777" w:rsidR="00855A51" w:rsidRDefault="00855A51">
      <w:pPr>
        <w:spacing w:line="200" w:lineRule="exact"/>
      </w:pPr>
    </w:p>
    <w:p w14:paraId="730F7901" w14:textId="77777777" w:rsidR="00855A51" w:rsidRDefault="00A12D31">
      <w:pPr>
        <w:spacing w:line="356" w:lineRule="auto"/>
        <w:ind w:left="766" w:right="75" w:firstLine="7146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AMPUL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</w:t>
      </w:r>
      <w:r>
        <w:rPr>
          <w:spacing w:val="-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0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ii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iii D</w:t>
      </w:r>
      <w:r>
        <w:rPr>
          <w:spacing w:val="-1"/>
          <w:sz w:val="24"/>
          <w:szCs w:val="24"/>
        </w:rPr>
        <w:t>AF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iv</w:t>
      </w:r>
    </w:p>
    <w:p w14:paraId="33A21ABE" w14:textId="77777777" w:rsidR="00855A51" w:rsidRDefault="00A12D31">
      <w:pPr>
        <w:spacing w:before="8"/>
        <w:ind w:left="766"/>
        <w:rPr>
          <w:sz w:val="24"/>
          <w:szCs w:val="24"/>
        </w:rPr>
      </w:pPr>
      <w:r>
        <w:rPr>
          <w:sz w:val="24"/>
          <w:szCs w:val="24"/>
        </w:rPr>
        <w:t xml:space="preserve">BAB 1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6CE8BCC5" w14:textId="77777777" w:rsidR="00855A51" w:rsidRDefault="00A12D31">
      <w:pPr>
        <w:ind w:left="1837"/>
        <w:rPr>
          <w:sz w:val="24"/>
          <w:szCs w:val="24"/>
        </w:rPr>
      </w:pP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tar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379EB1ED" w14:textId="77777777" w:rsidR="00855A51" w:rsidRDefault="00A12D31">
      <w:pPr>
        <w:spacing w:before="41"/>
        <w:ind w:left="1837"/>
        <w:rPr>
          <w:sz w:val="24"/>
          <w:szCs w:val="24"/>
        </w:rPr>
      </w:pPr>
      <w:proofErr w:type="spellStart"/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14:paraId="5E1C9B5A" w14:textId="77777777" w:rsidR="00855A51" w:rsidRDefault="00A12D31">
      <w:pPr>
        <w:spacing w:before="43"/>
        <w:ind w:left="1839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14:paraId="0A80A5C3" w14:textId="77777777" w:rsidR="00855A51" w:rsidRDefault="00A12D31">
      <w:pPr>
        <w:spacing w:before="41"/>
        <w:ind w:left="768"/>
        <w:rPr>
          <w:sz w:val="24"/>
          <w:szCs w:val="24"/>
        </w:rPr>
      </w:pPr>
      <w:r>
        <w:rPr>
          <w:sz w:val="24"/>
          <w:szCs w:val="24"/>
        </w:rPr>
        <w:t>BAB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2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2"/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K</w:t>
      </w:r>
      <w:r>
        <w:rPr>
          <w:spacing w:val="2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AP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………………</w:t>
      </w:r>
      <w:proofErr w:type="gramStart"/>
      <w:r>
        <w:rPr>
          <w:sz w:val="24"/>
          <w:szCs w:val="24"/>
        </w:rPr>
        <w:t>…..</w:t>
      </w:r>
      <w:proofErr w:type="gramEnd"/>
      <w:r>
        <w:rPr>
          <w:sz w:val="24"/>
          <w:szCs w:val="24"/>
        </w:rPr>
        <w:t>3</w:t>
      </w:r>
    </w:p>
    <w:p w14:paraId="0463EA0F" w14:textId="77777777" w:rsidR="00855A51" w:rsidRDefault="00A12D31">
      <w:pPr>
        <w:ind w:left="1847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ingkat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</w:p>
    <w:p w14:paraId="0816E81E" w14:textId="77777777" w:rsidR="00855A51" w:rsidRDefault="00A12D31">
      <w:pPr>
        <w:spacing w:before="38"/>
        <w:ind w:left="1847"/>
        <w:rPr>
          <w:sz w:val="24"/>
          <w:szCs w:val="24"/>
        </w:rPr>
      </w:pPr>
      <w:proofErr w:type="spellStart"/>
      <w:r>
        <w:rPr>
          <w:sz w:val="24"/>
          <w:szCs w:val="24"/>
        </w:rPr>
        <w:t>Visi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Nilai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</w:p>
    <w:p w14:paraId="71D36FE2" w14:textId="77777777" w:rsidR="00855A51" w:rsidRDefault="00A12D31">
      <w:pPr>
        <w:spacing w:before="41"/>
        <w:ind w:left="1847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Hukum </w:t>
      </w:r>
      <w:r>
        <w:rPr>
          <w:spacing w:val="1"/>
          <w:sz w:val="24"/>
          <w:szCs w:val="24"/>
        </w:rPr>
        <w:t>Pe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14:paraId="577818A7" w14:textId="77777777" w:rsidR="00855A51" w:rsidRDefault="00A12D31">
      <w:pPr>
        <w:spacing w:before="41"/>
        <w:ind w:left="768"/>
        <w:rPr>
          <w:sz w:val="24"/>
          <w:szCs w:val="24"/>
        </w:rPr>
      </w:pPr>
      <w:r>
        <w:rPr>
          <w:sz w:val="24"/>
          <w:szCs w:val="24"/>
        </w:rPr>
        <w:t>BAB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G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K</w:t>
      </w:r>
      <w:r>
        <w:rPr>
          <w:spacing w:val="2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RJA 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APA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14:paraId="355699B5" w14:textId="77777777" w:rsidR="00855A51" w:rsidRDefault="00A12D31">
      <w:pPr>
        <w:spacing w:before="41"/>
        <w:ind w:left="1847"/>
        <w:rPr>
          <w:sz w:val="24"/>
          <w:szCs w:val="24"/>
        </w:rPr>
      </w:pPr>
      <w:r>
        <w:rPr>
          <w:sz w:val="24"/>
          <w:szCs w:val="24"/>
        </w:rPr>
        <w:t>Lok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pacing w:val="13"/>
          <w:sz w:val="24"/>
          <w:szCs w:val="24"/>
        </w:rPr>
        <w:t>n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14:paraId="565382D4" w14:textId="77777777" w:rsidR="00855A51" w:rsidRDefault="00A12D31">
      <w:pPr>
        <w:spacing w:before="41"/>
        <w:ind w:left="1847"/>
        <w:rPr>
          <w:sz w:val="24"/>
          <w:szCs w:val="24"/>
        </w:rPr>
      </w:pP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ktu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14:paraId="5CCEE331" w14:textId="77777777" w:rsidR="00855A51" w:rsidRDefault="00A12D31">
      <w:pPr>
        <w:spacing w:before="41"/>
        <w:ind w:left="1847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5</w:t>
      </w:r>
    </w:p>
    <w:p w14:paraId="07EEC963" w14:textId="77777777" w:rsidR="00855A51" w:rsidRDefault="00A12D31">
      <w:pPr>
        <w:spacing w:before="41"/>
        <w:ind w:left="766"/>
        <w:rPr>
          <w:sz w:val="24"/>
          <w:szCs w:val="24"/>
        </w:rPr>
      </w:pPr>
      <w:r>
        <w:rPr>
          <w:sz w:val="24"/>
          <w:szCs w:val="24"/>
        </w:rPr>
        <w:t xml:space="preserve">BAB 4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EMBA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ASAN</w:t>
      </w:r>
      <w:r>
        <w:rPr>
          <w:spacing w:val="-3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6</w:t>
      </w:r>
    </w:p>
    <w:p w14:paraId="6EB094BB" w14:textId="77777777" w:rsidR="00855A51" w:rsidRDefault="00A12D31">
      <w:pPr>
        <w:spacing w:before="45"/>
        <w:ind w:left="1788"/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ian</w:t>
      </w:r>
      <w:proofErr w:type="spellEnd"/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6</w:t>
      </w:r>
    </w:p>
    <w:p w14:paraId="0746CBDD" w14:textId="77777777" w:rsidR="00855A51" w:rsidRDefault="00A12D31">
      <w:pPr>
        <w:spacing w:before="41"/>
        <w:ind w:left="1847"/>
        <w:rPr>
          <w:sz w:val="24"/>
          <w:szCs w:val="24"/>
        </w:rPr>
      </w:pPr>
      <w:proofErr w:type="spellStart"/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8</w:t>
      </w:r>
    </w:p>
    <w:p w14:paraId="42078F90" w14:textId="77777777" w:rsidR="00855A51" w:rsidRDefault="00A12D31">
      <w:pPr>
        <w:spacing w:before="41"/>
        <w:ind w:left="1847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8</w:t>
      </w:r>
    </w:p>
    <w:p w14:paraId="371B5C95" w14:textId="77777777" w:rsidR="00855A51" w:rsidRDefault="00A12D31">
      <w:pPr>
        <w:spacing w:before="41"/>
        <w:ind w:left="768"/>
        <w:rPr>
          <w:sz w:val="24"/>
          <w:szCs w:val="24"/>
        </w:rPr>
      </w:pPr>
      <w:r>
        <w:rPr>
          <w:sz w:val="24"/>
          <w:szCs w:val="24"/>
        </w:rPr>
        <w:t>BAB 5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AN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ARA</w:t>
      </w:r>
      <w:r>
        <w:rPr>
          <w:spacing w:val="22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9</w:t>
      </w:r>
    </w:p>
    <w:p w14:paraId="2FBB8EBB" w14:textId="77777777" w:rsidR="00855A51" w:rsidRDefault="00A12D31">
      <w:pPr>
        <w:ind w:left="1847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pulan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.............................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9</w:t>
      </w:r>
    </w:p>
    <w:p w14:paraId="495F642A" w14:textId="77777777" w:rsidR="00855A51" w:rsidRDefault="00A12D31">
      <w:pPr>
        <w:spacing w:line="260" w:lineRule="exact"/>
        <w:ind w:left="1835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2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9</w:t>
      </w:r>
    </w:p>
    <w:p w14:paraId="6B927CFE" w14:textId="77777777" w:rsidR="00855A51" w:rsidRDefault="00855A51">
      <w:pPr>
        <w:spacing w:before="6" w:line="140" w:lineRule="exact"/>
        <w:rPr>
          <w:sz w:val="14"/>
          <w:szCs w:val="14"/>
        </w:rPr>
      </w:pPr>
    </w:p>
    <w:p w14:paraId="6DD1FF07" w14:textId="77777777" w:rsidR="00855A51" w:rsidRDefault="00A12D31">
      <w:pPr>
        <w:ind w:left="768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AF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USTA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A</w:t>
      </w:r>
    </w:p>
    <w:p w14:paraId="2C3198F8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05C62B74" w14:textId="77777777" w:rsidR="00855A51" w:rsidRDefault="00A12D31">
      <w:pPr>
        <w:ind w:left="768"/>
        <w:rPr>
          <w:sz w:val="24"/>
          <w:szCs w:val="24"/>
        </w:rPr>
        <w:sectPr w:rsidR="00855A51">
          <w:footerReference w:type="default" r:id="rId9"/>
          <w:pgSz w:w="11920" w:h="16860"/>
          <w:pgMar w:top="1580" w:right="1340" w:bottom="280" w:left="1680" w:header="0" w:footer="1074" w:gutter="0"/>
          <w:cols w:space="720"/>
        </w:sectPr>
      </w:pPr>
      <w:proofErr w:type="gramStart"/>
      <w:r>
        <w:rPr>
          <w:spacing w:val="-58"/>
          <w:sz w:val="24"/>
          <w:szCs w:val="24"/>
        </w:rPr>
        <w:t>.</w:t>
      </w:r>
      <w:r>
        <w:rPr>
          <w:spacing w:val="-57"/>
          <w:sz w:val="24"/>
          <w:szCs w:val="24"/>
        </w:rPr>
        <w:t>/</w:t>
      </w:r>
      <w:proofErr w:type="gramEnd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1E7DADF3" w14:textId="77777777" w:rsidR="00855A51" w:rsidRDefault="00A12D31">
      <w:pPr>
        <w:spacing w:before="73"/>
        <w:ind w:left="4140" w:right="4148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BAB I</w:t>
      </w:r>
    </w:p>
    <w:p w14:paraId="56870E94" w14:textId="77777777" w:rsidR="00855A51" w:rsidRDefault="00855A51">
      <w:pPr>
        <w:spacing w:before="2" w:line="260" w:lineRule="exact"/>
        <w:rPr>
          <w:sz w:val="26"/>
          <w:szCs w:val="26"/>
        </w:rPr>
      </w:pPr>
    </w:p>
    <w:p w14:paraId="164732AA" w14:textId="77777777" w:rsidR="00855A51" w:rsidRDefault="00A12D31">
      <w:pPr>
        <w:spacing w:line="260" w:lineRule="exact"/>
        <w:ind w:left="3535" w:right="3542"/>
        <w:jc w:val="center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PEN</w:t>
      </w:r>
      <w:r>
        <w:rPr>
          <w:b/>
          <w:spacing w:val="-3"/>
          <w:position w:val="-1"/>
          <w:sz w:val="24"/>
          <w:szCs w:val="24"/>
        </w:rPr>
        <w:t>D</w:t>
      </w:r>
      <w:r>
        <w:rPr>
          <w:b/>
          <w:position w:val="-1"/>
          <w:sz w:val="24"/>
          <w:szCs w:val="24"/>
        </w:rPr>
        <w:t>AH</w:t>
      </w:r>
      <w:r>
        <w:rPr>
          <w:b/>
          <w:spacing w:val="-3"/>
          <w:position w:val="-1"/>
          <w:sz w:val="24"/>
          <w:szCs w:val="24"/>
        </w:rPr>
        <w:t>U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-3"/>
          <w:position w:val="-1"/>
          <w:sz w:val="24"/>
          <w:szCs w:val="24"/>
        </w:rPr>
        <w:t>U</w:t>
      </w:r>
      <w:r>
        <w:rPr>
          <w:b/>
          <w:position w:val="-1"/>
          <w:sz w:val="24"/>
          <w:szCs w:val="24"/>
        </w:rPr>
        <w:t>AN</w:t>
      </w:r>
    </w:p>
    <w:p w14:paraId="446F50A4" w14:textId="77777777" w:rsidR="00855A51" w:rsidRDefault="00855A51">
      <w:pPr>
        <w:spacing w:line="200" w:lineRule="exact"/>
      </w:pPr>
    </w:p>
    <w:p w14:paraId="7D7575D9" w14:textId="77777777" w:rsidR="00855A51" w:rsidRDefault="00855A51">
      <w:pPr>
        <w:spacing w:before="9" w:line="240" w:lineRule="exact"/>
        <w:rPr>
          <w:sz w:val="24"/>
          <w:szCs w:val="24"/>
        </w:rPr>
      </w:pPr>
    </w:p>
    <w:p w14:paraId="1E36F09B" w14:textId="77777777" w:rsidR="00855A51" w:rsidRDefault="00A12D31">
      <w:pPr>
        <w:spacing w:before="29"/>
        <w:ind w:left="558"/>
        <w:rPr>
          <w:sz w:val="24"/>
          <w:szCs w:val="24"/>
        </w:rPr>
      </w:pPr>
      <w:r>
        <w:rPr>
          <w:b/>
          <w:sz w:val="24"/>
          <w:szCs w:val="24"/>
        </w:rPr>
        <w:t>1.1</w:t>
      </w:r>
      <w:r>
        <w:rPr>
          <w:b/>
          <w:spacing w:val="5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Latar</w:t>
      </w:r>
      <w:proofErr w:type="spellEnd"/>
      <w:r>
        <w:rPr>
          <w:b/>
          <w:spacing w:val="-1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proofErr w:type="spellEnd"/>
    </w:p>
    <w:p w14:paraId="3CB93E01" w14:textId="77777777" w:rsidR="00855A51" w:rsidRDefault="00855A51">
      <w:pPr>
        <w:spacing w:before="4" w:line="100" w:lineRule="exact"/>
        <w:rPr>
          <w:sz w:val="11"/>
          <w:szCs w:val="11"/>
        </w:rPr>
      </w:pPr>
    </w:p>
    <w:p w14:paraId="298C8215" w14:textId="77777777" w:rsidR="00855A51" w:rsidRDefault="00855A51">
      <w:pPr>
        <w:spacing w:line="200" w:lineRule="exact"/>
      </w:pPr>
    </w:p>
    <w:p w14:paraId="0E6731AE" w14:textId="77777777" w:rsidR="00855A51" w:rsidRDefault="00855A51">
      <w:pPr>
        <w:spacing w:line="200" w:lineRule="exact"/>
      </w:pPr>
    </w:p>
    <w:p w14:paraId="27E98FB8" w14:textId="77777777" w:rsidR="00855A51" w:rsidRDefault="00A12D31">
      <w:pPr>
        <w:spacing w:line="359" w:lineRule="auto"/>
        <w:ind w:left="114" w:right="61" w:firstLine="629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akt</w:t>
      </w:r>
      <w:r>
        <w:rPr>
          <w:sz w:val="24"/>
          <w:szCs w:val="24"/>
        </w:rPr>
        <w:t>ik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ja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(PKL)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ningkat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lap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prog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proofErr w:type="spellStart"/>
      <w:r>
        <w:rPr>
          <w:sz w:val="24"/>
          <w:szCs w:val="24"/>
        </w:rPr>
        <w:t>mag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di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ny</w:t>
      </w:r>
      <w:r>
        <w:rPr>
          <w:spacing w:val="-3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</w:t>
      </w:r>
      <w:proofErr w:type="spellEnd"/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kul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tuk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-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proofErr w:type="spellEnd"/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dunia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m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tkan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proofErr w:type="spellStart"/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Ahli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dya (</w:t>
      </w:r>
      <w:proofErr w:type="spellStart"/>
      <w:proofErr w:type="gram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.Md</w:t>
      </w:r>
      <w:proofErr w:type="spellEnd"/>
      <w:proofErr w:type="gramEnd"/>
      <w:r>
        <w:rPr>
          <w:sz w:val="24"/>
          <w:szCs w:val="24"/>
        </w:rPr>
        <w:t>)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Sa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S.T</w:t>
      </w:r>
      <w:r>
        <w:rPr>
          <w:spacing w:val="-1"/>
          <w:sz w:val="24"/>
          <w:szCs w:val="24"/>
        </w:rPr>
        <w:t>r</w:t>
      </w:r>
      <w:proofErr w:type="spellEnd"/>
      <w:r>
        <w:rPr>
          <w:sz w:val="24"/>
          <w:szCs w:val="24"/>
        </w:rPr>
        <w:t>)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sional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siap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global.</w:t>
      </w:r>
    </w:p>
    <w:p w14:paraId="463B3F77" w14:textId="77777777" w:rsidR="00855A51" w:rsidRDefault="00A12D31">
      <w:pPr>
        <w:spacing w:before="7" w:line="359" w:lineRule="auto"/>
        <w:ind w:left="114" w:right="60" w:firstLine="720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jar</w:t>
      </w:r>
      <w:proofErr w:type="spellEnd"/>
      <w:r>
        <w:rPr>
          <w:sz w:val="24"/>
          <w:szCs w:val="24"/>
        </w:rPr>
        <w:t xml:space="preserve"> di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melibatk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ng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-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metodologi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h</w:t>
      </w:r>
      <w:proofErr w:type="spellEnd"/>
      <w:r>
        <w:rPr>
          <w:sz w:val="24"/>
          <w:szCs w:val="24"/>
        </w:rPr>
        <w:t>.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akt</w:t>
      </w:r>
      <w:r>
        <w:rPr>
          <w:sz w:val="24"/>
          <w:szCs w:val="24"/>
        </w:rPr>
        <w:t>ik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ja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manusia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fesional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ino</w:t>
      </w:r>
      <w:r>
        <w:rPr>
          <w:spacing w:val="3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>.</w:t>
      </w:r>
    </w:p>
    <w:p w14:paraId="69FE85DB" w14:textId="77777777" w:rsidR="00855A51" w:rsidRDefault="00855A51">
      <w:pPr>
        <w:spacing w:line="200" w:lineRule="exact"/>
      </w:pPr>
    </w:p>
    <w:p w14:paraId="6462034A" w14:textId="77777777" w:rsidR="00855A51" w:rsidRDefault="00855A51">
      <w:pPr>
        <w:spacing w:line="200" w:lineRule="exact"/>
      </w:pPr>
    </w:p>
    <w:p w14:paraId="1F251AD5" w14:textId="77777777" w:rsidR="00855A51" w:rsidRDefault="00855A51">
      <w:pPr>
        <w:spacing w:before="14" w:line="200" w:lineRule="exact"/>
      </w:pPr>
    </w:p>
    <w:p w14:paraId="6D8314E6" w14:textId="77777777" w:rsidR="00855A51" w:rsidRDefault="00A12D31">
      <w:pPr>
        <w:ind w:left="558"/>
        <w:rPr>
          <w:sz w:val="24"/>
          <w:szCs w:val="24"/>
        </w:rPr>
      </w:pPr>
      <w:r>
        <w:rPr>
          <w:b/>
          <w:sz w:val="24"/>
          <w:szCs w:val="24"/>
        </w:rPr>
        <w:t>1.2</w:t>
      </w:r>
      <w:r>
        <w:rPr>
          <w:b/>
          <w:spacing w:val="5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  <w:proofErr w:type="spellEnd"/>
      <w:r>
        <w:rPr>
          <w:b/>
          <w:spacing w:val="-3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tik</w:t>
      </w:r>
      <w:proofErr w:type="spellEnd"/>
      <w:r>
        <w:rPr>
          <w:b/>
          <w:spacing w:val="-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ja</w:t>
      </w:r>
      <w:proofErr w:type="spellEnd"/>
      <w:r>
        <w:rPr>
          <w:b/>
          <w:spacing w:val="-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proofErr w:type="spellEnd"/>
    </w:p>
    <w:p w14:paraId="58C5AC3F" w14:textId="77777777" w:rsidR="00855A51" w:rsidRDefault="00855A51">
      <w:pPr>
        <w:spacing w:line="200" w:lineRule="exact"/>
      </w:pPr>
    </w:p>
    <w:p w14:paraId="326DCDEC" w14:textId="77777777" w:rsidR="00855A51" w:rsidRDefault="00855A51">
      <w:pPr>
        <w:spacing w:before="4" w:line="240" w:lineRule="exact"/>
        <w:rPr>
          <w:sz w:val="24"/>
          <w:szCs w:val="24"/>
        </w:rPr>
      </w:pPr>
    </w:p>
    <w:p w14:paraId="398192D4" w14:textId="77777777" w:rsidR="00855A51" w:rsidRDefault="00A12D31">
      <w:pPr>
        <w:spacing w:line="360" w:lineRule="auto"/>
        <w:ind w:left="114" w:right="63" w:firstLine="720"/>
        <w:jc w:val="both"/>
        <w:rPr>
          <w:sz w:val="24"/>
          <w:szCs w:val="24"/>
        </w:rPr>
        <w:sectPr w:rsidR="00855A51">
          <w:footerReference w:type="default" r:id="rId10"/>
          <w:pgSz w:w="11920" w:h="16860"/>
          <w:pgMar w:top="1560" w:right="1300" w:bottom="280" w:left="1600" w:header="0" w:footer="1010" w:gutter="0"/>
          <w:pgNumType w:start="1"/>
          <w:cols w:space="720"/>
        </w:sectPr>
      </w:pPr>
      <w:proofErr w:type="spellStart"/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psion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h</w:t>
      </w:r>
      <w:proofErr w:type="spellEnd"/>
      <w:r>
        <w:rPr>
          <w:sz w:val="24"/>
          <w:szCs w:val="24"/>
        </w:rPr>
        <w:t>)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dunia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j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(juga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siasi</w:t>
      </w:r>
      <w:proofErr w:type="spellEnd"/>
      <w:r>
        <w:rPr>
          <w:sz w:val="24"/>
          <w:szCs w:val="24"/>
        </w:rPr>
        <w:t>)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bidang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upun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nologi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 xml:space="preserve">dunia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3AEA9C6B" w14:textId="77777777" w:rsidR="00855A51" w:rsidRDefault="00A12D31">
      <w:pPr>
        <w:spacing w:before="86"/>
        <w:ind w:left="79" w:right="1082"/>
        <w:jc w:val="center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lastRenderedPageBreak/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:</w:t>
      </w:r>
    </w:p>
    <w:p w14:paraId="557F80B3" w14:textId="77777777" w:rsidR="00855A51" w:rsidRDefault="00A12D31">
      <w:pPr>
        <w:spacing w:before="62"/>
        <w:ind w:left="348"/>
        <w:rPr>
          <w:sz w:val="24"/>
          <w:szCs w:val="24"/>
        </w:rPr>
      </w:pPr>
      <w:r>
        <w:rPr>
          <w:spacing w:val="-8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z w:val="24"/>
          <w:szCs w:val="24"/>
        </w:rPr>
        <w:t xml:space="preserve"> 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proofErr w:type="spellEnd"/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udi</w:t>
      </w:r>
      <w:proofErr w:type="spellEnd"/>
      <w:r>
        <w:rPr>
          <w:sz w:val="24"/>
          <w:szCs w:val="24"/>
        </w:rPr>
        <w:t>.</w:t>
      </w:r>
    </w:p>
    <w:p w14:paraId="177925FA" w14:textId="77777777" w:rsidR="00855A51" w:rsidRDefault="00855A51">
      <w:pPr>
        <w:spacing w:before="6" w:line="140" w:lineRule="exact"/>
        <w:rPr>
          <w:sz w:val="14"/>
          <w:szCs w:val="14"/>
        </w:rPr>
      </w:pPr>
    </w:p>
    <w:p w14:paraId="1DB29E38" w14:textId="77777777" w:rsidR="00855A51" w:rsidRDefault="00A12D31">
      <w:pPr>
        <w:spacing w:line="363" w:lineRule="auto"/>
        <w:ind w:left="348" w:right="74" w:firstLine="5"/>
        <w:rPr>
          <w:sz w:val="24"/>
          <w:szCs w:val="24"/>
        </w:rPr>
      </w:pPr>
      <w:r>
        <w:rPr>
          <w:spacing w:val="-7"/>
          <w:sz w:val="24"/>
          <w:szCs w:val="24"/>
        </w:rPr>
        <w:t>b</w:t>
      </w:r>
      <w:r>
        <w:rPr>
          <w:sz w:val="24"/>
          <w:szCs w:val="24"/>
        </w:rPr>
        <w:t xml:space="preserve">.  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ngidentifik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kurikulum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r>
        <w:rPr>
          <w:spacing w:val="-8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nyusun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.</w:t>
      </w:r>
    </w:p>
    <w:p w14:paraId="686C9F3C" w14:textId="77777777" w:rsidR="00855A51" w:rsidRDefault="00855A51">
      <w:pPr>
        <w:spacing w:before="1" w:line="100" w:lineRule="exact"/>
        <w:rPr>
          <w:sz w:val="11"/>
          <w:szCs w:val="11"/>
        </w:rPr>
      </w:pPr>
    </w:p>
    <w:p w14:paraId="2A25B949" w14:textId="77777777" w:rsidR="00855A51" w:rsidRDefault="00A12D31">
      <w:pPr>
        <w:spacing w:line="360" w:lineRule="auto"/>
        <w:ind w:left="285" w:right="247" w:firstLine="768"/>
        <w:jc w:val="both"/>
        <w:rPr>
          <w:sz w:val="24"/>
          <w:szCs w:val="24"/>
        </w:rPr>
      </w:pPr>
      <w:proofErr w:type="spellStart"/>
      <w:proofErr w:type="gram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proofErr w:type="gramEnd"/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juga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uny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sikap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xce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0"/>
          <w:sz w:val="24"/>
          <w:szCs w:val="24"/>
        </w:rPr>
        <w:t xml:space="preserve"> </w:t>
      </w:r>
      <w:r>
        <w:rPr>
          <w:i/>
          <w:sz w:val="24"/>
          <w:szCs w:val="24"/>
        </w:rPr>
        <w:t>wi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h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orali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lnya</w:t>
      </w:r>
      <w:proofErr w:type="spellEnd"/>
      <w:r>
        <w:rPr>
          <w:sz w:val="24"/>
          <w:szCs w:val="24"/>
        </w:rPr>
        <w:t>:</w:t>
      </w:r>
    </w:p>
    <w:p w14:paraId="0441DBFF" w14:textId="77777777" w:rsidR="00855A51" w:rsidRDefault="00A12D31">
      <w:pPr>
        <w:spacing w:before="2" w:line="365" w:lineRule="auto"/>
        <w:ind w:left="348" w:right="1870"/>
        <w:rPr>
          <w:sz w:val="24"/>
          <w:szCs w:val="24"/>
        </w:rPr>
      </w:pPr>
      <w:r>
        <w:rPr>
          <w:spacing w:val="-8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ional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fesi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 xml:space="preserve">masing. </w:t>
      </w:r>
      <w:r>
        <w:rPr>
          <w:spacing w:val="-7"/>
          <w:sz w:val="24"/>
          <w:szCs w:val="24"/>
        </w:rPr>
        <w:t>b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6DA17B22" w14:textId="77777777" w:rsidR="00855A51" w:rsidRDefault="00A12D31">
      <w:pPr>
        <w:spacing w:line="260" w:lineRule="exact"/>
        <w:ind w:left="348"/>
        <w:rPr>
          <w:sz w:val="24"/>
          <w:szCs w:val="24"/>
        </w:rPr>
      </w:pPr>
      <w:r>
        <w:rPr>
          <w:spacing w:val="-8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tanggung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>.</w:t>
      </w:r>
    </w:p>
    <w:p w14:paraId="66FDBBB7" w14:textId="77777777" w:rsidR="00855A51" w:rsidRDefault="00855A51">
      <w:pPr>
        <w:spacing w:before="2" w:line="140" w:lineRule="exact"/>
        <w:rPr>
          <w:sz w:val="14"/>
          <w:szCs w:val="14"/>
        </w:rPr>
      </w:pPr>
    </w:p>
    <w:p w14:paraId="2F1738C4" w14:textId="77777777" w:rsidR="00855A51" w:rsidRDefault="00A12D31">
      <w:pPr>
        <w:spacing w:line="359" w:lineRule="auto"/>
        <w:ind w:left="348" w:right="4657"/>
        <w:rPr>
          <w:sz w:val="24"/>
          <w:szCs w:val="24"/>
        </w:rPr>
      </w:pPr>
      <w:r>
        <w:rPr>
          <w:spacing w:val="-7"/>
          <w:sz w:val="24"/>
          <w:szCs w:val="24"/>
        </w:rPr>
        <w:t>d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mpu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proofErr w:type="spellEnd"/>
      <w:r>
        <w:rPr>
          <w:sz w:val="24"/>
          <w:szCs w:val="24"/>
        </w:rPr>
        <w:t xml:space="preserve">. </w:t>
      </w:r>
      <w:r>
        <w:rPr>
          <w:spacing w:val="-8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mpu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rkomunik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z w:val="24"/>
          <w:szCs w:val="24"/>
        </w:rPr>
        <w:t>.</w:t>
      </w:r>
    </w:p>
    <w:p w14:paraId="28E99683" w14:textId="77777777" w:rsidR="00855A51" w:rsidRDefault="00A12D31">
      <w:pPr>
        <w:spacing w:before="9"/>
        <w:ind w:left="348"/>
        <w:rPr>
          <w:sz w:val="24"/>
          <w:szCs w:val="24"/>
        </w:rPr>
      </w:pP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 xml:space="preserve">.  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loyali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nggi</w:t>
      </w:r>
      <w:proofErr w:type="spellEnd"/>
      <w:r>
        <w:rPr>
          <w:sz w:val="24"/>
          <w:szCs w:val="24"/>
        </w:rPr>
        <w:t>.</w:t>
      </w:r>
    </w:p>
    <w:p w14:paraId="243FFB3B" w14:textId="77777777" w:rsidR="00855A51" w:rsidRDefault="00855A51">
      <w:pPr>
        <w:spacing w:line="200" w:lineRule="exact"/>
      </w:pPr>
    </w:p>
    <w:p w14:paraId="4595BF87" w14:textId="77777777" w:rsidR="00855A51" w:rsidRDefault="00855A51">
      <w:pPr>
        <w:spacing w:before="15" w:line="200" w:lineRule="exact"/>
      </w:pPr>
    </w:p>
    <w:p w14:paraId="1CE1879F" w14:textId="77777777" w:rsidR="00855A51" w:rsidRDefault="00A12D31">
      <w:pPr>
        <w:spacing w:line="362" w:lineRule="auto"/>
        <w:ind w:left="285" w:right="247" w:firstLine="71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proofErr w:type="spellStart"/>
      <w:r>
        <w:rPr>
          <w:sz w:val="24"/>
          <w:szCs w:val="24"/>
        </w:rPr>
        <w:t>mendo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ong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ngun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njadi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nspir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rsitas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Airl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sikap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lnya</w:t>
      </w:r>
      <w:proofErr w:type="spellEnd"/>
      <w:r>
        <w:rPr>
          <w:sz w:val="24"/>
          <w:szCs w:val="24"/>
        </w:rPr>
        <w:t>:</w:t>
      </w:r>
    </w:p>
    <w:p w14:paraId="131C8F9E" w14:textId="77777777" w:rsidR="00855A51" w:rsidRDefault="00855A51">
      <w:pPr>
        <w:spacing w:before="8" w:line="140" w:lineRule="exact"/>
        <w:rPr>
          <w:sz w:val="14"/>
          <w:szCs w:val="14"/>
        </w:rPr>
      </w:pPr>
    </w:p>
    <w:p w14:paraId="49BE645C" w14:textId="77777777" w:rsidR="00855A51" w:rsidRDefault="00A12D31">
      <w:pPr>
        <w:tabs>
          <w:tab w:val="left" w:pos="700"/>
        </w:tabs>
        <w:spacing w:line="260" w:lineRule="exact"/>
        <w:ind w:left="712" w:right="247" w:hanging="365"/>
        <w:rPr>
          <w:sz w:val="24"/>
          <w:szCs w:val="24"/>
        </w:rPr>
      </w:pPr>
      <w:r>
        <w:rPr>
          <w:spacing w:val="-8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Hu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bl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Ho</w:t>
      </w:r>
      <w:r>
        <w:rPr>
          <w:i/>
          <w:spacing w:val="2"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proofErr w:type="spellEnd"/>
      <w:r>
        <w:rPr>
          <w:spacing w:val="2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insan</w:t>
      </w:r>
      <w:proofErr w:type="spellEnd"/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sombong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muannya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-ca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innya</w:t>
      </w:r>
      <w:proofErr w:type="spellEnd"/>
      <w:r>
        <w:rPr>
          <w:sz w:val="24"/>
          <w:szCs w:val="24"/>
        </w:rPr>
        <w:t>.</w:t>
      </w:r>
    </w:p>
    <w:p w14:paraId="281CED99" w14:textId="77777777" w:rsidR="00855A51" w:rsidRDefault="00855A51">
      <w:pPr>
        <w:spacing w:line="140" w:lineRule="exact"/>
        <w:rPr>
          <w:sz w:val="15"/>
          <w:szCs w:val="15"/>
        </w:rPr>
      </w:pPr>
    </w:p>
    <w:p w14:paraId="78D3C7B1" w14:textId="77777777" w:rsidR="00855A51" w:rsidRDefault="00A12D31">
      <w:pPr>
        <w:spacing w:line="260" w:lineRule="exact"/>
        <w:ind w:left="712" w:right="265" w:hanging="365"/>
        <w:rPr>
          <w:sz w:val="24"/>
          <w:szCs w:val="24"/>
        </w:rPr>
      </w:pPr>
      <w:r>
        <w:rPr>
          <w:spacing w:val="-7"/>
          <w:sz w:val="24"/>
          <w:szCs w:val="24"/>
        </w:rPr>
        <w:t>b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xce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idangnya</w:t>
      </w:r>
      <w:proofErr w:type="spellEnd"/>
      <w:r>
        <w:rPr>
          <w:sz w:val="24"/>
          <w:szCs w:val="24"/>
        </w:rPr>
        <w:t xml:space="preserve"> masing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masing.</w:t>
      </w:r>
    </w:p>
    <w:p w14:paraId="6FA0CB95" w14:textId="77777777" w:rsidR="00855A51" w:rsidRDefault="00855A51">
      <w:pPr>
        <w:spacing w:before="4" w:line="140" w:lineRule="exact"/>
        <w:rPr>
          <w:sz w:val="14"/>
          <w:szCs w:val="14"/>
        </w:rPr>
      </w:pPr>
    </w:p>
    <w:p w14:paraId="06AEFDC1" w14:textId="77777777" w:rsidR="00855A51" w:rsidRDefault="00A12D31">
      <w:pPr>
        <w:tabs>
          <w:tab w:val="left" w:pos="700"/>
        </w:tabs>
        <w:spacing w:line="260" w:lineRule="exact"/>
        <w:ind w:left="712" w:right="261" w:hanging="365"/>
        <w:rPr>
          <w:sz w:val="24"/>
          <w:szCs w:val="24"/>
        </w:rPr>
      </w:pPr>
      <w:r>
        <w:rPr>
          <w:spacing w:val="-8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Bra</w:t>
      </w:r>
      <w:r>
        <w:rPr>
          <w:i/>
          <w:spacing w:val="-1"/>
          <w:sz w:val="24"/>
          <w:szCs w:val="24"/>
        </w:rPr>
        <w:t>ve</w:t>
      </w:r>
      <w:r>
        <w:rPr>
          <w:sz w:val="24"/>
          <w:szCs w:val="24"/>
        </w:rPr>
        <w:t xml:space="preserve">, </w:t>
      </w:r>
      <w:r>
        <w:rPr>
          <w:spacing w:val="4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nian</w:t>
      </w:r>
      <w:proofErr w:type="spellEnd"/>
      <w:r>
        <w:rPr>
          <w:sz w:val="24"/>
          <w:szCs w:val="24"/>
        </w:rPr>
        <w:t xml:space="preserve"> </w:t>
      </w:r>
      <w:r>
        <w:rPr>
          <w:spacing w:val="4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-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>.</w:t>
      </w:r>
    </w:p>
    <w:p w14:paraId="02499AE0" w14:textId="77777777" w:rsidR="00855A51" w:rsidRDefault="00855A51">
      <w:pPr>
        <w:spacing w:before="1" w:line="140" w:lineRule="exact"/>
        <w:rPr>
          <w:sz w:val="15"/>
          <w:szCs w:val="15"/>
        </w:rPr>
      </w:pPr>
    </w:p>
    <w:p w14:paraId="5CC73AF8" w14:textId="77777777" w:rsidR="00855A51" w:rsidRDefault="00A12D31">
      <w:pPr>
        <w:spacing w:line="260" w:lineRule="exact"/>
        <w:ind w:left="712" w:right="250" w:hanging="365"/>
        <w:rPr>
          <w:sz w:val="24"/>
          <w:szCs w:val="24"/>
        </w:rPr>
      </w:pPr>
      <w:r>
        <w:rPr>
          <w:spacing w:val="-7"/>
          <w:sz w:val="24"/>
          <w:szCs w:val="24"/>
        </w:rPr>
        <w:t>d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i/>
          <w:sz w:val="24"/>
          <w:szCs w:val="24"/>
        </w:rPr>
        <w:t>Agile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swa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sikap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kusi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spons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</w:p>
    <w:p w14:paraId="622E33C1" w14:textId="77777777" w:rsidR="00855A51" w:rsidRDefault="00855A51">
      <w:pPr>
        <w:spacing w:before="4" w:line="140" w:lineRule="exact"/>
        <w:rPr>
          <w:sz w:val="14"/>
          <w:szCs w:val="14"/>
        </w:rPr>
      </w:pPr>
    </w:p>
    <w:p w14:paraId="21846708" w14:textId="77777777" w:rsidR="00855A51" w:rsidRDefault="00A12D31">
      <w:pPr>
        <w:ind w:left="348"/>
        <w:rPr>
          <w:sz w:val="24"/>
          <w:szCs w:val="24"/>
        </w:rPr>
      </w:pPr>
      <w:r>
        <w:rPr>
          <w:spacing w:val="-8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26"/>
          <w:sz w:val="24"/>
          <w:szCs w:val="24"/>
        </w:rPr>
        <w:t xml:space="preserve"> </w:t>
      </w:r>
      <w:proofErr w:type="gramStart"/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ransc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putus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</w:p>
    <w:p w14:paraId="6F71514E" w14:textId="77777777" w:rsidR="00855A51" w:rsidRDefault="00A12D31">
      <w:pPr>
        <w:spacing w:line="260" w:lineRule="exact"/>
        <w:ind w:left="712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z w:val="24"/>
          <w:szCs w:val="24"/>
        </w:rPr>
        <w:t>.</w:t>
      </w:r>
    </w:p>
    <w:p w14:paraId="69490E67" w14:textId="77777777" w:rsidR="00855A51" w:rsidRDefault="00855A51">
      <w:pPr>
        <w:spacing w:before="6" w:line="160" w:lineRule="exact"/>
        <w:rPr>
          <w:sz w:val="16"/>
          <w:szCs w:val="16"/>
        </w:rPr>
      </w:pPr>
    </w:p>
    <w:p w14:paraId="32BA6301" w14:textId="77777777" w:rsidR="00855A51" w:rsidRDefault="00855A51">
      <w:pPr>
        <w:spacing w:line="200" w:lineRule="exact"/>
      </w:pPr>
    </w:p>
    <w:p w14:paraId="3374F22F" w14:textId="77777777" w:rsidR="00855A51" w:rsidRDefault="00855A51">
      <w:pPr>
        <w:spacing w:line="200" w:lineRule="exact"/>
      </w:pPr>
    </w:p>
    <w:p w14:paraId="287BC03B" w14:textId="77777777" w:rsidR="00855A51" w:rsidRDefault="00A12D31">
      <w:pPr>
        <w:ind w:left="285"/>
        <w:rPr>
          <w:sz w:val="24"/>
          <w:szCs w:val="24"/>
        </w:rPr>
      </w:pPr>
      <w:r>
        <w:rPr>
          <w:b/>
          <w:sz w:val="24"/>
          <w:szCs w:val="24"/>
        </w:rPr>
        <w:t xml:space="preserve">1.3 </w:t>
      </w:r>
      <w:proofErr w:type="spellStart"/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faat</w:t>
      </w:r>
      <w:proofErr w:type="spellEnd"/>
      <w:r>
        <w:rPr>
          <w:b/>
          <w:spacing w:val="-1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tik</w:t>
      </w:r>
      <w:proofErr w:type="spellEnd"/>
      <w:r>
        <w:rPr>
          <w:b/>
          <w:spacing w:val="-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ja</w:t>
      </w:r>
      <w:proofErr w:type="spellEnd"/>
      <w:r>
        <w:rPr>
          <w:b/>
          <w:spacing w:val="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proofErr w:type="spellEnd"/>
    </w:p>
    <w:p w14:paraId="2E8A5207" w14:textId="77777777" w:rsidR="00855A51" w:rsidRDefault="00855A51">
      <w:pPr>
        <w:spacing w:before="1" w:line="140" w:lineRule="exact"/>
        <w:rPr>
          <w:sz w:val="15"/>
          <w:szCs w:val="15"/>
        </w:rPr>
      </w:pPr>
    </w:p>
    <w:p w14:paraId="0B79B209" w14:textId="77777777" w:rsidR="00855A51" w:rsidRDefault="00A12D31">
      <w:pPr>
        <w:ind w:left="852"/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proofErr w:type="spellEnd"/>
      <w:r>
        <w:rPr>
          <w:sz w:val="24"/>
          <w:szCs w:val="24"/>
        </w:rPr>
        <w:t>:</w:t>
      </w:r>
    </w:p>
    <w:p w14:paraId="56AFAE6D" w14:textId="77777777" w:rsidR="00855A51" w:rsidRDefault="00855A51">
      <w:pPr>
        <w:spacing w:before="2" w:line="140" w:lineRule="exact"/>
        <w:rPr>
          <w:sz w:val="14"/>
          <w:szCs w:val="14"/>
        </w:rPr>
      </w:pPr>
    </w:p>
    <w:p w14:paraId="2CC37D6A" w14:textId="77777777" w:rsidR="00855A51" w:rsidRDefault="00A12D31">
      <w:pPr>
        <w:ind w:left="285"/>
        <w:rPr>
          <w:sz w:val="24"/>
          <w:szCs w:val="24"/>
        </w:rPr>
      </w:pPr>
      <w:r>
        <w:rPr>
          <w:spacing w:val="-32"/>
          <w:sz w:val="24"/>
          <w:szCs w:val="24"/>
        </w:rPr>
        <w:t>a</w:t>
      </w:r>
      <w:r>
        <w:rPr>
          <w:sz w:val="24"/>
          <w:szCs w:val="24"/>
        </w:rPr>
        <w:t xml:space="preserve">.   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-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-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62AF21F9" w14:textId="77777777" w:rsidR="00855A51" w:rsidRDefault="00855A51">
      <w:pPr>
        <w:spacing w:before="4" w:line="140" w:lineRule="exact"/>
        <w:rPr>
          <w:sz w:val="14"/>
          <w:szCs w:val="14"/>
        </w:rPr>
      </w:pPr>
    </w:p>
    <w:p w14:paraId="73B73ED2" w14:textId="77777777" w:rsidR="00855A51" w:rsidRDefault="00A12D31">
      <w:pPr>
        <w:tabs>
          <w:tab w:val="left" w:pos="700"/>
        </w:tabs>
        <w:spacing w:line="359" w:lineRule="auto"/>
        <w:ind w:left="712" w:right="629" w:hanging="427"/>
        <w:rPr>
          <w:sz w:val="24"/>
          <w:szCs w:val="24"/>
        </w:rPr>
      </w:pPr>
      <w:r>
        <w:rPr>
          <w:spacing w:val="-31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-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dunia</w:t>
      </w:r>
      <w:r>
        <w:rPr>
          <w:spacing w:val="-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industri</w:t>
      </w:r>
      <w:proofErr w:type="spellEnd"/>
      <w:r>
        <w:rPr>
          <w:spacing w:val="-2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57F1F7AC" w14:textId="77777777" w:rsidR="00855A51" w:rsidRDefault="00A12D31">
      <w:pPr>
        <w:tabs>
          <w:tab w:val="left" w:pos="700"/>
        </w:tabs>
        <w:spacing w:before="7" w:line="359" w:lineRule="auto"/>
        <w:ind w:left="712" w:right="792" w:hanging="427"/>
        <w:rPr>
          <w:sz w:val="24"/>
          <w:szCs w:val="24"/>
        </w:rPr>
        <w:sectPr w:rsidR="00855A51">
          <w:pgSz w:w="11920" w:h="16860"/>
          <w:pgMar w:top="1580" w:right="1500" w:bottom="280" w:left="1220" w:header="0" w:footer="1010" w:gutter="0"/>
          <w:cols w:space="720"/>
        </w:sectPr>
      </w:pPr>
      <w:r>
        <w:rPr>
          <w:spacing w:val="-32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ningkatk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3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>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tos</w:t>
      </w:r>
      <w:proofErr w:type="spellEnd"/>
      <w:r>
        <w:rPr>
          <w:spacing w:val="3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uta</w:t>
      </w:r>
      <w:r>
        <w:rPr>
          <w:spacing w:val="7"/>
          <w:sz w:val="24"/>
          <w:szCs w:val="24"/>
        </w:rPr>
        <w:t>n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>.</w:t>
      </w:r>
    </w:p>
    <w:p w14:paraId="78B76536" w14:textId="77777777" w:rsidR="00855A51" w:rsidRDefault="00A12D31">
      <w:pPr>
        <w:spacing w:before="60"/>
        <w:ind w:left="3663" w:right="4450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I</w:t>
      </w:r>
    </w:p>
    <w:p w14:paraId="2EB2BFC1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1A7321C3" w14:textId="77777777" w:rsidR="00855A51" w:rsidRDefault="00855A51">
      <w:pPr>
        <w:spacing w:line="200" w:lineRule="exact"/>
      </w:pPr>
    </w:p>
    <w:p w14:paraId="4DE2F6BA" w14:textId="77777777" w:rsidR="00855A51" w:rsidRDefault="00A12D31">
      <w:pPr>
        <w:ind w:left="1495"/>
        <w:rPr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-2"/>
          <w:sz w:val="24"/>
          <w:szCs w:val="24"/>
        </w:rPr>
        <w:t>FI</w:t>
      </w:r>
      <w:r>
        <w:rPr>
          <w:b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color w:val="0D0D0D"/>
          <w:spacing w:val="-2"/>
          <w:sz w:val="24"/>
          <w:szCs w:val="24"/>
        </w:rPr>
        <w:t>T</w:t>
      </w:r>
      <w:r>
        <w:rPr>
          <w:b/>
          <w:color w:val="0D0D0D"/>
          <w:sz w:val="24"/>
          <w:szCs w:val="24"/>
        </w:rPr>
        <w:t>E</w:t>
      </w:r>
      <w:r>
        <w:rPr>
          <w:b/>
          <w:color w:val="0D0D0D"/>
          <w:spacing w:val="-1"/>
          <w:sz w:val="24"/>
          <w:szCs w:val="24"/>
        </w:rPr>
        <w:t>M</w:t>
      </w:r>
      <w:r>
        <w:rPr>
          <w:b/>
          <w:color w:val="0D0D0D"/>
          <w:sz w:val="24"/>
          <w:szCs w:val="24"/>
        </w:rPr>
        <w:t>P</w:t>
      </w:r>
      <w:r>
        <w:rPr>
          <w:b/>
          <w:color w:val="0D0D0D"/>
          <w:spacing w:val="-3"/>
          <w:sz w:val="24"/>
          <w:szCs w:val="24"/>
        </w:rPr>
        <w:t>A</w:t>
      </w:r>
      <w:r>
        <w:rPr>
          <w:b/>
          <w:color w:val="0D0D0D"/>
          <w:sz w:val="24"/>
          <w:szCs w:val="24"/>
        </w:rPr>
        <w:t>T</w:t>
      </w:r>
      <w:r>
        <w:rPr>
          <w:b/>
          <w:color w:val="0D0D0D"/>
          <w:spacing w:val="-1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P</w:t>
      </w:r>
      <w:r>
        <w:rPr>
          <w:b/>
          <w:color w:val="000000"/>
          <w:spacing w:val="-3"/>
          <w:sz w:val="24"/>
          <w:szCs w:val="24"/>
        </w:rPr>
        <w:t>R</w:t>
      </w:r>
      <w:r>
        <w:rPr>
          <w:b/>
          <w:color w:val="000000"/>
          <w:sz w:val="24"/>
          <w:szCs w:val="24"/>
        </w:rPr>
        <w:t>A</w:t>
      </w:r>
      <w:r>
        <w:rPr>
          <w:b/>
          <w:color w:val="000000"/>
          <w:spacing w:val="-2"/>
          <w:sz w:val="24"/>
          <w:szCs w:val="24"/>
        </w:rPr>
        <w:t>K</w:t>
      </w:r>
      <w:r>
        <w:rPr>
          <w:b/>
          <w:color w:val="000000"/>
          <w:sz w:val="24"/>
          <w:szCs w:val="24"/>
        </w:rPr>
        <w:t>T</w:t>
      </w:r>
      <w:r>
        <w:rPr>
          <w:b/>
          <w:color w:val="000000"/>
          <w:spacing w:val="-2"/>
          <w:sz w:val="24"/>
          <w:szCs w:val="24"/>
        </w:rPr>
        <w:t>I</w:t>
      </w:r>
      <w:r>
        <w:rPr>
          <w:b/>
          <w:color w:val="000000"/>
          <w:sz w:val="24"/>
          <w:szCs w:val="24"/>
        </w:rPr>
        <w:t>K</w:t>
      </w:r>
      <w:r>
        <w:rPr>
          <w:b/>
          <w:color w:val="000000"/>
          <w:spacing w:val="-2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K</w:t>
      </w:r>
      <w:r>
        <w:rPr>
          <w:b/>
          <w:color w:val="000000"/>
          <w:spacing w:val="-1"/>
          <w:sz w:val="24"/>
          <w:szCs w:val="24"/>
        </w:rPr>
        <w:t>E</w:t>
      </w:r>
      <w:r>
        <w:rPr>
          <w:b/>
          <w:color w:val="000000"/>
          <w:sz w:val="24"/>
          <w:szCs w:val="24"/>
        </w:rPr>
        <w:t>RJA</w:t>
      </w:r>
      <w:r>
        <w:rPr>
          <w:b/>
          <w:color w:val="000000"/>
          <w:spacing w:val="-3"/>
          <w:sz w:val="24"/>
          <w:szCs w:val="24"/>
        </w:rPr>
        <w:t xml:space="preserve"> </w:t>
      </w:r>
      <w:r>
        <w:rPr>
          <w:b/>
          <w:color w:val="000000"/>
          <w:spacing w:val="-2"/>
          <w:sz w:val="24"/>
          <w:szCs w:val="24"/>
        </w:rPr>
        <w:t>L</w:t>
      </w:r>
      <w:r>
        <w:rPr>
          <w:b/>
          <w:color w:val="000000"/>
          <w:sz w:val="24"/>
          <w:szCs w:val="24"/>
        </w:rPr>
        <w:t>A</w:t>
      </w:r>
      <w:r>
        <w:rPr>
          <w:b/>
          <w:color w:val="000000"/>
          <w:spacing w:val="-1"/>
          <w:sz w:val="24"/>
          <w:szCs w:val="24"/>
        </w:rPr>
        <w:t>P</w:t>
      </w:r>
      <w:r>
        <w:rPr>
          <w:b/>
          <w:color w:val="000000"/>
          <w:spacing w:val="-3"/>
          <w:sz w:val="24"/>
          <w:szCs w:val="24"/>
        </w:rPr>
        <w:t>A</w:t>
      </w:r>
      <w:r>
        <w:rPr>
          <w:b/>
          <w:color w:val="000000"/>
          <w:sz w:val="24"/>
          <w:szCs w:val="24"/>
        </w:rPr>
        <w:t>NGAN</w:t>
      </w:r>
    </w:p>
    <w:p w14:paraId="172022F3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46E994E6" w14:textId="77777777" w:rsidR="00855A51" w:rsidRDefault="00855A51">
      <w:pPr>
        <w:spacing w:line="200" w:lineRule="exact"/>
      </w:pPr>
    </w:p>
    <w:p w14:paraId="0A02267B" w14:textId="77777777" w:rsidR="00855A51" w:rsidRDefault="00A12D3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2.1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ja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ah</w:t>
      </w:r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at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Per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aan</w:t>
      </w:r>
    </w:p>
    <w:p w14:paraId="0F8AF7E1" w14:textId="77777777" w:rsidR="00855A51" w:rsidRDefault="00855A51">
      <w:pPr>
        <w:spacing w:before="2" w:line="260" w:lineRule="exact"/>
        <w:rPr>
          <w:sz w:val="26"/>
          <w:szCs w:val="26"/>
        </w:rPr>
      </w:pPr>
    </w:p>
    <w:p w14:paraId="6154393E" w14:textId="77777777" w:rsidR="00855A51" w:rsidRDefault="00A12D31">
      <w:pPr>
        <w:spacing w:line="359" w:lineRule="auto"/>
        <w:ind w:left="120" w:right="64" w:firstLine="360"/>
        <w:jc w:val="both"/>
        <w:rPr>
          <w:sz w:val="24"/>
          <w:szCs w:val="24"/>
        </w:rPr>
      </w:pP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Umum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Kota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mu</w:t>
      </w:r>
      <w:r>
        <w:rPr>
          <w:color w:val="0D0D0D"/>
          <w:spacing w:val="1"/>
          <w:sz w:val="24"/>
          <w:szCs w:val="24"/>
        </w:rPr>
        <w:t>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i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z w:val="24"/>
          <w:szCs w:val="24"/>
        </w:rPr>
        <w:t>diri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jak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tahun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1984,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hukum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rdi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inya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lah</w:t>
      </w:r>
      <w:proofErr w:type="spellEnd"/>
      <w:r>
        <w:rPr>
          <w:color w:val="0D0D0D"/>
          <w:sz w:val="24"/>
          <w:szCs w:val="24"/>
        </w:rPr>
        <w:t xml:space="preserve"> SK </w:t>
      </w:r>
      <w:proofErr w:type="spellStart"/>
      <w:r>
        <w:rPr>
          <w:color w:val="0D0D0D"/>
          <w:spacing w:val="1"/>
          <w:sz w:val="24"/>
          <w:szCs w:val="24"/>
        </w:rPr>
        <w:t>Wa</w:t>
      </w:r>
      <w:r>
        <w:rPr>
          <w:color w:val="0D0D0D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kota</w:t>
      </w:r>
      <w:proofErr w:type="spellEnd"/>
      <w:r>
        <w:rPr>
          <w:color w:val="0D0D0D"/>
          <w:sz w:val="24"/>
          <w:szCs w:val="24"/>
        </w:rPr>
        <w:t xml:space="preserve"> Sur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r>
        <w:rPr>
          <w:color w:val="0D0D0D"/>
          <w:spacing w:val="-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Nomor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6</w:t>
      </w:r>
      <w:r>
        <w:rPr>
          <w:color w:val="0D0D0D"/>
          <w:sz w:val="24"/>
          <w:szCs w:val="24"/>
        </w:rPr>
        <w:t xml:space="preserve">05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hun</w:t>
      </w:r>
      <w:proofErr w:type="spellEnd"/>
      <w:r>
        <w:rPr>
          <w:color w:val="0D0D0D"/>
          <w:sz w:val="24"/>
          <w:szCs w:val="24"/>
        </w:rPr>
        <w:t xml:space="preserve"> 1984.</w:t>
      </w:r>
    </w:p>
    <w:p w14:paraId="7724FCCD" w14:textId="77777777" w:rsidR="00855A51" w:rsidRDefault="00A12D31">
      <w:pPr>
        <w:spacing w:before="7" w:line="360" w:lineRule="auto"/>
        <w:ind w:left="120" w:right="63" w:firstLine="360"/>
        <w:jc w:val="both"/>
        <w:rPr>
          <w:sz w:val="24"/>
          <w:szCs w:val="24"/>
        </w:rPr>
      </w:pP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rlu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diket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hui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hwa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lum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U</w:t>
      </w:r>
      <w:r>
        <w:rPr>
          <w:color w:val="0D0D0D"/>
          <w:sz w:val="24"/>
          <w:szCs w:val="24"/>
        </w:rPr>
        <w:t>mum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lahir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te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lebih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2"/>
          <w:sz w:val="24"/>
          <w:szCs w:val="24"/>
        </w:rPr>
        <w:t>u</w:t>
      </w:r>
      <w:r>
        <w:rPr>
          <w:color w:val="0D0D0D"/>
          <w:sz w:val="24"/>
          <w:szCs w:val="24"/>
        </w:rPr>
        <w:t>lu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did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rik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na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Kot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mad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z w:val="24"/>
          <w:szCs w:val="24"/>
        </w:rPr>
        <w:t>a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6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Tk</w:t>
      </w:r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II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2"/>
          <w:sz w:val="24"/>
          <w:szCs w:val="24"/>
        </w:rPr>
        <w:t>u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sur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putus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Wa</w:t>
      </w:r>
      <w:r>
        <w:rPr>
          <w:color w:val="0D0D0D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kotam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dya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No.31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1"/>
          <w:sz w:val="24"/>
          <w:szCs w:val="24"/>
        </w:rPr>
        <w:t>u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1981.</w:t>
      </w:r>
    </w:p>
    <w:p w14:paraId="61033949" w14:textId="77777777" w:rsidR="00855A51" w:rsidRDefault="00A12D31">
      <w:pPr>
        <w:spacing w:before="3" w:line="360" w:lineRule="auto"/>
        <w:ind w:left="120" w:right="65" w:firstLine="360"/>
        <w:jc w:val="both"/>
        <w:rPr>
          <w:sz w:val="24"/>
          <w:szCs w:val="24"/>
        </w:rPr>
      </w:pPr>
      <w:proofErr w:type="gram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 xml:space="preserve">jak  </w:t>
      </w:r>
      <w:proofErr w:type="spellStart"/>
      <w:r>
        <w:rPr>
          <w:color w:val="0D0D0D"/>
          <w:sz w:val="24"/>
          <w:szCs w:val="24"/>
        </w:rPr>
        <w:t>te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bi</w:t>
      </w:r>
      <w:r>
        <w:rPr>
          <w:color w:val="0D0D0D"/>
          <w:spacing w:val="1"/>
          <w:sz w:val="24"/>
          <w:szCs w:val="24"/>
        </w:rPr>
        <w:t>t</w:t>
      </w:r>
      <w:r>
        <w:rPr>
          <w:color w:val="0D0D0D"/>
          <w:sz w:val="24"/>
          <w:szCs w:val="24"/>
        </w:rPr>
        <w:t>nya</w:t>
      </w:r>
      <w:proofErr w:type="spellEnd"/>
      <w:proofErr w:type="gramEnd"/>
      <w:r>
        <w:rPr>
          <w:color w:val="0D0D0D"/>
          <w:sz w:val="24"/>
          <w:szCs w:val="24"/>
        </w:rPr>
        <w:t xml:space="preserve"> 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1"/>
          <w:sz w:val="24"/>
          <w:szCs w:val="24"/>
        </w:rPr>
        <w:t>d</w:t>
      </w:r>
      <w:r>
        <w:rPr>
          <w:color w:val="0D0D0D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Nomor</w:t>
      </w:r>
      <w:proofErr w:type="spellEnd"/>
      <w:r>
        <w:rPr>
          <w:color w:val="0D0D0D"/>
          <w:sz w:val="24"/>
          <w:szCs w:val="24"/>
        </w:rPr>
        <w:t xml:space="preserve">  1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/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1995 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</w:t>
      </w:r>
      <w:r>
        <w:rPr>
          <w:color w:val="0D0D0D"/>
          <w:spacing w:val="1"/>
          <w:sz w:val="24"/>
          <w:szCs w:val="24"/>
        </w:rPr>
        <w:t>u</w:t>
      </w:r>
      <w:r>
        <w:rPr>
          <w:color w:val="0D0D0D"/>
          <w:sz w:val="24"/>
          <w:szCs w:val="24"/>
        </w:rPr>
        <w:t>stak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Umum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h 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Kot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madya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Tingk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z w:val="24"/>
          <w:szCs w:val="24"/>
        </w:rPr>
        <w:t xml:space="preserve">a </w:t>
      </w:r>
      <w:proofErr w:type="spellStart"/>
      <w:r>
        <w:rPr>
          <w:color w:val="0D0D0D"/>
          <w:sz w:val="24"/>
          <w:szCs w:val="24"/>
        </w:rPr>
        <w:t>mempuny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i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status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ntor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I</w:t>
      </w:r>
      <w:r>
        <w:rPr>
          <w:color w:val="0D0D0D"/>
          <w:sz w:val="24"/>
          <w:szCs w:val="24"/>
        </w:rPr>
        <w:t xml:space="preserve">I) </w:t>
      </w:r>
      <w:proofErr w:type="spellStart"/>
      <w:r>
        <w:rPr>
          <w:color w:val="0D0D0D"/>
          <w:sz w:val="24"/>
          <w:szCs w:val="24"/>
        </w:rPr>
        <w:t>dip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mp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oleh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1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or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ng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subb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g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TU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IV A)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3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or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2"/>
          <w:sz w:val="24"/>
          <w:szCs w:val="24"/>
        </w:rPr>
        <w:t xml:space="preserve"> 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si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IV A) 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meli</w:t>
      </w:r>
      <w:r>
        <w:rPr>
          <w:color w:val="0D0D0D"/>
          <w:spacing w:val="3"/>
          <w:sz w:val="24"/>
          <w:szCs w:val="24"/>
        </w:rPr>
        <w:t>p</w:t>
      </w:r>
      <w:r>
        <w:rPr>
          <w:color w:val="0D0D0D"/>
          <w:sz w:val="24"/>
          <w:szCs w:val="24"/>
        </w:rPr>
        <w:t>uti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si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>nfo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masi</w:t>
      </w:r>
      <w:proofErr w:type="spellEnd"/>
      <w:r>
        <w:rPr>
          <w:color w:val="0D0D0D"/>
          <w:sz w:val="24"/>
          <w:szCs w:val="24"/>
        </w:rPr>
        <w:t xml:space="preserve">, </w:t>
      </w:r>
      <w:r>
        <w:rPr>
          <w:color w:val="0D0D0D"/>
          <w:spacing w:val="2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si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,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r>
        <w:rPr>
          <w:color w:val="0D0D0D"/>
          <w:spacing w:val="2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si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ngola</w:t>
      </w:r>
      <w:r>
        <w:rPr>
          <w:color w:val="0D0D0D"/>
          <w:spacing w:val="2"/>
          <w:sz w:val="24"/>
          <w:szCs w:val="24"/>
        </w:rPr>
        <w:t>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53B98640" w14:textId="77777777" w:rsidR="00855A51" w:rsidRDefault="00A12D31">
      <w:pPr>
        <w:spacing w:before="3" w:line="360" w:lineRule="auto"/>
        <w:ind w:left="120" w:right="61" w:firstLine="360"/>
        <w:jc w:val="both"/>
        <w:rPr>
          <w:sz w:val="24"/>
          <w:szCs w:val="24"/>
        </w:rPr>
      </w:pPr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da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hun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2005</w:t>
      </w:r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ntor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m</w:t>
      </w:r>
      <w:r>
        <w:rPr>
          <w:color w:val="0D0D0D"/>
          <w:spacing w:val="2"/>
          <w:sz w:val="24"/>
          <w:szCs w:val="24"/>
        </w:rPr>
        <w:t>e</w:t>
      </w:r>
      <w:r>
        <w:rPr>
          <w:color w:val="0D0D0D"/>
          <w:sz w:val="24"/>
          <w:szCs w:val="24"/>
        </w:rPr>
        <w:t>rg</w:t>
      </w:r>
      <w:r>
        <w:rPr>
          <w:color w:val="0D0D0D"/>
          <w:spacing w:val="-2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nt</w:t>
      </w:r>
      <w:r>
        <w:rPr>
          <w:color w:val="0D0D0D"/>
          <w:spacing w:val="3"/>
          <w:sz w:val="24"/>
          <w:szCs w:val="24"/>
        </w:rPr>
        <w:t>o</w:t>
      </w:r>
      <w:r>
        <w:rPr>
          <w:color w:val="0D0D0D"/>
          <w:sz w:val="24"/>
          <w:szCs w:val="24"/>
        </w:rPr>
        <w:t xml:space="preserve">r </w:t>
      </w:r>
      <w:proofErr w:type="spellStart"/>
      <w:r>
        <w:rPr>
          <w:color w:val="0D0D0D"/>
          <w:spacing w:val="2"/>
          <w:sz w:val="24"/>
          <w:szCs w:val="24"/>
        </w:rPr>
        <w:t>A</w:t>
      </w:r>
      <w:r>
        <w:rPr>
          <w:color w:val="0D0D0D"/>
          <w:sz w:val="24"/>
          <w:szCs w:val="24"/>
        </w:rPr>
        <w:t>rsip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g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tu</w:t>
      </w:r>
      <w:r>
        <w:rPr>
          <w:color w:val="0D0D0D"/>
          <w:spacing w:val="2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Wa</w:t>
      </w:r>
      <w:r>
        <w:rPr>
          <w:color w:val="0D0D0D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kota</w:t>
      </w:r>
      <w:proofErr w:type="spellEnd"/>
      <w:r>
        <w:rPr>
          <w:color w:val="0D0D0D"/>
          <w:spacing w:val="59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z w:val="24"/>
          <w:szCs w:val="24"/>
        </w:rPr>
        <w:t>a</w:t>
      </w:r>
      <w:r>
        <w:rPr>
          <w:color w:val="0D0D0D"/>
          <w:spacing w:val="59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No.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74  </w:t>
      </w:r>
      <w:proofErr w:type="spellStart"/>
      <w:r>
        <w:rPr>
          <w:color w:val="0D0D0D"/>
          <w:sz w:val="24"/>
          <w:szCs w:val="24"/>
        </w:rPr>
        <w:t>tahun</w:t>
      </w:r>
      <w:proofErr w:type="spellEnd"/>
      <w:r>
        <w:rPr>
          <w:color w:val="0D0D0D"/>
          <w:spacing w:val="59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2005  </w:t>
      </w:r>
      <w:proofErr w:type="spellStart"/>
      <w:r>
        <w:rPr>
          <w:color w:val="0D0D0D"/>
          <w:sz w:val="24"/>
          <w:szCs w:val="24"/>
        </w:rPr>
        <w:t>menj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di</w:t>
      </w:r>
      <w:proofErr w:type="spellEnd"/>
      <w:r>
        <w:rPr>
          <w:color w:val="0D0D0D"/>
          <w:sz w:val="24"/>
          <w:szCs w:val="24"/>
        </w:rPr>
        <w:t xml:space="preserve">  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 </w:t>
      </w:r>
      <w:proofErr w:type="spellStart"/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sip</w:t>
      </w:r>
      <w:proofErr w:type="spellEnd"/>
      <w:r>
        <w:rPr>
          <w:color w:val="0D0D0D"/>
          <w:sz w:val="24"/>
          <w:szCs w:val="24"/>
        </w:rPr>
        <w:t xml:space="preserve"> 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z w:val="24"/>
          <w:szCs w:val="24"/>
        </w:rPr>
        <w:t>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 Kota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status</w:t>
      </w:r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</w:t>
      </w:r>
      <w:r>
        <w:rPr>
          <w:color w:val="0D0D0D"/>
          <w:spacing w:val="2"/>
          <w:sz w:val="24"/>
          <w:szCs w:val="24"/>
        </w:rPr>
        <w:t>e</w:t>
      </w:r>
      <w:r>
        <w:rPr>
          <w:color w:val="0D0D0D"/>
          <w:sz w:val="24"/>
          <w:szCs w:val="24"/>
        </w:rPr>
        <w:t>mbag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nya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menj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di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2"/>
          <w:sz w:val="24"/>
          <w:szCs w:val="24"/>
        </w:rPr>
        <w:t>ad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6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II 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z w:val="24"/>
          <w:szCs w:val="24"/>
        </w:rPr>
        <w:t>)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truktur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nisasinya</w:t>
      </w:r>
      <w:proofErr w:type="spellEnd"/>
      <w:r>
        <w:rPr>
          <w:color w:val="0D0D0D"/>
          <w:spacing w:val="57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rpus</w:t>
      </w:r>
      <w:proofErr w:type="spellEnd"/>
      <w:r>
        <w:rPr>
          <w:color w:val="0D0D0D"/>
          <w:spacing w:val="57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z w:val="24"/>
          <w:szCs w:val="24"/>
        </w:rPr>
        <w:t>ip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mp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57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1</w:t>
      </w:r>
      <w:r>
        <w:rPr>
          <w:color w:val="0D0D0D"/>
          <w:spacing w:val="57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tu</w:t>
      </w:r>
      <w:proofErr w:type="spellEnd"/>
      <w:r>
        <w:rPr>
          <w:color w:val="0D0D0D"/>
          <w:sz w:val="24"/>
          <w:szCs w:val="24"/>
        </w:rPr>
        <w:t>)</w:t>
      </w:r>
      <w:r>
        <w:rPr>
          <w:color w:val="0D0D0D"/>
          <w:spacing w:val="57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or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57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la</w:t>
      </w:r>
      <w:proofErr w:type="spellEnd"/>
      <w:r>
        <w:rPr>
          <w:color w:val="0D0D0D"/>
          <w:spacing w:val="57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z w:val="24"/>
          <w:szCs w:val="24"/>
        </w:rPr>
        <w:t xml:space="preserve">  I</w:t>
      </w:r>
      <w:r>
        <w:rPr>
          <w:color w:val="0D0D0D"/>
          <w:spacing w:val="-4"/>
          <w:sz w:val="24"/>
          <w:szCs w:val="24"/>
        </w:rPr>
        <w:t>I</w:t>
      </w:r>
      <w:r>
        <w:rPr>
          <w:color w:val="0D0D0D"/>
          <w:sz w:val="24"/>
          <w:szCs w:val="24"/>
        </w:rPr>
        <w:t>b),</w:t>
      </w:r>
      <w:r>
        <w:rPr>
          <w:color w:val="0D0D0D"/>
          <w:spacing w:val="57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Se</w:t>
      </w:r>
      <w:r>
        <w:rPr>
          <w:color w:val="0D0D0D"/>
          <w:sz w:val="24"/>
          <w:szCs w:val="24"/>
        </w:rPr>
        <w:t>kr</w:t>
      </w:r>
      <w:r>
        <w:rPr>
          <w:color w:val="0D0D0D"/>
          <w:spacing w:val="-2"/>
          <w:sz w:val="24"/>
          <w:szCs w:val="24"/>
        </w:rPr>
        <w:t>e</w:t>
      </w:r>
      <w:r>
        <w:rPr>
          <w:color w:val="0D0D0D"/>
          <w:sz w:val="24"/>
          <w:szCs w:val="24"/>
        </w:rPr>
        <w:t>ta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is</w:t>
      </w:r>
      <w:proofErr w:type="spellEnd"/>
      <w:r>
        <w:rPr>
          <w:color w:val="0D0D0D"/>
          <w:spacing w:val="58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 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I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),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g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U</w:t>
      </w:r>
      <w:r>
        <w:rPr>
          <w:color w:val="0D0D0D"/>
          <w:sz w:val="24"/>
          <w:szCs w:val="24"/>
        </w:rPr>
        <w:t>mum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w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ian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(</w:t>
      </w:r>
      <w:proofErr w:type="spellStart"/>
      <w:r>
        <w:rPr>
          <w:color w:val="0D0D0D"/>
          <w:sz w:val="24"/>
          <w:szCs w:val="24"/>
        </w:rPr>
        <w:t>Es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 xml:space="preserve">V 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),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g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z w:val="24"/>
          <w:szCs w:val="24"/>
        </w:rPr>
        <w:t>u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Va</w:t>
      </w:r>
      <w:proofErr w:type="spellEnd"/>
      <w:r>
        <w:rPr>
          <w:color w:val="0D0D0D"/>
          <w:sz w:val="24"/>
          <w:szCs w:val="24"/>
        </w:rPr>
        <w:t xml:space="preserve">), </w:t>
      </w:r>
      <w:proofErr w:type="spellStart"/>
      <w:r>
        <w:rPr>
          <w:color w:val="0D0D0D"/>
          <w:sz w:val="24"/>
          <w:szCs w:val="24"/>
        </w:rPr>
        <w:t>Bidang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fo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masi</w:t>
      </w:r>
      <w:proofErr w:type="spellEnd"/>
      <w:r>
        <w:rPr>
          <w:color w:val="0D0D0D"/>
          <w:spacing w:val="1"/>
          <w:sz w:val="24"/>
          <w:szCs w:val="24"/>
        </w:rPr>
        <w:t xml:space="preserve"> (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I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), </w:t>
      </w:r>
      <w:proofErr w:type="spellStart"/>
      <w:r>
        <w:rPr>
          <w:color w:val="0D0D0D"/>
          <w:spacing w:val="3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mba</w:t>
      </w:r>
      <w:r>
        <w:rPr>
          <w:color w:val="0D0D0D"/>
          <w:spacing w:val="-1"/>
          <w:sz w:val="24"/>
          <w:szCs w:val="24"/>
        </w:rPr>
        <w:t>wa</w:t>
      </w:r>
      <w:r>
        <w:rPr>
          <w:color w:val="0D0D0D"/>
          <w:sz w:val="24"/>
          <w:szCs w:val="24"/>
        </w:rPr>
        <w:t>hi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5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fo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masi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>V</w:t>
      </w:r>
      <w:r>
        <w:rPr>
          <w:color w:val="0D0D0D"/>
          <w:spacing w:val="1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>)</w:t>
      </w:r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sip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2"/>
          <w:sz w:val="24"/>
          <w:szCs w:val="24"/>
        </w:rPr>
        <w:t>V</w:t>
      </w:r>
      <w:r>
        <w:rPr>
          <w:color w:val="0D0D0D"/>
          <w:spacing w:val="-1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 xml:space="preserve">),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3"/>
          <w:sz w:val="24"/>
          <w:szCs w:val="24"/>
        </w:rPr>
        <w:t>i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I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)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memb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w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hi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2"/>
          <w:sz w:val="24"/>
          <w:szCs w:val="24"/>
        </w:rPr>
        <w:t>V</w:t>
      </w:r>
      <w:r>
        <w:rPr>
          <w:color w:val="0D0D0D"/>
          <w:spacing w:val="-1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>)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sip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Va</w:t>
      </w:r>
      <w:proofErr w:type="spellEnd"/>
      <w:r>
        <w:rPr>
          <w:color w:val="0D0D0D"/>
          <w:sz w:val="24"/>
          <w:szCs w:val="24"/>
        </w:rPr>
        <w:t>),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Bidang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Akuisisi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posit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ngola</w:t>
      </w:r>
      <w:r>
        <w:rPr>
          <w:color w:val="0D0D0D"/>
          <w:spacing w:val="2"/>
          <w:sz w:val="24"/>
          <w:szCs w:val="24"/>
        </w:rPr>
        <w:t>h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7"/>
          <w:sz w:val="24"/>
          <w:szCs w:val="24"/>
        </w:rPr>
        <w:t>l</w:t>
      </w:r>
      <w:r>
        <w:rPr>
          <w:color w:val="0D0D0D"/>
          <w:sz w:val="24"/>
          <w:szCs w:val="24"/>
        </w:rPr>
        <w:t>on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I</w:t>
      </w:r>
      <w:r>
        <w:rPr>
          <w:color w:val="0D0D0D"/>
          <w:sz w:val="24"/>
          <w:szCs w:val="24"/>
        </w:rPr>
        <w:t>I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) </w:t>
      </w:r>
      <w:proofErr w:type="spellStart"/>
      <w:r>
        <w:rPr>
          <w:color w:val="0D0D0D"/>
          <w:sz w:val="24"/>
          <w:szCs w:val="24"/>
        </w:rPr>
        <w:t>memb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w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hi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,</w:t>
      </w:r>
      <w:r>
        <w:rPr>
          <w:color w:val="0D0D0D"/>
          <w:spacing w:val="3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posit,</w:t>
      </w:r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Pe</w:t>
      </w:r>
      <w:r>
        <w:rPr>
          <w:color w:val="0D0D0D"/>
          <w:sz w:val="24"/>
          <w:szCs w:val="24"/>
        </w:rPr>
        <w:t>ngolah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sip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pacing w:val="4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V</w:t>
      </w:r>
      <w:r>
        <w:rPr>
          <w:color w:val="0D0D0D"/>
          <w:spacing w:val="-1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 xml:space="preserve">)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ubbid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ngola</w:t>
      </w:r>
      <w:r>
        <w:rPr>
          <w:color w:val="0D0D0D"/>
          <w:spacing w:val="2"/>
          <w:sz w:val="24"/>
          <w:szCs w:val="24"/>
        </w:rPr>
        <w:t>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(</w:t>
      </w:r>
      <w:proofErr w:type="spellStart"/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Va</w:t>
      </w:r>
      <w:proofErr w:type="spellEnd"/>
      <w:r>
        <w:rPr>
          <w:color w:val="0D0D0D"/>
          <w:sz w:val="24"/>
          <w:szCs w:val="24"/>
        </w:rPr>
        <w:t>).</w:t>
      </w:r>
    </w:p>
    <w:p w14:paraId="0F603233" w14:textId="77777777" w:rsidR="00855A51" w:rsidRDefault="00A12D31">
      <w:pPr>
        <w:spacing w:before="4"/>
        <w:ind w:left="480"/>
        <w:rPr>
          <w:sz w:val="24"/>
          <w:szCs w:val="24"/>
        </w:rPr>
      </w:pPr>
      <w:proofErr w:type="spellStart"/>
      <w:r>
        <w:rPr>
          <w:color w:val="0D0D0D"/>
          <w:sz w:val="24"/>
          <w:szCs w:val="24"/>
        </w:rPr>
        <w:t>Dis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mp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ng</w:t>
      </w:r>
      <w:proofErr w:type="spellEnd"/>
      <w:r>
        <w:rPr>
          <w:color w:val="0D0D0D"/>
          <w:spacing w:val="41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da</w:t>
      </w:r>
      <w:proofErr w:type="spellEnd"/>
      <w:r>
        <w:rPr>
          <w:color w:val="0D0D0D"/>
          <w:spacing w:val="40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lo</w:t>
      </w:r>
      <w:r>
        <w:rPr>
          <w:color w:val="0D0D0D"/>
          <w:spacing w:val="1"/>
          <w:sz w:val="24"/>
          <w:szCs w:val="24"/>
        </w:rPr>
        <w:t>m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2"/>
          <w:sz w:val="24"/>
          <w:szCs w:val="24"/>
        </w:rPr>
        <w:t>o</w:t>
      </w:r>
      <w:r>
        <w:rPr>
          <w:color w:val="0D0D0D"/>
          <w:sz w:val="24"/>
          <w:szCs w:val="24"/>
        </w:rPr>
        <w:t>k</w:t>
      </w:r>
      <w:proofErr w:type="spellEnd"/>
      <w:r>
        <w:rPr>
          <w:color w:val="0D0D0D"/>
          <w:spacing w:val="41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F</w:t>
      </w:r>
      <w:r>
        <w:rPr>
          <w:color w:val="0D0D0D"/>
          <w:sz w:val="24"/>
          <w:szCs w:val="24"/>
        </w:rPr>
        <w:t>ungsion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</w:t>
      </w:r>
      <w:proofErr w:type="spellEnd"/>
      <w:r>
        <w:rPr>
          <w:color w:val="0D0D0D"/>
          <w:spacing w:val="4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(</w:t>
      </w:r>
      <w:proofErr w:type="spellStart"/>
      <w:r>
        <w:rPr>
          <w:color w:val="0D0D0D"/>
          <w:sz w:val="24"/>
          <w:szCs w:val="24"/>
        </w:rPr>
        <w:t>Pus</w:t>
      </w:r>
      <w:r>
        <w:rPr>
          <w:color w:val="0D0D0D"/>
          <w:spacing w:val="1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w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)</w:t>
      </w:r>
      <w:r>
        <w:rPr>
          <w:color w:val="0D0D0D"/>
          <w:spacing w:val="40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4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langsung</w:t>
      </w:r>
      <w:proofErr w:type="spellEnd"/>
      <w:r>
        <w:rPr>
          <w:color w:val="0D0D0D"/>
          <w:spacing w:val="40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dib</w:t>
      </w:r>
      <w:r>
        <w:rPr>
          <w:color w:val="0D0D0D"/>
          <w:spacing w:val="2"/>
          <w:sz w:val="24"/>
          <w:szCs w:val="24"/>
        </w:rPr>
        <w:t>a</w:t>
      </w:r>
      <w:r>
        <w:rPr>
          <w:color w:val="0D0D0D"/>
          <w:sz w:val="24"/>
          <w:szCs w:val="24"/>
        </w:rPr>
        <w:t>w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proofErr w:type="spellEnd"/>
      <w:r>
        <w:rPr>
          <w:color w:val="0D0D0D"/>
          <w:spacing w:val="4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la</w:t>
      </w:r>
      <w:proofErr w:type="spellEnd"/>
    </w:p>
    <w:p w14:paraId="7872860C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5C8D6B0D" w14:textId="77777777" w:rsidR="00855A51" w:rsidRDefault="00A12D31">
      <w:pPr>
        <w:ind w:left="120"/>
        <w:rPr>
          <w:sz w:val="24"/>
          <w:szCs w:val="24"/>
        </w:rPr>
      </w:pP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n.</w:t>
      </w:r>
    </w:p>
    <w:p w14:paraId="3850B2C1" w14:textId="77777777" w:rsidR="00855A51" w:rsidRDefault="00855A51">
      <w:pPr>
        <w:spacing w:line="200" w:lineRule="exact"/>
      </w:pPr>
    </w:p>
    <w:p w14:paraId="0AE67893" w14:textId="77777777" w:rsidR="00855A51" w:rsidRDefault="00855A51">
      <w:pPr>
        <w:spacing w:line="200" w:lineRule="exact"/>
      </w:pPr>
    </w:p>
    <w:p w14:paraId="46AC4671" w14:textId="77777777" w:rsidR="00855A51" w:rsidRDefault="00855A51">
      <w:pPr>
        <w:spacing w:before="6" w:line="220" w:lineRule="exact"/>
        <w:rPr>
          <w:sz w:val="22"/>
          <w:szCs w:val="22"/>
        </w:rPr>
      </w:pPr>
    </w:p>
    <w:p w14:paraId="5A1728E0" w14:textId="77777777" w:rsidR="00855A51" w:rsidRDefault="00A12D3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2.2 </w:t>
      </w:r>
      <w:proofErr w:type="spellStart"/>
      <w:r>
        <w:rPr>
          <w:b/>
          <w:sz w:val="24"/>
          <w:szCs w:val="24"/>
        </w:rPr>
        <w:t>Vi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>,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pacing w:val="-1"/>
          <w:sz w:val="24"/>
          <w:szCs w:val="24"/>
        </w:rPr>
        <w:t>M</w:t>
      </w:r>
      <w:r>
        <w:rPr>
          <w:b/>
          <w:spacing w:val="-2"/>
          <w:sz w:val="24"/>
          <w:szCs w:val="24"/>
        </w:rPr>
        <w:t>is</w:t>
      </w:r>
      <w:r>
        <w:rPr>
          <w:b/>
          <w:sz w:val="24"/>
          <w:szCs w:val="24"/>
        </w:rPr>
        <w:t>i</w:t>
      </w:r>
      <w:proofErr w:type="spellEnd"/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14:paraId="458812AF" w14:textId="77777777" w:rsidR="00855A51" w:rsidRDefault="00855A51">
      <w:pPr>
        <w:spacing w:before="2" w:line="260" w:lineRule="exact"/>
        <w:rPr>
          <w:sz w:val="26"/>
          <w:szCs w:val="26"/>
        </w:rPr>
      </w:pPr>
    </w:p>
    <w:p w14:paraId="1041A057" w14:textId="77777777" w:rsidR="00855A51" w:rsidRDefault="00A12D31">
      <w:pPr>
        <w:ind w:left="480"/>
        <w:rPr>
          <w:sz w:val="24"/>
          <w:szCs w:val="24"/>
        </w:rPr>
      </w:pPr>
      <w:r>
        <w:rPr>
          <w:color w:val="0D0D0D"/>
          <w:spacing w:val="-1"/>
          <w:sz w:val="24"/>
          <w:szCs w:val="24"/>
        </w:rPr>
        <w:t>“</w:t>
      </w:r>
      <w:proofErr w:type="gramStart"/>
      <w:r>
        <w:rPr>
          <w:color w:val="0D0D0D"/>
          <w:spacing w:val="2"/>
          <w:sz w:val="24"/>
          <w:szCs w:val="24"/>
        </w:rPr>
        <w:t>V</w:t>
      </w:r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 xml:space="preserve">”   </w:t>
      </w:r>
      <w:proofErr w:type="gramEnd"/>
      <w:r>
        <w:rPr>
          <w:color w:val="0D0D0D"/>
          <w:sz w:val="24"/>
          <w:szCs w:val="24"/>
        </w:rPr>
        <w:t xml:space="preserve">          </w:t>
      </w:r>
      <w:r>
        <w:rPr>
          <w:color w:val="0D0D0D"/>
          <w:spacing w:val="3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: </w:t>
      </w:r>
      <w:proofErr w:type="spellStart"/>
      <w:r>
        <w:rPr>
          <w:color w:val="0D0D0D"/>
          <w:sz w:val="24"/>
          <w:szCs w:val="24"/>
        </w:rPr>
        <w:t>Menj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di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su</w:t>
      </w:r>
      <w:r>
        <w:rPr>
          <w:color w:val="0D0D0D"/>
          <w:spacing w:val="1"/>
          <w:sz w:val="24"/>
          <w:szCs w:val="24"/>
        </w:rPr>
        <w:t>m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in</w:t>
      </w:r>
      <w:r>
        <w:rPr>
          <w:color w:val="0D0D0D"/>
          <w:spacing w:val="-1"/>
          <w:sz w:val="24"/>
          <w:szCs w:val="24"/>
        </w:rPr>
        <w:t>f</w:t>
      </w:r>
      <w:r>
        <w:rPr>
          <w:color w:val="0D0D0D"/>
          <w:sz w:val="24"/>
          <w:szCs w:val="24"/>
        </w:rPr>
        <w:t>or</w:t>
      </w:r>
      <w:r>
        <w:rPr>
          <w:color w:val="0D0D0D"/>
          <w:spacing w:val="2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si</w:t>
      </w:r>
      <w:proofErr w:type="spellEnd"/>
      <w:r>
        <w:rPr>
          <w:color w:val="0D0D0D"/>
          <w:sz w:val="24"/>
          <w:szCs w:val="24"/>
        </w:rPr>
        <w:t xml:space="preserve"> dan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c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z w:val="24"/>
          <w:szCs w:val="24"/>
        </w:rPr>
        <w:t>rd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sk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3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.</w:t>
      </w:r>
    </w:p>
    <w:p w14:paraId="40B0D823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5B6088D6" w14:textId="77777777" w:rsidR="00855A51" w:rsidRDefault="00A12D31">
      <w:pPr>
        <w:ind w:left="480"/>
        <w:rPr>
          <w:sz w:val="24"/>
          <w:szCs w:val="24"/>
        </w:rPr>
      </w:pPr>
      <w:r>
        <w:rPr>
          <w:color w:val="0D0D0D"/>
          <w:spacing w:val="-1"/>
          <w:sz w:val="24"/>
          <w:szCs w:val="24"/>
        </w:rPr>
        <w:t>“</w:t>
      </w:r>
      <w:proofErr w:type="gramStart"/>
      <w:r>
        <w:rPr>
          <w:color w:val="0D0D0D"/>
          <w:spacing w:val="2"/>
          <w:sz w:val="24"/>
          <w:szCs w:val="24"/>
        </w:rPr>
        <w:t>M</w:t>
      </w:r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pacing w:val="3"/>
          <w:sz w:val="24"/>
          <w:szCs w:val="24"/>
        </w:rPr>
        <w:t>S</w:t>
      </w:r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 xml:space="preserve">”   </w:t>
      </w:r>
      <w:proofErr w:type="gramEnd"/>
      <w:r>
        <w:rPr>
          <w:color w:val="0D0D0D"/>
          <w:sz w:val="24"/>
          <w:szCs w:val="24"/>
        </w:rPr>
        <w:t xml:space="preserve">         </w:t>
      </w:r>
      <w:r>
        <w:rPr>
          <w:color w:val="0D0D0D"/>
          <w:spacing w:val="5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:</w:t>
      </w:r>
    </w:p>
    <w:p w14:paraId="216E5695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20FC47A1" w14:textId="77777777" w:rsidR="00855A51" w:rsidRDefault="00A12D31">
      <w:pPr>
        <w:spacing w:line="359" w:lineRule="auto"/>
        <w:ind w:left="480" w:right="238" w:hanging="360"/>
        <w:rPr>
          <w:sz w:val="24"/>
          <w:szCs w:val="24"/>
        </w:rPr>
        <w:sectPr w:rsidR="00855A51">
          <w:pgSz w:w="11920" w:h="16860"/>
          <w:pgMar w:top="1520" w:right="1400" w:bottom="280" w:left="1580" w:header="0" w:footer="1010" w:gutter="0"/>
          <w:cols w:space="720"/>
        </w:sectPr>
      </w:pPr>
      <w:r>
        <w:rPr>
          <w:color w:val="0D0D0D"/>
          <w:sz w:val="24"/>
          <w:szCs w:val="24"/>
        </w:rPr>
        <w:t xml:space="preserve">1.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ningkatk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r>
        <w:rPr>
          <w:color w:val="0D0D0D"/>
          <w:spacing w:val="3"/>
          <w:sz w:val="24"/>
          <w:szCs w:val="24"/>
        </w:rPr>
        <w:t>u</w:t>
      </w:r>
      <w:r>
        <w:rPr>
          <w:color w:val="0D0D0D"/>
          <w:sz w:val="24"/>
          <w:szCs w:val="24"/>
        </w:rPr>
        <w:t>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rh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p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nt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gnya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rsip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lui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ma</w:t>
      </w:r>
      <w:r>
        <w:rPr>
          <w:color w:val="0D0D0D"/>
          <w:spacing w:val="2"/>
          <w:sz w:val="24"/>
          <w:szCs w:val="24"/>
        </w:rPr>
        <w:t>s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3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rsih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0954B97E" w14:textId="77777777" w:rsidR="00855A51" w:rsidRDefault="00A12D31">
      <w:pPr>
        <w:spacing w:before="78" w:line="360" w:lineRule="auto"/>
        <w:ind w:left="480" w:right="1249" w:hanging="360"/>
        <w:jc w:val="both"/>
        <w:rPr>
          <w:sz w:val="24"/>
          <w:szCs w:val="24"/>
        </w:rPr>
      </w:pPr>
      <w:r>
        <w:rPr>
          <w:color w:val="0D0D0D"/>
          <w:sz w:val="24"/>
          <w:szCs w:val="24"/>
        </w:rPr>
        <w:lastRenderedPageBreak/>
        <w:t xml:space="preserve">2.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mbangk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2"/>
          <w:sz w:val="24"/>
          <w:szCs w:val="24"/>
        </w:rPr>
        <w:t>e</w:t>
      </w:r>
      <w:r>
        <w:rPr>
          <w:color w:val="0D0D0D"/>
          <w:sz w:val="24"/>
          <w:szCs w:val="24"/>
        </w:rPr>
        <w:t>ningkatk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ku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tas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sumber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proofErr w:type="spellStart"/>
      <w:r>
        <w:rPr>
          <w:color w:val="0D0D0D"/>
          <w:spacing w:val="3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nusia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mel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ui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ningkat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tahu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tr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mp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lan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r>
        <w:rPr>
          <w:color w:val="0D0D0D"/>
          <w:spacing w:val="3"/>
          <w:sz w:val="24"/>
          <w:szCs w:val="24"/>
        </w:rPr>
        <w:t>u</w:t>
      </w:r>
      <w:r>
        <w:rPr>
          <w:color w:val="0D0D0D"/>
          <w:sz w:val="24"/>
          <w:szCs w:val="24"/>
        </w:rPr>
        <w:t>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ntang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rsip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pro</w:t>
      </w:r>
      <w:r>
        <w:rPr>
          <w:color w:val="0D0D0D"/>
          <w:spacing w:val="-1"/>
          <w:sz w:val="24"/>
          <w:szCs w:val="24"/>
        </w:rPr>
        <w:t>fe</w:t>
      </w:r>
      <w:r>
        <w:rPr>
          <w:color w:val="0D0D0D"/>
          <w:sz w:val="24"/>
          <w:szCs w:val="24"/>
        </w:rPr>
        <w:t>sionalisme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kin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rja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tur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man</w:t>
      </w:r>
      <w:r>
        <w:rPr>
          <w:color w:val="0D0D0D"/>
          <w:spacing w:val="1"/>
          <w:sz w:val="24"/>
          <w:szCs w:val="24"/>
        </w:rPr>
        <w:t>f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tan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pacing w:val="-3"/>
          <w:sz w:val="24"/>
          <w:szCs w:val="24"/>
        </w:rPr>
        <w:t>I</w:t>
      </w:r>
      <w:r>
        <w:rPr>
          <w:color w:val="0D0D0D"/>
          <w:sz w:val="24"/>
          <w:szCs w:val="24"/>
        </w:rPr>
        <w:t>ptek</w:t>
      </w:r>
      <w:proofErr w:type="spellEnd"/>
      <w:r>
        <w:rPr>
          <w:color w:val="0D0D0D"/>
          <w:sz w:val="24"/>
          <w:szCs w:val="24"/>
        </w:rPr>
        <w:t>.</w:t>
      </w:r>
    </w:p>
    <w:p w14:paraId="125CCDA0" w14:textId="77777777" w:rsidR="00855A51" w:rsidRDefault="00A12D31">
      <w:pPr>
        <w:spacing w:before="6" w:line="359" w:lineRule="auto"/>
        <w:ind w:left="480" w:right="458" w:hanging="36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3.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ndor</w:t>
      </w:r>
      <w:r>
        <w:rPr>
          <w:color w:val="0D0D0D"/>
          <w:spacing w:val="-1"/>
          <w:sz w:val="24"/>
          <w:szCs w:val="24"/>
        </w:rPr>
        <w:t>o</w:t>
      </w:r>
      <w:r>
        <w:rPr>
          <w:color w:val="0D0D0D"/>
          <w:sz w:val="24"/>
          <w:szCs w:val="24"/>
        </w:rPr>
        <w:t>ng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</w:t>
      </w:r>
      <w:r>
        <w:rPr>
          <w:color w:val="0D0D0D"/>
          <w:spacing w:val="3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sistem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ea</w:t>
      </w:r>
      <w:r>
        <w:rPr>
          <w:color w:val="0D0D0D"/>
          <w:sz w:val="24"/>
          <w:szCs w:val="24"/>
        </w:rPr>
        <w:t>rsip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me</w:t>
      </w:r>
      <w:r>
        <w:rPr>
          <w:color w:val="0D0D0D"/>
          <w:spacing w:val="2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lui</w:t>
      </w:r>
      <w:proofErr w:type="spellEnd"/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ningkat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lay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prima 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ng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nggu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gja</w:t>
      </w:r>
      <w:r>
        <w:rPr>
          <w:color w:val="0D0D0D"/>
          <w:spacing w:val="-1"/>
          <w:sz w:val="24"/>
          <w:szCs w:val="24"/>
        </w:rPr>
        <w:t>wa</w:t>
      </w:r>
      <w:r>
        <w:rPr>
          <w:color w:val="0D0D0D"/>
          <w:sz w:val="24"/>
          <w:szCs w:val="24"/>
        </w:rPr>
        <w:t>bk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0D49251B" w14:textId="77777777" w:rsidR="00855A51" w:rsidRDefault="00A12D31">
      <w:pPr>
        <w:spacing w:before="7" w:line="359" w:lineRule="auto"/>
        <w:ind w:left="480" w:right="249" w:hanging="36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4.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ny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lam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ta</w:t>
      </w:r>
      <w:r>
        <w:rPr>
          <w:color w:val="0D0D0D"/>
          <w:spacing w:val="2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dan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2"/>
          <w:sz w:val="24"/>
          <w:szCs w:val="24"/>
        </w:rPr>
        <w:t>e</w:t>
      </w:r>
      <w:r>
        <w:rPr>
          <w:color w:val="0D0D0D"/>
          <w:sz w:val="24"/>
          <w:szCs w:val="24"/>
        </w:rPr>
        <w:t>ng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mank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rsip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i</w:t>
      </w:r>
      <w:proofErr w:type="spellEnd"/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sumb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in</w:t>
      </w:r>
      <w:r>
        <w:rPr>
          <w:color w:val="0D0D0D"/>
          <w:spacing w:val="-1"/>
          <w:sz w:val="24"/>
          <w:szCs w:val="24"/>
        </w:rPr>
        <w:t>f</w:t>
      </w:r>
      <w:r>
        <w:rPr>
          <w:color w:val="0D0D0D"/>
          <w:sz w:val="24"/>
          <w:szCs w:val="24"/>
        </w:rPr>
        <w:t>orm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si</w:t>
      </w:r>
      <w:proofErr w:type="spellEnd"/>
      <w:r>
        <w:rPr>
          <w:color w:val="0D0D0D"/>
          <w:sz w:val="24"/>
          <w:szCs w:val="24"/>
        </w:rPr>
        <w:t xml:space="preserve"> dan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bukti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nggungja</w:t>
      </w:r>
      <w:r>
        <w:rPr>
          <w:color w:val="0D0D0D"/>
          <w:spacing w:val="1"/>
          <w:sz w:val="24"/>
          <w:szCs w:val="24"/>
        </w:rPr>
        <w:t>w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lengg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3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rint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mbangu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4A213634" w14:textId="77777777" w:rsidR="00855A51" w:rsidRDefault="00A12D31">
      <w:pPr>
        <w:spacing w:before="8"/>
        <w:ind w:left="12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5.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meng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2"/>
          <w:sz w:val="24"/>
          <w:szCs w:val="24"/>
        </w:rPr>
        <w:t>a</w:t>
      </w:r>
      <w:r>
        <w:rPr>
          <w:color w:val="0D0D0D"/>
          <w:sz w:val="24"/>
          <w:szCs w:val="24"/>
        </w:rPr>
        <w:t>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koleksi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pe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772947F9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05BB088E" w14:textId="77777777" w:rsidR="00855A51" w:rsidRDefault="00A12D31">
      <w:pPr>
        <w:ind w:left="12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6.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meng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2"/>
          <w:sz w:val="24"/>
          <w:szCs w:val="24"/>
        </w:rPr>
        <w:t>a</w:t>
      </w:r>
      <w:r>
        <w:rPr>
          <w:color w:val="0D0D0D"/>
          <w:sz w:val="24"/>
          <w:szCs w:val="24"/>
        </w:rPr>
        <w:t>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ku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l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tas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lay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>.</w:t>
      </w:r>
    </w:p>
    <w:p w14:paraId="7343F50B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111C8F73" w14:textId="77777777" w:rsidR="00855A51" w:rsidRDefault="00A12D31">
      <w:pPr>
        <w:ind w:left="12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7.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lest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rik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koleksi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s</w:t>
      </w:r>
      <w:r>
        <w:rPr>
          <w:color w:val="0D0D0D"/>
          <w:spacing w:val="1"/>
          <w:sz w:val="24"/>
          <w:szCs w:val="24"/>
        </w:rPr>
        <w:t>ba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hasil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koleksi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ngs</w:t>
      </w:r>
      <w:r>
        <w:rPr>
          <w:color w:val="0D0D0D"/>
          <w:spacing w:val="-1"/>
          <w:sz w:val="24"/>
          <w:szCs w:val="24"/>
        </w:rPr>
        <w:t>a</w:t>
      </w:r>
      <w:proofErr w:type="spellEnd"/>
      <w:r>
        <w:rPr>
          <w:color w:val="0D0D0D"/>
          <w:sz w:val="24"/>
          <w:szCs w:val="24"/>
        </w:rPr>
        <w:t>.</w:t>
      </w:r>
    </w:p>
    <w:p w14:paraId="0FB7EA59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1DA61B52" w14:textId="77777777" w:rsidR="00855A51" w:rsidRDefault="00A12D31">
      <w:pPr>
        <w:ind w:left="12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8.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1"/>
          <w:sz w:val="24"/>
          <w:szCs w:val="24"/>
        </w:rPr>
        <w:t>i</w:t>
      </w:r>
      <w:r>
        <w:rPr>
          <w:color w:val="0D0D0D"/>
          <w:sz w:val="24"/>
          <w:szCs w:val="24"/>
        </w:rPr>
        <w:t>na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meng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mb</w:t>
      </w:r>
      <w:r>
        <w:rPr>
          <w:color w:val="0D0D0D"/>
          <w:spacing w:val="2"/>
          <w:sz w:val="24"/>
          <w:szCs w:val="24"/>
        </w:rPr>
        <w:t>a</w:t>
      </w:r>
      <w:r>
        <w:rPr>
          <w:color w:val="0D0D0D"/>
          <w:sz w:val="24"/>
          <w:szCs w:val="24"/>
        </w:rPr>
        <w:t>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jenis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di</w:t>
      </w:r>
      <w:r>
        <w:rPr>
          <w:color w:val="0D0D0D"/>
          <w:spacing w:val="1"/>
          <w:sz w:val="24"/>
          <w:szCs w:val="24"/>
        </w:rPr>
        <w:t>l</w:t>
      </w:r>
      <w:r>
        <w:rPr>
          <w:color w:val="0D0D0D"/>
          <w:sz w:val="24"/>
          <w:szCs w:val="24"/>
        </w:rPr>
        <w:t>ingkungan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me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in</w:t>
      </w:r>
      <w:r>
        <w:rPr>
          <w:color w:val="0D0D0D"/>
          <w:spacing w:val="1"/>
          <w:sz w:val="24"/>
          <w:szCs w:val="24"/>
        </w:rPr>
        <w:t>ta</w:t>
      </w:r>
      <w:r>
        <w:rPr>
          <w:color w:val="0D0D0D"/>
          <w:sz w:val="24"/>
          <w:szCs w:val="24"/>
        </w:rPr>
        <w:t>h</w:t>
      </w:r>
      <w:proofErr w:type="spellEnd"/>
      <w:r>
        <w:rPr>
          <w:color w:val="0D0D0D"/>
          <w:sz w:val="24"/>
          <w:szCs w:val="24"/>
        </w:rPr>
        <w:t xml:space="preserve"> Kota</w:t>
      </w:r>
    </w:p>
    <w:p w14:paraId="0872DB1B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394C44C5" w14:textId="77777777" w:rsidR="00855A51" w:rsidRDefault="00A12D31">
      <w:pPr>
        <w:ind w:left="480"/>
        <w:rPr>
          <w:sz w:val="24"/>
          <w:szCs w:val="24"/>
        </w:rPr>
      </w:pP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.</w:t>
      </w:r>
    </w:p>
    <w:p w14:paraId="3DF7089E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49126113" w14:textId="77777777" w:rsidR="00855A51" w:rsidRDefault="00A12D31">
      <w:pPr>
        <w:ind w:left="120"/>
        <w:rPr>
          <w:sz w:val="24"/>
          <w:szCs w:val="24"/>
        </w:rPr>
      </w:pPr>
      <w:r>
        <w:rPr>
          <w:color w:val="666666"/>
          <w:sz w:val="24"/>
          <w:szCs w:val="24"/>
        </w:rPr>
        <w:t xml:space="preserve">9.   </w:t>
      </w:r>
      <w:proofErr w:type="spellStart"/>
      <w:r>
        <w:rPr>
          <w:color w:val="0D0D0D"/>
          <w:sz w:val="24"/>
          <w:szCs w:val="24"/>
        </w:rPr>
        <w:t>M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ny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lengg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2"/>
          <w:sz w:val="24"/>
          <w:szCs w:val="24"/>
        </w:rPr>
        <w:t>y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i</w:t>
      </w:r>
      <w:r>
        <w:rPr>
          <w:color w:val="0D0D0D"/>
          <w:spacing w:val="3"/>
          <w:sz w:val="24"/>
          <w:szCs w:val="24"/>
        </w:rPr>
        <w:t>n</w:t>
      </w:r>
      <w:r>
        <w:rPr>
          <w:color w:val="0D0D0D"/>
          <w:sz w:val="24"/>
          <w:szCs w:val="24"/>
        </w:rPr>
        <w:t>fo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masi</w:t>
      </w:r>
      <w:proofErr w:type="spellEnd"/>
      <w:r>
        <w:rPr>
          <w:color w:val="0D0D0D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rsi</w:t>
      </w:r>
      <w:r>
        <w:rPr>
          <w:color w:val="0D0D0D"/>
          <w:spacing w:val="2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pacing w:val="3"/>
          <w:sz w:val="24"/>
          <w:szCs w:val="24"/>
        </w:rPr>
        <w:t>n</w:t>
      </w:r>
      <w:proofErr w:type="spellEnd"/>
      <w:r>
        <w:rPr>
          <w:color w:val="666666"/>
          <w:sz w:val="24"/>
          <w:szCs w:val="24"/>
        </w:rPr>
        <w:t>.</w:t>
      </w:r>
    </w:p>
    <w:p w14:paraId="61230146" w14:textId="77777777" w:rsidR="00855A51" w:rsidRDefault="00855A51">
      <w:pPr>
        <w:spacing w:line="200" w:lineRule="exact"/>
      </w:pPr>
    </w:p>
    <w:p w14:paraId="16F4BF70" w14:textId="77777777" w:rsidR="00855A51" w:rsidRDefault="00855A51">
      <w:pPr>
        <w:spacing w:line="200" w:lineRule="exact"/>
      </w:pPr>
    </w:p>
    <w:p w14:paraId="4660D978" w14:textId="77777777" w:rsidR="00855A51" w:rsidRDefault="00855A51">
      <w:pPr>
        <w:spacing w:before="7" w:line="220" w:lineRule="exact"/>
        <w:rPr>
          <w:sz w:val="22"/>
          <w:szCs w:val="22"/>
        </w:rPr>
      </w:pPr>
    </w:p>
    <w:p w14:paraId="0C83A9C3" w14:textId="77777777" w:rsidR="00855A51" w:rsidRDefault="00A12D3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2.3 Da</w:t>
      </w:r>
      <w:r>
        <w:rPr>
          <w:b/>
          <w:spacing w:val="-3"/>
          <w:sz w:val="24"/>
          <w:szCs w:val="24"/>
        </w:rPr>
        <w:t>s</w:t>
      </w:r>
      <w:r>
        <w:rPr>
          <w:b/>
          <w:sz w:val="24"/>
          <w:szCs w:val="24"/>
        </w:rPr>
        <w:t>ar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H</w:t>
      </w:r>
      <w:r>
        <w:rPr>
          <w:b/>
          <w:spacing w:val="-1"/>
          <w:sz w:val="24"/>
          <w:szCs w:val="24"/>
        </w:rPr>
        <w:t>uku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14:paraId="32145729" w14:textId="77777777" w:rsidR="00855A51" w:rsidRDefault="00855A51">
      <w:pPr>
        <w:spacing w:before="2" w:line="140" w:lineRule="exact"/>
        <w:rPr>
          <w:sz w:val="14"/>
          <w:szCs w:val="14"/>
        </w:rPr>
      </w:pPr>
    </w:p>
    <w:p w14:paraId="51609802" w14:textId="77777777" w:rsidR="00855A51" w:rsidRDefault="00855A51">
      <w:pPr>
        <w:spacing w:line="200" w:lineRule="exact"/>
      </w:pPr>
    </w:p>
    <w:p w14:paraId="01B475F3" w14:textId="77777777" w:rsidR="00855A51" w:rsidRDefault="00855A51">
      <w:pPr>
        <w:spacing w:line="200" w:lineRule="exact"/>
      </w:pPr>
    </w:p>
    <w:p w14:paraId="031D8A01" w14:textId="77777777" w:rsidR="00855A51" w:rsidRDefault="00A12D31">
      <w:pPr>
        <w:tabs>
          <w:tab w:val="left" w:pos="460"/>
        </w:tabs>
        <w:spacing w:line="360" w:lineRule="auto"/>
        <w:ind w:left="480" w:right="60" w:hanging="360"/>
        <w:jc w:val="both"/>
        <w:rPr>
          <w:sz w:val="24"/>
          <w:szCs w:val="24"/>
        </w:rPr>
      </w:pPr>
      <w:r>
        <w:rPr>
          <w:rFonts w:ascii="Segoe UI" w:eastAsia="Segoe UI" w:hAnsi="Segoe UI" w:cs="Segoe UI"/>
          <w:color w:val="0D0D0D"/>
          <w:spacing w:val="1"/>
        </w:rPr>
        <w:t>1</w:t>
      </w:r>
      <w:r>
        <w:rPr>
          <w:rFonts w:ascii="Segoe UI" w:eastAsia="Segoe UI" w:hAnsi="Segoe UI" w:cs="Segoe UI"/>
          <w:color w:val="0D0D0D"/>
        </w:rPr>
        <w:t>.</w:t>
      </w:r>
      <w:r>
        <w:rPr>
          <w:rFonts w:ascii="Segoe UI" w:eastAsia="Segoe UI" w:hAnsi="Segoe UI" w:cs="Segoe UI"/>
          <w:color w:val="0D0D0D"/>
        </w:rPr>
        <w:tab/>
      </w:r>
      <w:proofErr w:type="spellStart"/>
      <w:proofErr w:type="gram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tur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6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proofErr w:type="gram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6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Nomor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5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03 </w:t>
      </w:r>
      <w:r>
        <w:rPr>
          <w:color w:val="0D0D0D"/>
          <w:spacing w:val="36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6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2021 </w:t>
      </w:r>
      <w:r>
        <w:rPr>
          <w:color w:val="0D0D0D"/>
          <w:spacing w:val="36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tent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9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rub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h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6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At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s </w:t>
      </w:r>
      <w:r>
        <w:rPr>
          <w:color w:val="0D0D0D"/>
          <w:spacing w:val="38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rda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34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Kota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ya  </w:t>
      </w:r>
      <w:proofErr w:type="spellStart"/>
      <w:r>
        <w:rPr>
          <w:color w:val="0D0D0D"/>
          <w:sz w:val="24"/>
          <w:szCs w:val="24"/>
        </w:rPr>
        <w:t>Nomor</w:t>
      </w:r>
      <w:proofErr w:type="spellEnd"/>
      <w:r>
        <w:rPr>
          <w:color w:val="0D0D0D"/>
          <w:sz w:val="24"/>
          <w:szCs w:val="24"/>
        </w:rPr>
        <w:t xml:space="preserve">  14 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 xml:space="preserve">2016 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ntang</w:t>
      </w:r>
      <w:proofErr w:type="spellEnd"/>
      <w:r>
        <w:rPr>
          <w:color w:val="0D0D0D"/>
          <w:sz w:val="24"/>
          <w:szCs w:val="24"/>
        </w:rPr>
        <w:t xml:space="preserve">  </w:t>
      </w:r>
      <w:proofErr w:type="spellStart"/>
      <w:r>
        <w:rPr>
          <w:color w:val="0D0D0D"/>
          <w:spacing w:val="1"/>
          <w:sz w:val="24"/>
          <w:szCs w:val="24"/>
        </w:rPr>
        <w:t>Pe</w:t>
      </w:r>
      <w:r>
        <w:rPr>
          <w:color w:val="0D0D0D"/>
          <w:sz w:val="24"/>
          <w:szCs w:val="24"/>
        </w:rPr>
        <w:t>mbentuk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usun</w:t>
      </w:r>
      <w:r>
        <w:rPr>
          <w:color w:val="0D0D0D"/>
          <w:spacing w:val="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ngk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t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ae</w:t>
      </w:r>
      <w:r>
        <w:rPr>
          <w:color w:val="0D0D0D"/>
          <w:spacing w:val="1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 Kota</w:t>
      </w:r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</w:p>
    <w:p w14:paraId="1F43E79D" w14:textId="77777777" w:rsidR="00855A51" w:rsidRDefault="00A12D31">
      <w:pPr>
        <w:spacing w:before="4"/>
        <w:ind w:left="120"/>
        <w:rPr>
          <w:sz w:val="24"/>
          <w:szCs w:val="24"/>
        </w:rPr>
      </w:pPr>
      <w:r>
        <w:rPr>
          <w:rFonts w:ascii="Segoe UI" w:eastAsia="Segoe UI" w:hAnsi="Segoe UI" w:cs="Segoe UI"/>
          <w:color w:val="0D0D0D"/>
          <w:spacing w:val="1"/>
        </w:rPr>
        <w:t>2</w:t>
      </w:r>
      <w:r>
        <w:rPr>
          <w:rFonts w:ascii="Segoe UI" w:eastAsia="Segoe UI" w:hAnsi="Segoe UI" w:cs="Segoe UI"/>
          <w:color w:val="0D0D0D"/>
        </w:rPr>
        <w:t xml:space="preserve">.  </w:t>
      </w:r>
      <w:r>
        <w:rPr>
          <w:rFonts w:ascii="Segoe UI" w:eastAsia="Segoe UI" w:hAnsi="Segoe UI" w:cs="Segoe UI"/>
          <w:color w:val="0D0D0D"/>
          <w:spacing w:val="43"/>
        </w:rPr>
        <w:t xml:space="preserve">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-1"/>
          <w:sz w:val="24"/>
          <w:szCs w:val="24"/>
        </w:rPr>
        <w:t>wa</w:t>
      </w:r>
      <w:r>
        <w:rPr>
          <w:color w:val="0D0D0D"/>
          <w:sz w:val="24"/>
          <w:szCs w:val="24"/>
        </w:rPr>
        <w:t>li</w:t>
      </w:r>
      <w:proofErr w:type="spellEnd"/>
      <w:r>
        <w:rPr>
          <w:color w:val="0D0D0D"/>
          <w:spacing w:val="1"/>
          <w:sz w:val="24"/>
          <w:szCs w:val="24"/>
        </w:rPr>
        <w:t xml:space="preserve"> 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pacing w:val="2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No. 86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hun</w:t>
      </w:r>
      <w:proofErr w:type="spellEnd"/>
      <w:r>
        <w:rPr>
          <w:color w:val="0D0D0D"/>
          <w:sz w:val="24"/>
          <w:szCs w:val="24"/>
        </w:rPr>
        <w:t xml:space="preserve"> 2021</w:t>
      </w:r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tent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ng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z w:val="24"/>
          <w:szCs w:val="24"/>
        </w:rPr>
        <w:t>uduk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, </w:t>
      </w:r>
      <w:proofErr w:type="spellStart"/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usun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pacing w:val="2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O</w:t>
      </w:r>
      <w:r>
        <w:rPr>
          <w:color w:val="0D0D0D"/>
          <w:spacing w:val="-1"/>
          <w:sz w:val="24"/>
          <w:szCs w:val="24"/>
        </w:rPr>
        <w:t>r</w:t>
      </w:r>
      <w:r>
        <w:rPr>
          <w:color w:val="0D0D0D"/>
          <w:sz w:val="24"/>
          <w:szCs w:val="24"/>
        </w:rPr>
        <w:t>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3"/>
          <w:sz w:val="24"/>
          <w:szCs w:val="24"/>
        </w:rPr>
        <w:t>i</w:t>
      </w:r>
      <w:r>
        <w:rPr>
          <w:color w:val="0D0D0D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si</w:t>
      </w:r>
      <w:proofErr w:type="spellEnd"/>
      <w:r>
        <w:rPr>
          <w:color w:val="0D0D0D"/>
          <w:sz w:val="24"/>
          <w:szCs w:val="24"/>
        </w:rPr>
        <w:t xml:space="preserve">, </w:t>
      </w:r>
      <w:proofErr w:type="spellStart"/>
      <w:r>
        <w:rPr>
          <w:color w:val="0D0D0D"/>
          <w:sz w:val="24"/>
          <w:szCs w:val="24"/>
        </w:rPr>
        <w:t>Ur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pacing w:val="3"/>
          <w:sz w:val="24"/>
          <w:szCs w:val="24"/>
        </w:rPr>
        <w:t>i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</w:p>
    <w:p w14:paraId="0B1932B2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60BA9F7E" w14:textId="77777777" w:rsidR="00855A51" w:rsidRDefault="00A12D31">
      <w:pPr>
        <w:ind w:left="480"/>
        <w:rPr>
          <w:sz w:val="24"/>
          <w:szCs w:val="24"/>
        </w:rPr>
        <w:sectPr w:rsidR="00855A51">
          <w:pgSz w:w="11920" w:h="16860"/>
          <w:pgMar w:top="1500" w:right="1400" w:bottom="280" w:left="1580" w:header="0" w:footer="1010" w:gutter="0"/>
          <w:cols w:space="720"/>
        </w:sectPr>
      </w:pPr>
      <w:proofErr w:type="spellStart"/>
      <w:r>
        <w:rPr>
          <w:color w:val="0D0D0D"/>
          <w:sz w:val="24"/>
          <w:szCs w:val="24"/>
        </w:rPr>
        <w:t>Tug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s</w:t>
      </w:r>
      <w:proofErr w:type="spellEnd"/>
      <w:r>
        <w:rPr>
          <w:color w:val="0D0D0D"/>
          <w:sz w:val="24"/>
          <w:szCs w:val="24"/>
        </w:rPr>
        <w:t xml:space="preserve"> 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n </w:t>
      </w:r>
      <w:proofErr w:type="spellStart"/>
      <w:r>
        <w:rPr>
          <w:color w:val="0D0D0D"/>
          <w:spacing w:val="-1"/>
          <w:sz w:val="24"/>
          <w:szCs w:val="24"/>
        </w:rPr>
        <w:t>F</w:t>
      </w:r>
      <w:r>
        <w:rPr>
          <w:color w:val="0D0D0D"/>
          <w:sz w:val="24"/>
          <w:szCs w:val="24"/>
        </w:rPr>
        <w:t>ungsi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z w:val="24"/>
          <w:szCs w:val="24"/>
        </w:rPr>
        <w:t>a</w:t>
      </w:r>
      <w:r>
        <w:rPr>
          <w:color w:val="0D0D0D"/>
          <w:spacing w:val="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ta </w:t>
      </w:r>
      <w:proofErr w:type="spellStart"/>
      <w:r>
        <w:rPr>
          <w:color w:val="0D0D0D"/>
          <w:spacing w:val="-1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z w:val="24"/>
          <w:szCs w:val="24"/>
        </w:rPr>
        <w:t>rja</w:t>
      </w:r>
      <w:proofErr w:type="spellEnd"/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z w:val="24"/>
          <w:szCs w:val="24"/>
        </w:rPr>
        <w:t>Din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 xml:space="preserve">s </w:t>
      </w:r>
      <w:proofErr w:type="spellStart"/>
      <w:r>
        <w:rPr>
          <w:color w:val="0D0D0D"/>
          <w:spacing w:val="1"/>
          <w:sz w:val="24"/>
          <w:szCs w:val="24"/>
        </w:rPr>
        <w:t>P</w:t>
      </w:r>
      <w:r>
        <w:rPr>
          <w:color w:val="0D0D0D"/>
          <w:spacing w:val="-1"/>
          <w:sz w:val="24"/>
          <w:szCs w:val="24"/>
        </w:rPr>
        <w:t>e</w:t>
      </w:r>
      <w:r>
        <w:rPr>
          <w:color w:val="0D0D0D"/>
          <w:sz w:val="24"/>
          <w:szCs w:val="24"/>
        </w:rPr>
        <w:t>rpus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k</w:t>
      </w:r>
      <w:r>
        <w:rPr>
          <w:color w:val="0D0D0D"/>
          <w:spacing w:val="-1"/>
          <w:sz w:val="24"/>
          <w:szCs w:val="24"/>
        </w:rPr>
        <w:t>aa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</w:t>
      </w:r>
      <w:r>
        <w:rPr>
          <w:color w:val="0D0D0D"/>
          <w:spacing w:val="2"/>
          <w:sz w:val="24"/>
          <w:szCs w:val="24"/>
        </w:rPr>
        <w:t>d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r>
        <w:rPr>
          <w:color w:val="0D0D0D"/>
          <w:spacing w:val="3"/>
          <w:sz w:val="24"/>
          <w:szCs w:val="24"/>
        </w:rPr>
        <w:t xml:space="preserve"> </w:t>
      </w:r>
      <w:proofErr w:type="spellStart"/>
      <w:r>
        <w:rPr>
          <w:color w:val="0D0D0D"/>
          <w:sz w:val="24"/>
          <w:szCs w:val="24"/>
        </w:rPr>
        <w:t>K</w:t>
      </w:r>
      <w:r>
        <w:rPr>
          <w:color w:val="0D0D0D"/>
          <w:spacing w:val="1"/>
          <w:sz w:val="24"/>
          <w:szCs w:val="24"/>
        </w:rPr>
        <w:t>e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rsip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n</w:t>
      </w:r>
      <w:proofErr w:type="spellEnd"/>
      <w:r>
        <w:rPr>
          <w:color w:val="0D0D0D"/>
          <w:sz w:val="24"/>
          <w:szCs w:val="24"/>
        </w:rPr>
        <w:t xml:space="preserve"> Ko</w:t>
      </w:r>
      <w:r>
        <w:rPr>
          <w:color w:val="0D0D0D"/>
          <w:spacing w:val="2"/>
          <w:sz w:val="24"/>
          <w:szCs w:val="24"/>
        </w:rPr>
        <w:t>t</w:t>
      </w:r>
      <w:r>
        <w:rPr>
          <w:color w:val="0D0D0D"/>
          <w:sz w:val="24"/>
          <w:szCs w:val="24"/>
        </w:rPr>
        <w:t>a</w:t>
      </w:r>
      <w:r>
        <w:rPr>
          <w:color w:val="0D0D0D"/>
          <w:spacing w:val="-1"/>
          <w:sz w:val="24"/>
          <w:szCs w:val="24"/>
        </w:rPr>
        <w:t xml:space="preserve"> </w:t>
      </w:r>
      <w:r>
        <w:rPr>
          <w:color w:val="0D0D0D"/>
          <w:spacing w:val="1"/>
          <w:sz w:val="24"/>
          <w:szCs w:val="24"/>
        </w:rPr>
        <w:t>S</w:t>
      </w:r>
      <w:r>
        <w:rPr>
          <w:color w:val="0D0D0D"/>
          <w:sz w:val="24"/>
          <w:szCs w:val="24"/>
        </w:rPr>
        <w:t>ur</w:t>
      </w:r>
      <w:r>
        <w:rPr>
          <w:color w:val="0D0D0D"/>
          <w:spacing w:val="-2"/>
          <w:sz w:val="24"/>
          <w:szCs w:val="24"/>
        </w:rPr>
        <w:t>a</w:t>
      </w:r>
      <w:r>
        <w:rPr>
          <w:color w:val="0D0D0D"/>
          <w:sz w:val="24"/>
          <w:szCs w:val="24"/>
        </w:rPr>
        <w:t>b</w:t>
      </w:r>
      <w:r>
        <w:rPr>
          <w:color w:val="0D0D0D"/>
          <w:spacing w:val="-1"/>
          <w:sz w:val="24"/>
          <w:szCs w:val="24"/>
        </w:rPr>
        <w:t>a</w:t>
      </w:r>
      <w:r>
        <w:rPr>
          <w:color w:val="0D0D0D"/>
          <w:sz w:val="24"/>
          <w:szCs w:val="24"/>
        </w:rPr>
        <w:t>ya</w:t>
      </w:r>
    </w:p>
    <w:p w14:paraId="728593E4" w14:textId="77777777" w:rsidR="00855A51" w:rsidRDefault="00A12D31">
      <w:pPr>
        <w:spacing w:before="60"/>
        <w:ind w:left="3755" w:right="4405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II</w:t>
      </w:r>
    </w:p>
    <w:p w14:paraId="098779FB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2D5F583E" w14:textId="77777777" w:rsidR="00855A51" w:rsidRDefault="00855A51">
      <w:pPr>
        <w:spacing w:line="200" w:lineRule="exact"/>
      </w:pPr>
    </w:p>
    <w:p w14:paraId="3DC915FE" w14:textId="77777777" w:rsidR="00855A51" w:rsidRDefault="00A12D31">
      <w:pPr>
        <w:ind w:left="1938" w:right="2308"/>
        <w:jc w:val="center"/>
        <w:rPr>
          <w:sz w:val="24"/>
          <w:szCs w:val="24"/>
        </w:rPr>
      </w:pPr>
      <w:r>
        <w:rPr>
          <w:b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A</w:t>
      </w:r>
      <w:r>
        <w:rPr>
          <w:b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RJA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14:paraId="665D9873" w14:textId="77777777" w:rsidR="00855A51" w:rsidRDefault="00855A51">
      <w:pPr>
        <w:spacing w:line="200" w:lineRule="exact"/>
      </w:pPr>
    </w:p>
    <w:p w14:paraId="2FAE5230" w14:textId="77777777" w:rsidR="00855A51" w:rsidRDefault="00855A51">
      <w:pPr>
        <w:spacing w:before="13" w:line="260" w:lineRule="exact"/>
        <w:rPr>
          <w:sz w:val="26"/>
          <w:szCs w:val="26"/>
        </w:rPr>
      </w:pPr>
    </w:p>
    <w:p w14:paraId="4D93D02E" w14:textId="77777777" w:rsidR="00855A51" w:rsidRDefault="00A12D31">
      <w:pPr>
        <w:ind w:left="533"/>
        <w:rPr>
          <w:sz w:val="24"/>
          <w:szCs w:val="24"/>
        </w:rPr>
      </w:pPr>
      <w:r>
        <w:rPr>
          <w:b/>
          <w:sz w:val="24"/>
          <w:szCs w:val="24"/>
        </w:rPr>
        <w:t xml:space="preserve">3.1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asi </w:t>
      </w:r>
      <w:proofErr w:type="spellStart"/>
      <w:r>
        <w:rPr>
          <w:b/>
          <w:sz w:val="24"/>
          <w:szCs w:val="24"/>
        </w:rPr>
        <w:t>Praktik</w:t>
      </w:r>
      <w:proofErr w:type="spellEnd"/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proofErr w:type="spellEnd"/>
    </w:p>
    <w:p w14:paraId="3AA65F42" w14:textId="77777777" w:rsidR="00855A51" w:rsidRDefault="00855A51">
      <w:pPr>
        <w:spacing w:line="100" w:lineRule="exact"/>
        <w:rPr>
          <w:sz w:val="10"/>
          <w:szCs w:val="10"/>
        </w:rPr>
      </w:pPr>
    </w:p>
    <w:p w14:paraId="1BA14C0F" w14:textId="77777777" w:rsidR="00855A51" w:rsidRDefault="00855A51">
      <w:pPr>
        <w:spacing w:line="200" w:lineRule="exact"/>
      </w:pPr>
    </w:p>
    <w:p w14:paraId="15EF9034" w14:textId="77777777" w:rsidR="00855A51" w:rsidRDefault="00A12D31">
      <w:pPr>
        <w:ind w:left="833"/>
        <w:rPr>
          <w:sz w:val="24"/>
          <w:szCs w:val="24"/>
        </w:rPr>
      </w:pPr>
      <w:proofErr w:type="gramStart"/>
      <w:r>
        <w:rPr>
          <w:sz w:val="24"/>
          <w:szCs w:val="24"/>
        </w:rPr>
        <w:t>Lok</w:t>
      </w:r>
      <w:r>
        <w:rPr>
          <w:spacing w:val="-4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4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ak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z w:val="24"/>
          <w:szCs w:val="24"/>
        </w:rPr>
        <w:t xml:space="preserve"> 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P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 xml:space="preserve">) 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a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4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5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D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4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pu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227BC993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01F0C61A" w14:textId="77777777" w:rsidR="00855A51" w:rsidRDefault="00A12D31">
      <w:pPr>
        <w:ind w:left="113"/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rs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K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ta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lay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bl</w:t>
      </w:r>
      <w:r>
        <w:rPr>
          <w:sz w:val="24"/>
          <w:szCs w:val="24"/>
        </w:rPr>
        <w:t>ik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ol</w:t>
      </w:r>
      <w:r>
        <w:rPr>
          <w:spacing w:val="-3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proofErr w:type="spellEnd"/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wa</w:t>
      </w:r>
      <w:proofErr w:type="spellEnd"/>
      <w:r>
        <w:rPr>
          <w:spacing w:val="1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mur</w:t>
      </w:r>
    </w:p>
    <w:p w14:paraId="0CEC81AE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6837A676" w14:textId="77777777" w:rsidR="00855A51" w:rsidRDefault="00A12D31">
      <w:pPr>
        <w:ind w:left="113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spacing w:val="-2"/>
          <w:sz w:val="24"/>
          <w:szCs w:val="24"/>
        </w:rPr>
        <w:t>2</w:t>
      </w:r>
      <w:r>
        <w:rPr>
          <w:sz w:val="24"/>
          <w:szCs w:val="24"/>
        </w:rPr>
        <w:t>75.</w:t>
      </w:r>
    </w:p>
    <w:p w14:paraId="39F9DAD2" w14:textId="77777777" w:rsidR="00855A51" w:rsidRDefault="00855A51">
      <w:pPr>
        <w:spacing w:before="7" w:line="140" w:lineRule="exact"/>
        <w:rPr>
          <w:sz w:val="14"/>
          <w:szCs w:val="14"/>
        </w:rPr>
      </w:pPr>
    </w:p>
    <w:p w14:paraId="414C6C4D" w14:textId="77777777" w:rsidR="00855A51" w:rsidRDefault="00855A51">
      <w:pPr>
        <w:spacing w:line="200" w:lineRule="exact"/>
      </w:pPr>
    </w:p>
    <w:p w14:paraId="2BE3A0CA" w14:textId="77777777" w:rsidR="00855A51" w:rsidRDefault="00855A51">
      <w:pPr>
        <w:spacing w:line="200" w:lineRule="exact"/>
      </w:pPr>
    </w:p>
    <w:p w14:paraId="569C1E8D" w14:textId="77777777" w:rsidR="00855A51" w:rsidRDefault="00855A51">
      <w:pPr>
        <w:spacing w:line="200" w:lineRule="exact"/>
      </w:pPr>
    </w:p>
    <w:p w14:paraId="3E4CF7C4" w14:textId="77777777" w:rsidR="00855A51" w:rsidRDefault="00A12D31">
      <w:pPr>
        <w:ind w:left="557"/>
        <w:rPr>
          <w:sz w:val="24"/>
          <w:szCs w:val="24"/>
        </w:rPr>
      </w:pPr>
      <w:r>
        <w:rPr>
          <w:b/>
          <w:sz w:val="24"/>
          <w:szCs w:val="24"/>
        </w:rPr>
        <w:t>3.2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Wa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tu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proofErr w:type="spellEnd"/>
    </w:p>
    <w:p w14:paraId="29C9ED4D" w14:textId="77777777" w:rsidR="00855A51" w:rsidRDefault="00855A51">
      <w:pPr>
        <w:spacing w:line="200" w:lineRule="exact"/>
      </w:pPr>
    </w:p>
    <w:p w14:paraId="42A1674F" w14:textId="77777777" w:rsidR="00855A51" w:rsidRDefault="00855A51">
      <w:pPr>
        <w:spacing w:before="4" w:line="240" w:lineRule="exact"/>
        <w:rPr>
          <w:sz w:val="24"/>
          <w:szCs w:val="24"/>
        </w:rPr>
      </w:pPr>
    </w:p>
    <w:p w14:paraId="45050E5A" w14:textId="77777777" w:rsidR="00855A51" w:rsidRDefault="00A12D31">
      <w:pPr>
        <w:spacing w:line="260" w:lineRule="exact"/>
        <w:ind w:left="75" w:right="561"/>
        <w:jc w:val="center"/>
        <w:rPr>
          <w:sz w:val="24"/>
          <w:szCs w:val="24"/>
        </w:rPr>
      </w:pPr>
      <w:r>
        <w:rPr>
          <w:spacing w:val="-1"/>
          <w:position w:val="-1"/>
          <w:sz w:val="24"/>
          <w:szCs w:val="24"/>
        </w:rPr>
        <w:t>Wa</w:t>
      </w:r>
      <w:r>
        <w:rPr>
          <w:position w:val="-1"/>
          <w:sz w:val="24"/>
          <w:szCs w:val="24"/>
        </w:rPr>
        <w:t xml:space="preserve">ktu </w:t>
      </w:r>
      <w:proofErr w:type="spellStart"/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laks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g</w:t>
      </w:r>
      <w:r>
        <w:rPr>
          <w:spacing w:val="3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ra</w:t>
      </w:r>
      <w:r>
        <w:rPr>
          <w:position w:val="-1"/>
          <w:sz w:val="24"/>
          <w:szCs w:val="24"/>
        </w:rPr>
        <w:t>kt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rja</w:t>
      </w:r>
      <w:proofErr w:type="spellEnd"/>
      <w:r>
        <w:rPr>
          <w:spacing w:val="-1"/>
          <w:position w:val="-1"/>
          <w:sz w:val="24"/>
          <w:szCs w:val="24"/>
        </w:rPr>
        <w:t xml:space="preserve"> </w:t>
      </w:r>
      <w:proofErr w:type="spellStart"/>
      <w:proofErr w:type="gramStart"/>
      <w:r>
        <w:rPr>
          <w:position w:val="-1"/>
          <w:sz w:val="24"/>
          <w:szCs w:val="24"/>
        </w:rPr>
        <w:t>lap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:</w:t>
      </w:r>
      <w:proofErr w:type="gramEnd"/>
      <w:r>
        <w:rPr>
          <w:spacing w:val="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13 </w:t>
      </w:r>
      <w:proofErr w:type="spellStart"/>
      <w:r>
        <w:rPr>
          <w:position w:val="-1"/>
          <w:sz w:val="24"/>
          <w:szCs w:val="24"/>
        </w:rPr>
        <w:t>Juli</w:t>
      </w:r>
      <w:proofErr w:type="spellEnd"/>
      <w:r>
        <w:rPr>
          <w:position w:val="-1"/>
          <w:sz w:val="24"/>
          <w:szCs w:val="24"/>
        </w:rPr>
        <w:t xml:space="preserve"> 2022 </w:t>
      </w:r>
      <w:proofErr w:type="spellStart"/>
      <w:r>
        <w:rPr>
          <w:position w:val="-1"/>
          <w:sz w:val="24"/>
          <w:szCs w:val="24"/>
        </w:rPr>
        <w:t>s.d</w:t>
      </w:r>
      <w:proofErr w:type="spellEnd"/>
      <w:r>
        <w:rPr>
          <w:position w:val="-1"/>
          <w:sz w:val="24"/>
          <w:szCs w:val="24"/>
        </w:rPr>
        <w:t xml:space="preserve"> 13 </w:t>
      </w:r>
      <w:proofErr w:type="spellStart"/>
      <w:r>
        <w:rPr>
          <w:position w:val="-1"/>
          <w:sz w:val="24"/>
          <w:szCs w:val="24"/>
        </w:rPr>
        <w:t>Agustus</w:t>
      </w:r>
      <w:proofErr w:type="spellEnd"/>
      <w:r>
        <w:rPr>
          <w:position w:val="-1"/>
          <w:sz w:val="24"/>
          <w:szCs w:val="24"/>
        </w:rPr>
        <w:t xml:space="preserve"> 2022</w:t>
      </w:r>
    </w:p>
    <w:p w14:paraId="6E046590" w14:textId="77777777" w:rsidR="00855A51" w:rsidRDefault="00855A51">
      <w:pPr>
        <w:spacing w:before="9" w:line="120" w:lineRule="exact"/>
        <w:rPr>
          <w:sz w:val="13"/>
          <w:szCs w:val="13"/>
        </w:rPr>
      </w:pPr>
    </w:p>
    <w:tbl>
      <w:tblPr>
        <w:tblW w:w="0" w:type="auto"/>
        <w:tblInd w:w="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4328"/>
      </w:tblGrid>
      <w:tr w:rsidR="00855A51" w14:paraId="1F431F4B" w14:textId="77777777">
        <w:trPr>
          <w:trHeight w:hRule="exact" w:val="446"/>
        </w:trPr>
        <w:tc>
          <w:tcPr>
            <w:tcW w:w="4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B94178" w14:textId="77777777" w:rsidR="00855A51" w:rsidRDefault="00A12D31">
            <w:pPr>
              <w:ind w:left="1557" w:right="155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Hari</w:t>
            </w:r>
            <w:r>
              <w:rPr>
                <w:b/>
                <w:spacing w:val="-4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  <w:proofErr w:type="spellEnd"/>
          </w:p>
        </w:tc>
        <w:tc>
          <w:tcPr>
            <w:tcW w:w="4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1171B0" w14:textId="77777777" w:rsidR="00855A51" w:rsidRDefault="00A12D31">
            <w:pPr>
              <w:ind w:left="1571" w:right="1574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Jam</w:t>
            </w:r>
            <w:r>
              <w:rPr>
                <w:b/>
                <w:spacing w:val="-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Ke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ja</w:t>
            </w:r>
            <w:proofErr w:type="spellEnd"/>
          </w:p>
        </w:tc>
      </w:tr>
      <w:tr w:rsidR="00855A51" w14:paraId="61B4FAC7" w14:textId="77777777">
        <w:trPr>
          <w:trHeight w:hRule="exact" w:val="442"/>
        </w:trPr>
        <w:tc>
          <w:tcPr>
            <w:tcW w:w="4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4361E" w14:textId="77777777" w:rsidR="00855A51" w:rsidRDefault="00A12D31">
            <w:pPr>
              <w:spacing w:before="5"/>
              <w:ind w:left="-1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nin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– </w:t>
            </w:r>
            <w:proofErr w:type="spellStart"/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proofErr w:type="spellEnd"/>
          </w:p>
        </w:tc>
        <w:tc>
          <w:tcPr>
            <w:tcW w:w="4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6D0DBE" w14:textId="77777777" w:rsidR="00855A51" w:rsidRDefault="00A12D31">
            <w:pPr>
              <w:spacing w:before="5"/>
              <w:ind w:left="-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 16.00</w:t>
            </w:r>
          </w:p>
        </w:tc>
      </w:tr>
      <w:tr w:rsidR="00855A51" w14:paraId="632AB0C2" w14:textId="77777777">
        <w:trPr>
          <w:trHeight w:hRule="exact" w:val="444"/>
        </w:trPr>
        <w:tc>
          <w:tcPr>
            <w:tcW w:w="4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058C71" w14:textId="77777777" w:rsidR="00855A51" w:rsidRDefault="00A12D31">
            <w:pPr>
              <w:spacing w:before="5"/>
              <w:ind w:left="-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Jumat</w:t>
            </w:r>
            <w:proofErr w:type="spellEnd"/>
          </w:p>
        </w:tc>
        <w:tc>
          <w:tcPr>
            <w:tcW w:w="4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9B753" w14:textId="77777777" w:rsidR="00855A51" w:rsidRDefault="00A12D31">
            <w:pPr>
              <w:spacing w:before="5"/>
              <w:ind w:left="-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 15.00</w:t>
            </w:r>
          </w:p>
        </w:tc>
      </w:tr>
    </w:tbl>
    <w:p w14:paraId="77CBF8DC" w14:textId="77777777" w:rsidR="00855A51" w:rsidRDefault="00855A51">
      <w:pPr>
        <w:spacing w:before="8" w:line="140" w:lineRule="exact"/>
        <w:rPr>
          <w:sz w:val="14"/>
          <w:szCs w:val="14"/>
        </w:rPr>
      </w:pPr>
    </w:p>
    <w:p w14:paraId="67170FD3" w14:textId="77777777" w:rsidR="00855A51" w:rsidRDefault="00855A51">
      <w:pPr>
        <w:spacing w:line="200" w:lineRule="exact"/>
      </w:pPr>
    </w:p>
    <w:p w14:paraId="7AC6EDE3" w14:textId="77777777" w:rsidR="00855A51" w:rsidRDefault="00855A51">
      <w:pPr>
        <w:spacing w:line="200" w:lineRule="exact"/>
      </w:pPr>
    </w:p>
    <w:p w14:paraId="3CA10E4F" w14:textId="77777777" w:rsidR="00855A51" w:rsidRDefault="00855A51">
      <w:pPr>
        <w:spacing w:line="200" w:lineRule="exact"/>
      </w:pPr>
    </w:p>
    <w:p w14:paraId="09AEB575" w14:textId="77777777" w:rsidR="00855A51" w:rsidRDefault="00855A51">
      <w:pPr>
        <w:spacing w:line="200" w:lineRule="exact"/>
      </w:pPr>
    </w:p>
    <w:p w14:paraId="0E740B4B" w14:textId="77777777" w:rsidR="00855A51" w:rsidRDefault="00A12D31">
      <w:pPr>
        <w:spacing w:before="29"/>
        <w:ind w:left="531"/>
        <w:rPr>
          <w:sz w:val="24"/>
          <w:szCs w:val="24"/>
        </w:rPr>
      </w:pPr>
      <w:r>
        <w:rPr>
          <w:b/>
          <w:sz w:val="24"/>
          <w:szCs w:val="24"/>
        </w:rPr>
        <w:t>3.3</w:t>
      </w:r>
      <w:r>
        <w:rPr>
          <w:b/>
          <w:spacing w:val="2"/>
          <w:sz w:val="24"/>
          <w:szCs w:val="24"/>
        </w:rPr>
        <w:t xml:space="preserve"> </w:t>
      </w:r>
      <w:proofErr w:type="spellStart"/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tode</w:t>
      </w:r>
      <w:proofErr w:type="spellEnd"/>
      <w:r>
        <w:rPr>
          <w:b/>
          <w:spacing w:val="-1"/>
          <w:sz w:val="24"/>
          <w:szCs w:val="24"/>
        </w:rPr>
        <w:t xml:space="preserve"> </w:t>
      </w:r>
      <w:proofErr w:type="spellStart"/>
      <w:r>
        <w:rPr>
          <w:b/>
          <w:spacing w:val="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aan</w:t>
      </w:r>
      <w:proofErr w:type="spellEnd"/>
      <w:r>
        <w:rPr>
          <w:b/>
          <w:spacing w:val="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giatan</w:t>
      </w:r>
      <w:proofErr w:type="spellEnd"/>
    </w:p>
    <w:p w14:paraId="14E20228" w14:textId="77777777" w:rsidR="00855A51" w:rsidRDefault="00855A51">
      <w:pPr>
        <w:spacing w:before="16" w:line="260" w:lineRule="exact"/>
        <w:rPr>
          <w:sz w:val="26"/>
          <w:szCs w:val="26"/>
        </w:rPr>
      </w:pPr>
    </w:p>
    <w:p w14:paraId="3D797E11" w14:textId="77777777" w:rsidR="00855A51" w:rsidRDefault="00A12D31">
      <w:pPr>
        <w:spacing w:line="360" w:lineRule="auto"/>
        <w:ind w:left="183" w:right="60" w:firstLine="569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ian</w:t>
      </w:r>
      <w:proofErr w:type="spellEnd"/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78E61B3A" w14:textId="77777777" w:rsidR="00855A51" w:rsidRDefault="00A12D31">
      <w:pPr>
        <w:spacing w:before="3" w:line="260" w:lineRule="exact"/>
        <w:ind w:left="183"/>
        <w:rPr>
          <w:sz w:val="24"/>
          <w:szCs w:val="24"/>
        </w:rPr>
      </w:pPr>
      <w:proofErr w:type="spellStart"/>
      <w:r>
        <w:rPr>
          <w:position w:val="-1"/>
          <w:sz w:val="24"/>
          <w:szCs w:val="24"/>
        </w:rPr>
        <w:t>te</w:t>
      </w:r>
      <w:r>
        <w:rPr>
          <w:spacing w:val="-1"/>
          <w:position w:val="-1"/>
          <w:sz w:val="24"/>
          <w:szCs w:val="24"/>
        </w:rPr>
        <w:t>re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na</w:t>
      </w:r>
      <w:proofErr w:type="spellEnd"/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ng </w:t>
      </w:r>
      <w:proofErr w:type="spellStart"/>
      <w:r>
        <w:rPr>
          <w:spacing w:val="3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puti</w:t>
      </w:r>
      <w:proofErr w:type="spellEnd"/>
      <w:r>
        <w:rPr>
          <w:spacing w:val="1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tah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rikut</w:t>
      </w:r>
      <w:proofErr w:type="spellEnd"/>
      <w:r>
        <w:rPr>
          <w:position w:val="-1"/>
          <w:sz w:val="24"/>
          <w:szCs w:val="24"/>
        </w:rPr>
        <w:t>:</w:t>
      </w:r>
    </w:p>
    <w:p w14:paraId="2EAF8418" w14:textId="77777777" w:rsidR="00855A51" w:rsidRDefault="00855A51">
      <w:pPr>
        <w:spacing w:line="200" w:lineRule="exact"/>
      </w:pPr>
    </w:p>
    <w:p w14:paraId="1E6B68A8" w14:textId="77777777" w:rsidR="00855A51" w:rsidRDefault="00855A51">
      <w:pPr>
        <w:spacing w:line="200" w:lineRule="exact"/>
      </w:pPr>
    </w:p>
    <w:p w14:paraId="199ACA01" w14:textId="77777777" w:rsidR="00855A51" w:rsidRDefault="00855A51">
      <w:pPr>
        <w:spacing w:line="200" w:lineRule="exact"/>
      </w:pPr>
    </w:p>
    <w:p w14:paraId="62443B17" w14:textId="77777777" w:rsidR="00855A51" w:rsidRDefault="00855A51">
      <w:pPr>
        <w:spacing w:before="11" w:line="280" w:lineRule="exact"/>
        <w:rPr>
          <w:sz w:val="28"/>
          <w:szCs w:val="28"/>
        </w:rPr>
      </w:pPr>
    </w:p>
    <w:p w14:paraId="6E9BBA11" w14:textId="77777777" w:rsidR="00855A51" w:rsidRDefault="00000000">
      <w:pPr>
        <w:spacing w:before="19" w:line="280" w:lineRule="exact"/>
        <w:ind w:left="484"/>
        <w:rPr>
          <w:rFonts w:ascii="Calibri" w:eastAsia="Calibri" w:hAnsi="Calibri" w:cs="Calibri"/>
          <w:sz w:val="18"/>
          <w:szCs w:val="18"/>
        </w:rPr>
      </w:pPr>
      <w:r>
        <w:pict w14:anchorId="1A687942">
          <v:group id="_x0000_s2098" style="position:absolute;left:0;text-align:left;margin-left:81.4pt;margin-top:-7.5pt;width:65.4pt;height:39.25pt;z-index:-1106;mso-position-horizontal-relative:page" coordorigin="1628,-150" coordsize="1308,785">
            <v:shape id="_x0000_s2099" style="position:absolute;left:1628;top:-150;width:1308;height:785" coordorigin="1628,-150" coordsize="1308,785" path="m1628,-72r,628l1629,568r35,54l1707,634r1151,l2909,615r27,-59l2936,-72r-20,-52l2858,-150r-1151,l1655,-131r-27,59xe" fillcolor="#4f81bc" stroked="f">
              <v:path arrowok="t"/>
            </v:shape>
            <w10:wrap anchorx="page"/>
          </v:group>
        </w:pict>
      </w:r>
      <w:r>
        <w:pict w14:anchorId="35009F7C">
          <v:group id="_x0000_s2096" style="position:absolute;left:0;text-align:left;margin-left:153.35pt;margin-top:4pt;width:13.85pt;height:16.2pt;z-index:-1105;mso-position-horizontal-relative:page" coordorigin="3067,80" coordsize="277,324">
            <v:shape id="_x0000_s2097" style="position:absolute;left:3067;top:80;width:277;height:324" coordorigin="3067,80" coordsize="277,324" path="m3205,339r,65l3344,242,3205,80r,65l3067,145r,194l3205,339xe" fillcolor="#b1c1db" stroked="f">
              <v:path arrowok="t"/>
            </v:shape>
            <w10:wrap anchorx="page"/>
          </v:group>
        </w:pict>
      </w:r>
      <w:r>
        <w:pict w14:anchorId="73F32EF6">
          <v:group id="_x0000_s2094" style="position:absolute;left:0;text-align:left;margin-left:172.95pt;margin-top:-7.5pt;width:65.4pt;height:39.25pt;z-index:-1104;mso-position-horizontal-relative:page" coordorigin="3459,-150" coordsize="1308,785">
            <v:shape id="_x0000_s2095" style="position:absolute;left:3459;top:-150;width:1308;height:785" coordorigin="3459,-150" coordsize="1308,785" path="m3459,-72r,628l3460,568r35,54l3538,634r1150,l4740,615r27,-59l4767,-72r-20,-52l4688,-150r-1150,l3486,-131r-27,59xe" fillcolor="#4f81bc" stroked="f">
              <v:path arrowok="t"/>
            </v:shape>
            <w10:wrap anchorx="page"/>
          </v:group>
        </w:pict>
      </w:r>
      <w:r>
        <w:pict w14:anchorId="535D882E">
          <v:group id="_x0000_s2092" style="position:absolute;left:0;text-align:left;margin-left:244.9pt;margin-top:4pt;width:13.85pt;height:16.2pt;z-index:-1103;mso-position-horizontal-relative:page" coordorigin="4898,80" coordsize="277,324">
            <v:shape id="_x0000_s2093" style="position:absolute;left:4898;top:80;width:277;height:324" coordorigin="4898,80" coordsize="277,324" path="m5036,339r,65l5175,242,5036,80r,65l4898,145r,194l5036,339xe" fillcolor="#b1c1db" stroked="f">
              <v:path arrowok="t"/>
            </v:shape>
            <w10:wrap anchorx="page"/>
          </v:group>
        </w:pict>
      </w:r>
      <w:r>
        <w:pict w14:anchorId="463E2D71">
          <v:group id="_x0000_s2090" style="position:absolute;left:0;text-align:left;margin-left:264.5pt;margin-top:-7.5pt;width:65.4pt;height:39.25pt;z-index:-1102;mso-position-horizontal-relative:page" coordorigin="5290,-150" coordsize="1308,785">
            <v:shape id="_x0000_s2091" style="position:absolute;left:5290;top:-150;width:1308;height:785" coordorigin="5290,-150" coordsize="1308,785" path="m5290,-72r,628l5291,569r35,53l5369,634r1150,l6571,615r27,-59l6598,-72r-20,-52l6519,-150r-1150,l5317,-131r-27,59xe" fillcolor="#4f81bc" stroked="f">
              <v:path arrowok="t"/>
            </v:shape>
            <w10:wrap anchorx="page"/>
          </v:group>
        </w:pict>
      </w:r>
      <w:r>
        <w:pict w14:anchorId="5A6234FF">
          <v:group id="_x0000_s2088" style="position:absolute;left:0;text-align:left;margin-left:336.45pt;margin-top:4pt;width:13.85pt;height:16.2pt;z-index:-1101;mso-position-horizontal-relative:page" coordorigin="6729,80" coordsize="277,324">
            <v:shape id="_x0000_s2089" style="position:absolute;left:6729;top:80;width:277;height:324" coordorigin="6729,80" coordsize="277,324" path="m6867,339r,65l7006,242,6867,80r,65l6729,145r,194l6867,339xe" fillcolor="#b1c1db" stroked="f">
              <v:path arrowok="t"/>
            </v:shape>
            <w10:wrap anchorx="page"/>
          </v:group>
        </w:pict>
      </w:r>
      <w:r>
        <w:pict w14:anchorId="0497F887">
          <v:group id="_x0000_s2086" style="position:absolute;left:0;text-align:left;margin-left:356.05pt;margin-top:-7.5pt;width:65.4pt;height:39.25pt;z-index:-1100;mso-position-horizontal-relative:page" coordorigin="7121,-150" coordsize="1308,785">
            <v:shape id="_x0000_s2087" style="position:absolute;left:7121;top:-150;width:1308;height:785" coordorigin="7121,-150" coordsize="1308,785" path="m7121,-72r,628l7122,568r35,54l7199,634r1151,l8402,615r27,-59l8429,-72r-20,-52l8350,-150r-1151,l7148,-131r-27,59xe" fillcolor="#4f81bc" stroked="f">
              <v:path arrowok="t"/>
            </v:shape>
            <w10:wrap anchorx="page"/>
          </v:group>
        </w:pict>
      </w:r>
      <w:r>
        <w:pict w14:anchorId="5525F702">
          <v:group id="_x0000_s2084" style="position:absolute;left:0;text-align:left;margin-left:428pt;margin-top:4pt;width:13.85pt;height:16.2pt;z-index:-1099;mso-position-horizontal-relative:page" coordorigin="8560,80" coordsize="277,324">
            <v:shape id="_x0000_s2085" style="position:absolute;left:8560;top:80;width:277;height:324" coordorigin="8560,80" coordsize="277,324" path="m8698,339r,65l8837,242,8698,80r,65l8560,145r,194l8698,339xe" fillcolor="#b1c1db" stroked="f">
              <v:path arrowok="t"/>
            </v:shape>
            <w10:wrap anchorx="page"/>
          </v:group>
        </w:pict>
      </w:r>
      <w:r>
        <w:pict w14:anchorId="2C81E8C3">
          <v:group id="_x0000_s2082" style="position:absolute;left:0;text-align:left;margin-left:447.6pt;margin-top:-7.5pt;width:65.4pt;height:39.25pt;z-index:-1098;mso-position-horizontal-relative:page" coordorigin="8952,-150" coordsize="1308,785">
            <v:shape id="_x0000_s2083" style="position:absolute;left:8952;top:-150;width:1308;height:785" coordorigin="8952,-150" coordsize="1308,785" path="m8952,-72r,628l8953,568r35,54l9030,634r1151,l10233,615r27,-59l10260,-72r-20,-52l10181,-150r-1151,l8979,-131r-27,59xe" fillcolor="#4f81bc" stroked="f">
              <v:path arrowok="t"/>
            </v:shape>
            <w10:wrap anchorx="page"/>
          </v:group>
        </w:pict>
      </w:r>
      <w:proofErr w:type="spellStart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Pe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rs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ia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p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an</w:t>
      </w:r>
      <w:proofErr w:type="spellEnd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 xml:space="preserve">                         </w:t>
      </w:r>
      <w:r w:rsidR="00A12D31">
        <w:rPr>
          <w:rFonts w:ascii="Calibri" w:eastAsia="Calibri" w:hAnsi="Calibri" w:cs="Calibri"/>
          <w:color w:val="FFFFFF"/>
          <w:spacing w:val="34"/>
          <w:position w:val="-5"/>
          <w:sz w:val="18"/>
          <w:szCs w:val="18"/>
        </w:rPr>
        <w:t xml:space="preserve"> </w:t>
      </w:r>
      <w:proofErr w:type="spellStart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Pe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ng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aj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u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an</w:t>
      </w:r>
      <w:proofErr w:type="spellEnd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 xml:space="preserve">                       </w:t>
      </w:r>
      <w:r w:rsidR="00A12D31">
        <w:rPr>
          <w:rFonts w:ascii="Calibri" w:eastAsia="Calibri" w:hAnsi="Calibri" w:cs="Calibri"/>
          <w:color w:val="FFFFFF"/>
          <w:spacing w:val="19"/>
          <w:position w:val="-5"/>
          <w:sz w:val="18"/>
          <w:szCs w:val="18"/>
        </w:rPr>
        <w:t xml:space="preserve"> </w:t>
      </w:r>
      <w:proofErr w:type="spellStart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Pe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l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ak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s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n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aan</w:t>
      </w:r>
      <w:proofErr w:type="spellEnd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 xml:space="preserve">                   </w:t>
      </w:r>
      <w:r w:rsidR="00A12D31">
        <w:rPr>
          <w:rFonts w:ascii="Calibri" w:eastAsia="Calibri" w:hAnsi="Calibri" w:cs="Calibri"/>
          <w:color w:val="FFFFFF"/>
          <w:spacing w:val="19"/>
          <w:position w:val="-5"/>
          <w:sz w:val="18"/>
          <w:szCs w:val="18"/>
        </w:rPr>
        <w:t xml:space="preserve"> </w:t>
      </w:r>
      <w:proofErr w:type="spellStart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Pe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nd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am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p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i</w:t>
      </w:r>
      <w:r w:rsidR="00A12D31">
        <w:rPr>
          <w:rFonts w:ascii="Calibri" w:eastAsia="Calibri" w:hAnsi="Calibri" w:cs="Calibri"/>
          <w:color w:val="FFFFFF"/>
          <w:spacing w:val="-1"/>
          <w:position w:val="-5"/>
          <w:sz w:val="18"/>
          <w:szCs w:val="18"/>
        </w:rPr>
        <w:t>ng</w:t>
      </w:r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>an</w:t>
      </w:r>
      <w:proofErr w:type="spellEnd"/>
      <w:r w:rsidR="00A12D31">
        <w:rPr>
          <w:rFonts w:ascii="Calibri" w:eastAsia="Calibri" w:hAnsi="Calibri" w:cs="Calibri"/>
          <w:color w:val="FFFFFF"/>
          <w:position w:val="-5"/>
          <w:sz w:val="18"/>
          <w:szCs w:val="18"/>
        </w:rPr>
        <w:t xml:space="preserve">                </w:t>
      </w:r>
      <w:r w:rsidR="00A12D31">
        <w:rPr>
          <w:rFonts w:ascii="Calibri" w:eastAsia="Calibri" w:hAnsi="Calibri" w:cs="Calibri"/>
          <w:color w:val="FFFFFF"/>
          <w:spacing w:val="23"/>
          <w:position w:val="-5"/>
          <w:sz w:val="18"/>
          <w:szCs w:val="18"/>
        </w:rPr>
        <w:t xml:space="preserve"> </w:t>
      </w:r>
      <w:r w:rsidR="00A12D31">
        <w:rPr>
          <w:rFonts w:ascii="Calibri" w:eastAsia="Calibri" w:hAnsi="Calibri" w:cs="Calibri"/>
          <w:color w:val="FFFFFF"/>
          <w:position w:val="5"/>
          <w:sz w:val="18"/>
          <w:szCs w:val="18"/>
        </w:rPr>
        <w:t>M</w:t>
      </w:r>
      <w:r w:rsidR="00A12D31">
        <w:rPr>
          <w:rFonts w:ascii="Calibri" w:eastAsia="Calibri" w:hAnsi="Calibri" w:cs="Calibri"/>
          <w:color w:val="FFFFFF"/>
          <w:spacing w:val="1"/>
          <w:position w:val="5"/>
          <w:sz w:val="18"/>
          <w:szCs w:val="18"/>
        </w:rPr>
        <w:t>o</w:t>
      </w:r>
      <w:r w:rsidR="00A12D31">
        <w:rPr>
          <w:rFonts w:ascii="Calibri" w:eastAsia="Calibri" w:hAnsi="Calibri" w:cs="Calibri"/>
          <w:color w:val="FFFFFF"/>
          <w:spacing w:val="-1"/>
          <w:position w:val="5"/>
          <w:sz w:val="18"/>
          <w:szCs w:val="18"/>
        </w:rPr>
        <w:t>n</w:t>
      </w:r>
      <w:r w:rsidR="00A12D31">
        <w:rPr>
          <w:rFonts w:ascii="Calibri" w:eastAsia="Calibri" w:hAnsi="Calibri" w:cs="Calibri"/>
          <w:color w:val="FFFFFF"/>
          <w:position w:val="5"/>
          <w:sz w:val="18"/>
          <w:szCs w:val="18"/>
        </w:rPr>
        <w:t>it</w:t>
      </w:r>
      <w:r w:rsidR="00A12D31">
        <w:rPr>
          <w:rFonts w:ascii="Calibri" w:eastAsia="Calibri" w:hAnsi="Calibri" w:cs="Calibri"/>
          <w:color w:val="FFFFFF"/>
          <w:spacing w:val="1"/>
          <w:position w:val="5"/>
          <w:sz w:val="18"/>
          <w:szCs w:val="18"/>
        </w:rPr>
        <w:t>o</w:t>
      </w:r>
      <w:r w:rsidR="00A12D31">
        <w:rPr>
          <w:rFonts w:ascii="Calibri" w:eastAsia="Calibri" w:hAnsi="Calibri" w:cs="Calibri"/>
          <w:color w:val="FFFFFF"/>
          <w:position w:val="5"/>
          <w:sz w:val="18"/>
          <w:szCs w:val="18"/>
        </w:rPr>
        <w:t>r</w:t>
      </w:r>
      <w:r w:rsidR="00A12D31">
        <w:rPr>
          <w:rFonts w:ascii="Calibri" w:eastAsia="Calibri" w:hAnsi="Calibri" w:cs="Calibri"/>
          <w:color w:val="FFFFFF"/>
          <w:spacing w:val="-1"/>
          <w:position w:val="5"/>
          <w:sz w:val="18"/>
          <w:szCs w:val="18"/>
        </w:rPr>
        <w:t>in</w:t>
      </w:r>
      <w:r w:rsidR="00A12D31">
        <w:rPr>
          <w:rFonts w:ascii="Calibri" w:eastAsia="Calibri" w:hAnsi="Calibri" w:cs="Calibri"/>
          <w:color w:val="FFFFFF"/>
          <w:position w:val="5"/>
          <w:sz w:val="18"/>
          <w:szCs w:val="18"/>
        </w:rPr>
        <w:t>g</w:t>
      </w:r>
      <w:r w:rsidR="00A12D31">
        <w:rPr>
          <w:rFonts w:ascii="Calibri" w:eastAsia="Calibri" w:hAnsi="Calibri" w:cs="Calibri"/>
          <w:color w:val="FFFFFF"/>
          <w:spacing w:val="2"/>
          <w:position w:val="5"/>
          <w:sz w:val="18"/>
          <w:szCs w:val="18"/>
        </w:rPr>
        <w:t xml:space="preserve"> </w:t>
      </w:r>
      <w:r w:rsidR="00A12D31">
        <w:rPr>
          <w:rFonts w:ascii="Calibri" w:eastAsia="Calibri" w:hAnsi="Calibri" w:cs="Calibri"/>
          <w:color w:val="FFFFFF"/>
          <w:spacing w:val="-1"/>
          <w:position w:val="5"/>
          <w:sz w:val="18"/>
          <w:szCs w:val="18"/>
        </w:rPr>
        <w:t>d</w:t>
      </w:r>
      <w:r w:rsidR="00A12D31">
        <w:rPr>
          <w:rFonts w:ascii="Calibri" w:eastAsia="Calibri" w:hAnsi="Calibri" w:cs="Calibri"/>
          <w:color w:val="FFFFFF"/>
          <w:position w:val="5"/>
          <w:sz w:val="18"/>
          <w:szCs w:val="18"/>
        </w:rPr>
        <w:t>an</w:t>
      </w:r>
    </w:p>
    <w:p w14:paraId="673E20C6" w14:textId="77777777" w:rsidR="00855A51" w:rsidRDefault="00A12D31">
      <w:pPr>
        <w:spacing w:line="140" w:lineRule="exact"/>
        <w:ind w:right="609"/>
        <w:jc w:val="right"/>
        <w:rPr>
          <w:rFonts w:ascii="Calibri" w:eastAsia="Calibri" w:hAnsi="Calibri" w:cs="Calibri"/>
          <w:sz w:val="18"/>
          <w:szCs w:val="18"/>
        </w:rPr>
        <w:sectPr w:rsidR="00855A51">
          <w:pgSz w:w="11920" w:h="16860"/>
          <w:pgMar w:top="1520" w:right="1400" w:bottom="280" w:left="1440" w:header="0" w:footer="1010" w:gutter="0"/>
          <w:cols w:space="720"/>
        </w:sectPr>
      </w:pPr>
      <w:proofErr w:type="spellStart"/>
      <w:r>
        <w:rPr>
          <w:rFonts w:ascii="Calibri" w:eastAsia="Calibri" w:hAnsi="Calibri" w:cs="Calibri"/>
          <w:color w:val="FFFFFF"/>
          <w:spacing w:val="1"/>
          <w:position w:val="2"/>
          <w:sz w:val="18"/>
          <w:szCs w:val="18"/>
        </w:rPr>
        <w:t>E</w:t>
      </w:r>
      <w:r>
        <w:rPr>
          <w:rFonts w:ascii="Calibri" w:eastAsia="Calibri" w:hAnsi="Calibri" w:cs="Calibri"/>
          <w:color w:val="FFFFFF"/>
          <w:position w:val="2"/>
          <w:sz w:val="18"/>
          <w:szCs w:val="18"/>
        </w:rPr>
        <w:t>val</w:t>
      </w:r>
      <w:r>
        <w:rPr>
          <w:rFonts w:ascii="Calibri" w:eastAsia="Calibri" w:hAnsi="Calibri" w:cs="Calibri"/>
          <w:color w:val="FFFFFF"/>
          <w:spacing w:val="-1"/>
          <w:position w:val="2"/>
          <w:sz w:val="18"/>
          <w:szCs w:val="18"/>
        </w:rPr>
        <w:t>u</w:t>
      </w:r>
      <w:r>
        <w:rPr>
          <w:rFonts w:ascii="Calibri" w:eastAsia="Calibri" w:hAnsi="Calibri" w:cs="Calibri"/>
          <w:color w:val="FFFFFF"/>
          <w:position w:val="2"/>
          <w:sz w:val="18"/>
          <w:szCs w:val="18"/>
        </w:rPr>
        <w:t>a</w:t>
      </w:r>
      <w:r>
        <w:rPr>
          <w:rFonts w:ascii="Calibri" w:eastAsia="Calibri" w:hAnsi="Calibri" w:cs="Calibri"/>
          <w:color w:val="FFFFFF"/>
          <w:spacing w:val="-1"/>
          <w:position w:val="2"/>
          <w:sz w:val="18"/>
          <w:szCs w:val="18"/>
        </w:rPr>
        <w:t>s</w:t>
      </w:r>
      <w:r>
        <w:rPr>
          <w:rFonts w:ascii="Calibri" w:eastAsia="Calibri" w:hAnsi="Calibri" w:cs="Calibri"/>
          <w:color w:val="FFFFFF"/>
          <w:position w:val="2"/>
          <w:sz w:val="18"/>
          <w:szCs w:val="18"/>
        </w:rPr>
        <w:t>i</w:t>
      </w:r>
      <w:proofErr w:type="spellEnd"/>
    </w:p>
    <w:p w14:paraId="557C3CD8" w14:textId="77777777" w:rsidR="00855A51" w:rsidRDefault="00A12D31">
      <w:pPr>
        <w:spacing w:before="60" w:line="532" w:lineRule="auto"/>
        <w:ind w:left="3628" w:right="3635" w:firstLine="2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IV PEMBAHASAN</w:t>
      </w:r>
    </w:p>
    <w:p w14:paraId="1A372069" w14:textId="77777777" w:rsidR="00855A51" w:rsidRDefault="00855A51">
      <w:pPr>
        <w:spacing w:before="6" w:line="280" w:lineRule="exact"/>
        <w:rPr>
          <w:sz w:val="28"/>
          <w:szCs w:val="28"/>
        </w:rPr>
      </w:pPr>
    </w:p>
    <w:p w14:paraId="4FE30BE0" w14:textId="77777777" w:rsidR="00855A51" w:rsidRDefault="00A12D3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4.1   </w:t>
      </w:r>
      <w:r>
        <w:rPr>
          <w:b/>
          <w:spacing w:val="2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aian</w:t>
      </w:r>
      <w:proofErr w:type="spellEnd"/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proofErr w:type="spellStart"/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giatan</w:t>
      </w:r>
      <w:proofErr w:type="spellEnd"/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ja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proofErr w:type="spellEnd"/>
    </w:p>
    <w:p w14:paraId="544B5EE6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6A84852E" w14:textId="77777777" w:rsidR="00855A51" w:rsidRDefault="00A12D31">
      <w:pPr>
        <w:ind w:left="736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</w:p>
    <w:p w14:paraId="78F61790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13F2F80F" w14:textId="77777777" w:rsidR="00855A51" w:rsidRDefault="00A12D31">
      <w:pPr>
        <w:spacing w:line="360" w:lineRule="auto"/>
        <w:ind w:left="1260" w:right="83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proofErr w:type="spellStart"/>
      <w:proofErr w:type="gram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5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proofErr w:type="spellStart"/>
      <w:proofErr w:type="gram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di</w:t>
      </w:r>
      <w:r>
        <w:rPr>
          <w:spacing w:val="2"/>
          <w:sz w:val="24"/>
          <w:szCs w:val="24"/>
        </w:rPr>
        <w:t xml:space="preserve"> 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SP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Kota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ota 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6B231DF4" w14:textId="77777777" w:rsidR="00855A51" w:rsidRDefault="00A12D31">
      <w:pPr>
        <w:spacing w:before="3"/>
        <w:ind w:left="736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</w:p>
    <w:p w14:paraId="3D4116EC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05192A30" w14:textId="77777777" w:rsidR="00855A51" w:rsidRDefault="00A12D31">
      <w:pPr>
        <w:spacing w:line="360" w:lineRule="auto"/>
        <w:ind w:left="1260" w:right="78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Kota </w:t>
      </w:r>
      <w:proofErr w:type="gram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ya 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dokument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lain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in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rakhir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nggungja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 xml:space="preserve"> 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nta</w:t>
      </w:r>
      <w:proofErr w:type="spellEnd"/>
      <w:r>
        <w:rPr>
          <w:sz w:val="24"/>
          <w:szCs w:val="24"/>
        </w:rPr>
        <w:t xml:space="preserve">.,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ianny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:</w:t>
      </w:r>
    </w:p>
    <w:p w14:paraId="31742DBC" w14:textId="77777777" w:rsidR="00855A51" w:rsidRDefault="00A12D31">
      <w:pPr>
        <w:tabs>
          <w:tab w:val="left" w:pos="1240"/>
        </w:tabs>
        <w:spacing w:before="2" w:line="345" w:lineRule="auto"/>
        <w:ind w:left="1260" w:right="86" w:hanging="36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mast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>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>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type,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proofErr w:type="spellEnd"/>
      <w:r>
        <w:rPr>
          <w:sz w:val="24"/>
          <w:szCs w:val="24"/>
        </w:rPr>
        <w:t>,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510B44E9" w14:textId="77777777" w:rsidR="00855A51" w:rsidRDefault="00A12D31">
      <w:pPr>
        <w:spacing w:before="18"/>
        <w:ind w:left="90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Role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 xml:space="preserve">Admin”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385F80A7" w14:textId="77777777" w:rsidR="00855A51" w:rsidRDefault="00855A51">
      <w:pPr>
        <w:spacing w:before="5" w:line="120" w:lineRule="exact"/>
        <w:rPr>
          <w:sz w:val="12"/>
          <w:szCs w:val="12"/>
        </w:rPr>
      </w:pPr>
    </w:p>
    <w:p w14:paraId="42D7509F" w14:textId="77777777" w:rsidR="00855A51" w:rsidRDefault="00A12D31">
      <w:pPr>
        <w:ind w:left="90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Role </w:t>
      </w:r>
      <w:r>
        <w:rPr>
          <w:spacing w:val="-1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>”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input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proofErr w:type="spellEnd"/>
      <w:r>
        <w:rPr>
          <w:sz w:val="24"/>
          <w:szCs w:val="24"/>
        </w:rPr>
        <w:t>.</w:t>
      </w:r>
    </w:p>
    <w:p w14:paraId="593CC850" w14:textId="77777777" w:rsidR="00855A51" w:rsidRDefault="00855A51">
      <w:pPr>
        <w:spacing w:before="5" w:line="120" w:lineRule="exact"/>
        <w:rPr>
          <w:sz w:val="12"/>
          <w:szCs w:val="12"/>
        </w:rPr>
      </w:pPr>
    </w:p>
    <w:p w14:paraId="0BDD9C21" w14:textId="77777777" w:rsidR="00855A51" w:rsidRDefault="00A12D31">
      <w:pPr>
        <w:ind w:left="90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role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tuga</w:t>
      </w:r>
      <w:r>
        <w:rPr>
          <w:spacing w:val="2"/>
          <w:sz w:val="24"/>
          <w:szCs w:val="24"/>
        </w:rPr>
        <w:t>s</w:t>
      </w:r>
      <w:proofErr w:type="spellEnd"/>
      <w:r>
        <w:rPr>
          <w:sz w:val="24"/>
          <w:szCs w:val="24"/>
        </w:rPr>
        <w:t>”</w:t>
      </w:r>
      <w:r>
        <w:rPr>
          <w:spacing w:val="4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n,</w:t>
      </w:r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</w:p>
    <w:p w14:paraId="4FBB4327" w14:textId="77777777" w:rsidR="00855A51" w:rsidRDefault="00855A51">
      <w:pPr>
        <w:spacing w:before="2" w:line="120" w:lineRule="exact"/>
        <w:rPr>
          <w:sz w:val="13"/>
          <w:szCs w:val="13"/>
        </w:rPr>
      </w:pPr>
    </w:p>
    <w:p w14:paraId="5E0C0C9A" w14:textId="77777777" w:rsidR="00855A51" w:rsidRDefault="00A12D31">
      <w:pPr>
        <w:ind w:left="1222" w:right="3805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input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>.</w:t>
      </w:r>
    </w:p>
    <w:p w14:paraId="0F4C5D32" w14:textId="77777777" w:rsidR="00855A51" w:rsidRDefault="00855A51">
      <w:pPr>
        <w:spacing w:before="3" w:line="120" w:lineRule="exact"/>
        <w:rPr>
          <w:sz w:val="13"/>
          <w:szCs w:val="13"/>
        </w:rPr>
      </w:pPr>
    </w:p>
    <w:p w14:paraId="7F9FF431" w14:textId="77777777" w:rsidR="00855A51" w:rsidRDefault="00A12D31">
      <w:pPr>
        <w:tabs>
          <w:tab w:val="left" w:pos="1240"/>
        </w:tabs>
        <w:spacing w:line="345" w:lineRule="auto"/>
        <w:ind w:left="1260" w:right="79" w:hanging="36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ontoh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nis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ihat</w:t>
      </w:r>
      <w:proofErr w:type="spellEnd"/>
      <w:r>
        <w:rPr>
          <w:sz w:val="24"/>
          <w:szCs w:val="24"/>
        </w:rPr>
        <w:t xml:space="preserve">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(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tugas</w:t>
      </w:r>
      <w:proofErr w:type="spellEnd"/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3668025F" w14:textId="77777777" w:rsidR="00855A51" w:rsidRDefault="00A12D31">
      <w:pPr>
        <w:tabs>
          <w:tab w:val="left" w:pos="1240"/>
        </w:tabs>
        <w:spacing w:before="18" w:line="345" w:lineRule="auto"/>
        <w:ind w:left="1260" w:right="85" w:hanging="36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>)</w:t>
      </w:r>
      <w:r>
        <w:rPr>
          <w:spacing w:val="3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proofErr w:type="spellEnd"/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proofErr w:type="spellEnd"/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2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orm </w:t>
      </w:r>
      <w:proofErr w:type="spellStart"/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putan</w:t>
      </w:r>
      <w:proofErr w:type="spellEnd"/>
      <w:r>
        <w:rPr>
          <w:sz w:val="24"/>
          <w:szCs w:val="24"/>
        </w:rPr>
        <w:t xml:space="preserve">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proofErr w:type="spellEnd"/>
      <w:r>
        <w:rPr>
          <w:sz w:val="24"/>
          <w:szCs w:val="24"/>
        </w:rPr>
        <w:t>.</w:t>
      </w:r>
    </w:p>
    <w:p w14:paraId="4F2FD90B" w14:textId="77777777" w:rsidR="00855A51" w:rsidRDefault="00A12D31">
      <w:pPr>
        <w:spacing w:before="18"/>
        <w:ind w:left="90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PK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 auto inc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ment.</w:t>
      </w:r>
    </w:p>
    <w:p w14:paraId="79A64F5D" w14:textId="77777777" w:rsidR="00855A51" w:rsidRDefault="00855A51">
      <w:pPr>
        <w:spacing w:before="5" w:line="120" w:lineRule="exact"/>
        <w:rPr>
          <w:sz w:val="12"/>
          <w:szCs w:val="12"/>
        </w:rPr>
      </w:pPr>
    </w:p>
    <w:p w14:paraId="7C3F90DA" w14:textId="77777777" w:rsidR="00855A51" w:rsidRDefault="00A12D31">
      <w:pPr>
        <w:ind w:left="90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</w:t>
      </w:r>
      <w:proofErr w:type="spellStart"/>
      <w:r>
        <w:rPr>
          <w:sz w:val="24"/>
          <w:szCs w:val="24"/>
        </w:rPr>
        <w:t>ve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</w:p>
    <w:p w14:paraId="2DA4F4F5" w14:textId="77777777" w:rsidR="00855A51" w:rsidRDefault="00855A51">
      <w:pPr>
        <w:spacing w:before="9" w:line="120" w:lineRule="exact"/>
        <w:rPr>
          <w:sz w:val="12"/>
          <w:szCs w:val="12"/>
        </w:rPr>
      </w:pPr>
    </w:p>
    <w:p w14:paraId="2C5614ED" w14:textId="77777777" w:rsidR="00855A51" w:rsidRDefault="00A12D31">
      <w:pPr>
        <w:ind w:left="736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14:paraId="7D6D8B3B" w14:textId="77777777" w:rsidR="00855A51" w:rsidRDefault="00855A51">
      <w:pPr>
        <w:spacing w:before="10" w:line="120" w:lineRule="exact"/>
        <w:rPr>
          <w:sz w:val="13"/>
          <w:szCs w:val="13"/>
        </w:rPr>
      </w:pPr>
    </w:p>
    <w:p w14:paraId="6E834D0B" w14:textId="77777777" w:rsidR="00855A51" w:rsidRDefault="00A12D31">
      <w:pPr>
        <w:spacing w:line="360" w:lineRule="auto"/>
        <w:ind w:left="1260" w:right="76" w:firstLine="721"/>
        <w:jc w:val="both"/>
        <w:rPr>
          <w:sz w:val="24"/>
          <w:szCs w:val="24"/>
        </w:rPr>
        <w:sectPr w:rsidR="00855A51">
          <w:pgSz w:w="11920" w:h="16860"/>
          <w:pgMar w:top="1520" w:right="1380" w:bottom="280" w:left="1520" w:header="0" w:footer="101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diag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CDM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>
        <w:rPr>
          <w:spacing w:val="1"/>
          <w:sz w:val="24"/>
          <w:szCs w:val="24"/>
        </w:rPr>
        <w:t xml:space="preserve"> P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M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d</w:t>
      </w:r>
      <w:r>
        <w:rPr>
          <w:spacing w:val="7"/>
          <w:sz w:val="24"/>
          <w:szCs w:val="24"/>
        </w:rPr>
        <w:t>i</w:t>
      </w:r>
      <w:r>
        <w:rPr>
          <w:sz w:val="24"/>
          <w:szCs w:val="24"/>
        </w:rPr>
        <w:t>-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que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My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Q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3E2F8D84" w14:textId="77777777" w:rsidR="00855A51" w:rsidRDefault="00A12D31">
      <w:pPr>
        <w:spacing w:before="78"/>
        <w:ind w:left="57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 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nsta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 5.5.15, 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5.2, dan T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Boots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p.</w:t>
      </w:r>
    </w:p>
    <w:p w14:paraId="4154D7CC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6EE77497" w14:textId="77777777" w:rsidR="00855A51" w:rsidRDefault="00A12D31">
      <w:pPr>
        <w:spacing w:line="360" w:lineRule="auto"/>
        <w:ind w:left="1100" w:right="59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lebih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ndownl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kung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HP 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nginkan</w:t>
      </w:r>
      <w:proofErr w:type="spellEnd"/>
      <w:r>
        <w:rPr>
          <w:sz w:val="24"/>
          <w:szCs w:val="24"/>
        </w:rPr>
        <w:t xml:space="preserve">.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lasi</w:t>
      </w:r>
      <w:proofErr w:type="spellEnd"/>
      <w:r>
        <w:rPr>
          <w:sz w:val="24"/>
          <w:szCs w:val="24"/>
        </w:rPr>
        <w:t xml:space="preserve"> 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P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CMD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proofErr w:type="spellStart"/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hp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– v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nginkan</w:t>
      </w:r>
      <w:proofErr w:type="spellEnd"/>
      <w:r>
        <w:rPr>
          <w:sz w:val="24"/>
          <w:szCs w:val="24"/>
        </w:rPr>
        <w:t>. 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Kita </w:t>
      </w:r>
      <w:proofErr w:type="spellStart"/>
      <w:r>
        <w:rPr>
          <w:spacing w:val="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wnlo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ompos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juga </w:t>
      </w:r>
      <w:proofErr w:type="spellStart"/>
      <w:r>
        <w:rPr>
          <w:sz w:val="24"/>
          <w:szCs w:val="24"/>
        </w:rPr>
        <w:t>mendukung</w:t>
      </w:r>
      <w:proofErr w:type="spellEnd"/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spacing w:val="58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 5</w:t>
      </w:r>
      <w:proofErr w:type="gram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ompos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2.2.17</w:t>
      </w:r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2.2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didownload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smi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r.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ompos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nstal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nginkan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lanjutkan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5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2, </w:t>
      </w:r>
      <w:proofErr w:type="spellStart"/>
      <w:r>
        <w:rPr>
          <w:sz w:val="24"/>
          <w:szCs w:val="24"/>
        </w:rPr>
        <w:t>dika</w:t>
      </w:r>
      <w:r>
        <w:rPr>
          <w:spacing w:val="-1"/>
          <w:sz w:val="24"/>
          <w:szCs w:val="24"/>
        </w:rPr>
        <w:t>re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lah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dukung</w:t>
      </w:r>
      <w:proofErr w:type="spellEnd"/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HP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lanjutnya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template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bootstr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ownlo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z w:val="24"/>
          <w:szCs w:val="24"/>
        </w:rPr>
        <w:t xml:space="preserve"> 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proy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template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4070A9A2" w14:textId="77777777" w:rsidR="00855A51" w:rsidRDefault="00A12D31">
      <w:pPr>
        <w:spacing w:before="6"/>
        <w:ind w:left="576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3"/>
          <w:sz w:val="24"/>
          <w:szCs w:val="24"/>
        </w:rPr>
        <w:t xml:space="preserve"> 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SP</w:t>
      </w:r>
      <w:r>
        <w:rPr>
          <w:sz w:val="24"/>
          <w:szCs w:val="24"/>
        </w:rPr>
        <w:t>US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>a</w:t>
      </w:r>
    </w:p>
    <w:p w14:paraId="3D289188" w14:textId="77777777" w:rsidR="00855A51" w:rsidRDefault="00855A51">
      <w:pPr>
        <w:spacing w:before="7" w:line="120" w:lineRule="exact"/>
        <w:rPr>
          <w:sz w:val="13"/>
          <w:szCs w:val="13"/>
        </w:rPr>
      </w:pPr>
    </w:p>
    <w:p w14:paraId="5863D48A" w14:textId="77777777" w:rsidR="00855A51" w:rsidRDefault="00A12D31">
      <w:pPr>
        <w:spacing w:line="360" w:lineRule="auto"/>
        <w:ind w:left="1100" w:right="61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mah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pacing w:val="5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 4 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</w:t>
      </w:r>
      <w:r>
        <w:rPr>
          <w:spacing w:val="-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rsion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ontrol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rkol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y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CRUD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mast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role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input </w:t>
      </w:r>
      <w:proofErr w:type="spellStart"/>
      <w:r>
        <w:rPr>
          <w:sz w:val="24"/>
          <w:szCs w:val="24"/>
        </w:rPr>
        <w:t>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oleh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ole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>.</w:t>
      </w:r>
    </w:p>
    <w:p w14:paraId="08DD8C93" w14:textId="77777777" w:rsidR="00855A51" w:rsidRDefault="00A12D31">
      <w:pPr>
        <w:spacing w:before="3"/>
        <w:ind w:left="576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buging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</w:p>
    <w:p w14:paraId="3666A018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1A189781" w14:textId="77777777" w:rsidR="00855A51" w:rsidRDefault="00A12D31">
      <w:pPr>
        <w:spacing w:line="359" w:lineRule="auto"/>
        <w:ind w:left="1100" w:right="64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or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uji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3C790116" w14:textId="77777777" w:rsidR="00855A51" w:rsidRDefault="00A12D31">
      <w:pPr>
        <w:spacing w:before="4"/>
        <w:ind w:left="576"/>
        <w:rPr>
          <w:sz w:val="24"/>
          <w:szCs w:val="24"/>
        </w:rPr>
      </w:pPr>
      <w:r>
        <w:rPr>
          <w:sz w:val="24"/>
          <w:szCs w:val="24"/>
        </w:rPr>
        <w:t xml:space="preserve">7.  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>/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ung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nggung</w:t>
      </w:r>
      <w:proofErr w:type="spellEnd"/>
      <w:r>
        <w:rPr>
          <w:sz w:val="24"/>
          <w:szCs w:val="24"/>
        </w:rPr>
        <w:t xml:space="preserve"> 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proofErr w:type="spellStart"/>
      <w:r>
        <w:rPr>
          <w:spacing w:val="1"/>
          <w:sz w:val="24"/>
          <w:szCs w:val="24"/>
        </w:rPr>
        <w:t>Pr</w:t>
      </w:r>
      <w:r>
        <w:rPr>
          <w:sz w:val="24"/>
          <w:szCs w:val="24"/>
        </w:rPr>
        <w:t>oy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</w:p>
    <w:p w14:paraId="092B7EF0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64B17DC6" w14:textId="77777777" w:rsidR="00855A51" w:rsidRDefault="00A12D31">
      <w:pPr>
        <w:spacing w:line="360" w:lineRule="auto"/>
        <w:ind w:left="1100" w:right="62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ngsung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ngja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b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proofErr w:type="spellEnd"/>
      <w:r>
        <w:rPr>
          <w:sz w:val="24"/>
          <w:szCs w:val="24"/>
        </w:rPr>
        <w:t xml:space="preserve"> y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083304CD" w14:textId="77777777" w:rsidR="00855A51" w:rsidRDefault="00A12D31">
      <w:pPr>
        <w:spacing w:before="4" w:line="360" w:lineRule="auto"/>
        <w:ind w:left="936" w:right="60" w:hanging="360"/>
        <w:rPr>
          <w:sz w:val="24"/>
          <w:szCs w:val="24"/>
        </w:rPr>
      </w:pPr>
      <w:r>
        <w:rPr>
          <w:sz w:val="24"/>
          <w:szCs w:val="24"/>
        </w:rPr>
        <w:t xml:space="preserve">8.  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iki</w:t>
      </w:r>
      <w:proofErr w:type="spellEnd"/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nnya</w:t>
      </w:r>
      <w:proofErr w:type="spellEnd"/>
      <w:r>
        <w:rPr>
          <w:spacing w:val="4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ungsi</w:t>
      </w:r>
      <w:proofErr w:type="spellEnd"/>
      <w:r>
        <w:rPr>
          <w:sz w:val="24"/>
          <w:szCs w:val="24"/>
        </w:rPr>
        <w:t>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visi</w:t>
      </w:r>
      <w:proofErr w:type="spellEnd"/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</w:t>
      </w:r>
      <w:proofErr w:type="spellEnd"/>
      <w:r>
        <w:rPr>
          <w:sz w:val="24"/>
          <w:szCs w:val="24"/>
        </w:rPr>
        <w:t>.</w:t>
      </w:r>
    </w:p>
    <w:p w14:paraId="284BE738" w14:textId="77777777" w:rsidR="00855A51" w:rsidRDefault="00A12D31">
      <w:pPr>
        <w:spacing w:before="3" w:line="360" w:lineRule="auto"/>
        <w:ind w:left="1100" w:right="65" w:firstLine="721"/>
        <w:jc w:val="both"/>
        <w:rPr>
          <w:sz w:val="24"/>
          <w:szCs w:val="24"/>
        </w:rPr>
        <w:sectPr w:rsidR="00855A51">
          <w:pgSz w:w="11920" w:h="16860"/>
          <w:pgMar w:top="1500" w:right="1400" w:bottom="280" w:left="1680" w:header="0" w:footer="101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luasi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nggungja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.</w:t>
      </w:r>
    </w:p>
    <w:p w14:paraId="02F21269" w14:textId="77777777" w:rsidR="00855A51" w:rsidRDefault="00A12D31">
      <w:pPr>
        <w:spacing w:before="78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4.2   </w:t>
      </w:r>
      <w:r>
        <w:rPr>
          <w:b/>
          <w:spacing w:val="2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ti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Masalah</w:t>
      </w:r>
      <w:proofErr w:type="spellEnd"/>
    </w:p>
    <w:p w14:paraId="1BB8E910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1FD1D705" w14:textId="77777777" w:rsidR="00855A51" w:rsidRDefault="00A12D31">
      <w:pPr>
        <w:spacing w:line="359" w:lineRule="auto"/>
        <w:ind w:left="686" w:right="64" w:firstLine="7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pada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roy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k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proy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:</w:t>
      </w:r>
    </w:p>
    <w:p w14:paraId="50329AE1" w14:textId="77777777" w:rsidR="00855A51" w:rsidRDefault="00A12D31">
      <w:pPr>
        <w:spacing w:before="3"/>
        <w:ind w:left="736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>.</w:t>
      </w:r>
    </w:p>
    <w:p w14:paraId="406C8F31" w14:textId="77777777" w:rsidR="00855A51" w:rsidRDefault="00855A51">
      <w:pPr>
        <w:spacing w:before="5" w:line="120" w:lineRule="exact"/>
        <w:rPr>
          <w:sz w:val="12"/>
          <w:szCs w:val="12"/>
        </w:rPr>
      </w:pPr>
    </w:p>
    <w:p w14:paraId="1FBE2265" w14:textId="77777777" w:rsidR="00855A51" w:rsidRDefault="00A12D31">
      <w:pPr>
        <w:tabs>
          <w:tab w:val="left" w:pos="1080"/>
        </w:tabs>
        <w:spacing w:line="345" w:lineRule="auto"/>
        <w:ind w:left="1096" w:right="64" w:hanging="36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nggota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5C3A3D21" w14:textId="77777777" w:rsidR="00855A51" w:rsidRDefault="00855A51">
      <w:pPr>
        <w:spacing w:line="200" w:lineRule="exact"/>
      </w:pPr>
    </w:p>
    <w:p w14:paraId="4147FCEB" w14:textId="77777777" w:rsidR="00855A51" w:rsidRDefault="00855A51">
      <w:pPr>
        <w:spacing w:before="16" w:line="220" w:lineRule="exact"/>
        <w:rPr>
          <w:sz w:val="22"/>
          <w:szCs w:val="22"/>
        </w:rPr>
      </w:pPr>
    </w:p>
    <w:p w14:paraId="01BEACB9" w14:textId="77777777" w:rsidR="00855A51" w:rsidRDefault="00A12D3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4.3   </w:t>
      </w:r>
      <w:r>
        <w:rPr>
          <w:b/>
          <w:spacing w:val="2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asalah</w:t>
      </w:r>
      <w:proofErr w:type="spellEnd"/>
    </w:p>
    <w:p w14:paraId="0AF4F786" w14:textId="77777777" w:rsidR="00855A51" w:rsidRDefault="00855A51">
      <w:pPr>
        <w:spacing w:before="9" w:line="120" w:lineRule="exact"/>
        <w:rPr>
          <w:sz w:val="13"/>
          <w:szCs w:val="13"/>
        </w:rPr>
      </w:pPr>
    </w:p>
    <w:p w14:paraId="72C879A4" w14:textId="77777777" w:rsidR="00855A51" w:rsidRDefault="00A12D31">
      <w:pPr>
        <w:spacing w:line="359" w:lineRule="auto"/>
        <w:ind w:left="686" w:right="66" w:firstLine="720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proofErr w:type="spellEnd"/>
      <w:r>
        <w:rPr>
          <w:spacing w:val="5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z w:val="24"/>
          <w:szCs w:val="24"/>
        </w:rPr>
        <w:t>,</w:t>
      </w:r>
      <w:r>
        <w:rPr>
          <w:spacing w:val="5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3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5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</w:t>
      </w:r>
      <w:proofErr w:type="spellEnd"/>
      <w:r>
        <w:rPr>
          <w:sz w:val="24"/>
          <w:szCs w:val="24"/>
        </w:rPr>
        <w:t>:</w:t>
      </w:r>
    </w:p>
    <w:p w14:paraId="0FEF6EA0" w14:textId="77777777" w:rsidR="00855A51" w:rsidRDefault="00A12D31">
      <w:pPr>
        <w:tabs>
          <w:tab w:val="left" w:pos="1080"/>
        </w:tabs>
        <w:spacing w:before="3" w:line="353" w:lineRule="auto"/>
        <w:ind w:left="1096" w:right="62" w:hanging="360"/>
        <w:jc w:val="both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nta</w:t>
      </w:r>
      <w:proofErr w:type="spellEnd"/>
      <w:r>
        <w:rPr>
          <w:spacing w:val="3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tailnya</w:t>
      </w:r>
      <w:proofErr w:type="spellEnd"/>
      <w:r>
        <w:rPr>
          <w:spacing w:val="3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3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dibuatnya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proofErr w:type="gramEnd"/>
      <w:r>
        <w:rPr>
          <w:sz w:val="24"/>
          <w:szCs w:val="24"/>
        </w:rPr>
        <w:t xml:space="preserve">. 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pacing w:val="59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mbangk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.</w:t>
      </w:r>
    </w:p>
    <w:p w14:paraId="6F73A399" w14:textId="77777777" w:rsidR="00855A51" w:rsidRDefault="00A12D31">
      <w:pPr>
        <w:tabs>
          <w:tab w:val="left" w:pos="1080"/>
        </w:tabs>
        <w:spacing w:before="7" w:line="347" w:lineRule="auto"/>
        <w:ind w:left="1096" w:right="66" w:hanging="360"/>
        <w:jc w:val="both"/>
        <w:rPr>
          <w:sz w:val="24"/>
          <w:szCs w:val="24"/>
        </w:rPr>
        <w:sectPr w:rsidR="00855A51">
          <w:pgSz w:w="11920" w:h="16860"/>
          <w:pgMar w:top="1500" w:right="1400" w:bottom="280" w:left="1520" w:header="0" w:footer="101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sinkronis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ktori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nggota</w:t>
      </w:r>
      <w:proofErr w:type="spellEnd"/>
      <w:r>
        <w:rPr>
          <w:sz w:val="24"/>
          <w:szCs w:val="24"/>
        </w:rPr>
        <w:t>.</w:t>
      </w:r>
    </w:p>
    <w:p w14:paraId="42581C9E" w14:textId="77777777" w:rsidR="00855A51" w:rsidRDefault="00A12D31">
      <w:pPr>
        <w:spacing w:before="60"/>
        <w:ind w:left="3940" w:right="4107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V</w:t>
      </w:r>
    </w:p>
    <w:p w14:paraId="494EB2F0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6B337D59" w14:textId="77777777" w:rsidR="00855A51" w:rsidRDefault="00855A51">
      <w:pPr>
        <w:spacing w:line="200" w:lineRule="exact"/>
      </w:pPr>
    </w:p>
    <w:p w14:paraId="315CA935" w14:textId="77777777" w:rsidR="00855A51" w:rsidRDefault="00A12D31">
      <w:pPr>
        <w:spacing w:line="260" w:lineRule="exact"/>
        <w:ind w:left="2932" w:right="3098"/>
        <w:jc w:val="center"/>
        <w:rPr>
          <w:sz w:val="24"/>
          <w:szCs w:val="24"/>
        </w:rPr>
      </w:pPr>
      <w:r>
        <w:rPr>
          <w:b/>
          <w:spacing w:val="1"/>
          <w:position w:val="-1"/>
          <w:sz w:val="24"/>
          <w:szCs w:val="24"/>
        </w:rPr>
        <w:t>S</w:t>
      </w:r>
      <w:r>
        <w:rPr>
          <w:b/>
          <w:position w:val="-1"/>
          <w:sz w:val="24"/>
          <w:szCs w:val="24"/>
        </w:rPr>
        <w:t>I</w:t>
      </w:r>
      <w:r>
        <w:rPr>
          <w:b/>
          <w:spacing w:val="-1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U</w:t>
      </w:r>
      <w:r>
        <w:rPr>
          <w:b/>
          <w:position w:val="-1"/>
          <w:sz w:val="24"/>
          <w:szCs w:val="24"/>
        </w:rPr>
        <w:t>LAN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D</w:t>
      </w:r>
      <w:r>
        <w:rPr>
          <w:b/>
          <w:spacing w:val="-1"/>
          <w:position w:val="-1"/>
          <w:sz w:val="24"/>
          <w:szCs w:val="24"/>
        </w:rPr>
        <w:t>A</w:t>
      </w:r>
      <w:r>
        <w:rPr>
          <w:b/>
          <w:position w:val="-1"/>
          <w:sz w:val="24"/>
          <w:szCs w:val="24"/>
        </w:rPr>
        <w:t>N SA</w:t>
      </w:r>
      <w:r>
        <w:rPr>
          <w:b/>
          <w:spacing w:val="2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AN</w:t>
      </w:r>
    </w:p>
    <w:p w14:paraId="4AD4230E" w14:textId="77777777" w:rsidR="00855A51" w:rsidRDefault="00855A51">
      <w:pPr>
        <w:spacing w:line="200" w:lineRule="exact"/>
      </w:pPr>
    </w:p>
    <w:p w14:paraId="4751B0E5" w14:textId="77777777" w:rsidR="00855A51" w:rsidRDefault="00855A51">
      <w:pPr>
        <w:spacing w:before="9" w:line="240" w:lineRule="exact"/>
        <w:rPr>
          <w:sz w:val="24"/>
          <w:szCs w:val="24"/>
        </w:rPr>
      </w:pPr>
    </w:p>
    <w:p w14:paraId="23FC0EBF" w14:textId="77777777" w:rsidR="00855A51" w:rsidRDefault="00A12D31">
      <w:pPr>
        <w:spacing w:before="29"/>
        <w:ind w:left="293"/>
        <w:rPr>
          <w:sz w:val="24"/>
          <w:szCs w:val="24"/>
        </w:rPr>
      </w:pPr>
      <w:r>
        <w:rPr>
          <w:b/>
          <w:sz w:val="24"/>
          <w:szCs w:val="24"/>
        </w:rPr>
        <w:t xml:space="preserve">5.1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imp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proofErr w:type="spellEnd"/>
    </w:p>
    <w:p w14:paraId="17CE68CA" w14:textId="77777777" w:rsidR="00855A51" w:rsidRDefault="00855A51">
      <w:pPr>
        <w:spacing w:before="4" w:line="160" w:lineRule="exact"/>
        <w:rPr>
          <w:sz w:val="16"/>
          <w:szCs w:val="16"/>
        </w:rPr>
      </w:pPr>
    </w:p>
    <w:p w14:paraId="6496D816" w14:textId="77777777" w:rsidR="00855A51" w:rsidRDefault="00855A51">
      <w:pPr>
        <w:spacing w:line="200" w:lineRule="exact"/>
      </w:pPr>
    </w:p>
    <w:p w14:paraId="09ECA182" w14:textId="77777777" w:rsidR="00855A51" w:rsidRDefault="00855A51">
      <w:pPr>
        <w:spacing w:line="200" w:lineRule="exact"/>
      </w:pPr>
    </w:p>
    <w:p w14:paraId="55FC9FB6" w14:textId="77777777" w:rsidR="00855A51" w:rsidRDefault="00A12D31">
      <w:pPr>
        <w:spacing w:line="359" w:lineRule="auto"/>
        <w:ind w:left="380" w:right="74" w:firstLine="720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3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ja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pacing w:val="3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gram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r>
        <w:rPr>
          <w:spacing w:val="1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Sa</w:t>
      </w:r>
      <w:r>
        <w:rPr>
          <w:sz w:val="24"/>
          <w:szCs w:val="24"/>
        </w:rPr>
        <w:t>lah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3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pacing w:val="2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</w:t>
      </w:r>
      <w:proofErr w:type="spellEnd"/>
      <w:r>
        <w:rPr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pacing w:val="-5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>.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ya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3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gi</w:t>
      </w:r>
      <w:proofErr w:type="spellEnd"/>
      <w:r>
        <w:rPr>
          <w:spacing w:val="2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ngguna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h)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pacing w:val="-7"/>
          <w:sz w:val="24"/>
          <w:szCs w:val="24"/>
        </w:rPr>
        <w:t>khu</w:t>
      </w:r>
      <w:r>
        <w:rPr>
          <w:spacing w:val="-9"/>
          <w:sz w:val="24"/>
          <w:szCs w:val="24"/>
        </w:rPr>
        <w:t>s</w:t>
      </w:r>
      <w:r>
        <w:rPr>
          <w:spacing w:val="-7"/>
          <w:sz w:val="24"/>
          <w:szCs w:val="24"/>
        </w:rPr>
        <w:t>uny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ngk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p</w:t>
      </w:r>
      <w:proofErr w:type="spell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6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proofErr w:type="spellEnd"/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rsip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Kota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z w:val="24"/>
          <w:szCs w:val="24"/>
        </w:rPr>
        <w:t xml:space="preserve"> 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proofErr w:type="spellStart"/>
      <w:r>
        <w:rPr>
          <w:sz w:val="24"/>
          <w:szCs w:val="24"/>
        </w:rPr>
        <w:t>invent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proofErr w:type="spellEnd"/>
      <w:r>
        <w:rPr>
          <w:sz w:val="24"/>
          <w:szCs w:val="24"/>
        </w:rPr>
        <w:t>.</w:t>
      </w:r>
    </w:p>
    <w:p w14:paraId="5787FEC1" w14:textId="77777777" w:rsidR="00855A51" w:rsidRDefault="00855A51">
      <w:pPr>
        <w:spacing w:before="5" w:line="100" w:lineRule="exact"/>
        <w:rPr>
          <w:sz w:val="10"/>
          <w:szCs w:val="10"/>
        </w:rPr>
      </w:pPr>
    </w:p>
    <w:p w14:paraId="174512B3" w14:textId="77777777" w:rsidR="00855A51" w:rsidRDefault="00855A51">
      <w:pPr>
        <w:spacing w:line="200" w:lineRule="exact"/>
      </w:pPr>
    </w:p>
    <w:p w14:paraId="4FEB15AC" w14:textId="77777777" w:rsidR="00855A51" w:rsidRDefault="00855A51">
      <w:pPr>
        <w:spacing w:line="200" w:lineRule="exact"/>
      </w:pPr>
    </w:p>
    <w:p w14:paraId="08AB4D9E" w14:textId="77777777" w:rsidR="00855A51" w:rsidRDefault="00855A51">
      <w:pPr>
        <w:spacing w:line="200" w:lineRule="exact"/>
      </w:pPr>
    </w:p>
    <w:p w14:paraId="2ECD499E" w14:textId="77777777" w:rsidR="00855A51" w:rsidRDefault="00A12D31">
      <w:pPr>
        <w:ind w:left="293"/>
        <w:rPr>
          <w:sz w:val="24"/>
          <w:szCs w:val="24"/>
        </w:rPr>
      </w:pPr>
      <w:r>
        <w:rPr>
          <w:b/>
          <w:sz w:val="24"/>
          <w:szCs w:val="24"/>
        </w:rPr>
        <w:t xml:space="preserve">5.2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14:paraId="148DF41D" w14:textId="77777777" w:rsidR="00855A51" w:rsidRDefault="00855A51">
      <w:pPr>
        <w:spacing w:line="200" w:lineRule="exact"/>
      </w:pPr>
    </w:p>
    <w:p w14:paraId="24DABB7A" w14:textId="77777777" w:rsidR="00855A51" w:rsidRDefault="00855A51">
      <w:pPr>
        <w:spacing w:line="200" w:lineRule="exact"/>
      </w:pPr>
    </w:p>
    <w:p w14:paraId="765700F9" w14:textId="77777777" w:rsidR="00855A51" w:rsidRDefault="00855A51">
      <w:pPr>
        <w:spacing w:before="12" w:line="220" w:lineRule="exact"/>
        <w:rPr>
          <w:sz w:val="22"/>
          <w:szCs w:val="22"/>
        </w:rPr>
      </w:pPr>
    </w:p>
    <w:p w14:paraId="02CD3F81" w14:textId="124AD816" w:rsidR="00855A51" w:rsidRDefault="00A12D31">
      <w:pPr>
        <w:spacing w:line="360" w:lineRule="auto"/>
        <w:ind w:left="380" w:right="74" w:firstLine="720"/>
        <w:jc w:val="both"/>
        <w:rPr>
          <w:sz w:val="24"/>
          <w:szCs w:val="24"/>
        </w:rPr>
        <w:sectPr w:rsidR="00855A51">
          <w:pgSz w:w="11920" w:h="16860"/>
          <w:pgMar w:top="1520" w:right="1380" w:bottom="280" w:left="1680" w:header="0" w:footer="101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 (S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A)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ujuk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pada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mempuny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>.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iknya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ak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ya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proofErr w:type="spellStart"/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il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 w:rsidR="0093400E" w:rsidRPr="0093400E">
        <w:rPr>
          <w:spacing w:val="-1"/>
          <w:sz w:val="24"/>
          <w:szCs w:val="24"/>
        </w:rPr>
        <w:t>alamat</w:t>
      </w:r>
      <w:proofErr w:type="spellEnd"/>
      <w:r w:rsidR="0093400E" w:rsidRPr="0093400E">
        <w:rPr>
          <w:spacing w:val="-1"/>
          <w:sz w:val="24"/>
          <w:szCs w:val="24"/>
        </w:rPr>
        <w:t xml:space="preserve"> </w:t>
      </w:r>
      <w:r w:rsidR="0093400E">
        <w:rPr>
          <w:spacing w:val="-1"/>
          <w:sz w:val="24"/>
          <w:szCs w:val="24"/>
        </w:rPr>
        <w:t xml:space="preserve">yang </w:t>
      </w:r>
      <w:proofErr w:type="spellStart"/>
      <w:r w:rsidR="0093400E" w:rsidRPr="0093400E">
        <w:rPr>
          <w:spacing w:val="-1"/>
          <w:sz w:val="24"/>
          <w:szCs w:val="24"/>
        </w:rPr>
        <w:t>lebih</w:t>
      </w:r>
      <w:proofErr w:type="spellEnd"/>
      <w:r w:rsidR="0093400E" w:rsidRPr="0093400E">
        <w:rPr>
          <w:spacing w:val="-1"/>
          <w:sz w:val="24"/>
          <w:szCs w:val="24"/>
        </w:rPr>
        <w:t xml:space="preserve"> detail </w:t>
      </w:r>
      <w:proofErr w:type="spellStart"/>
      <w:r w:rsidR="0093400E" w:rsidRPr="0093400E">
        <w:rPr>
          <w:spacing w:val="-1"/>
          <w:sz w:val="24"/>
          <w:szCs w:val="24"/>
        </w:rPr>
        <w:t>ke</w:t>
      </w:r>
      <w:proofErr w:type="spellEnd"/>
      <w:r w:rsidR="0093400E" w:rsidRPr="0093400E">
        <w:rPr>
          <w:spacing w:val="-1"/>
          <w:sz w:val="24"/>
          <w:szCs w:val="24"/>
        </w:rPr>
        <w:t xml:space="preserve"> per </w:t>
      </w:r>
      <w:proofErr w:type="spellStart"/>
      <w:r w:rsidR="0093400E" w:rsidRPr="0093400E">
        <w:rPr>
          <w:spacing w:val="-1"/>
          <w:sz w:val="24"/>
          <w:szCs w:val="24"/>
        </w:rPr>
        <w:t>ruangan</w:t>
      </w:r>
      <w:proofErr w:type="spellEnd"/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div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proofErr w:type="gram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 xml:space="preserve">,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 xml:space="preserve"> </w:t>
      </w:r>
      <w:proofErr w:type="spellStart"/>
      <w:proofErr w:type="gramStart"/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proofErr w:type="spellEnd"/>
      <w:proofErr w:type="gramEnd"/>
      <w:r>
        <w:rPr>
          <w:sz w:val="24"/>
          <w:szCs w:val="24"/>
        </w:rPr>
        <w:t xml:space="preserve">,  </w:t>
      </w:r>
      <w:proofErr w:type="spellStart"/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ya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u</w:t>
      </w:r>
      <w:r>
        <w:rPr>
          <w:i/>
          <w:spacing w:val="2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alert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lu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gsung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pus</w:t>
      </w:r>
      <w:proofErr w:type="spell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knya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an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sof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lete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sta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us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lete</w:t>
      </w:r>
      <w:proofErr w:type="spellEnd"/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3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3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ang</w:t>
      </w:r>
      <w:proofErr w:type="spellEnd"/>
      <w:r>
        <w:rPr>
          <w:sz w:val="24"/>
          <w:szCs w:val="24"/>
        </w:rPr>
        <w:t>.</w:t>
      </w:r>
      <w:r>
        <w:rPr>
          <w:spacing w:val="37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3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tnya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unique</w:t>
      </w:r>
      <w:r>
        <w:rPr>
          <w:i/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bolehk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dupl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ate</w:t>
      </w:r>
      <w:r>
        <w:rPr>
          <w:i/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ya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u</w:t>
      </w:r>
      <w:proofErr w:type="spellEnd"/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(S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A)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2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1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proofErr w:type="spellEnd"/>
      <w:r>
        <w:rPr>
          <w:spacing w:val="-1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pacing w:val="-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ngsiny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.</w:t>
      </w:r>
    </w:p>
    <w:p w14:paraId="1709F2D6" w14:textId="77777777" w:rsidR="00855A51" w:rsidRDefault="00A12D31">
      <w:pPr>
        <w:spacing w:before="60"/>
        <w:ind w:left="3661" w:right="3369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 xml:space="preserve">FTAR </w:t>
      </w:r>
      <w:r>
        <w:rPr>
          <w:b/>
          <w:spacing w:val="-1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</w:p>
    <w:p w14:paraId="73B5AD58" w14:textId="77777777" w:rsidR="00855A51" w:rsidRDefault="00855A51">
      <w:pPr>
        <w:spacing w:before="4" w:line="100" w:lineRule="exact"/>
        <w:rPr>
          <w:sz w:val="11"/>
          <w:szCs w:val="11"/>
        </w:rPr>
      </w:pPr>
    </w:p>
    <w:p w14:paraId="1BC80341" w14:textId="77777777" w:rsidR="00855A51" w:rsidRDefault="00855A51">
      <w:pPr>
        <w:spacing w:line="200" w:lineRule="exact"/>
      </w:pPr>
    </w:p>
    <w:p w14:paraId="633198DF" w14:textId="77777777" w:rsidR="00855A51" w:rsidRDefault="00855A51">
      <w:pPr>
        <w:spacing w:line="200" w:lineRule="exact"/>
      </w:pPr>
    </w:p>
    <w:p w14:paraId="00C28F10" w14:textId="77777777" w:rsidR="00855A51" w:rsidRDefault="00A12D31">
      <w:pPr>
        <w:ind w:left="120" w:right="78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5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(2021).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NA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ER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TAKAA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 </w:t>
      </w:r>
      <w:r>
        <w:rPr>
          <w:spacing w:val="-1"/>
          <w:sz w:val="22"/>
          <w:szCs w:val="22"/>
        </w:rPr>
        <w:t>DA</w:t>
      </w:r>
      <w:r>
        <w:rPr>
          <w:sz w:val="22"/>
          <w:szCs w:val="22"/>
        </w:rPr>
        <w:t xml:space="preserve">N 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N</w:t>
      </w:r>
      <w:r>
        <w:rPr>
          <w:sz w:val="24"/>
          <w:szCs w:val="24"/>
        </w:rPr>
        <w:t>.</w:t>
      </w:r>
      <w:r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Agustus</w:t>
      </w:r>
      <w:proofErr w:type="spellEnd"/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202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,</w:t>
      </w:r>
      <w:r>
        <w:rPr>
          <w:spacing w:val="3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 </w:t>
      </w:r>
      <w:hyperlink r:id="rId11">
        <w:r>
          <w:rPr>
            <w:color w:val="0000FF"/>
            <w:sz w:val="24"/>
            <w:szCs w:val="24"/>
            <w:u w:val="single" w:color="0000FF"/>
          </w:rPr>
          <w:t>ht</w:t>
        </w:r>
        <w:r>
          <w:rPr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color w:val="0000FF"/>
            <w:sz w:val="24"/>
            <w:szCs w:val="24"/>
            <w:u w:val="single" w:color="0000FF"/>
          </w:rPr>
          <w:t>ps: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/ww</w:t>
        </w:r>
        <w:r>
          <w:rPr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color w:val="0000FF"/>
            <w:sz w:val="24"/>
            <w:szCs w:val="24"/>
            <w:u w:val="single" w:color="0000FF"/>
          </w:rPr>
          <w:t>.sur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b</w:t>
        </w:r>
        <w:r>
          <w:rPr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y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.go.id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id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b</w:t>
        </w:r>
        <w:r>
          <w:rPr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color w:val="0000FF"/>
            <w:sz w:val="24"/>
            <w:szCs w:val="24"/>
            <w:u w:val="single" w:color="0000FF"/>
          </w:rPr>
          <w:t>rit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/23803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dina</w:t>
        </w:r>
        <w:r>
          <w:rPr>
            <w:color w:val="0000FF"/>
            <w:spacing w:val="2"/>
            <w:sz w:val="24"/>
            <w:szCs w:val="24"/>
            <w:u w:val="single" w:color="0000FF"/>
          </w:rPr>
          <w:t>s</w:t>
        </w:r>
        <w:r>
          <w:rPr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color w:val="0000FF"/>
            <w:sz w:val="24"/>
            <w:szCs w:val="24"/>
            <w:u w:val="single" w:color="0000FF"/>
          </w:rPr>
          <w:t>p</w:t>
        </w:r>
        <w:r>
          <w:rPr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color w:val="0000FF"/>
            <w:sz w:val="24"/>
            <w:szCs w:val="24"/>
            <w:u w:val="single" w:color="0000FF"/>
          </w:rPr>
          <w:t>rpust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pacing w:val="2"/>
            <w:sz w:val="24"/>
            <w:szCs w:val="24"/>
            <w:u w:val="single" w:color="0000FF"/>
          </w:rPr>
          <w:t>k</w:t>
        </w:r>
        <w:r>
          <w:rPr>
            <w:color w:val="0000FF"/>
            <w:spacing w:val="-1"/>
            <w:sz w:val="24"/>
            <w:szCs w:val="24"/>
            <w:u w:val="single" w:color="0000FF"/>
          </w:rPr>
          <w:t>aa</w:t>
        </w:r>
        <w:r>
          <w:rPr>
            <w:color w:val="0000FF"/>
            <w:sz w:val="24"/>
            <w:szCs w:val="24"/>
            <w:u w:val="single" w:color="0000FF"/>
          </w:rPr>
          <w:t>n-</w:t>
        </w:r>
      </w:hyperlink>
      <w:r>
        <w:rPr>
          <w:color w:val="0000FF"/>
          <w:sz w:val="24"/>
          <w:szCs w:val="24"/>
        </w:rPr>
        <w:t xml:space="preserve"> </w:t>
      </w:r>
      <w:hyperlink r:id="rId12">
        <w:r>
          <w:rPr>
            <w:color w:val="0000FF"/>
            <w:sz w:val="24"/>
            <w:szCs w:val="24"/>
            <w:u w:val="single" w:color="0000FF"/>
          </w:rPr>
          <w:t>d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n</w:t>
        </w:r>
        <w:r>
          <w:rPr>
            <w:color w:val="0000FF"/>
            <w:spacing w:val="-1"/>
            <w:sz w:val="24"/>
            <w:szCs w:val="24"/>
            <w:u w:val="single" w:color="0000FF"/>
          </w:rPr>
          <w:t>-</w:t>
        </w:r>
        <w:proofErr w:type="spellStart"/>
        <w:r>
          <w:rPr>
            <w:color w:val="0000FF"/>
            <w:sz w:val="24"/>
            <w:szCs w:val="24"/>
            <w:u w:val="single" w:color="0000FF"/>
          </w:rPr>
          <w:t>k</w:t>
        </w:r>
        <w:r>
          <w:rPr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rsip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n</w:t>
        </w:r>
        <w:proofErr w:type="spellEnd"/>
      </w:hyperlink>
    </w:p>
    <w:p w14:paraId="42F70971" w14:textId="77777777" w:rsidR="00855A51" w:rsidRDefault="00855A51">
      <w:pPr>
        <w:spacing w:before="7" w:line="240" w:lineRule="exact"/>
        <w:rPr>
          <w:sz w:val="24"/>
          <w:szCs w:val="24"/>
        </w:rPr>
      </w:pPr>
    </w:p>
    <w:p w14:paraId="1A320979" w14:textId="77777777" w:rsidR="00855A51" w:rsidRDefault="00A12D31">
      <w:pPr>
        <w:spacing w:before="29"/>
        <w:ind w:left="120" w:right="79"/>
        <w:jc w:val="both"/>
        <w:rPr>
          <w:sz w:val="24"/>
          <w:szCs w:val="24"/>
        </w:rPr>
        <w:sectPr w:rsidR="00855A51">
          <w:pgSz w:w="11920" w:h="16860"/>
          <w:pgMar w:top="1520" w:right="1380" w:bottom="280" w:left="1220" w:header="0" w:footer="1010" w:gutter="0"/>
          <w:cols w:space="720"/>
        </w:sectPr>
      </w:pP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ER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USTA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KE</w:t>
      </w:r>
      <w:r>
        <w:rPr>
          <w:sz w:val="24"/>
          <w:szCs w:val="24"/>
        </w:rPr>
        <w:t>AR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V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 J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T</w:t>
      </w:r>
      <w:r>
        <w:rPr>
          <w:sz w:val="24"/>
          <w:szCs w:val="24"/>
        </w:rPr>
        <w:t>IM</w:t>
      </w:r>
      <w:r>
        <w:rPr>
          <w:spacing w:val="-1"/>
          <w:sz w:val="24"/>
          <w:szCs w:val="24"/>
        </w:rPr>
        <w:t>U</w:t>
      </w:r>
      <w:r>
        <w:rPr>
          <w:spacing w:val="5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(2011).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proofErr w:type="spellEnd"/>
      <w:r>
        <w:rPr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B</w:t>
      </w:r>
      <w:r>
        <w:rPr>
          <w:sz w:val="22"/>
          <w:szCs w:val="22"/>
        </w:rPr>
        <w:t>adan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3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aan</w:t>
      </w:r>
      <w:proofErr w:type="spellEnd"/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bay</w:t>
      </w:r>
      <w:r>
        <w:rPr>
          <w:spacing w:val="4"/>
          <w:sz w:val="22"/>
          <w:szCs w:val="22"/>
        </w:rPr>
        <w:t>a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1</w:t>
      </w:r>
      <w:r>
        <w:rPr>
          <w:sz w:val="24"/>
          <w:szCs w:val="24"/>
        </w:rPr>
        <w:t>0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gustus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2022,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 xml:space="preserve"> </w:t>
      </w:r>
      <w:hyperlink r:id="rId13">
        <w:r>
          <w:rPr>
            <w:color w:val="0000FF"/>
            <w:sz w:val="24"/>
            <w:szCs w:val="24"/>
            <w:u w:val="single" w:color="0000FF"/>
          </w:rPr>
          <w:t>ht</w:t>
        </w:r>
        <w:r>
          <w:rPr>
            <w:color w:val="0000FF"/>
            <w:spacing w:val="1"/>
            <w:sz w:val="24"/>
            <w:szCs w:val="24"/>
            <w:u w:val="single" w:color="0000FF"/>
          </w:rPr>
          <w:t>t</w:t>
        </w:r>
        <w:r>
          <w:rPr>
            <w:color w:val="0000FF"/>
            <w:sz w:val="24"/>
            <w:szCs w:val="24"/>
            <w:u w:val="single" w:color="0000FF"/>
          </w:rPr>
          <w:t>ps: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/d</w:t>
        </w:r>
        <w:r>
          <w:rPr>
            <w:color w:val="0000FF"/>
            <w:spacing w:val="1"/>
            <w:sz w:val="24"/>
            <w:szCs w:val="24"/>
            <w:u w:val="single" w:color="0000FF"/>
          </w:rPr>
          <w:t>i</w:t>
        </w:r>
        <w:r>
          <w:rPr>
            <w:color w:val="0000FF"/>
            <w:sz w:val="24"/>
            <w:szCs w:val="24"/>
            <w:u w:val="single" w:color="0000FF"/>
          </w:rPr>
          <w:t>sp</w:t>
        </w:r>
        <w:r>
          <w:rPr>
            <w:color w:val="0000FF"/>
            <w:spacing w:val="-1"/>
            <w:sz w:val="24"/>
            <w:szCs w:val="24"/>
            <w:u w:val="single" w:color="0000FF"/>
          </w:rPr>
          <w:t>e</w:t>
        </w:r>
        <w:r>
          <w:rPr>
            <w:color w:val="0000FF"/>
            <w:sz w:val="24"/>
            <w:szCs w:val="24"/>
            <w:u w:val="single" w:color="0000FF"/>
          </w:rPr>
          <w:t>rpusip.jati</w:t>
        </w:r>
        <w:r>
          <w:rPr>
            <w:color w:val="0000FF"/>
            <w:spacing w:val="1"/>
            <w:sz w:val="24"/>
            <w:szCs w:val="24"/>
            <w:u w:val="single" w:color="0000FF"/>
          </w:rPr>
          <w:t>m</w:t>
        </w:r>
        <w:r>
          <w:rPr>
            <w:color w:val="0000FF"/>
            <w:spacing w:val="-2"/>
            <w:sz w:val="24"/>
            <w:szCs w:val="24"/>
            <w:u w:val="single" w:color="0000FF"/>
          </w:rPr>
          <w:t>p</w:t>
        </w:r>
        <w:r>
          <w:rPr>
            <w:color w:val="0000FF"/>
            <w:sz w:val="24"/>
            <w:szCs w:val="24"/>
            <w:u w:val="single" w:color="0000FF"/>
          </w:rPr>
          <w:t>rov.</w:t>
        </w:r>
        <w:r>
          <w:rPr>
            <w:color w:val="0000FF"/>
            <w:spacing w:val="-1"/>
            <w:sz w:val="24"/>
            <w:szCs w:val="24"/>
            <w:u w:val="single" w:color="0000FF"/>
          </w:rPr>
          <w:t>g</w:t>
        </w:r>
        <w:r>
          <w:rPr>
            <w:color w:val="0000FF"/>
            <w:sz w:val="24"/>
            <w:szCs w:val="24"/>
            <w:u w:val="single" w:color="0000FF"/>
          </w:rPr>
          <w:t>o.id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2011/06</w:t>
        </w:r>
        <w:r>
          <w:rPr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color w:val="0000FF"/>
            <w:sz w:val="24"/>
            <w:szCs w:val="24"/>
            <w:u w:val="single" w:color="0000FF"/>
          </w:rPr>
          <w:t>11/ko</w:t>
        </w:r>
        <w:r>
          <w:rPr>
            <w:color w:val="0000FF"/>
            <w:spacing w:val="-1"/>
            <w:sz w:val="24"/>
            <w:szCs w:val="24"/>
            <w:u w:val="single" w:color="0000FF"/>
          </w:rPr>
          <w:t>t</w:t>
        </w:r>
        <w:r>
          <w:rPr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color w:val="0000FF"/>
            <w:spacing w:val="-1"/>
            <w:sz w:val="24"/>
            <w:szCs w:val="24"/>
            <w:u w:val="single" w:color="0000FF"/>
          </w:rPr>
          <w:t>-</w:t>
        </w:r>
        <w:r>
          <w:rPr>
            <w:color w:val="0000FF"/>
            <w:sz w:val="24"/>
            <w:szCs w:val="24"/>
            <w:u w:val="single" w:color="0000FF"/>
          </w:rPr>
          <w:t>sur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pacing w:val="2"/>
            <w:sz w:val="24"/>
            <w:szCs w:val="24"/>
            <w:u w:val="single" w:color="0000FF"/>
          </w:rPr>
          <w:t>b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y</w:t>
        </w:r>
        <w:r>
          <w:rPr>
            <w:color w:val="0000FF"/>
            <w:spacing w:val="-1"/>
            <w:sz w:val="24"/>
            <w:szCs w:val="24"/>
            <w:u w:val="single" w:color="0000FF"/>
          </w:rPr>
          <w:t>a</w:t>
        </w:r>
        <w:r>
          <w:rPr>
            <w:color w:val="0000FF"/>
            <w:sz w:val="24"/>
            <w:szCs w:val="24"/>
            <w:u w:val="single" w:color="0000FF"/>
          </w:rPr>
          <w:t>/</w:t>
        </w:r>
      </w:hyperlink>
    </w:p>
    <w:p w14:paraId="0CA22899" w14:textId="77777777" w:rsidR="00855A51" w:rsidRDefault="00A12D31">
      <w:pPr>
        <w:spacing w:before="60"/>
        <w:ind w:left="3243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LA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PIR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 – LA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I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14:paraId="43FC2D8E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3C6C6E5D" w14:textId="77777777" w:rsidR="00855A51" w:rsidRDefault="00855A51">
      <w:pPr>
        <w:spacing w:line="200" w:lineRule="exact"/>
      </w:pPr>
    </w:p>
    <w:p w14:paraId="26D2AE18" w14:textId="77777777" w:rsidR="00855A51" w:rsidRDefault="00A12D31">
      <w:pPr>
        <w:ind w:left="105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1.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ntar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KL</w:t>
      </w:r>
    </w:p>
    <w:p w14:paraId="7B6D8D0E" w14:textId="77777777" w:rsidR="00855A51" w:rsidRDefault="00855A51">
      <w:pPr>
        <w:spacing w:before="5" w:line="120" w:lineRule="exact"/>
        <w:rPr>
          <w:sz w:val="13"/>
          <w:szCs w:val="13"/>
        </w:rPr>
      </w:pPr>
    </w:p>
    <w:p w14:paraId="34C95716" w14:textId="77777777" w:rsidR="00855A51" w:rsidRDefault="00855A51">
      <w:pPr>
        <w:spacing w:line="200" w:lineRule="exact"/>
      </w:pPr>
    </w:p>
    <w:p w14:paraId="2B1EAA5B" w14:textId="77777777" w:rsidR="00855A51" w:rsidRDefault="00905900">
      <w:pPr>
        <w:ind w:left="105"/>
        <w:sectPr w:rsidR="00855A51">
          <w:pgSz w:w="11920" w:h="16860"/>
          <w:pgMar w:top="1520" w:right="1680" w:bottom="280" w:left="1340" w:header="0" w:footer="1010" w:gutter="0"/>
          <w:cols w:space="720"/>
        </w:sectPr>
      </w:pPr>
      <w:r>
        <w:pict w14:anchorId="0ECB3CF0">
          <v:shape id="_x0000_i1026" type="#_x0000_t75" style="width:432.75pt;height:611.25pt">
            <v:imagedata r:id="rId14" o:title=""/>
          </v:shape>
        </w:pict>
      </w:r>
    </w:p>
    <w:p w14:paraId="527A23D9" w14:textId="77777777" w:rsidR="00855A51" w:rsidRDefault="00855A51">
      <w:pPr>
        <w:spacing w:before="3" w:line="180" w:lineRule="exact"/>
        <w:rPr>
          <w:sz w:val="18"/>
          <w:szCs w:val="18"/>
        </w:rPr>
      </w:pPr>
    </w:p>
    <w:p w14:paraId="32BE1DEA" w14:textId="77777777" w:rsidR="00855A51" w:rsidRDefault="00855A51">
      <w:pPr>
        <w:spacing w:line="200" w:lineRule="exact"/>
      </w:pPr>
    </w:p>
    <w:p w14:paraId="428E6AEE" w14:textId="77777777" w:rsidR="00855A51" w:rsidRDefault="00855A51">
      <w:pPr>
        <w:spacing w:line="200" w:lineRule="exact"/>
      </w:pPr>
    </w:p>
    <w:p w14:paraId="6CA90CE4" w14:textId="77777777" w:rsidR="00855A51" w:rsidRDefault="00A12D31">
      <w:pPr>
        <w:spacing w:before="29"/>
        <w:ind w:left="105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2.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2C607E44" w14:textId="77777777" w:rsidR="00855A51" w:rsidRDefault="00855A51">
      <w:pPr>
        <w:spacing w:before="5" w:line="120" w:lineRule="exact"/>
        <w:rPr>
          <w:sz w:val="13"/>
          <w:szCs w:val="13"/>
        </w:rPr>
      </w:pPr>
    </w:p>
    <w:p w14:paraId="0CD8BEDD" w14:textId="77777777" w:rsidR="00855A51" w:rsidRDefault="00855A51">
      <w:pPr>
        <w:spacing w:line="200" w:lineRule="exact"/>
      </w:pPr>
    </w:p>
    <w:p w14:paraId="721ED4B0" w14:textId="77777777" w:rsidR="00855A51" w:rsidRDefault="00905900">
      <w:pPr>
        <w:ind w:left="105"/>
      </w:pPr>
      <w:r>
        <w:pict w14:anchorId="25ED6A3A">
          <v:shape id="_x0000_i1027" type="#_x0000_t75" style="width:418.5pt;height:591.75pt">
            <v:imagedata r:id="rId15" o:title=""/>
          </v:shape>
        </w:pict>
      </w:r>
    </w:p>
    <w:p w14:paraId="23D24AD1" w14:textId="77777777" w:rsidR="00855A51" w:rsidRDefault="00855A51">
      <w:pPr>
        <w:spacing w:before="6" w:line="100" w:lineRule="exact"/>
        <w:rPr>
          <w:sz w:val="11"/>
          <w:szCs w:val="11"/>
        </w:rPr>
      </w:pPr>
    </w:p>
    <w:p w14:paraId="558CF689" w14:textId="77777777" w:rsidR="00855A51" w:rsidRDefault="00855A51">
      <w:pPr>
        <w:spacing w:line="200" w:lineRule="exact"/>
      </w:pPr>
    </w:p>
    <w:p w14:paraId="1BDAD1F8" w14:textId="77777777" w:rsidR="00855A51" w:rsidRDefault="00855A51">
      <w:pPr>
        <w:spacing w:line="200" w:lineRule="exact"/>
      </w:pPr>
    </w:p>
    <w:p w14:paraId="34B5D5A9" w14:textId="77777777" w:rsidR="00855A51" w:rsidRDefault="00855A51">
      <w:pPr>
        <w:spacing w:line="200" w:lineRule="exact"/>
      </w:pPr>
    </w:p>
    <w:p w14:paraId="3ED28192" w14:textId="77777777" w:rsidR="00855A51" w:rsidRDefault="00855A51">
      <w:pPr>
        <w:spacing w:line="200" w:lineRule="exact"/>
      </w:pPr>
    </w:p>
    <w:p w14:paraId="2CC19B54" w14:textId="77777777" w:rsidR="00855A51" w:rsidRDefault="00A12D31">
      <w:pPr>
        <w:ind w:left="4387" w:right="4210"/>
        <w:jc w:val="center"/>
        <w:rPr>
          <w:sz w:val="22"/>
          <w:szCs w:val="22"/>
        </w:rPr>
        <w:sectPr w:rsidR="00855A51">
          <w:footerReference w:type="default" r:id="rId16"/>
          <w:pgSz w:w="11920" w:h="16860"/>
          <w:pgMar w:top="1580" w:right="1680" w:bottom="280" w:left="1340" w:header="0" w:footer="0" w:gutter="0"/>
          <w:cols w:space="720"/>
        </w:sectPr>
      </w:pPr>
      <w:r>
        <w:rPr>
          <w:sz w:val="22"/>
          <w:szCs w:val="22"/>
        </w:rPr>
        <w:t>12</w:t>
      </w:r>
    </w:p>
    <w:p w14:paraId="1A709E77" w14:textId="77777777" w:rsidR="00855A51" w:rsidRDefault="00A12D31">
      <w:pPr>
        <w:spacing w:before="77"/>
        <w:ind w:left="120"/>
        <w:rPr>
          <w:sz w:val="22"/>
          <w:szCs w:val="22"/>
        </w:rPr>
      </w:pPr>
      <w:r>
        <w:rPr>
          <w:sz w:val="22"/>
          <w:szCs w:val="22"/>
        </w:rPr>
        <w:lastRenderedPageBreak/>
        <w:t>La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3. S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ek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nda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proofErr w:type="spellEnd"/>
      <w:r>
        <w:rPr>
          <w:spacing w:val="-1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gan</w:t>
      </w:r>
      <w:r>
        <w:rPr>
          <w:spacing w:val="-2"/>
          <w:sz w:val="22"/>
          <w:szCs w:val="22"/>
        </w:rPr>
        <w:t>g</w:t>
      </w:r>
      <w:proofErr w:type="spellEnd"/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L/K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</w:t>
      </w:r>
    </w:p>
    <w:p w14:paraId="6D7BF081" w14:textId="77777777" w:rsidR="00855A51" w:rsidRDefault="00855A51">
      <w:pPr>
        <w:spacing w:before="9" w:line="120" w:lineRule="exact"/>
        <w:rPr>
          <w:sz w:val="12"/>
          <w:szCs w:val="12"/>
        </w:rPr>
      </w:pPr>
    </w:p>
    <w:p w14:paraId="46C66452" w14:textId="77777777" w:rsidR="00855A51" w:rsidRDefault="00855A51">
      <w:pPr>
        <w:spacing w:line="200" w:lineRule="exact"/>
      </w:pPr>
    </w:p>
    <w:p w14:paraId="44038783" w14:textId="77777777" w:rsidR="00855A51" w:rsidRDefault="00905900">
      <w:pPr>
        <w:ind w:left="286"/>
      </w:pPr>
      <w:r>
        <w:pict w14:anchorId="2010FEE6">
          <v:shape id="_x0000_i1028" type="#_x0000_t75" style="width:405.75pt;height:669pt">
            <v:imagedata r:id="rId17" o:title=""/>
          </v:shape>
        </w:pict>
      </w:r>
    </w:p>
    <w:p w14:paraId="567291BE" w14:textId="77777777" w:rsidR="00855A51" w:rsidRDefault="00A12D31">
      <w:pPr>
        <w:spacing w:before="14"/>
        <w:ind w:left="4507" w:right="4210"/>
        <w:jc w:val="center"/>
        <w:rPr>
          <w:sz w:val="22"/>
          <w:szCs w:val="22"/>
        </w:rPr>
        <w:sectPr w:rsidR="00855A51">
          <w:footerReference w:type="default" r:id="rId18"/>
          <w:pgSz w:w="11920" w:h="16860"/>
          <w:pgMar w:top="1500" w:right="1680" w:bottom="280" w:left="1220" w:header="0" w:footer="0" w:gutter="0"/>
          <w:cols w:space="720"/>
        </w:sectPr>
      </w:pPr>
      <w:r>
        <w:rPr>
          <w:sz w:val="22"/>
          <w:szCs w:val="22"/>
        </w:rPr>
        <w:t>13</w:t>
      </w:r>
    </w:p>
    <w:p w14:paraId="044E081C" w14:textId="77777777" w:rsidR="00855A51" w:rsidRDefault="00905900">
      <w:pPr>
        <w:spacing w:before="92"/>
        <w:ind w:left="106"/>
      </w:pPr>
      <w:r>
        <w:lastRenderedPageBreak/>
        <w:pict w14:anchorId="470F9080">
          <v:shape id="_x0000_i1029" type="#_x0000_t75" style="width:432.75pt;height:690.75pt">
            <v:imagedata r:id="rId19" o:title=""/>
          </v:shape>
        </w:pict>
      </w:r>
    </w:p>
    <w:p w14:paraId="4099C4BB" w14:textId="77777777" w:rsidR="00855A51" w:rsidRDefault="00855A51">
      <w:pPr>
        <w:spacing w:before="2" w:line="120" w:lineRule="exact"/>
        <w:rPr>
          <w:sz w:val="13"/>
          <w:szCs w:val="13"/>
        </w:rPr>
      </w:pPr>
    </w:p>
    <w:p w14:paraId="661D1A5D" w14:textId="77777777" w:rsidR="00855A51" w:rsidRDefault="00A12D31">
      <w:pPr>
        <w:spacing w:before="32"/>
        <w:ind w:left="4427" w:right="4210"/>
        <w:jc w:val="center"/>
        <w:rPr>
          <w:sz w:val="22"/>
          <w:szCs w:val="22"/>
        </w:rPr>
        <w:sectPr w:rsidR="00855A51">
          <w:footerReference w:type="default" r:id="rId20"/>
          <w:pgSz w:w="11920" w:h="16860"/>
          <w:pgMar w:top="1480" w:right="1680" w:bottom="280" w:left="1300" w:header="0" w:footer="0" w:gutter="0"/>
          <w:cols w:space="720"/>
        </w:sectPr>
      </w:pPr>
      <w:r>
        <w:rPr>
          <w:sz w:val="22"/>
          <w:szCs w:val="22"/>
        </w:rPr>
        <w:t>14</w:t>
      </w:r>
    </w:p>
    <w:p w14:paraId="0589593A" w14:textId="77777777" w:rsidR="00855A51" w:rsidRDefault="00A12D31">
      <w:pPr>
        <w:spacing w:before="60"/>
        <w:ind w:left="127"/>
        <w:rPr>
          <w:sz w:val="24"/>
          <w:szCs w:val="24"/>
        </w:rPr>
      </w:pPr>
      <w:r>
        <w:rPr>
          <w:sz w:val="24"/>
          <w:szCs w:val="24"/>
        </w:rPr>
        <w:lastRenderedPageBreak/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4. </w:t>
      </w:r>
      <w:proofErr w:type="spellStart"/>
      <w:r>
        <w:rPr>
          <w:sz w:val="24"/>
          <w:szCs w:val="24"/>
        </w:rPr>
        <w:t>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</w:p>
    <w:p w14:paraId="0130A7B8" w14:textId="77777777" w:rsidR="00855A51" w:rsidRDefault="00855A51">
      <w:pPr>
        <w:spacing w:before="18" w:line="240" w:lineRule="exact"/>
        <w:rPr>
          <w:sz w:val="24"/>
          <w:szCs w:val="24"/>
        </w:rPr>
      </w:pPr>
    </w:p>
    <w:p w14:paraId="429EE050" w14:textId="77777777" w:rsidR="00855A51" w:rsidRDefault="00000000">
      <w:pPr>
        <w:ind w:left="115"/>
      </w:pPr>
      <w:r>
        <w:pict w14:anchorId="3B275B43">
          <v:shape id="_x0000_s2077" type="#_x0000_t75" style="position:absolute;left:0;text-align:left;margin-left:290.25pt;margin-top:.75pt;width:204.75pt;height:273pt;z-index:-1097;mso-position-horizontal-relative:page">
            <v:imagedata r:id="rId21" o:title=""/>
            <w10:wrap anchorx="page"/>
          </v:shape>
        </w:pict>
      </w:r>
      <w:r w:rsidR="00905900">
        <w:pict w14:anchorId="6FE4EE3B">
          <v:shape id="_x0000_i1030" type="#_x0000_t75" style="width:206.25pt;height:275.25pt">
            <v:imagedata r:id="rId22" o:title=""/>
          </v:shape>
        </w:pict>
      </w:r>
    </w:p>
    <w:p w14:paraId="641025D1" w14:textId="77777777" w:rsidR="00855A51" w:rsidRDefault="00855A51">
      <w:pPr>
        <w:spacing w:before="16" w:line="260" w:lineRule="exact"/>
        <w:rPr>
          <w:sz w:val="26"/>
          <w:szCs w:val="26"/>
        </w:rPr>
      </w:pPr>
    </w:p>
    <w:p w14:paraId="5A87B68A" w14:textId="77777777" w:rsidR="00855A51" w:rsidRDefault="00000000">
      <w:pPr>
        <w:ind w:left="115"/>
      </w:pPr>
      <w:r>
        <w:pict w14:anchorId="3C9445EB">
          <v:shape id="_x0000_s2075" type="#_x0000_t75" style="position:absolute;left:0;text-align:left;margin-left:289.55pt;margin-top:.7pt;width:207.5pt;height:276.75pt;z-index:-1096;mso-position-horizontal-relative:page">
            <v:imagedata r:id="rId23" o:title=""/>
            <w10:wrap anchorx="page"/>
          </v:shape>
        </w:pict>
      </w:r>
      <w:r w:rsidR="00905900">
        <w:pict w14:anchorId="1F4B2536">
          <v:shape id="_x0000_i1031" type="#_x0000_t75" style="width:206.25pt;height:274.5pt">
            <v:imagedata r:id="rId24" o:title=""/>
          </v:shape>
        </w:pict>
      </w:r>
    </w:p>
    <w:p w14:paraId="2372B064" w14:textId="77777777" w:rsidR="00855A51" w:rsidRDefault="00855A51">
      <w:pPr>
        <w:spacing w:before="1" w:line="160" w:lineRule="exact"/>
        <w:rPr>
          <w:sz w:val="17"/>
          <w:szCs w:val="17"/>
        </w:rPr>
      </w:pPr>
    </w:p>
    <w:p w14:paraId="01E5A128" w14:textId="77777777" w:rsidR="00855A51" w:rsidRDefault="00855A51">
      <w:pPr>
        <w:spacing w:line="200" w:lineRule="exact"/>
      </w:pPr>
    </w:p>
    <w:p w14:paraId="6164312E" w14:textId="77777777" w:rsidR="00855A51" w:rsidRDefault="00855A51">
      <w:pPr>
        <w:spacing w:line="200" w:lineRule="exact"/>
      </w:pPr>
    </w:p>
    <w:p w14:paraId="5BBF8DA6" w14:textId="77777777" w:rsidR="00855A51" w:rsidRDefault="00855A51">
      <w:pPr>
        <w:spacing w:line="200" w:lineRule="exact"/>
      </w:pPr>
    </w:p>
    <w:p w14:paraId="5EAA0546" w14:textId="77777777" w:rsidR="00855A51" w:rsidRDefault="00855A51">
      <w:pPr>
        <w:spacing w:line="200" w:lineRule="exact"/>
      </w:pPr>
    </w:p>
    <w:p w14:paraId="3B9944D1" w14:textId="77777777" w:rsidR="00855A51" w:rsidRDefault="00855A51">
      <w:pPr>
        <w:spacing w:line="200" w:lineRule="exact"/>
      </w:pPr>
    </w:p>
    <w:p w14:paraId="01F1DF78" w14:textId="77777777" w:rsidR="00855A51" w:rsidRDefault="00855A51">
      <w:pPr>
        <w:spacing w:line="200" w:lineRule="exact"/>
      </w:pPr>
    </w:p>
    <w:p w14:paraId="3716B465" w14:textId="77777777" w:rsidR="00855A51" w:rsidRDefault="00855A51">
      <w:pPr>
        <w:spacing w:line="200" w:lineRule="exact"/>
      </w:pPr>
    </w:p>
    <w:p w14:paraId="7D134A33" w14:textId="77777777" w:rsidR="00855A51" w:rsidRDefault="00855A51">
      <w:pPr>
        <w:spacing w:line="200" w:lineRule="exact"/>
      </w:pPr>
    </w:p>
    <w:p w14:paraId="6812909E" w14:textId="77777777" w:rsidR="00855A51" w:rsidRDefault="00855A51">
      <w:pPr>
        <w:spacing w:line="200" w:lineRule="exact"/>
      </w:pPr>
    </w:p>
    <w:p w14:paraId="2B42F49C" w14:textId="77777777" w:rsidR="00855A51" w:rsidRDefault="00855A51">
      <w:pPr>
        <w:spacing w:line="200" w:lineRule="exact"/>
      </w:pPr>
    </w:p>
    <w:p w14:paraId="42AEDE23" w14:textId="77777777" w:rsidR="00855A51" w:rsidRDefault="00A12D31">
      <w:pPr>
        <w:ind w:left="4507" w:right="4210"/>
        <w:jc w:val="center"/>
        <w:rPr>
          <w:sz w:val="22"/>
          <w:szCs w:val="22"/>
        </w:rPr>
        <w:sectPr w:rsidR="00855A51">
          <w:footerReference w:type="default" r:id="rId25"/>
          <w:pgSz w:w="11920" w:h="16860"/>
          <w:pgMar w:top="1520" w:right="1680" w:bottom="280" w:left="1220" w:header="0" w:footer="0" w:gutter="0"/>
          <w:cols w:space="720"/>
        </w:sectPr>
      </w:pPr>
      <w:r>
        <w:rPr>
          <w:sz w:val="22"/>
          <w:szCs w:val="22"/>
        </w:rPr>
        <w:t>15</w:t>
      </w:r>
    </w:p>
    <w:p w14:paraId="498CB9E8" w14:textId="77777777" w:rsidR="00855A51" w:rsidRDefault="00A12D31">
      <w:pPr>
        <w:spacing w:before="60" w:line="260" w:lineRule="exact"/>
        <w:ind w:left="227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mp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5. Logbook </w:t>
      </w:r>
      <w:proofErr w:type="spellStart"/>
      <w:r>
        <w:rPr>
          <w:spacing w:val="-1"/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giat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</w:p>
    <w:p w14:paraId="36C4E747" w14:textId="77777777" w:rsidR="00855A51" w:rsidRDefault="00855A51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183"/>
        <w:gridCol w:w="1285"/>
        <w:gridCol w:w="2703"/>
        <w:gridCol w:w="1738"/>
        <w:gridCol w:w="1808"/>
      </w:tblGrid>
      <w:tr w:rsidR="00855A51" w14:paraId="13CAD958" w14:textId="77777777">
        <w:trPr>
          <w:trHeight w:hRule="exact" w:val="97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E95B25" w14:textId="77777777" w:rsidR="00855A51" w:rsidRDefault="00855A51">
            <w:pPr>
              <w:spacing w:before="1" w:line="140" w:lineRule="exact"/>
              <w:rPr>
                <w:sz w:val="14"/>
                <w:szCs w:val="14"/>
              </w:rPr>
            </w:pPr>
          </w:p>
          <w:p w14:paraId="255A77CE" w14:textId="77777777" w:rsidR="00855A51" w:rsidRDefault="00855A51">
            <w:pPr>
              <w:spacing w:line="200" w:lineRule="exact"/>
            </w:pPr>
          </w:p>
          <w:p w14:paraId="1AB2D9C1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587244" w14:textId="77777777" w:rsidR="00855A51" w:rsidRDefault="00855A51">
            <w:pPr>
              <w:spacing w:before="1" w:line="140" w:lineRule="exact"/>
              <w:rPr>
                <w:sz w:val="14"/>
                <w:szCs w:val="14"/>
              </w:rPr>
            </w:pPr>
          </w:p>
          <w:p w14:paraId="0E247A8A" w14:textId="77777777" w:rsidR="00855A51" w:rsidRDefault="00855A51">
            <w:pPr>
              <w:spacing w:line="200" w:lineRule="exact"/>
            </w:pPr>
          </w:p>
          <w:p w14:paraId="287DBFD3" w14:textId="77777777" w:rsidR="00855A51" w:rsidRDefault="00A12D31">
            <w:pPr>
              <w:ind w:left="16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ggal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34C443" w14:textId="77777777" w:rsidR="00855A51" w:rsidRDefault="00A12D31">
            <w:pPr>
              <w:spacing w:before="65"/>
              <w:ind w:left="173" w:right="172" w:hanging="5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Jam </w:t>
            </w:r>
            <w:proofErr w:type="spellStart"/>
            <w:r>
              <w:rPr>
                <w:b/>
                <w:sz w:val="24"/>
                <w:szCs w:val="24"/>
              </w:rPr>
              <w:t>Da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proofErr w:type="spellEnd"/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- Pula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A2A8A" w14:textId="77777777" w:rsidR="00855A51" w:rsidRDefault="00855A51">
            <w:pPr>
              <w:spacing w:before="1" w:line="140" w:lineRule="exact"/>
              <w:rPr>
                <w:sz w:val="14"/>
                <w:szCs w:val="14"/>
              </w:rPr>
            </w:pPr>
          </w:p>
          <w:p w14:paraId="481EAEB3" w14:textId="77777777" w:rsidR="00855A51" w:rsidRDefault="00855A51">
            <w:pPr>
              <w:spacing w:line="200" w:lineRule="exact"/>
            </w:pPr>
          </w:p>
          <w:p w14:paraId="5C20D634" w14:textId="77777777" w:rsidR="00855A51" w:rsidRDefault="00A12D31">
            <w:pPr>
              <w:ind w:left="877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Kegia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an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C6662C" w14:textId="77777777" w:rsidR="00855A51" w:rsidRDefault="00855A51">
            <w:pPr>
              <w:spacing w:before="5" w:line="200" w:lineRule="exact"/>
            </w:pPr>
          </w:p>
          <w:p w14:paraId="404AABA8" w14:textId="77777777" w:rsidR="00855A51" w:rsidRDefault="00A12D31">
            <w:pPr>
              <w:ind w:left="64" w:right="6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</w:t>
            </w:r>
            <w:r>
              <w:rPr>
                <w:b/>
                <w:spacing w:val="1"/>
                <w:sz w:val="24"/>
                <w:szCs w:val="24"/>
              </w:rPr>
              <w:t>nd</w:t>
            </w:r>
            <w:r>
              <w:rPr>
                <w:b/>
                <w:sz w:val="24"/>
                <w:szCs w:val="24"/>
              </w:rPr>
              <w:t xml:space="preserve">a </w:t>
            </w:r>
            <w:proofErr w:type="spellStart"/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2"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  <w:proofErr w:type="spellEnd"/>
          </w:p>
          <w:p w14:paraId="0BA827AC" w14:textId="77777777" w:rsidR="00855A51" w:rsidRDefault="00A12D31">
            <w:pPr>
              <w:ind w:left="263" w:right="267"/>
              <w:jc w:val="center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Sup</w:t>
            </w:r>
            <w:r>
              <w:rPr>
                <w:b/>
                <w:spacing w:val="-1"/>
                <w:sz w:val="24"/>
                <w:szCs w:val="24"/>
              </w:rPr>
              <w:t>er</w:t>
            </w:r>
            <w:r>
              <w:rPr>
                <w:b/>
                <w:sz w:val="24"/>
                <w:szCs w:val="24"/>
              </w:rPr>
              <w:t>visor</w:t>
            </w:r>
          </w:p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6AA94" w14:textId="77777777" w:rsidR="00855A51" w:rsidRDefault="00A12D31">
            <w:pPr>
              <w:spacing w:before="1" w:line="260" w:lineRule="exact"/>
              <w:ind w:left="120" w:right="115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</w:t>
            </w:r>
            <w:r>
              <w:rPr>
                <w:b/>
                <w:spacing w:val="1"/>
                <w:sz w:val="24"/>
                <w:szCs w:val="24"/>
              </w:rPr>
              <w:t>nd</w:t>
            </w:r>
            <w:r>
              <w:rPr>
                <w:b/>
                <w:sz w:val="24"/>
                <w:szCs w:val="24"/>
              </w:rPr>
              <w:t xml:space="preserve">a </w:t>
            </w:r>
            <w:proofErr w:type="spellStart"/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2"/>
                <w:sz w:val="24"/>
                <w:szCs w:val="24"/>
              </w:rPr>
              <w:t>a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Dos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pacing w:val="1"/>
                <w:sz w:val="24"/>
                <w:szCs w:val="24"/>
              </w:rPr>
              <w:t>mb</w:t>
            </w:r>
            <w:r>
              <w:rPr>
                <w:b/>
                <w:spacing w:val="-2"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mb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g</w:t>
            </w:r>
            <w:proofErr w:type="spellEnd"/>
          </w:p>
        </w:tc>
      </w:tr>
      <w:tr w:rsidR="00855A51" w14:paraId="1BDA0F03" w14:textId="77777777">
        <w:trPr>
          <w:trHeight w:hRule="exact" w:val="9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0B5D2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4C239C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49FF0E35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D0EEE1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</w:t>
            </w:r>
            <w:r>
              <w:rPr>
                <w:spacing w:val="1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 –</w:t>
            </w:r>
          </w:p>
          <w:p w14:paraId="62690F98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881C99" w14:textId="77777777" w:rsidR="00855A51" w:rsidRDefault="00A12D31">
            <w:pPr>
              <w:ind w:left="102" w:right="5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Entry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ta </w:t>
            </w:r>
            <w:proofErr w:type="spellStart"/>
            <w:r>
              <w:rPr>
                <w:sz w:val="24"/>
                <w:szCs w:val="24"/>
              </w:rPr>
              <w:t>inv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Kota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ya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E0661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07872F" w14:textId="77777777" w:rsidR="00855A51" w:rsidRDefault="00855A51"/>
        </w:tc>
      </w:tr>
      <w:tr w:rsidR="00855A51" w14:paraId="6803D984" w14:textId="77777777">
        <w:trPr>
          <w:trHeight w:hRule="exact" w:val="111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EA003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CD5639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15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3371BF52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C574F2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0B243EAF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15.00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858017" w14:textId="77777777" w:rsidR="00855A51" w:rsidRDefault="00A12D31">
            <w:pPr>
              <w:spacing w:before="1" w:line="260" w:lineRule="exact"/>
              <w:ind w:left="102" w:right="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po </w:t>
            </w:r>
            <w:proofErr w:type="spellStart"/>
            <w:r>
              <w:rPr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sip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photoshop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Entry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</w:p>
          <w:p w14:paraId="048FB4E5" w14:textId="77777777" w:rsidR="00855A51" w:rsidRDefault="00A12D31">
            <w:pPr>
              <w:spacing w:line="260" w:lineRule="exact"/>
              <w:ind w:left="102" w:right="504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invent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SP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P Kota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B740F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02622" w14:textId="77777777" w:rsidR="00855A51" w:rsidRDefault="00855A51"/>
        </w:tc>
      </w:tr>
      <w:tr w:rsidR="00855A51" w14:paraId="727C2316" w14:textId="77777777">
        <w:trPr>
          <w:trHeight w:hRule="exact" w:val="111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BC7DD5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344F43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 – 20</w:t>
            </w:r>
          </w:p>
          <w:p w14:paraId="49D192FC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0098A1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19EC0C1E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99426" w14:textId="77777777" w:rsidR="00855A51" w:rsidRDefault="00A12D31">
            <w:pPr>
              <w:spacing w:before="1"/>
              <w:ind w:left="102" w:right="62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proj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 xml:space="preserve">an </w:t>
            </w:r>
            <w:proofErr w:type="spellStart"/>
            <w:r>
              <w:rPr>
                <w:sz w:val="24"/>
                <w:szCs w:val="24"/>
              </w:rPr>
              <w:t>meng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sis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mbada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D52098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500FD5" w14:textId="0DA6FBCD" w:rsidR="00855A51" w:rsidRDefault="00855A51">
            <w:pPr>
              <w:spacing w:before="89"/>
              <w:ind w:left="208"/>
            </w:pPr>
          </w:p>
        </w:tc>
      </w:tr>
      <w:tr w:rsidR="00855A51" w14:paraId="79DD2722" w14:textId="77777777">
        <w:trPr>
          <w:trHeight w:hRule="exact" w:val="9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5AF27D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1563AC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22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729DBB83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F7E83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41152D0C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6E0DCF" w14:textId="77777777" w:rsidR="00855A51" w:rsidRDefault="00A12D31">
            <w:pPr>
              <w:ind w:left="102" w:right="584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2"/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se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CDM PDM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49FFA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A3B99" w14:textId="77777777" w:rsidR="00855A51" w:rsidRDefault="00855A51"/>
        </w:tc>
      </w:tr>
      <w:tr w:rsidR="00855A51" w14:paraId="3E0E7046" w14:textId="77777777">
        <w:trPr>
          <w:trHeight w:hRule="exact" w:val="975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3394A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29A220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543D8216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46560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61A1F67B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79A806" w14:textId="77777777" w:rsidR="00855A51" w:rsidRDefault="00A12D31">
            <w:pPr>
              <w:spacing w:before="1" w:line="260" w:lineRule="exact"/>
              <w:ind w:left="102" w:right="184"/>
              <w:rPr>
                <w:sz w:val="24"/>
                <w:szCs w:val="24"/>
              </w:rPr>
            </w:pPr>
            <w:proofErr w:type="spellStart"/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nsta</w:t>
            </w:r>
            <w:r>
              <w:rPr>
                <w:spacing w:val="2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php</w:t>
            </w:r>
            <w:proofErr w:type="spellEnd"/>
            <w:r>
              <w:rPr>
                <w:sz w:val="24"/>
                <w:szCs w:val="24"/>
              </w:rPr>
              <w:t xml:space="preserve"> 5.5.15, </w:t>
            </w:r>
            <w:proofErr w:type="spellStart"/>
            <w:r>
              <w:rPr>
                <w:sz w:val="24"/>
                <w:szCs w:val="24"/>
              </w:rPr>
              <w:t>la</w:t>
            </w:r>
            <w:r>
              <w:rPr>
                <w:spacing w:val="-1"/>
                <w:sz w:val="24"/>
                <w:szCs w:val="24"/>
              </w:rPr>
              <w:t>ra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proofErr w:type="spellEnd"/>
            <w:r>
              <w:rPr>
                <w:sz w:val="24"/>
                <w:szCs w:val="24"/>
              </w:rPr>
              <w:t xml:space="preserve"> 5.2, dan 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bootstr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2FB1C3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C37FE6" w14:textId="77777777" w:rsidR="00855A51" w:rsidRDefault="00855A51"/>
        </w:tc>
      </w:tr>
      <w:tr w:rsidR="00855A51" w14:paraId="252A13B8" w14:textId="77777777">
        <w:trPr>
          <w:trHeight w:hRule="exact" w:val="9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F5FF7A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56C130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27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4D3E2E6C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87B2DC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21E582A8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22D9C" w14:textId="77777777" w:rsidR="00855A51" w:rsidRDefault="00A12D31">
            <w:pPr>
              <w:spacing w:before="1" w:line="260" w:lineRule="exact"/>
              <w:ind w:left="102" w:right="678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rj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proy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melipu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2CBDEC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7ED124" w14:textId="77777777" w:rsidR="00855A51" w:rsidRDefault="00855A51"/>
        </w:tc>
      </w:tr>
      <w:tr w:rsidR="00855A51" w14:paraId="45CF50DD" w14:textId="77777777">
        <w:trPr>
          <w:trHeight w:hRule="exact" w:val="9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4331D0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DAECB3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29 </w:t>
            </w:r>
            <w:proofErr w:type="spellStart"/>
            <w:r>
              <w:rPr>
                <w:sz w:val="24"/>
                <w:szCs w:val="24"/>
              </w:rPr>
              <w:t>Juli</w:t>
            </w:r>
            <w:proofErr w:type="spellEnd"/>
          </w:p>
          <w:p w14:paraId="0FB77DB3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5DFA5F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695AC6C8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88D04E" w14:textId="77777777" w:rsidR="00855A51" w:rsidRDefault="00A12D31">
            <w:pPr>
              <w:spacing w:before="1" w:line="260" w:lineRule="exact"/>
              <w:ind w:left="102" w:right="3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 pr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gr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ss </w:t>
            </w:r>
            <w:proofErr w:type="spellStart"/>
            <w:r>
              <w:rPr>
                <w:sz w:val="24"/>
                <w:szCs w:val="24"/>
              </w:rPr>
              <w:t>pro</w:t>
            </w:r>
            <w:r>
              <w:rPr>
                <w:spacing w:val="2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visi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, CDM,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DM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AC1E85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1BBA84" w14:textId="77777777" w:rsidR="00855A51" w:rsidRDefault="00855A51"/>
        </w:tc>
      </w:tr>
      <w:tr w:rsidR="00855A51" w14:paraId="0165CF39" w14:textId="77777777">
        <w:trPr>
          <w:trHeight w:hRule="exact" w:val="975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5E123D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EE93D6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5</w:t>
            </w:r>
          </w:p>
          <w:p w14:paraId="47AA653D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Agustus</w:t>
            </w:r>
            <w:proofErr w:type="spellEnd"/>
          </w:p>
          <w:p w14:paraId="6EFAAF99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2F63A4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0F0E4327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2E7F7" w14:textId="77777777" w:rsidR="00855A51" w:rsidRDefault="00A12D31">
            <w:pPr>
              <w:spacing w:before="1" w:line="260" w:lineRule="exact"/>
              <w:ind w:left="102" w:right="297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proofErr w:type="spellStart"/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k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F9BC6F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BEAFA9" w14:textId="77777777" w:rsidR="00855A51" w:rsidRDefault="00855A51"/>
        </w:tc>
      </w:tr>
      <w:tr w:rsidR="00855A51" w14:paraId="2CCFC663" w14:textId="77777777">
        <w:trPr>
          <w:trHeight w:hRule="exact" w:val="972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CB75AE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E61FD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8</w:t>
            </w:r>
          </w:p>
          <w:p w14:paraId="1EB1FAAF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Agustus</w:t>
            </w:r>
            <w:proofErr w:type="spellEnd"/>
          </w:p>
          <w:p w14:paraId="2CEAC1E6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1D627B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1357DEEE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100690" w14:textId="77777777" w:rsidR="00855A51" w:rsidRDefault="00A12D31">
            <w:pPr>
              <w:spacing w:before="1" w:line="260" w:lineRule="exact"/>
              <w:ind w:left="102" w:right="297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proofErr w:type="spellStart"/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k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D87B55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004E7C" w14:textId="77777777" w:rsidR="00855A51" w:rsidRDefault="00855A51"/>
        </w:tc>
      </w:tr>
      <w:tr w:rsidR="00855A51" w14:paraId="31897911" w14:textId="77777777">
        <w:trPr>
          <w:trHeight w:hRule="exact" w:val="1046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FA878D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EFFEB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>
              <w:rPr>
                <w:spacing w:val="-1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10</w:t>
            </w:r>
          </w:p>
          <w:p w14:paraId="351CB017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Agustus</w:t>
            </w:r>
            <w:proofErr w:type="spellEnd"/>
          </w:p>
          <w:p w14:paraId="289C3467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93294A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27A3B581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6E37D" w14:textId="77777777" w:rsidR="00855A51" w:rsidRDefault="00A12D31">
            <w:pPr>
              <w:spacing w:before="3" w:line="240" w:lineRule="exact"/>
              <w:ind w:left="102" w:right="178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pacing w:val="-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proofErr w:type="spellEnd"/>
            <w:r>
              <w:rPr>
                <w:spacing w:val="1"/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v</w:t>
            </w:r>
            <w:r>
              <w:rPr>
                <w:spacing w:val="-2"/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ka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Fun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si</w:t>
            </w:r>
            <w:proofErr w:type="spellEnd"/>
            <w:r>
              <w:rPr>
                <w:sz w:val="22"/>
                <w:szCs w:val="22"/>
              </w:rPr>
              <w:t xml:space="preserve"> dan Da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proofErr w:type="spellStart"/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proofErr w:type="spell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h </w:t>
            </w:r>
            <w:proofErr w:type="spellStart"/>
            <w:r>
              <w:rPr>
                <w:sz w:val="22"/>
                <w:szCs w:val="22"/>
              </w:rPr>
              <w:t>Penangg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ng</w:t>
            </w:r>
            <w:proofErr w:type="spellEnd"/>
            <w:r>
              <w:rPr>
                <w:sz w:val="22"/>
                <w:szCs w:val="22"/>
              </w:rPr>
              <w:t xml:space="preserve"> J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ab </w:t>
            </w:r>
            <w:proofErr w:type="spell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yek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21325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53906" w14:textId="77777777" w:rsidR="00855A51" w:rsidRDefault="00855A51"/>
        </w:tc>
      </w:tr>
      <w:tr w:rsidR="00855A51" w14:paraId="3ABDB278" w14:textId="77777777">
        <w:trPr>
          <w:trHeight w:hRule="exact" w:val="111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F64B82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BB74E5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  <w:p w14:paraId="128057A7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Agustus</w:t>
            </w:r>
            <w:proofErr w:type="spellEnd"/>
          </w:p>
          <w:p w14:paraId="60AF5FB5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F78BE1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2DBE0A82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A5F9E9" w14:textId="77777777" w:rsidR="00855A51" w:rsidRDefault="00A12D31">
            <w:pPr>
              <w:spacing w:before="1" w:line="260" w:lineRule="exact"/>
              <w:ind w:left="102" w:right="38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mpe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iki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nn</w:t>
            </w:r>
            <w:r>
              <w:rPr>
                <w:spacing w:val="2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>,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</w:t>
            </w:r>
            <w:proofErr w:type="spellStart"/>
            <w:r>
              <w:rPr>
                <w:sz w:val="24"/>
                <w:szCs w:val="24"/>
              </w:rPr>
              <w:t>me</w:t>
            </w:r>
            <w:r>
              <w:rPr>
                <w:spacing w:val="-1"/>
                <w:sz w:val="24"/>
                <w:szCs w:val="24"/>
              </w:rPr>
              <w:t>re</w:t>
            </w:r>
            <w:r>
              <w:rPr>
                <w:sz w:val="24"/>
                <w:szCs w:val="24"/>
              </w:rPr>
              <w:t>visi</w:t>
            </w:r>
            <w:proofErr w:type="spellEnd"/>
          </w:p>
          <w:p w14:paraId="707153EE" w14:textId="77777777" w:rsidR="00855A51" w:rsidRDefault="00A12D31">
            <w:pPr>
              <w:spacing w:line="260" w:lineRule="exact"/>
              <w:ind w:left="102" w:right="37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proofErr w:type="spellEnd"/>
            <w:r>
              <w:rPr>
                <w:sz w:val="24"/>
                <w:szCs w:val="24"/>
              </w:rPr>
              <w:t xml:space="preserve"> 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 </w:t>
            </w: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si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ikasi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DCE11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C73EB7" w14:textId="5A169C25" w:rsidR="00855A51" w:rsidRDefault="00855A51">
            <w:pPr>
              <w:spacing w:before="64"/>
              <w:ind w:left="238"/>
            </w:pPr>
          </w:p>
        </w:tc>
      </w:tr>
      <w:tr w:rsidR="00855A51" w14:paraId="6B00483B" w14:textId="77777777">
        <w:trPr>
          <w:trHeight w:hRule="exact" w:val="974"/>
        </w:trPr>
        <w:tc>
          <w:tcPr>
            <w:tcW w:w="5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48415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11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FBCEFB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  <w:p w14:paraId="11403340" w14:textId="77777777" w:rsidR="00855A51" w:rsidRDefault="00A12D31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Agustus</w:t>
            </w:r>
            <w:proofErr w:type="spellEnd"/>
          </w:p>
          <w:p w14:paraId="66FADD57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0A4133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</w:t>
            </w:r>
          </w:p>
          <w:p w14:paraId="41741F43" w14:textId="77777777" w:rsidR="00855A51" w:rsidRDefault="00A12D31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16.00 </w:t>
            </w:r>
            <w:r>
              <w:rPr>
                <w:spacing w:val="1"/>
                <w:sz w:val="24"/>
                <w:szCs w:val="24"/>
              </w:rPr>
              <w:t>W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27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E03019" w14:textId="77777777" w:rsidR="00855A51" w:rsidRDefault="00A12D31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ntasi</w:t>
            </w:r>
            <w:proofErr w:type="spellEnd"/>
          </w:p>
        </w:tc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A1F1FF" w14:textId="77777777" w:rsidR="00855A51" w:rsidRDefault="00855A51"/>
        </w:tc>
        <w:tc>
          <w:tcPr>
            <w:tcW w:w="18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CD7EFA" w14:textId="77777777" w:rsidR="00855A51" w:rsidRDefault="00855A51">
            <w:pPr>
              <w:spacing w:before="3" w:line="160" w:lineRule="exact"/>
              <w:rPr>
                <w:sz w:val="16"/>
                <w:szCs w:val="16"/>
              </w:rPr>
            </w:pPr>
          </w:p>
          <w:p w14:paraId="0A8D37A2" w14:textId="77777777" w:rsidR="00855A51" w:rsidRDefault="00855A51">
            <w:pPr>
              <w:spacing w:line="200" w:lineRule="exact"/>
            </w:pPr>
          </w:p>
          <w:p w14:paraId="669BEA3C" w14:textId="77777777" w:rsidR="00855A51" w:rsidRDefault="00855A51">
            <w:pPr>
              <w:spacing w:line="200" w:lineRule="exact"/>
            </w:pPr>
          </w:p>
          <w:p w14:paraId="0675FC55" w14:textId="77777777" w:rsidR="00855A51" w:rsidRDefault="00855A51">
            <w:pPr>
              <w:spacing w:line="200" w:lineRule="exact"/>
            </w:pPr>
          </w:p>
          <w:p w14:paraId="775DF801" w14:textId="77777777" w:rsidR="00855A51" w:rsidRDefault="00855A51">
            <w:pPr>
              <w:spacing w:line="200" w:lineRule="exact"/>
            </w:pPr>
          </w:p>
        </w:tc>
      </w:tr>
    </w:tbl>
    <w:p w14:paraId="04DFE1AB" w14:textId="77777777" w:rsidR="00855A51" w:rsidRDefault="00855A51">
      <w:pPr>
        <w:spacing w:before="2" w:line="260" w:lineRule="exact"/>
        <w:rPr>
          <w:sz w:val="26"/>
          <w:szCs w:val="26"/>
        </w:rPr>
      </w:pPr>
    </w:p>
    <w:p w14:paraId="1BE115B2" w14:textId="77777777" w:rsidR="00855A51" w:rsidRDefault="00A12D31">
      <w:pPr>
        <w:ind w:left="4607" w:right="4610"/>
        <w:jc w:val="center"/>
        <w:rPr>
          <w:sz w:val="22"/>
          <w:szCs w:val="22"/>
        </w:rPr>
        <w:sectPr w:rsidR="00855A51">
          <w:footerReference w:type="default" r:id="rId26"/>
          <w:pgSz w:w="11920" w:h="16860"/>
          <w:pgMar w:top="1520" w:right="1280" w:bottom="280" w:left="1120" w:header="0" w:footer="0" w:gutter="0"/>
          <w:cols w:space="720"/>
        </w:sectPr>
      </w:pPr>
      <w:r>
        <w:rPr>
          <w:sz w:val="22"/>
          <w:szCs w:val="22"/>
        </w:rPr>
        <w:t>16</w:t>
      </w:r>
    </w:p>
    <w:p w14:paraId="250A0676" w14:textId="77777777" w:rsidR="00855A51" w:rsidRDefault="00A12D31">
      <w:pPr>
        <w:spacing w:before="77"/>
        <w:ind w:left="120"/>
        <w:rPr>
          <w:sz w:val="22"/>
          <w:szCs w:val="22"/>
        </w:rPr>
      </w:pPr>
      <w:r>
        <w:rPr>
          <w:sz w:val="22"/>
          <w:szCs w:val="22"/>
        </w:rPr>
        <w:lastRenderedPageBreak/>
        <w:t>La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6. </w:t>
      </w:r>
      <w:proofErr w:type="spellStart"/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ok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m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si</w:t>
      </w:r>
      <w:proofErr w:type="spellEnd"/>
      <w:r>
        <w:rPr>
          <w:spacing w:val="-1"/>
          <w:sz w:val="22"/>
          <w:szCs w:val="22"/>
        </w:rPr>
        <w:t xml:space="preserve"> CD</w:t>
      </w:r>
      <w:r>
        <w:rPr>
          <w:sz w:val="22"/>
          <w:szCs w:val="22"/>
        </w:rPr>
        <w:t>M d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 P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M</w:t>
      </w:r>
    </w:p>
    <w:p w14:paraId="0CA6AA92" w14:textId="77777777" w:rsidR="00855A51" w:rsidRDefault="00855A51">
      <w:pPr>
        <w:spacing w:before="15" w:line="240" w:lineRule="exact"/>
        <w:rPr>
          <w:sz w:val="24"/>
          <w:szCs w:val="24"/>
        </w:rPr>
      </w:pPr>
    </w:p>
    <w:p w14:paraId="70EA6460" w14:textId="77777777" w:rsidR="00855A51" w:rsidRDefault="00A12D31">
      <w:pPr>
        <w:ind w:left="120"/>
        <w:rPr>
          <w:sz w:val="22"/>
          <w:szCs w:val="22"/>
        </w:rPr>
      </w:pPr>
      <w:r>
        <w:rPr>
          <w:rFonts w:ascii="Tahoma" w:eastAsia="Tahoma" w:hAnsi="Tahoma" w:cs="Tahoma"/>
          <w:b/>
          <w:spacing w:val="1"/>
          <w:sz w:val="24"/>
          <w:szCs w:val="24"/>
        </w:rPr>
        <w:t>1</w:t>
      </w:r>
      <w:r>
        <w:rPr>
          <w:rFonts w:ascii="Tahoma" w:eastAsia="Tahoma" w:hAnsi="Tahoma" w:cs="Tahoma"/>
          <w:b/>
          <w:sz w:val="24"/>
          <w:szCs w:val="24"/>
        </w:rPr>
        <w:t xml:space="preserve">.   </w:t>
      </w:r>
      <w:r>
        <w:rPr>
          <w:rFonts w:ascii="Tahoma" w:eastAsia="Tahoma" w:hAnsi="Tahoma" w:cs="Tahoma"/>
          <w:b/>
          <w:spacing w:val="57"/>
          <w:sz w:val="24"/>
          <w:szCs w:val="24"/>
        </w:rPr>
        <w:t xml:space="preserve"> </w:t>
      </w:r>
      <w:r>
        <w:rPr>
          <w:b/>
          <w:spacing w:val="-1"/>
          <w:sz w:val="22"/>
          <w:szCs w:val="22"/>
        </w:rPr>
        <w:t>CDM</w:t>
      </w:r>
    </w:p>
    <w:p w14:paraId="6B199FB3" w14:textId="77777777" w:rsidR="00855A51" w:rsidRDefault="00905900">
      <w:pPr>
        <w:spacing w:before="99"/>
        <w:ind w:left="115"/>
      </w:pPr>
      <w:r>
        <w:pict w14:anchorId="63CD9EC3">
          <v:shape id="_x0000_i1032" type="#_x0000_t75" style="width:496.5pt;height:276.75pt">
            <v:imagedata r:id="rId27" o:title=""/>
          </v:shape>
        </w:pict>
      </w:r>
    </w:p>
    <w:p w14:paraId="5110745D" w14:textId="77777777" w:rsidR="00855A51" w:rsidRDefault="00855A51">
      <w:pPr>
        <w:spacing w:before="15" w:line="240" w:lineRule="exact"/>
        <w:rPr>
          <w:sz w:val="24"/>
          <w:szCs w:val="24"/>
        </w:rPr>
      </w:pPr>
    </w:p>
    <w:p w14:paraId="7F4CE1A2" w14:textId="77777777" w:rsidR="00855A51" w:rsidRDefault="00A12D31">
      <w:pPr>
        <w:ind w:left="120"/>
        <w:rPr>
          <w:sz w:val="22"/>
          <w:szCs w:val="22"/>
        </w:rPr>
      </w:pPr>
      <w:r>
        <w:rPr>
          <w:rFonts w:ascii="Tahoma" w:eastAsia="Tahoma" w:hAnsi="Tahoma" w:cs="Tahoma"/>
          <w:b/>
          <w:spacing w:val="1"/>
          <w:sz w:val="24"/>
          <w:szCs w:val="24"/>
        </w:rPr>
        <w:t>2</w:t>
      </w:r>
      <w:r>
        <w:rPr>
          <w:rFonts w:ascii="Tahoma" w:eastAsia="Tahoma" w:hAnsi="Tahoma" w:cs="Tahoma"/>
          <w:b/>
          <w:sz w:val="24"/>
          <w:szCs w:val="24"/>
        </w:rPr>
        <w:t xml:space="preserve">.   </w:t>
      </w:r>
      <w:r>
        <w:rPr>
          <w:rFonts w:ascii="Tahoma" w:eastAsia="Tahoma" w:hAnsi="Tahoma" w:cs="Tahoma"/>
          <w:b/>
          <w:spacing w:val="57"/>
          <w:sz w:val="24"/>
          <w:szCs w:val="24"/>
        </w:rPr>
        <w:t xml:space="preserve"> 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D</w:t>
      </w:r>
      <w:r>
        <w:rPr>
          <w:b/>
          <w:sz w:val="22"/>
          <w:szCs w:val="22"/>
        </w:rPr>
        <w:t>M</w:t>
      </w:r>
    </w:p>
    <w:p w14:paraId="4378F97D" w14:textId="77777777" w:rsidR="00855A51" w:rsidRDefault="00905900">
      <w:pPr>
        <w:spacing w:before="73"/>
        <w:ind w:left="490"/>
        <w:sectPr w:rsidR="00855A51">
          <w:footerReference w:type="default" r:id="rId28"/>
          <w:pgSz w:w="11920" w:h="16860"/>
          <w:pgMar w:top="1500" w:right="540" w:bottom="280" w:left="1220" w:header="0" w:footer="1062" w:gutter="0"/>
          <w:pgNumType w:start="17"/>
          <w:cols w:space="720"/>
        </w:sectPr>
      </w:pPr>
      <w:r>
        <w:pict w14:anchorId="62509D8B">
          <v:shape id="_x0000_i1033" type="#_x0000_t75" style="width:373.5pt;height:332.25pt">
            <v:imagedata r:id="rId29" o:title=""/>
          </v:shape>
        </w:pict>
      </w:r>
    </w:p>
    <w:p w14:paraId="13081125" w14:textId="77777777" w:rsidR="00855A51" w:rsidRDefault="00A12D31">
      <w:pPr>
        <w:spacing w:before="60"/>
        <w:ind w:left="107"/>
        <w:rPr>
          <w:sz w:val="24"/>
          <w:szCs w:val="24"/>
        </w:rPr>
      </w:pPr>
      <w:r>
        <w:rPr>
          <w:sz w:val="24"/>
          <w:szCs w:val="24"/>
        </w:rPr>
        <w:lastRenderedPageBreak/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7. </w:t>
      </w:r>
      <w:proofErr w:type="spellStart"/>
      <w:r>
        <w:rPr>
          <w:sz w:val="24"/>
          <w:szCs w:val="24"/>
        </w:rPr>
        <w:t>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A</w:t>
      </w:r>
    </w:p>
    <w:p w14:paraId="37867F06" w14:textId="77777777" w:rsidR="00855A51" w:rsidRDefault="00855A51">
      <w:pPr>
        <w:spacing w:before="8" w:line="160" w:lineRule="exact"/>
        <w:rPr>
          <w:sz w:val="17"/>
          <w:szCs w:val="17"/>
        </w:rPr>
      </w:pPr>
    </w:p>
    <w:p w14:paraId="3DC3E711" w14:textId="77777777" w:rsidR="00855A51" w:rsidRDefault="00855A51">
      <w:pPr>
        <w:spacing w:line="200" w:lineRule="exact"/>
      </w:pPr>
    </w:p>
    <w:p w14:paraId="1F844182" w14:textId="77777777" w:rsidR="00855A51" w:rsidRDefault="00905900">
      <w:pPr>
        <w:ind w:left="1340"/>
      </w:pPr>
      <w:r>
        <w:pict w14:anchorId="49B8BD41">
          <v:shape id="_x0000_i1034" type="#_x0000_t75" style="width:337.5pt;height:177.75pt">
            <v:imagedata r:id="rId30" o:title=""/>
          </v:shape>
        </w:pict>
      </w:r>
    </w:p>
    <w:p w14:paraId="2FD1D2E6" w14:textId="77777777" w:rsidR="00855A51" w:rsidRDefault="00A12D31">
      <w:pPr>
        <w:spacing w:before="52" w:line="200" w:lineRule="exact"/>
        <w:ind w:left="4225" w:right="3790" w:firstLine="1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1</w:t>
      </w:r>
      <w:r>
        <w:rPr>
          <w:sz w:val="18"/>
          <w:szCs w:val="18"/>
        </w:rPr>
        <w:t xml:space="preserve">. </w:t>
      </w: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>o</w:t>
      </w:r>
      <w:r>
        <w:rPr>
          <w:sz w:val="18"/>
          <w:szCs w:val="18"/>
        </w:rPr>
        <w:t>s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s L</w:t>
      </w:r>
      <w:r>
        <w:rPr>
          <w:spacing w:val="-1"/>
          <w:sz w:val="18"/>
          <w:szCs w:val="18"/>
        </w:rPr>
        <w:t>o</w:t>
      </w:r>
      <w:r>
        <w:rPr>
          <w:spacing w:val="1"/>
          <w:sz w:val="18"/>
          <w:szCs w:val="18"/>
        </w:rPr>
        <w:t>g</w:t>
      </w:r>
      <w:r>
        <w:rPr>
          <w:sz w:val="18"/>
          <w:szCs w:val="18"/>
        </w:rPr>
        <w:t>in</w:t>
      </w:r>
    </w:p>
    <w:p w14:paraId="1F947DA6" w14:textId="77777777" w:rsidR="00855A51" w:rsidRDefault="00855A51">
      <w:pPr>
        <w:spacing w:before="4" w:line="180" w:lineRule="exact"/>
        <w:rPr>
          <w:sz w:val="19"/>
          <w:szCs w:val="19"/>
        </w:rPr>
      </w:pPr>
    </w:p>
    <w:p w14:paraId="1EA516B5" w14:textId="77777777" w:rsidR="00855A51" w:rsidRDefault="00905900">
      <w:pPr>
        <w:ind w:left="1325"/>
      </w:pPr>
      <w:r>
        <w:pict w14:anchorId="4F4145B2">
          <v:shape id="_x0000_i1035" type="#_x0000_t75" style="width:339pt;height:190.5pt">
            <v:imagedata r:id="rId31" o:title=""/>
          </v:shape>
        </w:pict>
      </w:r>
    </w:p>
    <w:p w14:paraId="3E64E995" w14:textId="77777777" w:rsidR="00855A51" w:rsidRDefault="00A12D31">
      <w:pPr>
        <w:spacing w:before="24" w:line="200" w:lineRule="exact"/>
        <w:ind w:left="4035" w:right="3600" w:firstLine="2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2</w:t>
      </w:r>
      <w:r>
        <w:rPr>
          <w:sz w:val="18"/>
          <w:szCs w:val="18"/>
        </w:rPr>
        <w:t>. D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r>
        <w:rPr>
          <w:spacing w:val="1"/>
          <w:sz w:val="18"/>
          <w:szCs w:val="18"/>
        </w:rPr>
        <w:t>hbo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rd</w:t>
      </w:r>
      <w:r>
        <w:rPr>
          <w:spacing w:val="1"/>
          <w:sz w:val="18"/>
          <w:szCs w:val="18"/>
        </w:rPr>
        <w:t xml:space="preserve"> </w:t>
      </w:r>
      <w:r>
        <w:rPr>
          <w:spacing w:val="-3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m</w:t>
      </w:r>
      <w:r>
        <w:rPr>
          <w:sz w:val="18"/>
          <w:szCs w:val="18"/>
        </w:rPr>
        <w:t>in</w:t>
      </w:r>
    </w:p>
    <w:p w14:paraId="4061CC13" w14:textId="77777777" w:rsidR="00855A51" w:rsidRDefault="00855A51">
      <w:pPr>
        <w:spacing w:line="200" w:lineRule="exact"/>
      </w:pPr>
    </w:p>
    <w:p w14:paraId="02DED1AB" w14:textId="77777777" w:rsidR="00855A51" w:rsidRDefault="00855A51">
      <w:pPr>
        <w:spacing w:line="200" w:lineRule="exact"/>
      </w:pPr>
    </w:p>
    <w:p w14:paraId="391E3BA7" w14:textId="77777777" w:rsidR="00855A51" w:rsidRDefault="00855A51">
      <w:pPr>
        <w:spacing w:line="200" w:lineRule="exact"/>
      </w:pPr>
    </w:p>
    <w:p w14:paraId="57E347CA" w14:textId="77777777" w:rsidR="00855A51" w:rsidRDefault="00855A51">
      <w:pPr>
        <w:spacing w:line="200" w:lineRule="exact"/>
      </w:pPr>
    </w:p>
    <w:p w14:paraId="45460439" w14:textId="77777777" w:rsidR="00855A51" w:rsidRDefault="00855A51">
      <w:pPr>
        <w:spacing w:line="200" w:lineRule="exact"/>
      </w:pPr>
    </w:p>
    <w:p w14:paraId="2A1CD181" w14:textId="77777777" w:rsidR="00855A51" w:rsidRDefault="00855A51">
      <w:pPr>
        <w:spacing w:line="200" w:lineRule="exact"/>
      </w:pPr>
    </w:p>
    <w:p w14:paraId="2E9E10B0" w14:textId="77777777" w:rsidR="00855A51" w:rsidRDefault="00855A51">
      <w:pPr>
        <w:spacing w:line="200" w:lineRule="exact"/>
      </w:pPr>
    </w:p>
    <w:p w14:paraId="00F30D14" w14:textId="77777777" w:rsidR="00855A51" w:rsidRDefault="00855A51">
      <w:pPr>
        <w:spacing w:line="200" w:lineRule="exact"/>
      </w:pPr>
    </w:p>
    <w:p w14:paraId="07496347" w14:textId="77777777" w:rsidR="00855A51" w:rsidRDefault="00855A51">
      <w:pPr>
        <w:spacing w:line="200" w:lineRule="exact"/>
      </w:pPr>
    </w:p>
    <w:p w14:paraId="25725850" w14:textId="77777777" w:rsidR="00855A51" w:rsidRDefault="00855A51">
      <w:pPr>
        <w:spacing w:line="200" w:lineRule="exact"/>
      </w:pPr>
    </w:p>
    <w:p w14:paraId="2EB2B8E9" w14:textId="77777777" w:rsidR="00855A51" w:rsidRDefault="00855A51">
      <w:pPr>
        <w:spacing w:line="200" w:lineRule="exact"/>
      </w:pPr>
    </w:p>
    <w:p w14:paraId="196C9B8D" w14:textId="77777777" w:rsidR="00855A51" w:rsidRDefault="00855A51">
      <w:pPr>
        <w:spacing w:line="200" w:lineRule="exact"/>
      </w:pPr>
    </w:p>
    <w:p w14:paraId="76982455" w14:textId="77777777" w:rsidR="00855A51" w:rsidRDefault="00855A51">
      <w:pPr>
        <w:spacing w:line="200" w:lineRule="exact"/>
      </w:pPr>
    </w:p>
    <w:p w14:paraId="45B6CA9A" w14:textId="77777777" w:rsidR="00855A51" w:rsidRDefault="00855A51">
      <w:pPr>
        <w:spacing w:line="200" w:lineRule="exact"/>
      </w:pPr>
    </w:p>
    <w:p w14:paraId="10873F9A" w14:textId="77777777" w:rsidR="00855A51" w:rsidRDefault="00855A51">
      <w:pPr>
        <w:spacing w:line="200" w:lineRule="exact"/>
      </w:pPr>
    </w:p>
    <w:p w14:paraId="2F9FBFA1" w14:textId="77777777" w:rsidR="00855A51" w:rsidRDefault="00855A51">
      <w:pPr>
        <w:spacing w:line="200" w:lineRule="exact"/>
      </w:pPr>
    </w:p>
    <w:p w14:paraId="1E873E4F" w14:textId="77777777" w:rsidR="00855A51" w:rsidRDefault="00855A51">
      <w:pPr>
        <w:spacing w:line="200" w:lineRule="exact"/>
      </w:pPr>
    </w:p>
    <w:p w14:paraId="456E26BA" w14:textId="77777777" w:rsidR="00855A51" w:rsidRDefault="00855A51">
      <w:pPr>
        <w:spacing w:line="200" w:lineRule="exact"/>
      </w:pPr>
    </w:p>
    <w:p w14:paraId="2DD09918" w14:textId="77777777" w:rsidR="00855A51" w:rsidRDefault="00855A51">
      <w:pPr>
        <w:spacing w:line="200" w:lineRule="exact"/>
      </w:pPr>
    </w:p>
    <w:p w14:paraId="368DFA4C" w14:textId="77777777" w:rsidR="00855A51" w:rsidRDefault="00855A51">
      <w:pPr>
        <w:spacing w:before="14" w:line="220" w:lineRule="exact"/>
        <w:rPr>
          <w:sz w:val="22"/>
          <w:szCs w:val="22"/>
        </w:rPr>
      </w:pPr>
    </w:p>
    <w:p w14:paraId="7FC80182" w14:textId="77777777" w:rsidR="00855A51" w:rsidRDefault="00000000">
      <w:pPr>
        <w:spacing w:before="36"/>
        <w:ind w:left="4226" w:right="3938"/>
        <w:jc w:val="center"/>
        <w:rPr>
          <w:sz w:val="18"/>
          <w:szCs w:val="18"/>
        </w:rPr>
      </w:pPr>
      <w:r>
        <w:pict w14:anchorId="161BAAC3">
          <v:group id="_x0000_s2065" style="position:absolute;left:0;text-align:left;margin-left:128.25pt;margin-top:545.25pt;width:339.15pt;height:218.1pt;z-index:-1092;mso-position-horizontal-relative:page;mso-position-vertical-relative:page" coordorigin="2565,10905" coordsize="6783,4362">
            <v:shape id="_x0000_s2067" type="#_x0000_t75" style="position:absolute;left:2565;top:10905;width:6783;height:3810">
              <v:imagedata r:id="rId32" o:title=""/>
            </v:shape>
            <v:shape id="_x0000_s2066" style="position:absolute;left:4065;top:14685;width:3626;height:572" coordorigin="4065,14685" coordsize="3626,572" path="m4065,15257r3626,l7691,14685r-3626,l4065,15257xe" stroked="f">
              <v:path arrowok="t"/>
            </v:shape>
            <w10:wrap anchorx="page" anchory="page"/>
          </v:group>
        </w:pict>
      </w:r>
      <w:r w:rsidR="00A12D31">
        <w:rPr>
          <w:spacing w:val="-3"/>
          <w:sz w:val="18"/>
          <w:szCs w:val="18"/>
        </w:rPr>
        <w:t>G</w:t>
      </w:r>
      <w:r w:rsidR="00A12D31">
        <w:rPr>
          <w:spacing w:val="1"/>
          <w:sz w:val="18"/>
          <w:szCs w:val="18"/>
        </w:rPr>
        <w:t>a</w:t>
      </w:r>
      <w:r w:rsidR="00A12D31">
        <w:rPr>
          <w:spacing w:val="-1"/>
          <w:sz w:val="18"/>
          <w:szCs w:val="18"/>
        </w:rPr>
        <w:t>m</w:t>
      </w:r>
      <w:r w:rsidR="00A12D31">
        <w:rPr>
          <w:spacing w:val="1"/>
          <w:sz w:val="18"/>
          <w:szCs w:val="18"/>
        </w:rPr>
        <w:t>b</w:t>
      </w:r>
      <w:r w:rsidR="00A12D31">
        <w:rPr>
          <w:spacing w:val="-1"/>
          <w:sz w:val="18"/>
          <w:szCs w:val="18"/>
        </w:rPr>
        <w:t>a</w:t>
      </w:r>
      <w:r w:rsidR="00A12D31">
        <w:rPr>
          <w:sz w:val="18"/>
          <w:szCs w:val="18"/>
        </w:rPr>
        <w:t>r</w:t>
      </w:r>
      <w:r w:rsidR="00A12D31">
        <w:rPr>
          <w:spacing w:val="1"/>
          <w:sz w:val="18"/>
          <w:szCs w:val="18"/>
        </w:rPr>
        <w:t xml:space="preserve"> 3</w:t>
      </w:r>
      <w:r w:rsidR="00A12D31">
        <w:rPr>
          <w:sz w:val="18"/>
          <w:szCs w:val="18"/>
        </w:rPr>
        <w:t>.</w:t>
      </w:r>
    </w:p>
    <w:p w14:paraId="36EED881" w14:textId="77777777" w:rsidR="00855A51" w:rsidRDefault="00A12D31">
      <w:pPr>
        <w:spacing w:line="200" w:lineRule="exact"/>
        <w:ind w:left="3648" w:right="3362"/>
        <w:jc w:val="center"/>
        <w:rPr>
          <w:sz w:val="18"/>
          <w:szCs w:val="18"/>
        </w:rPr>
        <w:sectPr w:rsidR="00855A51">
          <w:pgSz w:w="11920" w:h="16860"/>
          <w:pgMar w:top="1520" w:right="1680" w:bottom="280" w:left="1240" w:header="0" w:footer="1062" w:gutter="0"/>
          <w:cols w:space="720"/>
        </w:sectPr>
      </w:pPr>
      <w:proofErr w:type="spellStart"/>
      <w:r>
        <w:rPr>
          <w:sz w:val="18"/>
          <w:szCs w:val="18"/>
        </w:rPr>
        <w:t>Ta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l</w:t>
      </w:r>
      <w:proofErr w:type="spellEnd"/>
      <w:r>
        <w:rPr>
          <w:spacing w:val="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proofErr w:type="spellEnd"/>
      <w:r>
        <w:rPr>
          <w:spacing w:val="1"/>
          <w:sz w:val="18"/>
          <w:szCs w:val="18"/>
        </w:rPr>
        <w:t xml:space="preserve"> P</w:t>
      </w:r>
      <w:r>
        <w:rPr>
          <w:spacing w:val="-3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 A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m</w:t>
      </w:r>
      <w:r>
        <w:rPr>
          <w:sz w:val="18"/>
          <w:szCs w:val="18"/>
        </w:rPr>
        <w:t>in</w:t>
      </w:r>
    </w:p>
    <w:p w14:paraId="03F4A582" w14:textId="77777777" w:rsidR="00855A51" w:rsidRDefault="00905900">
      <w:pPr>
        <w:spacing w:before="94"/>
        <w:ind w:left="900"/>
      </w:pPr>
      <w:r>
        <w:lastRenderedPageBreak/>
        <w:pict w14:anchorId="3E72C04C">
          <v:shape id="_x0000_i1036" type="#_x0000_t75" style="width:337.5pt;height:177.75pt">
            <v:imagedata r:id="rId33" o:title=""/>
          </v:shape>
        </w:pict>
      </w:r>
    </w:p>
    <w:p w14:paraId="5B7E1B21" w14:textId="77777777" w:rsidR="00855A51" w:rsidRDefault="00A12D31">
      <w:pPr>
        <w:spacing w:before="32"/>
        <w:ind w:left="3786" w:right="3938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4</w:t>
      </w:r>
      <w:r>
        <w:rPr>
          <w:sz w:val="18"/>
          <w:szCs w:val="18"/>
        </w:rPr>
        <w:t>.</w:t>
      </w:r>
    </w:p>
    <w:p w14:paraId="0FE3B5F4" w14:textId="77777777" w:rsidR="00855A51" w:rsidRDefault="00A12D31">
      <w:pPr>
        <w:spacing w:line="200" w:lineRule="exact"/>
        <w:ind w:left="3224" w:right="3376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Ta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l</w:t>
      </w:r>
      <w:proofErr w:type="spellEnd"/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-1"/>
          <w:sz w:val="18"/>
          <w:szCs w:val="18"/>
        </w:rPr>
        <w:t>o</w:t>
      </w:r>
      <w:r>
        <w:rPr>
          <w:spacing w:val="1"/>
          <w:sz w:val="18"/>
          <w:szCs w:val="18"/>
        </w:rPr>
        <w:t>k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 A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m</w:t>
      </w:r>
      <w:r>
        <w:rPr>
          <w:spacing w:val="-2"/>
          <w:sz w:val="18"/>
          <w:szCs w:val="18"/>
        </w:rPr>
        <w:t>i</w:t>
      </w:r>
      <w:r>
        <w:rPr>
          <w:sz w:val="18"/>
          <w:szCs w:val="18"/>
        </w:rPr>
        <w:t>n</w:t>
      </w:r>
    </w:p>
    <w:p w14:paraId="2DC819DF" w14:textId="77777777" w:rsidR="00855A51" w:rsidRDefault="00855A51">
      <w:pPr>
        <w:spacing w:before="6" w:line="120" w:lineRule="exact"/>
        <w:rPr>
          <w:sz w:val="13"/>
          <w:szCs w:val="13"/>
        </w:rPr>
      </w:pPr>
    </w:p>
    <w:p w14:paraId="70955DBF" w14:textId="77777777" w:rsidR="00855A51" w:rsidRDefault="00855A51">
      <w:pPr>
        <w:spacing w:line="200" w:lineRule="exact"/>
      </w:pPr>
    </w:p>
    <w:p w14:paraId="2D3A4B25" w14:textId="77777777" w:rsidR="00855A51" w:rsidRDefault="00855A51">
      <w:pPr>
        <w:spacing w:line="200" w:lineRule="exact"/>
      </w:pPr>
    </w:p>
    <w:p w14:paraId="30618D81" w14:textId="77777777" w:rsidR="00855A51" w:rsidRDefault="00855A51">
      <w:pPr>
        <w:spacing w:line="200" w:lineRule="exact"/>
      </w:pPr>
    </w:p>
    <w:p w14:paraId="297E5725" w14:textId="77777777" w:rsidR="00855A51" w:rsidRDefault="00855A51">
      <w:pPr>
        <w:spacing w:line="200" w:lineRule="exact"/>
      </w:pPr>
    </w:p>
    <w:p w14:paraId="6EE1F2A4" w14:textId="77777777" w:rsidR="00855A51" w:rsidRDefault="00855A51">
      <w:pPr>
        <w:spacing w:line="200" w:lineRule="exact"/>
      </w:pPr>
    </w:p>
    <w:p w14:paraId="6D26735D" w14:textId="77777777" w:rsidR="00855A51" w:rsidRDefault="00855A51">
      <w:pPr>
        <w:spacing w:line="200" w:lineRule="exact"/>
      </w:pPr>
    </w:p>
    <w:p w14:paraId="7724A54D" w14:textId="77777777" w:rsidR="00855A51" w:rsidRDefault="00855A51">
      <w:pPr>
        <w:spacing w:line="200" w:lineRule="exact"/>
      </w:pPr>
    </w:p>
    <w:p w14:paraId="53E6782D" w14:textId="77777777" w:rsidR="00855A51" w:rsidRDefault="00855A51">
      <w:pPr>
        <w:spacing w:line="200" w:lineRule="exact"/>
      </w:pPr>
    </w:p>
    <w:p w14:paraId="4B9D4444" w14:textId="77777777" w:rsidR="00855A51" w:rsidRDefault="00855A51">
      <w:pPr>
        <w:spacing w:line="200" w:lineRule="exact"/>
      </w:pPr>
    </w:p>
    <w:p w14:paraId="6B50D073" w14:textId="77777777" w:rsidR="00855A51" w:rsidRDefault="00855A51">
      <w:pPr>
        <w:spacing w:line="200" w:lineRule="exact"/>
      </w:pPr>
    </w:p>
    <w:p w14:paraId="1659AD43" w14:textId="77777777" w:rsidR="00855A51" w:rsidRDefault="00855A51">
      <w:pPr>
        <w:spacing w:line="200" w:lineRule="exact"/>
      </w:pPr>
    </w:p>
    <w:p w14:paraId="0958A2F5" w14:textId="77777777" w:rsidR="00855A51" w:rsidRDefault="00855A51">
      <w:pPr>
        <w:spacing w:line="200" w:lineRule="exact"/>
      </w:pPr>
    </w:p>
    <w:p w14:paraId="28704CA6" w14:textId="77777777" w:rsidR="00855A51" w:rsidRDefault="00855A51">
      <w:pPr>
        <w:spacing w:line="200" w:lineRule="exact"/>
      </w:pPr>
    </w:p>
    <w:p w14:paraId="77394642" w14:textId="77777777" w:rsidR="00855A51" w:rsidRDefault="00855A51">
      <w:pPr>
        <w:spacing w:line="200" w:lineRule="exact"/>
      </w:pPr>
    </w:p>
    <w:p w14:paraId="6B493687" w14:textId="77777777" w:rsidR="00855A51" w:rsidRDefault="00855A51">
      <w:pPr>
        <w:spacing w:line="200" w:lineRule="exact"/>
      </w:pPr>
    </w:p>
    <w:p w14:paraId="72BDD040" w14:textId="77777777" w:rsidR="00855A51" w:rsidRDefault="00855A51">
      <w:pPr>
        <w:spacing w:line="200" w:lineRule="exact"/>
      </w:pPr>
    </w:p>
    <w:p w14:paraId="76EB2726" w14:textId="77777777" w:rsidR="00855A51" w:rsidRDefault="00855A51">
      <w:pPr>
        <w:spacing w:line="200" w:lineRule="exact"/>
      </w:pPr>
    </w:p>
    <w:p w14:paraId="3649DF68" w14:textId="77777777" w:rsidR="00855A51" w:rsidRDefault="00855A51">
      <w:pPr>
        <w:spacing w:line="200" w:lineRule="exact"/>
      </w:pPr>
    </w:p>
    <w:p w14:paraId="4B0C6356" w14:textId="77777777" w:rsidR="00855A51" w:rsidRDefault="00855A51">
      <w:pPr>
        <w:spacing w:line="200" w:lineRule="exact"/>
      </w:pPr>
    </w:p>
    <w:p w14:paraId="354BA9D1" w14:textId="77777777" w:rsidR="00855A51" w:rsidRDefault="00000000">
      <w:pPr>
        <w:ind w:left="3860" w:right="3863"/>
        <w:jc w:val="center"/>
        <w:rPr>
          <w:sz w:val="18"/>
          <w:szCs w:val="18"/>
        </w:rPr>
      </w:pPr>
      <w:r>
        <w:pict w14:anchorId="53480C0F">
          <v:shape id="_x0000_s2063" type="#_x0000_t75" style="position:absolute;left:0;text-align:left;margin-left:128.75pt;margin-top:-176.45pt;width:337.45pt;height:177.9pt;z-index:-1091;mso-position-horizontal-relative:page">
            <v:imagedata r:id="rId34" o:title=""/>
            <w10:wrap anchorx="page"/>
          </v:shape>
        </w:pict>
      </w:r>
      <w:r w:rsidR="00A12D31">
        <w:rPr>
          <w:spacing w:val="-3"/>
          <w:sz w:val="18"/>
          <w:szCs w:val="18"/>
        </w:rPr>
        <w:t>G</w:t>
      </w:r>
      <w:r w:rsidR="00A12D31">
        <w:rPr>
          <w:spacing w:val="1"/>
          <w:sz w:val="18"/>
          <w:szCs w:val="18"/>
        </w:rPr>
        <w:t>a</w:t>
      </w:r>
      <w:r w:rsidR="00A12D31">
        <w:rPr>
          <w:spacing w:val="-1"/>
          <w:sz w:val="18"/>
          <w:szCs w:val="18"/>
        </w:rPr>
        <w:t>m</w:t>
      </w:r>
      <w:r w:rsidR="00A12D31">
        <w:rPr>
          <w:spacing w:val="1"/>
          <w:sz w:val="18"/>
          <w:szCs w:val="18"/>
        </w:rPr>
        <w:t>b</w:t>
      </w:r>
      <w:r w:rsidR="00A12D31">
        <w:rPr>
          <w:spacing w:val="-1"/>
          <w:sz w:val="18"/>
          <w:szCs w:val="18"/>
        </w:rPr>
        <w:t>a</w:t>
      </w:r>
      <w:r w:rsidR="00A12D31">
        <w:rPr>
          <w:sz w:val="18"/>
          <w:szCs w:val="18"/>
        </w:rPr>
        <w:t>r</w:t>
      </w:r>
      <w:r w:rsidR="00A12D31">
        <w:rPr>
          <w:spacing w:val="1"/>
          <w:sz w:val="18"/>
          <w:szCs w:val="18"/>
        </w:rPr>
        <w:t xml:space="preserve"> 5</w:t>
      </w:r>
      <w:r w:rsidR="00A12D31">
        <w:rPr>
          <w:sz w:val="18"/>
          <w:szCs w:val="18"/>
        </w:rPr>
        <w:t>.</w:t>
      </w:r>
    </w:p>
    <w:p w14:paraId="32BE8D05" w14:textId="77777777" w:rsidR="00855A51" w:rsidRDefault="00A12D31">
      <w:pPr>
        <w:spacing w:line="200" w:lineRule="exact"/>
        <w:ind w:left="3208" w:right="3213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Ta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h</w:t>
      </w:r>
      <w:proofErr w:type="spellEnd"/>
      <w:r>
        <w:rPr>
          <w:spacing w:val="1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-1"/>
          <w:sz w:val="18"/>
          <w:szCs w:val="18"/>
        </w:rPr>
        <w:t>o</w:t>
      </w:r>
      <w:r>
        <w:rPr>
          <w:spacing w:val="1"/>
          <w:sz w:val="18"/>
          <w:szCs w:val="18"/>
        </w:rPr>
        <w:t>k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 A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m</w:t>
      </w:r>
      <w:r>
        <w:rPr>
          <w:spacing w:val="-2"/>
          <w:sz w:val="18"/>
          <w:szCs w:val="18"/>
        </w:rPr>
        <w:t>i</w:t>
      </w:r>
      <w:r>
        <w:rPr>
          <w:sz w:val="18"/>
          <w:szCs w:val="18"/>
        </w:rPr>
        <w:t>n</w:t>
      </w:r>
    </w:p>
    <w:p w14:paraId="5334C757" w14:textId="77777777" w:rsidR="00855A51" w:rsidRDefault="00855A51">
      <w:pPr>
        <w:spacing w:line="200" w:lineRule="exact"/>
      </w:pPr>
    </w:p>
    <w:p w14:paraId="2AD03C3C" w14:textId="77777777" w:rsidR="00855A51" w:rsidRDefault="00855A51">
      <w:pPr>
        <w:spacing w:before="1" w:line="220" w:lineRule="exact"/>
        <w:rPr>
          <w:sz w:val="22"/>
          <w:szCs w:val="22"/>
        </w:rPr>
      </w:pPr>
    </w:p>
    <w:p w14:paraId="11A3854B" w14:textId="77777777" w:rsidR="00855A51" w:rsidRDefault="00905900">
      <w:pPr>
        <w:ind w:left="870"/>
      </w:pPr>
      <w:r>
        <w:pict w14:anchorId="0E037D3C">
          <v:shape id="_x0000_i1037" type="#_x0000_t75" style="width:339pt;height:179.25pt">
            <v:imagedata r:id="rId35" o:title=""/>
          </v:shape>
        </w:pict>
      </w:r>
    </w:p>
    <w:p w14:paraId="493D4A43" w14:textId="77777777" w:rsidR="00855A51" w:rsidRDefault="00A12D31">
      <w:pPr>
        <w:spacing w:before="42"/>
        <w:ind w:left="3860" w:right="3863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6</w:t>
      </w:r>
      <w:r>
        <w:rPr>
          <w:sz w:val="18"/>
          <w:szCs w:val="18"/>
        </w:rPr>
        <w:t>.</w:t>
      </w:r>
    </w:p>
    <w:p w14:paraId="4F56D923" w14:textId="77777777" w:rsidR="00855A51" w:rsidRDefault="00A12D31">
      <w:pPr>
        <w:spacing w:before="2"/>
        <w:ind w:left="3351" w:right="3357"/>
        <w:jc w:val="center"/>
        <w:rPr>
          <w:sz w:val="18"/>
          <w:szCs w:val="18"/>
        </w:rPr>
        <w:sectPr w:rsidR="00855A51">
          <w:pgSz w:w="11920" w:h="16860"/>
          <w:pgMar w:top="1480" w:right="1680" w:bottom="280" w:left="1680" w:header="0" w:footer="1062" w:gutter="0"/>
          <w:cols w:space="720"/>
        </w:sectPr>
      </w:pPr>
      <w:r>
        <w:rPr>
          <w:sz w:val="18"/>
          <w:szCs w:val="18"/>
        </w:rPr>
        <w:t>E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it</w:t>
      </w:r>
      <w:r>
        <w:rPr>
          <w:spacing w:val="1"/>
          <w:sz w:val="18"/>
          <w:szCs w:val="18"/>
        </w:rPr>
        <w:t xml:space="preserve"> </w:t>
      </w:r>
      <w:r>
        <w:rPr>
          <w:spacing w:val="-2"/>
          <w:sz w:val="18"/>
          <w:szCs w:val="18"/>
        </w:rPr>
        <w:t>L</w:t>
      </w:r>
      <w:r>
        <w:rPr>
          <w:spacing w:val="1"/>
          <w:sz w:val="18"/>
          <w:szCs w:val="18"/>
        </w:rPr>
        <w:t>ok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si</w:t>
      </w:r>
      <w:r>
        <w:rPr>
          <w:spacing w:val="-2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>a A</w:t>
      </w:r>
      <w:r>
        <w:rPr>
          <w:spacing w:val="1"/>
          <w:sz w:val="18"/>
          <w:szCs w:val="18"/>
        </w:rPr>
        <w:t>d</w:t>
      </w:r>
      <w:r>
        <w:rPr>
          <w:spacing w:val="-1"/>
          <w:sz w:val="18"/>
          <w:szCs w:val="18"/>
        </w:rPr>
        <w:t>m</w:t>
      </w:r>
      <w:r>
        <w:rPr>
          <w:sz w:val="18"/>
          <w:szCs w:val="18"/>
        </w:rPr>
        <w:t>in</w:t>
      </w:r>
    </w:p>
    <w:p w14:paraId="51D4E3AA" w14:textId="77777777" w:rsidR="00855A51" w:rsidRDefault="00000000">
      <w:pPr>
        <w:spacing w:before="3" w:line="160" w:lineRule="exact"/>
        <w:rPr>
          <w:sz w:val="16"/>
          <w:szCs w:val="16"/>
        </w:rPr>
      </w:pPr>
      <w:r>
        <w:lastRenderedPageBreak/>
        <w:pict w14:anchorId="36E81BD9">
          <v:group id="_x0000_s2059" style="position:absolute;margin-left:124.5pt;margin-top:78.75pt;width:339pt;height:205.35pt;z-index:-1089;mso-position-horizontal-relative:page;mso-position-vertical-relative:page" coordorigin="2490,1575" coordsize="6780,4107">
            <v:shape id="_x0000_s2061" style="position:absolute;left:4065;top:5100;width:3626;height:572" coordorigin="4065,5100" coordsize="3626,572" path="m4065,5672r3626,l7691,5100r-3626,l4065,5672xe" stroked="f">
              <v:path arrowok="t"/>
            </v:shape>
            <v:shape id="_x0000_s2060" type="#_x0000_t75" style="position:absolute;left:2490;top:1575;width:6780;height:3562">
              <v:imagedata r:id="rId36" o:title=""/>
            </v:shape>
            <w10:wrap anchorx="page" anchory="page"/>
          </v:group>
        </w:pict>
      </w:r>
    </w:p>
    <w:p w14:paraId="6F2EC354" w14:textId="77777777" w:rsidR="00855A51" w:rsidRDefault="00855A51">
      <w:pPr>
        <w:spacing w:line="200" w:lineRule="exact"/>
      </w:pPr>
    </w:p>
    <w:p w14:paraId="70084DCC" w14:textId="77777777" w:rsidR="00855A51" w:rsidRDefault="00855A51">
      <w:pPr>
        <w:spacing w:line="200" w:lineRule="exact"/>
      </w:pPr>
    </w:p>
    <w:p w14:paraId="099D74B0" w14:textId="77777777" w:rsidR="00855A51" w:rsidRDefault="00855A51">
      <w:pPr>
        <w:spacing w:line="200" w:lineRule="exact"/>
      </w:pPr>
    </w:p>
    <w:p w14:paraId="789234DD" w14:textId="77777777" w:rsidR="00855A51" w:rsidRDefault="00855A51">
      <w:pPr>
        <w:spacing w:line="200" w:lineRule="exact"/>
      </w:pPr>
    </w:p>
    <w:p w14:paraId="1C02F394" w14:textId="77777777" w:rsidR="00855A51" w:rsidRDefault="00855A51">
      <w:pPr>
        <w:spacing w:line="200" w:lineRule="exact"/>
      </w:pPr>
    </w:p>
    <w:p w14:paraId="384740D2" w14:textId="77777777" w:rsidR="00855A51" w:rsidRDefault="00855A51">
      <w:pPr>
        <w:spacing w:line="200" w:lineRule="exact"/>
      </w:pPr>
    </w:p>
    <w:p w14:paraId="208E79C7" w14:textId="77777777" w:rsidR="00855A51" w:rsidRDefault="00855A51">
      <w:pPr>
        <w:spacing w:line="200" w:lineRule="exact"/>
      </w:pPr>
    </w:p>
    <w:p w14:paraId="14E297B2" w14:textId="77777777" w:rsidR="00855A51" w:rsidRDefault="00855A51">
      <w:pPr>
        <w:spacing w:line="200" w:lineRule="exact"/>
      </w:pPr>
    </w:p>
    <w:p w14:paraId="53E23751" w14:textId="77777777" w:rsidR="00855A51" w:rsidRDefault="00855A51">
      <w:pPr>
        <w:spacing w:line="200" w:lineRule="exact"/>
      </w:pPr>
    </w:p>
    <w:p w14:paraId="28710C59" w14:textId="77777777" w:rsidR="00855A51" w:rsidRDefault="00855A51">
      <w:pPr>
        <w:spacing w:line="200" w:lineRule="exact"/>
      </w:pPr>
    </w:p>
    <w:p w14:paraId="13F377B8" w14:textId="77777777" w:rsidR="00855A51" w:rsidRDefault="00855A51">
      <w:pPr>
        <w:spacing w:line="200" w:lineRule="exact"/>
      </w:pPr>
    </w:p>
    <w:p w14:paraId="7E4488F5" w14:textId="77777777" w:rsidR="00855A51" w:rsidRDefault="00855A51">
      <w:pPr>
        <w:spacing w:line="200" w:lineRule="exact"/>
      </w:pPr>
    </w:p>
    <w:p w14:paraId="26472B46" w14:textId="77777777" w:rsidR="00855A51" w:rsidRDefault="00855A51">
      <w:pPr>
        <w:spacing w:line="200" w:lineRule="exact"/>
      </w:pPr>
    </w:p>
    <w:p w14:paraId="1353D11B" w14:textId="77777777" w:rsidR="00855A51" w:rsidRDefault="00855A51">
      <w:pPr>
        <w:spacing w:line="200" w:lineRule="exact"/>
      </w:pPr>
    </w:p>
    <w:p w14:paraId="1189C6E3" w14:textId="77777777" w:rsidR="00855A51" w:rsidRDefault="00855A51">
      <w:pPr>
        <w:spacing w:line="200" w:lineRule="exact"/>
      </w:pPr>
    </w:p>
    <w:p w14:paraId="6D9FB047" w14:textId="77777777" w:rsidR="00855A51" w:rsidRDefault="00855A51">
      <w:pPr>
        <w:spacing w:line="200" w:lineRule="exact"/>
      </w:pPr>
    </w:p>
    <w:p w14:paraId="223A8E61" w14:textId="77777777" w:rsidR="00855A51" w:rsidRDefault="00855A51">
      <w:pPr>
        <w:spacing w:line="200" w:lineRule="exact"/>
      </w:pPr>
    </w:p>
    <w:p w14:paraId="3B74D902" w14:textId="77777777" w:rsidR="00855A51" w:rsidRDefault="00000000">
      <w:pPr>
        <w:spacing w:before="36"/>
        <w:ind w:left="3786" w:right="3938"/>
        <w:jc w:val="center"/>
        <w:rPr>
          <w:sz w:val="18"/>
          <w:szCs w:val="18"/>
        </w:rPr>
      </w:pPr>
      <w:r>
        <w:pict w14:anchorId="01811E64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left:0;text-align:left;margin-left:203.25pt;margin-top:-2.2pt;width:181.3pt;height:28.6pt;z-index:-1090;mso-position-horizontal-relative:page" filled="f" stroked="f">
            <v:textbox inset="0,0,0,0">
              <w:txbxContent>
                <w:p w14:paraId="73762596" w14:textId="77777777" w:rsidR="00855A51" w:rsidRDefault="00A12D31">
                  <w:pPr>
                    <w:spacing w:before="80"/>
                    <w:ind w:left="1401" w:right="1398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pacing w:val="-3"/>
                      <w:sz w:val="18"/>
                      <w:szCs w:val="18"/>
                    </w:rPr>
                    <w:t>G</w:t>
                  </w:r>
                  <w:r>
                    <w:rPr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spacing w:val="-1"/>
                      <w:sz w:val="18"/>
                      <w:szCs w:val="18"/>
                    </w:rPr>
                    <w:t>m</w:t>
                  </w:r>
                  <w:r>
                    <w:rPr>
                      <w:spacing w:val="1"/>
                      <w:sz w:val="18"/>
                      <w:szCs w:val="18"/>
                    </w:rPr>
                    <w:t>b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r</w:t>
                  </w:r>
                  <w:r>
                    <w:rPr>
                      <w:spacing w:val="1"/>
                      <w:sz w:val="18"/>
                      <w:szCs w:val="18"/>
                    </w:rPr>
                    <w:t xml:space="preserve"> 7</w:t>
                  </w:r>
                  <w:r>
                    <w:rPr>
                      <w:sz w:val="18"/>
                      <w:szCs w:val="18"/>
                    </w:rPr>
                    <w:t>.</w:t>
                  </w:r>
                </w:p>
                <w:p w14:paraId="168CDCA3" w14:textId="77777777" w:rsidR="00855A51" w:rsidRDefault="00A12D31">
                  <w:pPr>
                    <w:spacing w:line="200" w:lineRule="exact"/>
                    <w:ind w:left="844" w:right="839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z w:val="18"/>
                      <w:szCs w:val="18"/>
                    </w:rPr>
                    <w:t>i</w:t>
                  </w:r>
                  <w:r>
                    <w:rPr>
                      <w:spacing w:val="1"/>
                      <w:sz w:val="18"/>
                      <w:szCs w:val="18"/>
                    </w:rPr>
                    <w:t>l</w:t>
                  </w:r>
                  <w:r>
                    <w:rPr>
                      <w:sz w:val="18"/>
                      <w:szCs w:val="18"/>
                    </w:rPr>
                    <w:t>ih</w:t>
                  </w:r>
                  <w:proofErr w:type="spellEnd"/>
                  <w:r>
                    <w:rPr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sz w:val="18"/>
                      <w:szCs w:val="18"/>
                    </w:rPr>
                    <w:t>L</w:t>
                  </w:r>
                  <w:r>
                    <w:rPr>
                      <w:spacing w:val="-1"/>
                      <w:sz w:val="18"/>
                      <w:szCs w:val="18"/>
                    </w:rPr>
                    <w:t>o</w:t>
                  </w:r>
                  <w:r>
                    <w:rPr>
                      <w:spacing w:val="1"/>
                      <w:sz w:val="18"/>
                      <w:szCs w:val="18"/>
                    </w:rPr>
                    <w:t>k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 xml:space="preserve">si </w:t>
                  </w:r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sz w:val="18"/>
                      <w:szCs w:val="18"/>
                    </w:rPr>
                    <w:t xml:space="preserve">a </w:t>
                  </w:r>
                  <w:proofErr w:type="spellStart"/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pacing w:val="-1"/>
                      <w:sz w:val="18"/>
                      <w:szCs w:val="18"/>
                    </w:rPr>
                    <w:t>e</w:t>
                  </w:r>
                  <w:r>
                    <w:rPr>
                      <w:spacing w:val="-2"/>
                      <w:sz w:val="18"/>
                      <w:szCs w:val="18"/>
                    </w:rPr>
                    <w:t>t</w:t>
                  </w:r>
                  <w:r>
                    <w:rPr>
                      <w:spacing w:val="1"/>
                      <w:sz w:val="18"/>
                      <w:szCs w:val="18"/>
                    </w:rPr>
                    <w:t>ug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s</w:t>
                  </w:r>
                  <w:proofErr w:type="spellEnd"/>
                </w:p>
              </w:txbxContent>
            </v:textbox>
            <w10:wrap anchorx="page"/>
          </v:shape>
        </w:pict>
      </w:r>
      <w:r w:rsidR="00A12D31">
        <w:rPr>
          <w:spacing w:val="-3"/>
          <w:sz w:val="18"/>
          <w:szCs w:val="18"/>
        </w:rPr>
        <w:t>G</w:t>
      </w:r>
      <w:r w:rsidR="00A12D31">
        <w:rPr>
          <w:spacing w:val="1"/>
          <w:sz w:val="18"/>
          <w:szCs w:val="18"/>
        </w:rPr>
        <w:t>a</w:t>
      </w:r>
      <w:r w:rsidR="00A12D31">
        <w:rPr>
          <w:spacing w:val="-1"/>
          <w:sz w:val="18"/>
          <w:szCs w:val="18"/>
        </w:rPr>
        <w:t>m</w:t>
      </w:r>
      <w:r w:rsidR="00A12D31">
        <w:rPr>
          <w:spacing w:val="1"/>
          <w:sz w:val="18"/>
          <w:szCs w:val="18"/>
        </w:rPr>
        <w:t>b</w:t>
      </w:r>
      <w:r w:rsidR="00A12D31">
        <w:rPr>
          <w:spacing w:val="-1"/>
          <w:sz w:val="18"/>
          <w:szCs w:val="18"/>
        </w:rPr>
        <w:t>a</w:t>
      </w:r>
      <w:r w:rsidR="00A12D31">
        <w:rPr>
          <w:sz w:val="18"/>
          <w:szCs w:val="18"/>
        </w:rPr>
        <w:t>r</w:t>
      </w:r>
      <w:r w:rsidR="00A12D31">
        <w:rPr>
          <w:spacing w:val="1"/>
          <w:sz w:val="18"/>
          <w:szCs w:val="18"/>
        </w:rPr>
        <w:t xml:space="preserve"> 7</w:t>
      </w:r>
      <w:r w:rsidR="00A12D31">
        <w:rPr>
          <w:sz w:val="18"/>
          <w:szCs w:val="18"/>
        </w:rPr>
        <w:t>.</w:t>
      </w:r>
    </w:p>
    <w:p w14:paraId="0CB5FD4B" w14:textId="77777777" w:rsidR="00855A51" w:rsidRDefault="00A12D31">
      <w:pPr>
        <w:spacing w:line="200" w:lineRule="exact"/>
        <w:ind w:left="3229" w:right="3380"/>
        <w:jc w:val="center"/>
        <w:rPr>
          <w:sz w:val="18"/>
          <w:szCs w:val="18"/>
        </w:rPr>
      </w:pPr>
      <w:proofErr w:type="spellStart"/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>l</w:t>
      </w:r>
      <w:r>
        <w:rPr>
          <w:sz w:val="18"/>
          <w:szCs w:val="18"/>
        </w:rPr>
        <w:t>ih</w:t>
      </w:r>
      <w:proofErr w:type="spellEnd"/>
      <w:r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>
        <w:rPr>
          <w:spacing w:val="-1"/>
          <w:sz w:val="18"/>
          <w:szCs w:val="18"/>
        </w:rPr>
        <w:t>o</w:t>
      </w:r>
      <w:r>
        <w:rPr>
          <w:spacing w:val="1"/>
          <w:sz w:val="18"/>
          <w:szCs w:val="18"/>
        </w:rPr>
        <w:t>k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 xml:space="preserve">si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a </w:t>
      </w:r>
      <w:proofErr w:type="spellStart"/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e</w:t>
      </w:r>
      <w:r>
        <w:rPr>
          <w:spacing w:val="-2"/>
          <w:sz w:val="18"/>
          <w:szCs w:val="18"/>
        </w:rPr>
        <w:t>t</w:t>
      </w:r>
      <w:r>
        <w:rPr>
          <w:spacing w:val="1"/>
          <w:sz w:val="18"/>
          <w:szCs w:val="18"/>
        </w:rPr>
        <w:t>ug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proofErr w:type="spellEnd"/>
    </w:p>
    <w:p w14:paraId="3CC2D860" w14:textId="77777777" w:rsidR="00855A51" w:rsidRDefault="00855A51">
      <w:pPr>
        <w:spacing w:line="200" w:lineRule="exact"/>
      </w:pPr>
    </w:p>
    <w:p w14:paraId="19F3A236" w14:textId="77777777" w:rsidR="00855A51" w:rsidRDefault="00855A51">
      <w:pPr>
        <w:spacing w:before="6" w:line="260" w:lineRule="exact"/>
        <w:rPr>
          <w:sz w:val="26"/>
          <w:szCs w:val="26"/>
        </w:rPr>
      </w:pPr>
    </w:p>
    <w:p w14:paraId="32A2A219" w14:textId="77777777" w:rsidR="00855A51" w:rsidRDefault="00905900">
      <w:pPr>
        <w:ind w:left="900"/>
      </w:pPr>
      <w:r>
        <w:pict w14:anchorId="51778B8A">
          <v:shape id="_x0000_i1038" type="#_x0000_t75" style="width:337.5pt;height:189.75pt">
            <v:imagedata r:id="rId37" o:title=""/>
          </v:shape>
        </w:pict>
      </w:r>
    </w:p>
    <w:p w14:paraId="24316091" w14:textId="77777777" w:rsidR="00855A51" w:rsidRDefault="00A12D31">
      <w:pPr>
        <w:spacing w:before="65"/>
        <w:ind w:left="3860" w:right="3863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8</w:t>
      </w:r>
      <w:r>
        <w:rPr>
          <w:sz w:val="18"/>
          <w:szCs w:val="18"/>
        </w:rPr>
        <w:t>.</w:t>
      </w:r>
    </w:p>
    <w:p w14:paraId="15525918" w14:textId="77777777" w:rsidR="00855A51" w:rsidRDefault="00A12D31">
      <w:pPr>
        <w:spacing w:line="200" w:lineRule="exact"/>
        <w:ind w:left="3253" w:right="3257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Ta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l</w:t>
      </w:r>
      <w:proofErr w:type="spellEnd"/>
      <w:r>
        <w:rPr>
          <w:spacing w:val="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proofErr w:type="spellEnd"/>
      <w:r>
        <w:rPr>
          <w:spacing w:val="1"/>
          <w:sz w:val="18"/>
          <w:szCs w:val="18"/>
        </w:rPr>
        <w:t xml:space="preserve"> P</w:t>
      </w:r>
      <w:r>
        <w:rPr>
          <w:spacing w:val="-3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a </w:t>
      </w:r>
      <w:proofErr w:type="spellStart"/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</w:t>
      </w:r>
      <w:r>
        <w:rPr>
          <w:spacing w:val="-1"/>
          <w:sz w:val="18"/>
          <w:szCs w:val="18"/>
        </w:rPr>
        <w:t>u</w:t>
      </w:r>
      <w:r>
        <w:rPr>
          <w:spacing w:val="1"/>
          <w:sz w:val="18"/>
          <w:szCs w:val="18"/>
        </w:rPr>
        <w:t>g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proofErr w:type="spellEnd"/>
    </w:p>
    <w:p w14:paraId="1330ACF6" w14:textId="77777777" w:rsidR="00855A51" w:rsidRDefault="00855A51">
      <w:pPr>
        <w:spacing w:line="200" w:lineRule="exact"/>
      </w:pPr>
    </w:p>
    <w:p w14:paraId="4D681888" w14:textId="77777777" w:rsidR="00855A51" w:rsidRDefault="00855A51">
      <w:pPr>
        <w:spacing w:before="6" w:line="200" w:lineRule="exact"/>
      </w:pPr>
    </w:p>
    <w:p w14:paraId="2D81F7F8" w14:textId="77777777" w:rsidR="00855A51" w:rsidRDefault="00905900">
      <w:pPr>
        <w:ind w:left="885"/>
      </w:pPr>
      <w:r>
        <w:pict w14:anchorId="72310339">
          <v:shape id="_x0000_i1039" type="#_x0000_t75" style="width:338.25pt;height:178.5pt">
            <v:imagedata r:id="rId38" o:title=""/>
          </v:shape>
        </w:pict>
      </w:r>
    </w:p>
    <w:p w14:paraId="6E12A169" w14:textId="77777777" w:rsidR="00855A51" w:rsidRDefault="00A12D31">
      <w:pPr>
        <w:spacing w:before="37"/>
        <w:ind w:left="3860" w:right="3863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9</w:t>
      </w:r>
      <w:r>
        <w:rPr>
          <w:sz w:val="18"/>
          <w:szCs w:val="18"/>
        </w:rPr>
        <w:t>.</w:t>
      </w:r>
    </w:p>
    <w:p w14:paraId="5BC71B73" w14:textId="77777777" w:rsidR="00855A51" w:rsidRDefault="00A12D31">
      <w:pPr>
        <w:spacing w:line="200" w:lineRule="exact"/>
        <w:ind w:left="3162" w:right="3168"/>
        <w:jc w:val="center"/>
        <w:rPr>
          <w:sz w:val="18"/>
          <w:szCs w:val="18"/>
        </w:rPr>
        <w:sectPr w:rsidR="00855A51">
          <w:pgSz w:w="11920" w:h="16860"/>
          <w:pgMar w:top="1580" w:right="1680" w:bottom="280" w:left="1680" w:header="0" w:footer="1062" w:gutter="0"/>
          <w:cols w:space="720"/>
        </w:sectPr>
      </w:pPr>
      <w:proofErr w:type="spellStart"/>
      <w:r>
        <w:rPr>
          <w:sz w:val="18"/>
          <w:szCs w:val="18"/>
        </w:rPr>
        <w:t>Ta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h</w:t>
      </w:r>
      <w:proofErr w:type="spellEnd"/>
      <w:r>
        <w:rPr>
          <w:spacing w:val="2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proofErr w:type="spellEnd"/>
      <w:r>
        <w:rPr>
          <w:spacing w:val="1"/>
          <w:sz w:val="18"/>
          <w:szCs w:val="18"/>
        </w:rPr>
        <w:t xml:space="preserve"> P</w:t>
      </w:r>
      <w:r>
        <w:rPr>
          <w:spacing w:val="-3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a </w:t>
      </w:r>
      <w:proofErr w:type="spellStart"/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</w:t>
      </w:r>
      <w:r>
        <w:rPr>
          <w:spacing w:val="-1"/>
          <w:sz w:val="18"/>
          <w:szCs w:val="18"/>
        </w:rPr>
        <w:t>u</w:t>
      </w:r>
      <w:r>
        <w:rPr>
          <w:spacing w:val="1"/>
          <w:sz w:val="18"/>
          <w:szCs w:val="18"/>
        </w:rPr>
        <w:t>g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proofErr w:type="spellEnd"/>
    </w:p>
    <w:p w14:paraId="0074F09C" w14:textId="77777777" w:rsidR="00855A51" w:rsidRDefault="00000000">
      <w:pPr>
        <w:spacing w:line="200" w:lineRule="exact"/>
      </w:pPr>
      <w:r>
        <w:lastRenderedPageBreak/>
        <w:pict w14:anchorId="5D55A20F">
          <v:group id="_x0000_s2053" style="position:absolute;margin-left:129pt;margin-top:78.75pt;width:337.65pt;height:230.7pt;z-index:-1087;mso-position-horizontal-relative:page;mso-position-vertical-relative:page" coordorigin="2580,1575" coordsize="6753,4614">
            <v:shape id="_x0000_s2055" style="position:absolute;left:4065;top:5400;width:3626;height:779" coordorigin="4065,5400" coordsize="3626,779" path="m4065,6179r3626,l7691,5400r-3626,l4065,6179xe" stroked="f">
              <v:path arrowok="t"/>
            </v:shape>
            <v:shape id="_x0000_s2054" type="#_x0000_t75" style="position:absolute;left:2580;top:1575;width:6753;height:3792">
              <v:imagedata r:id="rId39" o:title=""/>
            </v:shape>
            <w10:wrap anchorx="page" anchory="page"/>
          </v:group>
        </w:pict>
      </w:r>
    </w:p>
    <w:p w14:paraId="213F3E61" w14:textId="77777777" w:rsidR="00855A51" w:rsidRDefault="00855A51">
      <w:pPr>
        <w:spacing w:line="200" w:lineRule="exact"/>
      </w:pPr>
    </w:p>
    <w:p w14:paraId="1248E170" w14:textId="77777777" w:rsidR="00855A51" w:rsidRDefault="00855A51">
      <w:pPr>
        <w:spacing w:line="200" w:lineRule="exact"/>
      </w:pPr>
    </w:p>
    <w:p w14:paraId="10FD4EA2" w14:textId="77777777" w:rsidR="00855A51" w:rsidRDefault="00855A51">
      <w:pPr>
        <w:spacing w:line="200" w:lineRule="exact"/>
      </w:pPr>
    </w:p>
    <w:p w14:paraId="60BE5CE0" w14:textId="77777777" w:rsidR="00855A51" w:rsidRDefault="00855A51">
      <w:pPr>
        <w:spacing w:line="200" w:lineRule="exact"/>
      </w:pPr>
    </w:p>
    <w:p w14:paraId="01FDF288" w14:textId="77777777" w:rsidR="00855A51" w:rsidRDefault="00855A51">
      <w:pPr>
        <w:spacing w:line="200" w:lineRule="exact"/>
      </w:pPr>
    </w:p>
    <w:p w14:paraId="064DEB7B" w14:textId="77777777" w:rsidR="00855A51" w:rsidRDefault="00855A51">
      <w:pPr>
        <w:spacing w:line="200" w:lineRule="exact"/>
      </w:pPr>
    </w:p>
    <w:p w14:paraId="764F7745" w14:textId="77777777" w:rsidR="00855A51" w:rsidRDefault="00855A51">
      <w:pPr>
        <w:spacing w:line="200" w:lineRule="exact"/>
      </w:pPr>
    </w:p>
    <w:p w14:paraId="619F7BA1" w14:textId="77777777" w:rsidR="00855A51" w:rsidRDefault="00855A51">
      <w:pPr>
        <w:spacing w:line="200" w:lineRule="exact"/>
      </w:pPr>
    </w:p>
    <w:p w14:paraId="3E56BDDC" w14:textId="77777777" w:rsidR="00855A51" w:rsidRDefault="00855A51">
      <w:pPr>
        <w:spacing w:line="200" w:lineRule="exact"/>
      </w:pPr>
    </w:p>
    <w:p w14:paraId="20BE69C1" w14:textId="77777777" w:rsidR="00855A51" w:rsidRDefault="00855A51">
      <w:pPr>
        <w:spacing w:line="200" w:lineRule="exact"/>
      </w:pPr>
    </w:p>
    <w:p w14:paraId="43EBD9DE" w14:textId="77777777" w:rsidR="00855A51" w:rsidRDefault="00855A51">
      <w:pPr>
        <w:spacing w:line="200" w:lineRule="exact"/>
      </w:pPr>
    </w:p>
    <w:p w14:paraId="4A1201CC" w14:textId="77777777" w:rsidR="00855A51" w:rsidRDefault="00855A51">
      <w:pPr>
        <w:spacing w:line="200" w:lineRule="exact"/>
      </w:pPr>
    </w:p>
    <w:p w14:paraId="2FDBDB62" w14:textId="77777777" w:rsidR="00855A51" w:rsidRDefault="00855A51">
      <w:pPr>
        <w:spacing w:line="200" w:lineRule="exact"/>
      </w:pPr>
    </w:p>
    <w:p w14:paraId="207C0423" w14:textId="77777777" w:rsidR="00855A51" w:rsidRDefault="00855A51">
      <w:pPr>
        <w:spacing w:line="200" w:lineRule="exact"/>
      </w:pPr>
    </w:p>
    <w:p w14:paraId="50B77BC5" w14:textId="77777777" w:rsidR="00855A51" w:rsidRDefault="00855A51">
      <w:pPr>
        <w:spacing w:line="200" w:lineRule="exact"/>
      </w:pPr>
    </w:p>
    <w:p w14:paraId="2A14123A" w14:textId="77777777" w:rsidR="00855A51" w:rsidRDefault="00855A51">
      <w:pPr>
        <w:spacing w:line="200" w:lineRule="exact"/>
      </w:pPr>
    </w:p>
    <w:p w14:paraId="5F0C16DB" w14:textId="77777777" w:rsidR="00855A51" w:rsidRDefault="00855A51">
      <w:pPr>
        <w:spacing w:line="200" w:lineRule="exact"/>
      </w:pPr>
    </w:p>
    <w:p w14:paraId="6DD5BCF4" w14:textId="77777777" w:rsidR="00855A51" w:rsidRDefault="00855A51">
      <w:pPr>
        <w:spacing w:before="3" w:line="260" w:lineRule="exact"/>
        <w:rPr>
          <w:sz w:val="26"/>
          <w:szCs w:val="26"/>
        </w:rPr>
      </w:pPr>
    </w:p>
    <w:p w14:paraId="3BBEBDF9" w14:textId="77777777" w:rsidR="00855A51" w:rsidRDefault="00000000">
      <w:pPr>
        <w:spacing w:before="36"/>
        <w:ind w:left="3740" w:right="3892"/>
        <w:jc w:val="center"/>
        <w:rPr>
          <w:sz w:val="18"/>
          <w:szCs w:val="18"/>
        </w:rPr>
      </w:pPr>
      <w:r>
        <w:pict w14:anchorId="3936F922">
          <v:shape id="_x0000_s2052" type="#_x0000_t202" style="position:absolute;left:0;text-align:left;margin-left:203.25pt;margin-top:-2.2pt;width:181.3pt;height:38.95pt;z-index:-1088;mso-position-horizontal-relative:page" filled="f" stroked="f">
            <v:textbox inset="0,0,0,0">
              <w:txbxContent>
                <w:p w14:paraId="5306A159" w14:textId="77777777" w:rsidR="00855A51" w:rsidRDefault="00A12D31">
                  <w:pPr>
                    <w:spacing w:before="80"/>
                    <w:ind w:left="1360" w:right="1347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pacing w:val="-3"/>
                      <w:sz w:val="18"/>
                      <w:szCs w:val="18"/>
                    </w:rPr>
                    <w:t>G</w:t>
                  </w:r>
                  <w:r>
                    <w:rPr>
                      <w:spacing w:val="1"/>
                      <w:sz w:val="18"/>
                      <w:szCs w:val="18"/>
                    </w:rPr>
                    <w:t>a</w:t>
                  </w:r>
                  <w:r>
                    <w:rPr>
                      <w:spacing w:val="-1"/>
                      <w:sz w:val="18"/>
                      <w:szCs w:val="18"/>
                    </w:rPr>
                    <w:t>m</w:t>
                  </w:r>
                  <w:r>
                    <w:rPr>
                      <w:spacing w:val="1"/>
                      <w:sz w:val="18"/>
                      <w:szCs w:val="18"/>
                    </w:rPr>
                    <w:t>b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r</w:t>
                  </w:r>
                  <w:r>
                    <w:rPr>
                      <w:spacing w:val="1"/>
                      <w:sz w:val="18"/>
                      <w:szCs w:val="18"/>
                    </w:rPr>
                    <w:t xml:space="preserve"> 10</w:t>
                  </w:r>
                  <w:r>
                    <w:rPr>
                      <w:sz w:val="18"/>
                      <w:szCs w:val="18"/>
                    </w:rPr>
                    <w:t>.</w:t>
                  </w:r>
                </w:p>
                <w:p w14:paraId="4068C11A" w14:textId="77777777" w:rsidR="00855A51" w:rsidRDefault="00A12D31">
                  <w:pPr>
                    <w:spacing w:before="2"/>
                    <w:ind w:left="484" w:right="472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z w:val="18"/>
                      <w:szCs w:val="18"/>
                    </w:rPr>
                    <w:t>r</w:t>
                  </w:r>
                  <w:r>
                    <w:rPr>
                      <w:spacing w:val="-1"/>
                      <w:sz w:val="18"/>
                      <w:szCs w:val="18"/>
                    </w:rPr>
                    <w:t>e</w:t>
                  </w:r>
                  <w:r>
                    <w:rPr>
                      <w:spacing w:val="1"/>
                      <w:sz w:val="18"/>
                      <w:szCs w:val="18"/>
                    </w:rPr>
                    <w:t>v</w:t>
                  </w:r>
                  <w:r>
                    <w:rPr>
                      <w:sz w:val="18"/>
                      <w:szCs w:val="18"/>
                    </w:rPr>
                    <w:t xml:space="preserve">iew </w:t>
                  </w:r>
                  <w:r>
                    <w:rPr>
                      <w:spacing w:val="-3"/>
                      <w:sz w:val="18"/>
                      <w:szCs w:val="18"/>
                    </w:rPr>
                    <w:t>G</w:t>
                  </w:r>
                  <w:r>
                    <w:rPr>
                      <w:spacing w:val="-1"/>
                      <w:sz w:val="18"/>
                      <w:szCs w:val="18"/>
                    </w:rPr>
                    <w:t>am</w:t>
                  </w:r>
                  <w:r>
                    <w:rPr>
                      <w:spacing w:val="1"/>
                      <w:sz w:val="18"/>
                      <w:szCs w:val="18"/>
                    </w:rPr>
                    <w:t>b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r</w:t>
                  </w:r>
                  <w:r>
                    <w:rPr>
                      <w:spacing w:val="1"/>
                      <w:sz w:val="18"/>
                      <w:szCs w:val="18"/>
                    </w:rPr>
                    <w:t xml:space="preserve"> d</w:t>
                  </w:r>
                  <w:r>
                    <w:rPr>
                      <w:sz w:val="18"/>
                      <w:szCs w:val="18"/>
                    </w:rPr>
                    <w:t>i</w:t>
                  </w:r>
                  <w:r>
                    <w:rPr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Ta</w:t>
                  </w:r>
                  <w:r>
                    <w:rPr>
                      <w:spacing w:val="-1"/>
                      <w:sz w:val="18"/>
                      <w:szCs w:val="18"/>
                    </w:rPr>
                    <w:t>m</w:t>
                  </w:r>
                  <w:r>
                    <w:rPr>
                      <w:spacing w:val="1"/>
                      <w:sz w:val="18"/>
                      <w:szCs w:val="18"/>
                    </w:rPr>
                    <w:t>b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h</w:t>
                  </w:r>
                  <w:proofErr w:type="spellEnd"/>
                  <w:r>
                    <w:rPr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</w:rPr>
                    <w:t>B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r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pacing w:val="1"/>
                      <w:sz w:val="18"/>
                      <w:szCs w:val="18"/>
                    </w:rPr>
                    <w:t>n</w:t>
                  </w:r>
                  <w:r>
                    <w:rPr>
                      <w:sz w:val="18"/>
                      <w:szCs w:val="18"/>
                    </w:rPr>
                    <w:t>g</w:t>
                  </w:r>
                  <w:proofErr w:type="spellEnd"/>
                </w:p>
                <w:p w14:paraId="0DC4E042" w14:textId="77777777" w:rsidR="00855A51" w:rsidRDefault="00A12D31">
                  <w:pPr>
                    <w:spacing w:line="200" w:lineRule="exact"/>
                    <w:ind w:left="1331" w:right="1272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sz w:val="18"/>
                      <w:szCs w:val="18"/>
                    </w:rPr>
                    <w:t>a</w:t>
                  </w:r>
                  <w:r>
                    <w:rPr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spacing w:val="1"/>
                      <w:sz w:val="18"/>
                      <w:szCs w:val="18"/>
                    </w:rPr>
                    <w:t>P</w:t>
                  </w:r>
                  <w:r>
                    <w:rPr>
                      <w:spacing w:val="-1"/>
                      <w:sz w:val="18"/>
                      <w:szCs w:val="18"/>
                    </w:rPr>
                    <w:t>e</w:t>
                  </w:r>
                  <w:r>
                    <w:rPr>
                      <w:sz w:val="18"/>
                      <w:szCs w:val="18"/>
                    </w:rPr>
                    <w:t>t</w:t>
                  </w:r>
                  <w:r>
                    <w:rPr>
                      <w:spacing w:val="-1"/>
                      <w:sz w:val="18"/>
                      <w:szCs w:val="18"/>
                    </w:rPr>
                    <w:t>u</w:t>
                  </w:r>
                  <w:r>
                    <w:rPr>
                      <w:spacing w:val="1"/>
                      <w:sz w:val="18"/>
                      <w:szCs w:val="18"/>
                    </w:rPr>
                    <w:t>g</w:t>
                  </w:r>
                  <w:r>
                    <w:rPr>
                      <w:spacing w:val="-1"/>
                      <w:sz w:val="18"/>
                      <w:szCs w:val="18"/>
                    </w:rPr>
                    <w:t>a</w:t>
                  </w:r>
                  <w:r>
                    <w:rPr>
                      <w:sz w:val="18"/>
                      <w:szCs w:val="18"/>
                    </w:rPr>
                    <w:t>s</w:t>
                  </w:r>
                  <w:proofErr w:type="spellEnd"/>
                </w:p>
              </w:txbxContent>
            </v:textbox>
            <w10:wrap anchorx="page"/>
          </v:shape>
        </w:pict>
      </w:r>
      <w:r w:rsidR="00A12D31">
        <w:rPr>
          <w:spacing w:val="-3"/>
          <w:sz w:val="18"/>
          <w:szCs w:val="18"/>
        </w:rPr>
        <w:t>G</w:t>
      </w:r>
      <w:r w:rsidR="00A12D31">
        <w:rPr>
          <w:spacing w:val="1"/>
          <w:sz w:val="18"/>
          <w:szCs w:val="18"/>
        </w:rPr>
        <w:t>a</w:t>
      </w:r>
      <w:r w:rsidR="00A12D31">
        <w:rPr>
          <w:spacing w:val="-1"/>
          <w:sz w:val="18"/>
          <w:szCs w:val="18"/>
        </w:rPr>
        <w:t>m</w:t>
      </w:r>
      <w:r w:rsidR="00A12D31">
        <w:rPr>
          <w:spacing w:val="1"/>
          <w:sz w:val="18"/>
          <w:szCs w:val="18"/>
        </w:rPr>
        <w:t>b</w:t>
      </w:r>
      <w:r w:rsidR="00A12D31">
        <w:rPr>
          <w:spacing w:val="-1"/>
          <w:sz w:val="18"/>
          <w:szCs w:val="18"/>
        </w:rPr>
        <w:t>a</w:t>
      </w:r>
      <w:r w:rsidR="00A12D31">
        <w:rPr>
          <w:sz w:val="18"/>
          <w:szCs w:val="18"/>
        </w:rPr>
        <w:t>r</w:t>
      </w:r>
      <w:r w:rsidR="00A12D31">
        <w:rPr>
          <w:spacing w:val="1"/>
          <w:sz w:val="18"/>
          <w:szCs w:val="18"/>
        </w:rPr>
        <w:t xml:space="preserve"> 10</w:t>
      </w:r>
      <w:r w:rsidR="00A12D31">
        <w:rPr>
          <w:sz w:val="18"/>
          <w:szCs w:val="18"/>
        </w:rPr>
        <w:t>.</w:t>
      </w:r>
    </w:p>
    <w:p w14:paraId="1F8AD180" w14:textId="77777777" w:rsidR="00855A51" w:rsidRDefault="00A12D31">
      <w:pPr>
        <w:spacing w:line="200" w:lineRule="exact"/>
        <w:ind w:left="2865" w:right="3017"/>
        <w:jc w:val="center"/>
        <w:rPr>
          <w:sz w:val="18"/>
          <w:szCs w:val="18"/>
        </w:rPr>
      </w:pPr>
      <w:r>
        <w:rPr>
          <w:spacing w:val="1"/>
          <w:sz w:val="18"/>
          <w:szCs w:val="18"/>
        </w:rPr>
        <w:t>P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e</w:t>
      </w:r>
      <w:r>
        <w:rPr>
          <w:spacing w:val="1"/>
          <w:sz w:val="18"/>
          <w:szCs w:val="18"/>
        </w:rPr>
        <w:t>v</w:t>
      </w:r>
      <w:r>
        <w:rPr>
          <w:sz w:val="18"/>
          <w:szCs w:val="18"/>
        </w:rPr>
        <w:t xml:space="preserve">iew </w:t>
      </w:r>
      <w:r>
        <w:rPr>
          <w:spacing w:val="-3"/>
          <w:sz w:val="18"/>
          <w:szCs w:val="18"/>
        </w:rPr>
        <w:t>G</w:t>
      </w:r>
      <w:r>
        <w:rPr>
          <w:spacing w:val="-1"/>
          <w:sz w:val="18"/>
          <w:szCs w:val="18"/>
        </w:rPr>
        <w:t>am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d</w:t>
      </w:r>
      <w:r>
        <w:rPr>
          <w:sz w:val="18"/>
          <w:szCs w:val="18"/>
        </w:rPr>
        <w:t>i</w:t>
      </w:r>
      <w:r>
        <w:rPr>
          <w:spacing w:val="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h</w:t>
      </w:r>
      <w:proofErr w:type="spellEnd"/>
      <w:r>
        <w:rPr>
          <w:spacing w:val="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proofErr w:type="spellEnd"/>
    </w:p>
    <w:p w14:paraId="2B93DF63" w14:textId="77777777" w:rsidR="00855A51" w:rsidRDefault="00A12D31">
      <w:pPr>
        <w:spacing w:line="200" w:lineRule="exact"/>
        <w:ind w:left="3712" w:right="3818"/>
        <w:jc w:val="center"/>
        <w:rPr>
          <w:sz w:val="18"/>
          <w:szCs w:val="18"/>
        </w:rPr>
      </w:pP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a </w:t>
      </w:r>
      <w:proofErr w:type="spellStart"/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</w:t>
      </w:r>
      <w:r>
        <w:rPr>
          <w:spacing w:val="-1"/>
          <w:sz w:val="18"/>
          <w:szCs w:val="18"/>
        </w:rPr>
        <w:t>u</w:t>
      </w:r>
      <w:r>
        <w:rPr>
          <w:spacing w:val="1"/>
          <w:sz w:val="18"/>
          <w:szCs w:val="18"/>
        </w:rPr>
        <w:t>g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proofErr w:type="spellEnd"/>
    </w:p>
    <w:p w14:paraId="62EDA22B" w14:textId="77777777" w:rsidR="00855A51" w:rsidRDefault="00855A51">
      <w:pPr>
        <w:spacing w:line="200" w:lineRule="exact"/>
      </w:pPr>
    </w:p>
    <w:p w14:paraId="51733738" w14:textId="77777777" w:rsidR="00855A51" w:rsidRDefault="00855A51">
      <w:pPr>
        <w:spacing w:before="15" w:line="240" w:lineRule="exact"/>
        <w:rPr>
          <w:sz w:val="24"/>
          <w:szCs w:val="24"/>
        </w:rPr>
      </w:pPr>
    </w:p>
    <w:p w14:paraId="4C1A32E3" w14:textId="77777777" w:rsidR="00855A51" w:rsidRDefault="00905900">
      <w:pPr>
        <w:ind w:left="840"/>
      </w:pPr>
      <w:r>
        <w:pict w14:anchorId="0D006578">
          <v:shape id="_x0000_i1040" type="#_x0000_t75" style="width:336pt;height:177pt">
            <v:imagedata r:id="rId40" o:title=""/>
          </v:shape>
        </w:pict>
      </w:r>
    </w:p>
    <w:p w14:paraId="241F1C9D" w14:textId="77777777" w:rsidR="00855A51" w:rsidRDefault="00A12D31">
      <w:pPr>
        <w:spacing w:before="65"/>
        <w:ind w:left="3815" w:right="3818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11</w:t>
      </w:r>
      <w:r>
        <w:rPr>
          <w:sz w:val="18"/>
          <w:szCs w:val="18"/>
        </w:rPr>
        <w:t>.</w:t>
      </w:r>
    </w:p>
    <w:p w14:paraId="589966F6" w14:textId="77777777" w:rsidR="00855A51" w:rsidRDefault="00A12D31">
      <w:pPr>
        <w:spacing w:line="200" w:lineRule="exact"/>
        <w:ind w:left="3162" w:right="3168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Ta</w:t>
      </w:r>
      <w:r>
        <w:rPr>
          <w:spacing w:val="-1"/>
          <w:position w:val="-1"/>
          <w:sz w:val="18"/>
          <w:szCs w:val="18"/>
        </w:rPr>
        <w:t>m</w:t>
      </w:r>
      <w:r>
        <w:rPr>
          <w:spacing w:val="1"/>
          <w:position w:val="-1"/>
          <w:sz w:val="18"/>
          <w:szCs w:val="18"/>
        </w:rPr>
        <w:t>b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h</w:t>
      </w:r>
      <w:proofErr w:type="spellEnd"/>
      <w:r>
        <w:rPr>
          <w:spacing w:val="1"/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B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r</w:t>
      </w:r>
      <w:r>
        <w:rPr>
          <w:spacing w:val="-1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n</w:t>
      </w:r>
      <w:r>
        <w:rPr>
          <w:position w:val="-1"/>
          <w:sz w:val="18"/>
          <w:szCs w:val="18"/>
        </w:rPr>
        <w:t>g</w:t>
      </w:r>
      <w:proofErr w:type="spellEnd"/>
      <w:r>
        <w:rPr>
          <w:spacing w:val="1"/>
          <w:position w:val="-1"/>
          <w:sz w:val="18"/>
          <w:szCs w:val="18"/>
        </w:rPr>
        <w:t xml:space="preserve"> P</w:t>
      </w:r>
      <w:r>
        <w:rPr>
          <w:spacing w:val="-3"/>
          <w:position w:val="-1"/>
          <w:sz w:val="18"/>
          <w:szCs w:val="18"/>
        </w:rPr>
        <w:t>a</w:t>
      </w:r>
      <w:r>
        <w:rPr>
          <w:spacing w:val="1"/>
          <w:position w:val="-1"/>
          <w:sz w:val="18"/>
          <w:szCs w:val="18"/>
        </w:rPr>
        <w:t>d</w:t>
      </w:r>
      <w:r>
        <w:rPr>
          <w:position w:val="-1"/>
          <w:sz w:val="18"/>
          <w:szCs w:val="18"/>
        </w:rPr>
        <w:t xml:space="preserve">a </w:t>
      </w:r>
      <w:proofErr w:type="spellStart"/>
      <w:r>
        <w:rPr>
          <w:spacing w:val="1"/>
          <w:position w:val="-1"/>
          <w:sz w:val="18"/>
          <w:szCs w:val="18"/>
        </w:rPr>
        <w:t>P</w:t>
      </w:r>
      <w:r>
        <w:rPr>
          <w:spacing w:val="-1"/>
          <w:position w:val="-1"/>
          <w:sz w:val="18"/>
          <w:szCs w:val="18"/>
        </w:rPr>
        <w:t>e</w:t>
      </w:r>
      <w:r>
        <w:rPr>
          <w:position w:val="-1"/>
          <w:sz w:val="18"/>
          <w:szCs w:val="18"/>
        </w:rPr>
        <w:t>t</w:t>
      </w:r>
      <w:r>
        <w:rPr>
          <w:spacing w:val="-1"/>
          <w:position w:val="-1"/>
          <w:sz w:val="18"/>
          <w:szCs w:val="18"/>
        </w:rPr>
        <w:t>u</w:t>
      </w:r>
      <w:r>
        <w:rPr>
          <w:spacing w:val="1"/>
          <w:position w:val="-1"/>
          <w:sz w:val="18"/>
          <w:szCs w:val="18"/>
        </w:rPr>
        <w:t>g</w:t>
      </w:r>
      <w:r>
        <w:rPr>
          <w:spacing w:val="-1"/>
          <w:position w:val="-1"/>
          <w:sz w:val="18"/>
          <w:szCs w:val="18"/>
        </w:rPr>
        <w:t>a</w:t>
      </w:r>
      <w:r>
        <w:rPr>
          <w:position w:val="-1"/>
          <w:sz w:val="18"/>
          <w:szCs w:val="18"/>
        </w:rPr>
        <w:t>s</w:t>
      </w:r>
      <w:proofErr w:type="spellEnd"/>
    </w:p>
    <w:p w14:paraId="100FC07D" w14:textId="77777777" w:rsidR="00855A51" w:rsidRDefault="00855A51">
      <w:pPr>
        <w:spacing w:line="200" w:lineRule="exact"/>
      </w:pPr>
    </w:p>
    <w:p w14:paraId="47583C13" w14:textId="77777777" w:rsidR="00855A51" w:rsidRDefault="00855A51">
      <w:pPr>
        <w:spacing w:before="20" w:line="280" w:lineRule="exact"/>
        <w:rPr>
          <w:sz w:val="28"/>
          <w:szCs w:val="28"/>
        </w:rPr>
      </w:pPr>
    </w:p>
    <w:p w14:paraId="1F057561" w14:textId="77777777" w:rsidR="00855A51" w:rsidRDefault="00905900">
      <w:pPr>
        <w:ind w:left="866"/>
      </w:pPr>
      <w:r>
        <w:pict w14:anchorId="63417772">
          <v:shape id="_x0000_i1041" type="#_x0000_t75" style="width:334.5pt;height:176.25pt">
            <v:imagedata r:id="rId41" o:title=""/>
          </v:shape>
        </w:pict>
      </w:r>
    </w:p>
    <w:p w14:paraId="2F74C0DD" w14:textId="77777777" w:rsidR="00855A51" w:rsidRDefault="00A12D31">
      <w:pPr>
        <w:spacing w:before="21"/>
        <w:ind w:left="3740" w:right="3892"/>
        <w:jc w:val="center"/>
        <w:rPr>
          <w:sz w:val="18"/>
          <w:szCs w:val="18"/>
        </w:rPr>
      </w:pPr>
      <w:r>
        <w:rPr>
          <w:spacing w:val="-3"/>
          <w:sz w:val="18"/>
          <w:szCs w:val="18"/>
        </w:rPr>
        <w:t>G</w:t>
      </w:r>
      <w:r>
        <w:rPr>
          <w:spacing w:val="1"/>
          <w:sz w:val="18"/>
          <w:szCs w:val="18"/>
        </w:rPr>
        <w:t>a</w:t>
      </w:r>
      <w:r>
        <w:rPr>
          <w:spacing w:val="-1"/>
          <w:sz w:val="18"/>
          <w:szCs w:val="18"/>
        </w:rPr>
        <w:t>m</w:t>
      </w:r>
      <w:r>
        <w:rPr>
          <w:spacing w:val="1"/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1"/>
          <w:sz w:val="18"/>
          <w:szCs w:val="18"/>
        </w:rPr>
        <w:t xml:space="preserve"> 12</w:t>
      </w:r>
      <w:r>
        <w:rPr>
          <w:sz w:val="18"/>
          <w:szCs w:val="18"/>
        </w:rPr>
        <w:t>.</w:t>
      </w:r>
    </w:p>
    <w:p w14:paraId="2D17A1B9" w14:textId="77777777" w:rsidR="00855A51" w:rsidRDefault="00A12D31">
      <w:pPr>
        <w:spacing w:line="200" w:lineRule="exact"/>
        <w:ind w:left="2850" w:right="3006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C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tak</w:t>
      </w:r>
      <w:proofErr w:type="spellEnd"/>
      <w:r>
        <w:rPr>
          <w:spacing w:val="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La</w:t>
      </w:r>
      <w:r>
        <w:rPr>
          <w:spacing w:val="1"/>
          <w:sz w:val="18"/>
          <w:szCs w:val="18"/>
        </w:rPr>
        <w:t>po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n</w:t>
      </w:r>
      <w:proofErr w:type="spellEnd"/>
      <w:r>
        <w:rPr>
          <w:spacing w:val="-1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r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n</w:t>
      </w:r>
      <w:r>
        <w:rPr>
          <w:sz w:val="18"/>
          <w:szCs w:val="18"/>
        </w:rPr>
        <w:t>g</w:t>
      </w:r>
      <w:proofErr w:type="spellEnd"/>
      <w:r>
        <w:rPr>
          <w:spacing w:val="-1"/>
          <w:sz w:val="18"/>
          <w:szCs w:val="18"/>
        </w:rPr>
        <w:t xml:space="preserve"> </w:t>
      </w:r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a</w:t>
      </w:r>
      <w:r>
        <w:rPr>
          <w:spacing w:val="1"/>
          <w:sz w:val="18"/>
          <w:szCs w:val="18"/>
        </w:rPr>
        <w:t>d</w:t>
      </w:r>
      <w:r>
        <w:rPr>
          <w:sz w:val="18"/>
          <w:szCs w:val="18"/>
        </w:rPr>
        <w:t xml:space="preserve">a </w:t>
      </w:r>
      <w:proofErr w:type="spellStart"/>
      <w:r>
        <w:rPr>
          <w:spacing w:val="1"/>
          <w:sz w:val="18"/>
          <w:szCs w:val="18"/>
        </w:rPr>
        <w:t>P</w:t>
      </w:r>
      <w:r>
        <w:rPr>
          <w:spacing w:val="-1"/>
          <w:sz w:val="18"/>
          <w:szCs w:val="18"/>
        </w:rPr>
        <w:t>e</w:t>
      </w:r>
      <w:r>
        <w:rPr>
          <w:sz w:val="18"/>
          <w:szCs w:val="18"/>
        </w:rPr>
        <w:t>t</w:t>
      </w:r>
      <w:r>
        <w:rPr>
          <w:spacing w:val="-1"/>
          <w:sz w:val="18"/>
          <w:szCs w:val="18"/>
        </w:rPr>
        <w:t>u</w:t>
      </w:r>
      <w:r>
        <w:rPr>
          <w:spacing w:val="1"/>
          <w:sz w:val="18"/>
          <w:szCs w:val="18"/>
        </w:rPr>
        <w:t>g</w:t>
      </w:r>
      <w:r>
        <w:rPr>
          <w:spacing w:val="-1"/>
          <w:sz w:val="18"/>
          <w:szCs w:val="18"/>
        </w:rPr>
        <w:t>a</w:t>
      </w:r>
      <w:r>
        <w:rPr>
          <w:sz w:val="18"/>
          <w:szCs w:val="18"/>
        </w:rPr>
        <w:t>s</w:t>
      </w:r>
      <w:proofErr w:type="spellEnd"/>
    </w:p>
    <w:sectPr w:rsidR="00855A51">
      <w:pgSz w:w="11920" w:h="16860"/>
      <w:pgMar w:top="1580" w:right="1680" w:bottom="280" w:left="1680" w:header="0" w:footer="10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33FF5" w14:textId="77777777" w:rsidR="00640D1E" w:rsidRDefault="00640D1E">
      <w:r>
        <w:separator/>
      </w:r>
    </w:p>
  </w:endnote>
  <w:endnote w:type="continuationSeparator" w:id="0">
    <w:p w14:paraId="5F6AAB71" w14:textId="77777777" w:rsidR="00640D1E" w:rsidRDefault="00640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C21CB" w14:textId="77777777" w:rsidR="00855A51" w:rsidRDefault="00000000">
    <w:pPr>
      <w:spacing w:line="200" w:lineRule="exact"/>
    </w:pPr>
    <w:r>
      <w:pict w14:anchorId="673588E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1pt;margin-top:777.3pt;width:10.7pt;height:13.05pt;z-index:-1108;mso-position-horizontal-relative:page;mso-position-vertical-relative:page" filled="f" stroked="f">
          <v:textbox inset="0,0,0,0">
            <w:txbxContent>
              <w:p w14:paraId="12162BC7" w14:textId="77777777" w:rsidR="00855A51" w:rsidRDefault="00A12D31">
                <w:pPr>
                  <w:spacing w:line="240" w:lineRule="exact"/>
                  <w:ind w:left="20" w:right="-33"/>
                  <w:rPr>
                    <w:sz w:val="22"/>
                    <w:szCs w:val="22"/>
                  </w:rPr>
                </w:pPr>
                <w:r>
                  <w:rPr>
                    <w:spacing w:val="1"/>
                    <w:sz w:val="22"/>
                    <w:szCs w:val="22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06F1" w14:textId="77777777" w:rsidR="00855A51" w:rsidRDefault="00000000">
    <w:pPr>
      <w:spacing w:line="200" w:lineRule="exact"/>
    </w:pPr>
    <w:r>
      <w:pict w14:anchorId="0BD2D2D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1.55pt;margin-top:777.3pt;width:9.5pt;height:13.05pt;z-index:-1107;mso-position-horizontal-relative:page;mso-position-vertical-relative:page" filled="f" stroked="f">
          <v:textbox inset="0,0,0,0">
            <w:txbxContent>
              <w:p w14:paraId="6E2B5AA0" w14:textId="77777777" w:rsidR="00855A51" w:rsidRDefault="00A12D31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8D74F" w14:textId="77777777" w:rsidR="00855A51" w:rsidRDefault="00855A51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33082" w14:textId="77777777" w:rsidR="00855A51" w:rsidRDefault="00855A51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74A10" w14:textId="77777777" w:rsidR="00855A51" w:rsidRDefault="00855A51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8F470" w14:textId="77777777" w:rsidR="00855A51" w:rsidRDefault="00855A51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88D48" w14:textId="77777777" w:rsidR="00855A51" w:rsidRDefault="00855A51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C94F5" w14:textId="77777777" w:rsidR="00855A51" w:rsidRDefault="00000000">
    <w:pPr>
      <w:spacing w:line="200" w:lineRule="exact"/>
    </w:pPr>
    <w:r>
      <w:pict w14:anchorId="31EEC39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6.15pt;margin-top:777.9pt;width:15.05pt;height:13.05pt;z-index:-1106;mso-position-horizontal-relative:page;mso-position-vertical-relative:page" filled="f" stroked="f">
          <v:textbox inset="0,0,0,0">
            <w:txbxContent>
              <w:p w14:paraId="1AD27344" w14:textId="77777777" w:rsidR="00855A51" w:rsidRDefault="00A12D31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C4D23" w14:textId="77777777" w:rsidR="00640D1E" w:rsidRDefault="00640D1E">
      <w:r>
        <w:separator/>
      </w:r>
    </w:p>
  </w:footnote>
  <w:footnote w:type="continuationSeparator" w:id="0">
    <w:p w14:paraId="1B14E601" w14:textId="77777777" w:rsidR="00640D1E" w:rsidRDefault="00640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C591C"/>
    <w:multiLevelType w:val="multilevel"/>
    <w:tmpl w:val="8924C9B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47802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1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A51"/>
    <w:rsid w:val="00640D1E"/>
    <w:rsid w:val="00855A51"/>
    <w:rsid w:val="00905900"/>
    <w:rsid w:val="0093400E"/>
    <w:rsid w:val="00A12D31"/>
    <w:rsid w:val="00F8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."/>
  <w:listSeparator w:val=","/>
  <w14:docId w14:val="152BB4FF"/>
  <w15:docId w15:val="{6E595941-457E-4C77-808C-E35A0E75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sperpusip.jatimprov.go.id/2011/06/11/kota-surabaya/" TargetMode="External"/><Relationship Id="rId18" Type="http://schemas.openxmlformats.org/officeDocument/2006/relationships/footer" Target="footer4.xml"/><Relationship Id="rId26" Type="http://schemas.openxmlformats.org/officeDocument/2006/relationships/footer" Target="footer7.xml"/><Relationship Id="rId39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surabaya.go.id/id/berita/23803/dinas-perpustakaan-dan-kearsipan" TargetMode="External"/><Relationship Id="rId17" Type="http://schemas.openxmlformats.org/officeDocument/2006/relationships/image" Target="media/image4.jpeg"/><Relationship Id="rId25" Type="http://schemas.openxmlformats.org/officeDocument/2006/relationships/footer" Target="footer6.xm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image" Target="media/image11.jpe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urabaya.go.id/id/berita/23803/dinas-perpustakaan-dan-kearsipan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8.jpeg"/><Relationship Id="rId28" Type="http://schemas.openxmlformats.org/officeDocument/2006/relationships/footer" Target="footer8.xml"/><Relationship Id="rId36" Type="http://schemas.openxmlformats.org/officeDocument/2006/relationships/image" Target="media/image18.jpeg"/><Relationship Id="rId10" Type="http://schemas.openxmlformats.org/officeDocument/2006/relationships/footer" Target="footer2.xml"/><Relationship Id="rId19" Type="http://schemas.openxmlformats.org/officeDocument/2006/relationships/image" Target="media/image5.jpeg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7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C21F8-C831-4F77-A9CD-980652D66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3365</Words>
  <Characters>19183</Characters>
  <Application>Microsoft Office Word</Application>
  <DocSecurity>0</DocSecurity>
  <Lines>159</Lines>
  <Paragraphs>45</Paragraphs>
  <ScaleCrop>false</ScaleCrop>
  <Company/>
  <LinksUpToDate>false</LinksUpToDate>
  <CharactersWithSpaces>22503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Afif Raihan</cp:lastModifiedBy>
  <cp:revision>4</cp:revision>
  <dcterms:created xsi:type="dcterms:W3CDTF">2022-08-17T11:50:00Z</dcterms:created>
  <dcterms:modified xsi:type="dcterms:W3CDTF">2022-08-18T02:51:00Z</dcterms:modified>
</cp:coreProperties>
</file>